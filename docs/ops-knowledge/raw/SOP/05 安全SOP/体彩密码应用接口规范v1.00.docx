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BCA52" w14:textId="77777777" w:rsidR="00B47B1D" w:rsidRDefault="00F22AD9">
      <w:pPr>
        <w:spacing w:line="360" w:lineRule="auto"/>
      </w:pPr>
      <w:bookmarkStart w:id="0" w:name="_Hlk56415501"/>
      <w:bookmarkStart w:id="1" w:name="_Hlk65571728"/>
      <w:r>
        <w:rPr>
          <w:noProof/>
        </w:rPr>
        <w:drawing>
          <wp:inline distT="0" distB="0" distL="0" distR="0" wp14:anchorId="69A71EB7" wp14:editId="4B524AF7">
            <wp:extent cx="1104900" cy="1000125"/>
            <wp:effectExtent l="0" t="0" r="0" b="9525"/>
            <wp:docPr id="10"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4900" cy="1000125"/>
                    </a:xfrm>
                    <a:prstGeom prst="rect">
                      <a:avLst/>
                    </a:prstGeom>
                    <a:noFill/>
                    <a:ln>
                      <a:noFill/>
                    </a:ln>
                  </pic:spPr>
                </pic:pic>
              </a:graphicData>
            </a:graphic>
          </wp:inline>
        </w:drawing>
      </w:r>
    </w:p>
    <w:p w14:paraId="43ED59DF" w14:textId="77777777" w:rsidR="00B47B1D" w:rsidRDefault="00B47B1D">
      <w:pPr>
        <w:spacing w:line="360" w:lineRule="auto"/>
        <w:rPr>
          <w:rFonts w:ascii="华文中宋" w:eastAsia="华文中宋" w:hAnsi="华文中宋"/>
          <w:b/>
          <w:bCs/>
          <w:sz w:val="44"/>
          <w:szCs w:val="44"/>
        </w:rPr>
      </w:pPr>
    </w:p>
    <w:p w14:paraId="039D8EB1" w14:textId="77777777" w:rsidR="00B47B1D" w:rsidRDefault="00B47B1D">
      <w:pPr>
        <w:spacing w:line="360" w:lineRule="auto"/>
        <w:rPr>
          <w:rFonts w:ascii="华文中宋" w:eastAsia="华文中宋" w:hAnsi="华文中宋"/>
          <w:b/>
          <w:bCs/>
          <w:sz w:val="44"/>
          <w:szCs w:val="44"/>
        </w:rPr>
      </w:pPr>
    </w:p>
    <w:p w14:paraId="4E77C523" w14:textId="77777777" w:rsidR="00B47B1D" w:rsidRDefault="00B47B1D">
      <w:pPr>
        <w:spacing w:line="360" w:lineRule="auto"/>
        <w:rPr>
          <w:rFonts w:ascii="华文中宋" w:eastAsia="华文中宋" w:hAnsi="华文中宋"/>
          <w:b/>
          <w:bCs/>
          <w:sz w:val="44"/>
          <w:szCs w:val="44"/>
        </w:rPr>
      </w:pPr>
    </w:p>
    <w:p w14:paraId="63D2A954" w14:textId="77777777" w:rsidR="00B47B1D" w:rsidRDefault="00F22AD9">
      <w:pPr>
        <w:widowControl w:val="0"/>
        <w:spacing w:line="360" w:lineRule="auto"/>
        <w:jc w:val="center"/>
        <w:rPr>
          <w:rFonts w:ascii="黑体" w:eastAsia="黑体" w:hAnsi="黑体" w:cs="Arial"/>
          <w:bCs/>
          <w:kern w:val="2"/>
          <w:sz w:val="56"/>
          <w:szCs w:val="72"/>
        </w:rPr>
      </w:pPr>
      <w:r>
        <w:rPr>
          <w:rFonts w:ascii="黑体" w:eastAsia="黑体" w:hAnsi="黑体" w:cs="Arial" w:hint="eastAsia"/>
          <w:bCs/>
          <w:kern w:val="2"/>
          <w:sz w:val="56"/>
          <w:szCs w:val="72"/>
        </w:rPr>
        <w:t>体彩密码应用接口规范</w:t>
      </w:r>
    </w:p>
    <w:p w14:paraId="23B6DEA6" w14:textId="27E63F50" w:rsidR="00B47B1D" w:rsidRPr="00EA7C46" w:rsidRDefault="00EA7C46">
      <w:pPr>
        <w:widowControl w:val="0"/>
        <w:spacing w:line="360" w:lineRule="auto"/>
        <w:jc w:val="center"/>
        <w:rPr>
          <w:rFonts w:ascii="黑体" w:eastAsia="黑体" w:hAnsi="黑体" w:cs="Arial"/>
          <w:bCs/>
          <w:kern w:val="2"/>
          <w:sz w:val="44"/>
          <w:szCs w:val="44"/>
        </w:rPr>
      </w:pPr>
      <w:r w:rsidRPr="00EA7C46">
        <w:rPr>
          <w:rFonts w:ascii="黑体" w:eastAsia="黑体" w:hAnsi="黑体" w:cs="Arial" w:hint="eastAsia"/>
          <w:bCs/>
          <w:kern w:val="2"/>
          <w:sz w:val="44"/>
          <w:szCs w:val="44"/>
        </w:rPr>
        <w:t>（</w:t>
      </w:r>
      <w:r w:rsidR="00B96681" w:rsidRPr="00EA7C46">
        <w:rPr>
          <w:rFonts w:ascii="黑体" w:eastAsia="黑体" w:hAnsi="黑体" w:cs="Arial"/>
          <w:bCs/>
          <w:kern w:val="2"/>
          <w:sz w:val="44"/>
          <w:szCs w:val="44"/>
        </w:rPr>
        <w:t>V</w:t>
      </w:r>
      <w:r w:rsidR="00B96681">
        <w:rPr>
          <w:rFonts w:ascii="黑体" w:eastAsia="黑体" w:hAnsi="黑体" w:cs="Arial"/>
          <w:bCs/>
          <w:kern w:val="2"/>
          <w:sz w:val="44"/>
          <w:szCs w:val="44"/>
        </w:rPr>
        <w:t>1</w:t>
      </w:r>
      <w:r w:rsidR="00F22AD9" w:rsidRPr="00EA7C46">
        <w:rPr>
          <w:rFonts w:ascii="黑体" w:eastAsia="黑体" w:hAnsi="黑体" w:cs="Arial"/>
          <w:bCs/>
          <w:kern w:val="2"/>
          <w:sz w:val="44"/>
          <w:szCs w:val="44"/>
        </w:rPr>
        <w:t>.</w:t>
      </w:r>
      <w:r w:rsidR="00B96681">
        <w:rPr>
          <w:rFonts w:ascii="黑体" w:eastAsia="黑体" w:hAnsi="黑体" w:cs="Arial"/>
          <w:bCs/>
          <w:kern w:val="2"/>
          <w:sz w:val="44"/>
          <w:szCs w:val="44"/>
        </w:rPr>
        <w:t>0</w:t>
      </w:r>
      <w:r w:rsidRPr="00EA7C46">
        <w:rPr>
          <w:rFonts w:ascii="黑体" w:eastAsia="黑体" w:hAnsi="黑体" w:cs="Arial" w:hint="eastAsia"/>
          <w:bCs/>
          <w:kern w:val="2"/>
          <w:sz w:val="44"/>
          <w:szCs w:val="44"/>
        </w:rPr>
        <w:t>）</w:t>
      </w:r>
    </w:p>
    <w:p w14:paraId="398845B2" w14:textId="77777777" w:rsidR="00B47B1D" w:rsidRDefault="00B47B1D">
      <w:pPr>
        <w:spacing w:line="360" w:lineRule="auto"/>
        <w:ind w:rightChars="267" w:right="641"/>
        <w:rPr>
          <w:rFonts w:ascii="华文中宋" w:eastAsia="华文中宋" w:hAnsi="华文中宋"/>
          <w:bCs/>
          <w:sz w:val="28"/>
          <w:szCs w:val="44"/>
        </w:rPr>
      </w:pPr>
    </w:p>
    <w:p w14:paraId="3BE68AC4" w14:textId="77777777" w:rsidR="00B47B1D" w:rsidRDefault="00B47B1D">
      <w:pPr>
        <w:spacing w:line="360" w:lineRule="auto"/>
        <w:ind w:rightChars="267" w:right="641"/>
        <w:rPr>
          <w:rFonts w:ascii="华文中宋" w:eastAsia="华文中宋" w:hAnsi="华文中宋"/>
          <w:bCs/>
          <w:sz w:val="28"/>
          <w:szCs w:val="44"/>
        </w:rPr>
      </w:pPr>
    </w:p>
    <w:p w14:paraId="16665786" w14:textId="77777777" w:rsidR="00B47B1D" w:rsidRDefault="00B47B1D">
      <w:pPr>
        <w:spacing w:line="360" w:lineRule="auto"/>
        <w:ind w:rightChars="267" w:right="641"/>
        <w:rPr>
          <w:rFonts w:ascii="华文中宋" w:eastAsia="华文中宋" w:hAnsi="华文中宋"/>
          <w:bCs/>
          <w:sz w:val="28"/>
          <w:szCs w:val="44"/>
        </w:rPr>
      </w:pPr>
    </w:p>
    <w:p w14:paraId="6F386CBE" w14:textId="77777777" w:rsidR="00B47B1D" w:rsidRDefault="00B47B1D">
      <w:pPr>
        <w:spacing w:line="360" w:lineRule="auto"/>
        <w:ind w:rightChars="267" w:right="641"/>
        <w:rPr>
          <w:rFonts w:ascii="华文中宋" w:eastAsia="华文中宋" w:hAnsi="华文中宋"/>
          <w:bCs/>
          <w:sz w:val="28"/>
          <w:szCs w:val="44"/>
        </w:rPr>
      </w:pPr>
    </w:p>
    <w:p w14:paraId="62B0B6A6" w14:textId="77777777" w:rsidR="00B47B1D" w:rsidRDefault="00B47B1D">
      <w:pPr>
        <w:spacing w:line="360" w:lineRule="auto"/>
        <w:ind w:rightChars="267" w:right="641"/>
        <w:rPr>
          <w:rFonts w:ascii="华文中宋" w:eastAsia="华文中宋" w:hAnsi="华文中宋"/>
          <w:bCs/>
          <w:sz w:val="28"/>
          <w:szCs w:val="44"/>
        </w:rPr>
      </w:pPr>
    </w:p>
    <w:p w14:paraId="305BE170" w14:textId="77777777" w:rsidR="00B47B1D" w:rsidRDefault="00B47B1D">
      <w:pPr>
        <w:spacing w:line="360" w:lineRule="auto"/>
        <w:ind w:rightChars="267" w:right="641"/>
        <w:rPr>
          <w:rFonts w:ascii="华文中宋" w:eastAsia="华文中宋" w:hAnsi="华文中宋"/>
          <w:bCs/>
          <w:sz w:val="28"/>
          <w:szCs w:val="44"/>
        </w:rPr>
      </w:pPr>
    </w:p>
    <w:p w14:paraId="4FE44514" w14:textId="77777777" w:rsidR="00B47B1D" w:rsidRDefault="00B47B1D">
      <w:pPr>
        <w:spacing w:line="360" w:lineRule="auto"/>
        <w:ind w:rightChars="267" w:right="641"/>
        <w:rPr>
          <w:rFonts w:ascii="华文中宋" w:eastAsia="华文中宋" w:hAnsi="华文中宋"/>
          <w:bCs/>
          <w:sz w:val="28"/>
          <w:szCs w:val="44"/>
        </w:rPr>
      </w:pPr>
    </w:p>
    <w:bookmarkEnd w:id="0"/>
    <w:bookmarkEnd w:id="1"/>
    <w:p w14:paraId="033ADD5F" w14:textId="77777777" w:rsidR="00B47B1D" w:rsidRDefault="00F22AD9">
      <w:pPr>
        <w:spacing w:line="360" w:lineRule="auto"/>
        <w:jc w:val="center"/>
      </w:pPr>
      <w:r>
        <w:rPr>
          <w:rFonts w:hint="eastAsia"/>
          <w:noProof/>
        </w:rPr>
        <w:drawing>
          <wp:anchor distT="0" distB="0" distL="114300" distR="114300" simplePos="0" relativeHeight="251658240" behindDoc="0" locked="0" layoutInCell="1" allowOverlap="1" wp14:anchorId="2F12C291" wp14:editId="7DBF1089">
            <wp:simplePos x="0" y="0"/>
            <wp:positionH relativeFrom="column">
              <wp:posOffset>5715</wp:posOffset>
            </wp:positionH>
            <wp:positionV relativeFrom="margin">
              <wp:posOffset>7891780</wp:posOffset>
            </wp:positionV>
            <wp:extent cx="5743575" cy="849630"/>
            <wp:effectExtent l="0" t="0" r="9525" b="7620"/>
            <wp:wrapSquare wrapText="bothSides"/>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p>
    <w:p w14:paraId="044B3578" w14:textId="77777777" w:rsidR="00B47B1D" w:rsidRDefault="00F22AD9">
      <w:pPr>
        <w:jc w:val="center"/>
        <w:rPr>
          <w:sz w:val="28"/>
          <w:szCs w:val="28"/>
        </w:rPr>
      </w:pPr>
      <w:r>
        <w:br w:type="page"/>
      </w:r>
      <w:r>
        <w:rPr>
          <w:rFonts w:hint="eastAsia"/>
          <w:b/>
          <w:bCs/>
          <w:sz w:val="28"/>
          <w:szCs w:val="28"/>
        </w:rPr>
        <w:lastRenderedPageBreak/>
        <w:t>变更记录</w:t>
      </w:r>
    </w:p>
    <w:tbl>
      <w:tblPr>
        <w:tblW w:w="896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21"/>
        <w:gridCol w:w="3166"/>
        <w:gridCol w:w="1036"/>
        <w:gridCol w:w="1341"/>
        <w:gridCol w:w="1134"/>
        <w:gridCol w:w="1267"/>
      </w:tblGrid>
      <w:tr w:rsidR="00B47B1D" w14:paraId="1BB0BAD1" w14:textId="77777777">
        <w:trPr>
          <w:jc w:val="center"/>
        </w:trPr>
        <w:tc>
          <w:tcPr>
            <w:tcW w:w="1021" w:type="dxa"/>
            <w:shd w:val="clear" w:color="auto" w:fill="D9D9D9"/>
          </w:tcPr>
          <w:p w14:paraId="544EF9A9" w14:textId="77777777" w:rsidR="00B47B1D" w:rsidRDefault="00F22AD9">
            <w:pPr>
              <w:jc w:val="center"/>
              <w:rPr>
                <w:b/>
                <w:bCs/>
              </w:rPr>
            </w:pPr>
            <w:r>
              <w:rPr>
                <w:rFonts w:hint="eastAsia"/>
                <w:b/>
                <w:bCs/>
              </w:rPr>
              <w:t>版本号</w:t>
            </w:r>
          </w:p>
        </w:tc>
        <w:tc>
          <w:tcPr>
            <w:tcW w:w="3166" w:type="dxa"/>
            <w:shd w:val="clear" w:color="auto" w:fill="D9D9D9"/>
          </w:tcPr>
          <w:p w14:paraId="74CCBAA6" w14:textId="77777777" w:rsidR="00B47B1D" w:rsidRDefault="00F22AD9">
            <w:pPr>
              <w:jc w:val="center"/>
              <w:rPr>
                <w:b/>
                <w:bCs/>
              </w:rPr>
            </w:pPr>
            <w:r>
              <w:rPr>
                <w:rFonts w:hint="eastAsia"/>
                <w:b/>
                <w:bCs/>
              </w:rPr>
              <w:t>修改原因/内容</w:t>
            </w:r>
          </w:p>
        </w:tc>
        <w:tc>
          <w:tcPr>
            <w:tcW w:w="1036" w:type="dxa"/>
            <w:shd w:val="clear" w:color="auto" w:fill="D9D9D9"/>
          </w:tcPr>
          <w:p w14:paraId="6D21634B" w14:textId="77777777" w:rsidR="00B47B1D" w:rsidRDefault="00F22AD9">
            <w:pPr>
              <w:jc w:val="center"/>
              <w:rPr>
                <w:b/>
                <w:bCs/>
              </w:rPr>
            </w:pPr>
            <w:r>
              <w:rPr>
                <w:rFonts w:hint="eastAsia"/>
                <w:b/>
                <w:bCs/>
              </w:rPr>
              <w:t>变更人</w:t>
            </w:r>
          </w:p>
        </w:tc>
        <w:tc>
          <w:tcPr>
            <w:tcW w:w="1341" w:type="dxa"/>
            <w:shd w:val="clear" w:color="auto" w:fill="D9D9D9"/>
          </w:tcPr>
          <w:p w14:paraId="34EB3127" w14:textId="77777777" w:rsidR="00B47B1D" w:rsidRDefault="00F22AD9">
            <w:pPr>
              <w:jc w:val="center"/>
              <w:rPr>
                <w:b/>
                <w:bCs/>
              </w:rPr>
            </w:pPr>
            <w:r>
              <w:rPr>
                <w:rFonts w:hint="eastAsia"/>
                <w:b/>
                <w:bCs/>
              </w:rPr>
              <w:t>变更日期</w:t>
            </w:r>
          </w:p>
        </w:tc>
        <w:tc>
          <w:tcPr>
            <w:tcW w:w="1134" w:type="dxa"/>
            <w:shd w:val="clear" w:color="auto" w:fill="D9D9D9"/>
          </w:tcPr>
          <w:p w14:paraId="3DC97737" w14:textId="77777777" w:rsidR="00B47B1D" w:rsidRDefault="00F22AD9">
            <w:pPr>
              <w:jc w:val="center"/>
              <w:rPr>
                <w:b/>
                <w:bCs/>
              </w:rPr>
            </w:pPr>
            <w:r>
              <w:rPr>
                <w:rFonts w:hint="eastAsia"/>
                <w:b/>
                <w:bCs/>
              </w:rPr>
              <w:t>审批人</w:t>
            </w:r>
          </w:p>
        </w:tc>
        <w:tc>
          <w:tcPr>
            <w:tcW w:w="1267" w:type="dxa"/>
            <w:shd w:val="clear" w:color="auto" w:fill="D9D9D9"/>
          </w:tcPr>
          <w:p w14:paraId="74EF4ED8" w14:textId="77777777" w:rsidR="00B47B1D" w:rsidRDefault="00F22AD9">
            <w:pPr>
              <w:jc w:val="center"/>
              <w:rPr>
                <w:b/>
                <w:bCs/>
              </w:rPr>
            </w:pPr>
            <w:r>
              <w:rPr>
                <w:rFonts w:hint="eastAsia"/>
                <w:b/>
                <w:bCs/>
              </w:rPr>
              <w:t>审批日期</w:t>
            </w:r>
          </w:p>
        </w:tc>
      </w:tr>
      <w:tr w:rsidR="00B47B1D" w14:paraId="0F4A4E72" w14:textId="77777777">
        <w:trPr>
          <w:jc w:val="center"/>
        </w:trPr>
        <w:tc>
          <w:tcPr>
            <w:tcW w:w="1021" w:type="dxa"/>
          </w:tcPr>
          <w:p w14:paraId="65FBB1A0" w14:textId="3105E90E" w:rsidR="00B47B1D" w:rsidRDefault="00B96681">
            <w:pPr>
              <w:jc w:val="center"/>
            </w:pPr>
            <w:r>
              <w:t>V1.0</w:t>
            </w:r>
          </w:p>
        </w:tc>
        <w:tc>
          <w:tcPr>
            <w:tcW w:w="3166" w:type="dxa"/>
          </w:tcPr>
          <w:p w14:paraId="03DA2ED4" w14:textId="6EA37175" w:rsidR="00B47B1D" w:rsidRDefault="00B96681">
            <w:pPr>
              <w:jc w:val="center"/>
            </w:pPr>
            <w:r>
              <w:rPr>
                <w:rFonts w:hint="eastAsia"/>
              </w:rPr>
              <w:t>新建</w:t>
            </w:r>
          </w:p>
        </w:tc>
        <w:tc>
          <w:tcPr>
            <w:tcW w:w="1036" w:type="dxa"/>
          </w:tcPr>
          <w:p w14:paraId="64433D7A" w14:textId="79BD1E36" w:rsidR="00B47B1D" w:rsidRDefault="00B96681">
            <w:pPr>
              <w:jc w:val="center"/>
            </w:pPr>
            <w:r>
              <w:rPr>
                <w:rFonts w:hint="eastAsia"/>
              </w:rPr>
              <w:t>王鹏</w:t>
            </w:r>
          </w:p>
        </w:tc>
        <w:tc>
          <w:tcPr>
            <w:tcW w:w="1341" w:type="dxa"/>
          </w:tcPr>
          <w:p w14:paraId="029A4F96" w14:textId="29E65971" w:rsidR="00B47B1D" w:rsidRDefault="00B96681">
            <w:pPr>
              <w:jc w:val="center"/>
            </w:pPr>
            <w:r>
              <w:rPr>
                <w:rFonts w:hint="eastAsia"/>
              </w:rPr>
              <w:t>20221013</w:t>
            </w:r>
          </w:p>
        </w:tc>
        <w:tc>
          <w:tcPr>
            <w:tcW w:w="1134" w:type="dxa"/>
          </w:tcPr>
          <w:p w14:paraId="74EBCDEF" w14:textId="77777777" w:rsidR="00B47B1D" w:rsidRDefault="00B47B1D">
            <w:pPr>
              <w:jc w:val="center"/>
            </w:pPr>
          </w:p>
        </w:tc>
        <w:tc>
          <w:tcPr>
            <w:tcW w:w="1267" w:type="dxa"/>
          </w:tcPr>
          <w:p w14:paraId="15483C9F" w14:textId="77777777" w:rsidR="00B47B1D" w:rsidRDefault="00B47B1D">
            <w:pPr>
              <w:jc w:val="center"/>
            </w:pPr>
          </w:p>
        </w:tc>
      </w:tr>
      <w:tr w:rsidR="00B47B1D" w14:paraId="2A4D9955" w14:textId="77777777">
        <w:trPr>
          <w:jc w:val="center"/>
        </w:trPr>
        <w:tc>
          <w:tcPr>
            <w:tcW w:w="1021" w:type="dxa"/>
          </w:tcPr>
          <w:p w14:paraId="30B0251C" w14:textId="77777777" w:rsidR="00B47B1D" w:rsidRDefault="00B47B1D">
            <w:pPr>
              <w:jc w:val="center"/>
            </w:pPr>
          </w:p>
        </w:tc>
        <w:tc>
          <w:tcPr>
            <w:tcW w:w="3166" w:type="dxa"/>
          </w:tcPr>
          <w:p w14:paraId="708C77C3" w14:textId="77777777" w:rsidR="00B47B1D" w:rsidRDefault="00B47B1D">
            <w:pPr>
              <w:jc w:val="center"/>
            </w:pPr>
          </w:p>
        </w:tc>
        <w:tc>
          <w:tcPr>
            <w:tcW w:w="1036" w:type="dxa"/>
          </w:tcPr>
          <w:p w14:paraId="57DB76D0" w14:textId="77777777" w:rsidR="00B47B1D" w:rsidRDefault="00B47B1D">
            <w:pPr>
              <w:jc w:val="center"/>
            </w:pPr>
          </w:p>
        </w:tc>
        <w:tc>
          <w:tcPr>
            <w:tcW w:w="1341" w:type="dxa"/>
          </w:tcPr>
          <w:p w14:paraId="1969F6E3" w14:textId="77777777" w:rsidR="00B47B1D" w:rsidRDefault="00B47B1D">
            <w:pPr>
              <w:jc w:val="center"/>
            </w:pPr>
          </w:p>
        </w:tc>
        <w:tc>
          <w:tcPr>
            <w:tcW w:w="1134" w:type="dxa"/>
          </w:tcPr>
          <w:p w14:paraId="11311678" w14:textId="77777777" w:rsidR="00B47B1D" w:rsidRDefault="00B47B1D">
            <w:pPr>
              <w:jc w:val="center"/>
            </w:pPr>
          </w:p>
        </w:tc>
        <w:tc>
          <w:tcPr>
            <w:tcW w:w="1267" w:type="dxa"/>
          </w:tcPr>
          <w:p w14:paraId="2337AF52" w14:textId="77777777" w:rsidR="00B47B1D" w:rsidRDefault="00B47B1D">
            <w:pPr>
              <w:jc w:val="center"/>
            </w:pPr>
          </w:p>
        </w:tc>
      </w:tr>
      <w:tr w:rsidR="00B47B1D" w14:paraId="4F7C696B" w14:textId="77777777">
        <w:trPr>
          <w:jc w:val="center"/>
        </w:trPr>
        <w:tc>
          <w:tcPr>
            <w:tcW w:w="1021" w:type="dxa"/>
          </w:tcPr>
          <w:p w14:paraId="7E0022B9" w14:textId="77777777" w:rsidR="00B47B1D" w:rsidRDefault="00B47B1D">
            <w:pPr>
              <w:jc w:val="center"/>
            </w:pPr>
          </w:p>
        </w:tc>
        <w:tc>
          <w:tcPr>
            <w:tcW w:w="3166" w:type="dxa"/>
          </w:tcPr>
          <w:p w14:paraId="66411308" w14:textId="77777777" w:rsidR="00B47B1D" w:rsidRDefault="00B47B1D">
            <w:pPr>
              <w:jc w:val="center"/>
            </w:pPr>
          </w:p>
        </w:tc>
        <w:tc>
          <w:tcPr>
            <w:tcW w:w="1036" w:type="dxa"/>
          </w:tcPr>
          <w:p w14:paraId="6984159C" w14:textId="77777777" w:rsidR="00B47B1D" w:rsidRDefault="00B47B1D">
            <w:pPr>
              <w:jc w:val="center"/>
            </w:pPr>
          </w:p>
        </w:tc>
        <w:tc>
          <w:tcPr>
            <w:tcW w:w="1341" w:type="dxa"/>
          </w:tcPr>
          <w:p w14:paraId="0B3DFD9B" w14:textId="77777777" w:rsidR="00B47B1D" w:rsidRDefault="00B47B1D">
            <w:pPr>
              <w:jc w:val="center"/>
            </w:pPr>
          </w:p>
        </w:tc>
        <w:tc>
          <w:tcPr>
            <w:tcW w:w="1134" w:type="dxa"/>
          </w:tcPr>
          <w:p w14:paraId="6436E76B" w14:textId="77777777" w:rsidR="00B47B1D" w:rsidRDefault="00B47B1D">
            <w:pPr>
              <w:jc w:val="center"/>
            </w:pPr>
          </w:p>
        </w:tc>
        <w:tc>
          <w:tcPr>
            <w:tcW w:w="1267" w:type="dxa"/>
          </w:tcPr>
          <w:p w14:paraId="2958D1FC" w14:textId="77777777" w:rsidR="00B47B1D" w:rsidRDefault="00B47B1D">
            <w:pPr>
              <w:jc w:val="center"/>
            </w:pPr>
          </w:p>
        </w:tc>
      </w:tr>
      <w:tr w:rsidR="00B47B1D" w14:paraId="5E0BCCBB" w14:textId="77777777">
        <w:trPr>
          <w:jc w:val="center"/>
        </w:trPr>
        <w:tc>
          <w:tcPr>
            <w:tcW w:w="1021" w:type="dxa"/>
          </w:tcPr>
          <w:p w14:paraId="72E5028A" w14:textId="77777777" w:rsidR="00B47B1D" w:rsidRDefault="00B47B1D">
            <w:pPr>
              <w:jc w:val="center"/>
            </w:pPr>
          </w:p>
        </w:tc>
        <w:tc>
          <w:tcPr>
            <w:tcW w:w="3166" w:type="dxa"/>
          </w:tcPr>
          <w:p w14:paraId="569F4BB6" w14:textId="77777777" w:rsidR="00B47B1D" w:rsidRDefault="00B47B1D">
            <w:pPr>
              <w:jc w:val="center"/>
              <w:rPr>
                <w:iCs/>
              </w:rPr>
            </w:pPr>
          </w:p>
        </w:tc>
        <w:tc>
          <w:tcPr>
            <w:tcW w:w="1036" w:type="dxa"/>
          </w:tcPr>
          <w:p w14:paraId="38286E64" w14:textId="77777777" w:rsidR="00B47B1D" w:rsidRDefault="00B47B1D">
            <w:pPr>
              <w:jc w:val="center"/>
            </w:pPr>
          </w:p>
        </w:tc>
        <w:tc>
          <w:tcPr>
            <w:tcW w:w="1341" w:type="dxa"/>
          </w:tcPr>
          <w:p w14:paraId="021FD40A" w14:textId="77777777" w:rsidR="00B47B1D" w:rsidRDefault="00B47B1D">
            <w:pPr>
              <w:jc w:val="center"/>
            </w:pPr>
          </w:p>
        </w:tc>
        <w:tc>
          <w:tcPr>
            <w:tcW w:w="1134" w:type="dxa"/>
          </w:tcPr>
          <w:p w14:paraId="1A1631B7" w14:textId="77777777" w:rsidR="00B47B1D" w:rsidRDefault="00B47B1D">
            <w:pPr>
              <w:jc w:val="center"/>
            </w:pPr>
          </w:p>
        </w:tc>
        <w:tc>
          <w:tcPr>
            <w:tcW w:w="1267" w:type="dxa"/>
          </w:tcPr>
          <w:p w14:paraId="607E0828" w14:textId="77777777" w:rsidR="00B47B1D" w:rsidRDefault="00B47B1D">
            <w:pPr>
              <w:jc w:val="center"/>
            </w:pPr>
          </w:p>
        </w:tc>
      </w:tr>
      <w:tr w:rsidR="00B47B1D" w14:paraId="78DEBA82" w14:textId="77777777">
        <w:trPr>
          <w:jc w:val="center"/>
        </w:trPr>
        <w:tc>
          <w:tcPr>
            <w:tcW w:w="1021" w:type="dxa"/>
          </w:tcPr>
          <w:p w14:paraId="05BA18D9" w14:textId="77777777" w:rsidR="00B47B1D" w:rsidRDefault="00B47B1D">
            <w:pPr>
              <w:jc w:val="center"/>
            </w:pPr>
          </w:p>
        </w:tc>
        <w:tc>
          <w:tcPr>
            <w:tcW w:w="3166" w:type="dxa"/>
          </w:tcPr>
          <w:p w14:paraId="4F57FA6C" w14:textId="77777777" w:rsidR="00B47B1D" w:rsidRDefault="00B47B1D">
            <w:pPr>
              <w:jc w:val="center"/>
            </w:pPr>
          </w:p>
        </w:tc>
        <w:tc>
          <w:tcPr>
            <w:tcW w:w="1036" w:type="dxa"/>
          </w:tcPr>
          <w:p w14:paraId="7D2EE6E9" w14:textId="77777777" w:rsidR="00B47B1D" w:rsidRDefault="00B47B1D">
            <w:pPr>
              <w:jc w:val="center"/>
            </w:pPr>
          </w:p>
        </w:tc>
        <w:tc>
          <w:tcPr>
            <w:tcW w:w="1341" w:type="dxa"/>
          </w:tcPr>
          <w:p w14:paraId="0B5D6525" w14:textId="77777777" w:rsidR="00B47B1D" w:rsidRDefault="00B47B1D">
            <w:pPr>
              <w:jc w:val="center"/>
            </w:pPr>
          </w:p>
        </w:tc>
        <w:tc>
          <w:tcPr>
            <w:tcW w:w="1134" w:type="dxa"/>
          </w:tcPr>
          <w:p w14:paraId="18FDF085" w14:textId="77777777" w:rsidR="00B47B1D" w:rsidRDefault="00B47B1D">
            <w:pPr>
              <w:jc w:val="center"/>
            </w:pPr>
          </w:p>
        </w:tc>
        <w:tc>
          <w:tcPr>
            <w:tcW w:w="1267" w:type="dxa"/>
          </w:tcPr>
          <w:p w14:paraId="6100DB02" w14:textId="77777777" w:rsidR="00B47B1D" w:rsidRDefault="00B47B1D">
            <w:pPr>
              <w:jc w:val="center"/>
            </w:pPr>
          </w:p>
        </w:tc>
      </w:tr>
      <w:tr w:rsidR="00B47B1D" w14:paraId="480DD01E" w14:textId="77777777">
        <w:trPr>
          <w:jc w:val="center"/>
        </w:trPr>
        <w:tc>
          <w:tcPr>
            <w:tcW w:w="1021" w:type="dxa"/>
          </w:tcPr>
          <w:p w14:paraId="13A604D1" w14:textId="77777777" w:rsidR="00B47B1D" w:rsidRDefault="00B47B1D">
            <w:pPr>
              <w:jc w:val="center"/>
            </w:pPr>
          </w:p>
        </w:tc>
        <w:tc>
          <w:tcPr>
            <w:tcW w:w="3166" w:type="dxa"/>
          </w:tcPr>
          <w:p w14:paraId="63137581" w14:textId="77777777" w:rsidR="00B47B1D" w:rsidRDefault="00B47B1D">
            <w:pPr>
              <w:jc w:val="center"/>
            </w:pPr>
          </w:p>
        </w:tc>
        <w:tc>
          <w:tcPr>
            <w:tcW w:w="1036" w:type="dxa"/>
          </w:tcPr>
          <w:p w14:paraId="7C8FBCD0" w14:textId="77777777" w:rsidR="00B47B1D" w:rsidRDefault="00B47B1D">
            <w:pPr>
              <w:jc w:val="center"/>
            </w:pPr>
          </w:p>
        </w:tc>
        <w:tc>
          <w:tcPr>
            <w:tcW w:w="1341" w:type="dxa"/>
          </w:tcPr>
          <w:p w14:paraId="314B676F" w14:textId="77777777" w:rsidR="00B47B1D" w:rsidRDefault="00B47B1D">
            <w:pPr>
              <w:jc w:val="center"/>
            </w:pPr>
          </w:p>
        </w:tc>
        <w:tc>
          <w:tcPr>
            <w:tcW w:w="1134" w:type="dxa"/>
          </w:tcPr>
          <w:p w14:paraId="34CBC825" w14:textId="77777777" w:rsidR="00B47B1D" w:rsidRDefault="00B47B1D">
            <w:pPr>
              <w:jc w:val="center"/>
            </w:pPr>
          </w:p>
        </w:tc>
        <w:tc>
          <w:tcPr>
            <w:tcW w:w="1267" w:type="dxa"/>
          </w:tcPr>
          <w:p w14:paraId="08C9FD79" w14:textId="77777777" w:rsidR="00B47B1D" w:rsidRDefault="00B47B1D">
            <w:pPr>
              <w:jc w:val="center"/>
            </w:pPr>
          </w:p>
        </w:tc>
      </w:tr>
      <w:tr w:rsidR="00B47B1D" w14:paraId="31C8775D" w14:textId="77777777">
        <w:trPr>
          <w:jc w:val="center"/>
        </w:trPr>
        <w:tc>
          <w:tcPr>
            <w:tcW w:w="1021" w:type="dxa"/>
          </w:tcPr>
          <w:p w14:paraId="54F5DB79" w14:textId="77777777" w:rsidR="00B47B1D" w:rsidRDefault="00B47B1D">
            <w:pPr>
              <w:jc w:val="center"/>
            </w:pPr>
          </w:p>
        </w:tc>
        <w:tc>
          <w:tcPr>
            <w:tcW w:w="3166" w:type="dxa"/>
          </w:tcPr>
          <w:p w14:paraId="76F1A338" w14:textId="77777777" w:rsidR="00B47B1D" w:rsidRDefault="00B47B1D">
            <w:pPr>
              <w:jc w:val="center"/>
              <w:rPr>
                <w:iCs/>
              </w:rPr>
            </w:pPr>
          </w:p>
        </w:tc>
        <w:tc>
          <w:tcPr>
            <w:tcW w:w="1036" w:type="dxa"/>
          </w:tcPr>
          <w:p w14:paraId="2F0F9B9F" w14:textId="77777777" w:rsidR="00B47B1D" w:rsidRDefault="00B47B1D">
            <w:pPr>
              <w:jc w:val="center"/>
            </w:pPr>
          </w:p>
        </w:tc>
        <w:tc>
          <w:tcPr>
            <w:tcW w:w="1341" w:type="dxa"/>
          </w:tcPr>
          <w:p w14:paraId="04D1FB68" w14:textId="77777777" w:rsidR="00B47B1D" w:rsidRDefault="00B47B1D">
            <w:pPr>
              <w:jc w:val="center"/>
            </w:pPr>
          </w:p>
        </w:tc>
        <w:tc>
          <w:tcPr>
            <w:tcW w:w="1134" w:type="dxa"/>
          </w:tcPr>
          <w:p w14:paraId="06A673B1" w14:textId="77777777" w:rsidR="00B47B1D" w:rsidRDefault="00B47B1D">
            <w:pPr>
              <w:jc w:val="center"/>
            </w:pPr>
          </w:p>
        </w:tc>
        <w:tc>
          <w:tcPr>
            <w:tcW w:w="1267" w:type="dxa"/>
          </w:tcPr>
          <w:p w14:paraId="3AB0F58A" w14:textId="77777777" w:rsidR="00B47B1D" w:rsidRDefault="00B47B1D">
            <w:pPr>
              <w:jc w:val="center"/>
            </w:pPr>
          </w:p>
        </w:tc>
      </w:tr>
      <w:tr w:rsidR="00B47B1D" w14:paraId="550632A4" w14:textId="77777777">
        <w:trPr>
          <w:jc w:val="center"/>
        </w:trPr>
        <w:tc>
          <w:tcPr>
            <w:tcW w:w="1021" w:type="dxa"/>
          </w:tcPr>
          <w:p w14:paraId="72980885" w14:textId="77777777" w:rsidR="00B47B1D" w:rsidRDefault="00B47B1D">
            <w:pPr>
              <w:jc w:val="center"/>
            </w:pPr>
          </w:p>
        </w:tc>
        <w:tc>
          <w:tcPr>
            <w:tcW w:w="3166" w:type="dxa"/>
          </w:tcPr>
          <w:p w14:paraId="4D8BB912" w14:textId="77777777" w:rsidR="00B47B1D" w:rsidRDefault="00B47B1D">
            <w:pPr>
              <w:jc w:val="center"/>
              <w:rPr>
                <w:iCs/>
              </w:rPr>
            </w:pPr>
          </w:p>
        </w:tc>
        <w:tc>
          <w:tcPr>
            <w:tcW w:w="1036" w:type="dxa"/>
          </w:tcPr>
          <w:p w14:paraId="0447D0F8" w14:textId="77777777" w:rsidR="00B47B1D" w:rsidRDefault="00B47B1D">
            <w:pPr>
              <w:jc w:val="center"/>
            </w:pPr>
          </w:p>
        </w:tc>
        <w:tc>
          <w:tcPr>
            <w:tcW w:w="1341" w:type="dxa"/>
          </w:tcPr>
          <w:p w14:paraId="52285D02" w14:textId="77777777" w:rsidR="00B47B1D" w:rsidRDefault="00B47B1D">
            <w:pPr>
              <w:jc w:val="center"/>
            </w:pPr>
          </w:p>
        </w:tc>
        <w:tc>
          <w:tcPr>
            <w:tcW w:w="1134" w:type="dxa"/>
          </w:tcPr>
          <w:p w14:paraId="7185084A" w14:textId="77777777" w:rsidR="00B47B1D" w:rsidRDefault="00B47B1D">
            <w:pPr>
              <w:jc w:val="center"/>
            </w:pPr>
          </w:p>
        </w:tc>
        <w:tc>
          <w:tcPr>
            <w:tcW w:w="1267" w:type="dxa"/>
          </w:tcPr>
          <w:p w14:paraId="179BF4AC" w14:textId="77777777" w:rsidR="00B47B1D" w:rsidRDefault="00B47B1D">
            <w:pPr>
              <w:jc w:val="center"/>
            </w:pPr>
          </w:p>
        </w:tc>
      </w:tr>
    </w:tbl>
    <w:p w14:paraId="69D19458" w14:textId="77777777" w:rsidR="00B47B1D" w:rsidRDefault="00F22AD9">
      <w:pPr>
        <w:pStyle w:val="27"/>
        <w:spacing w:line="360" w:lineRule="auto"/>
        <w:ind w:left="480" w:firstLineChars="200" w:firstLine="420"/>
        <w:jc w:val="both"/>
        <w:rPr>
          <w:rFonts w:hAnsi="宋体"/>
        </w:rPr>
      </w:pPr>
      <w:r>
        <w:rPr>
          <w:rFonts w:hAnsi="宋体" w:hint="eastAsia"/>
        </w:rPr>
        <w:t>注：对该文件内容增加、删除或修改均需填写此修订记录，详细记载变更信息，以保证其可追溯性。</w:t>
      </w:r>
    </w:p>
    <w:p w14:paraId="2834DAD9" w14:textId="77777777" w:rsidR="00B47B1D" w:rsidRDefault="00B47B1D">
      <w:pPr>
        <w:ind w:firstLine="560"/>
        <w:jc w:val="center"/>
        <w:rPr>
          <w:rFonts w:ascii="楷体_GB2312" w:eastAsia="楷体_GB2312"/>
          <w:b/>
          <w:bCs/>
          <w:sz w:val="28"/>
        </w:rPr>
      </w:pPr>
    </w:p>
    <w:p w14:paraId="0EBC795F" w14:textId="77777777" w:rsidR="00B47B1D" w:rsidRDefault="00B47B1D"/>
    <w:p w14:paraId="6F88F060" w14:textId="77777777" w:rsidR="00B47B1D" w:rsidRDefault="00F22AD9">
      <w:pPr>
        <w:pStyle w:val="affff0"/>
      </w:pPr>
      <w:bookmarkStart w:id="2" w:name="_Toc109832980"/>
      <w:bookmarkStart w:id="3" w:name="_Toc116491856"/>
      <w:r>
        <w:t>目录</w:t>
      </w:r>
      <w:bookmarkEnd w:id="2"/>
      <w:bookmarkEnd w:id="3"/>
    </w:p>
    <w:p w14:paraId="11102F66" w14:textId="0EAC5BF2" w:rsidR="00C43CA5" w:rsidRDefault="00F22AD9">
      <w:pPr>
        <w:pStyle w:val="16"/>
        <w:tabs>
          <w:tab w:val="right" w:leader="dot" w:pos="8920"/>
        </w:tabs>
        <w:rPr>
          <w:rFonts w:asciiTheme="minorHAnsi" w:eastAsiaTheme="minorEastAsia" w:hAnsiTheme="minorHAnsi" w:cstheme="minorBidi"/>
          <w:b w:val="0"/>
          <w:bCs w:val="0"/>
          <w:caps w:val="0"/>
          <w:noProof/>
          <w:kern w:val="2"/>
          <w:sz w:val="21"/>
          <w:szCs w:val="22"/>
        </w:rPr>
      </w:pPr>
      <w:r>
        <w:rPr>
          <w:rFonts w:hint="eastAsia"/>
        </w:rPr>
        <w:fldChar w:fldCharType="begin"/>
      </w:r>
      <w:r>
        <w:rPr>
          <w:rFonts w:hint="eastAsia"/>
        </w:rPr>
        <w:instrText xml:space="preserve">TOC \o "1-3" \h \u </w:instrText>
      </w:r>
      <w:r>
        <w:rPr>
          <w:rFonts w:hint="eastAsia"/>
        </w:rPr>
        <w:fldChar w:fldCharType="separate"/>
      </w:r>
      <w:hyperlink w:anchor="_Toc116491856" w:history="1">
        <w:r w:rsidR="00C43CA5" w:rsidRPr="00532C73">
          <w:rPr>
            <w:rStyle w:val="affff5"/>
            <w:noProof/>
          </w:rPr>
          <w:t>目录</w:t>
        </w:r>
        <w:r w:rsidR="00C43CA5">
          <w:rPr>
            <w:noProof/>
          </w:rPr>
          <w:tab/>
        </w:r>
        <w:r w:rsidR="00C43CA5">
          <w:rPr>
            <w:noProof/>
          </w:rPr>
          <w:fldChar w:fldCharType="begin"/>
        </w:r>
        <w:r w:rsidR="00C43CA5">
          <w:rPr>
            <w:noProof/>
          </w:rPr>
          <w:instrText xml:space="preserve"> PAGEREF _Toc116491856 \h </w:instrText>
        </w:r>
        <w:r w:rsidR="00C43CA5">
          <w:rPr>
            <w:noProof/>
          </w:rPr>
        </w:r>
        <w:r w:rsidR="00C43CA5">
          <w:rPr>
            <w:noProof/>
          </w:rPr>
          <w:fldChar w:fldCharType="separate"/>
        </w:r>
        <w:r w:rsidR="00C43CA5">
          <w:rPr>
            <w:noProof/>
          </w:rPr>
          <w:t>2</w:t>
        </w:r>
        <w:r w:rsidR="00C43CA5">
          <w:rPr>
            <w:noProof/>
          </w:rPr>
          <w:fldChar w:fldCharType="end"/>
        </w:r>
      </w:hyperlink>
    </w:p>
    <w:p w14:paraId="34F723FD" w14:textId="3A41ADFA"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1857" w:history="1">
        <w:r w:rsidR="00C43CA5" w:rsidRPr="00532C73">
          <w:rPr>
            <w:rStyle w:val="affff5"/>
            <w:noProof/>
          </w:rPr>
          <w:t>1</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范围</w:t>
        </w:r>
        <w:r w:rsidR="00C43CA5">
          <w:rPr>
            <w:noProof/>
          </w:rPr>
          <w:tab/>
        </w:r>
        <w:r w:rsidR="00C43CA5">
          <w:rPr>
            <w:noProof/>
          </w:rPr>
          <w:fldChar w:fldCharType="begin"/>
        </w:r>
        <w:r w:rsidR="00C43CA5">
          <w:rPr>
            <w:noProof/>
          </w:rPr>
          <w:instrText xml:space="preserve"> PAGEREF _Toc116491857 \h </w:instrText>
        </w:r>
        <w:r w:rsidR="00C43CA5">
          <w:rPr>
            <w:noProof/>
          </w:rPr>
        </w:r>
        <w:r w:rsidR="00C43CA5">
          <w:rPr>
            <w:noProof/>
          </w:rPr>
          <w:fldChar w:fldCharType="separate"/>
        </w:r>
        <w:r w:rsidR="00C43CA5">
          <w:rPr>
            <w:noProof/>
          </w:rPr>
          <w:t>8</w:t>
        </w:r>
        <w:r w:rsidR="00C43CA5">
          <w:rPr>
            <w:noProof/>
          </w:rPr>
          <w:fldChar w:fldCharType="end"/>
        </w:r>
      </w:hyperlink>
    </w:p>
    <w:p w14:paraId="082C62C7" w14:textId="101153AD"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1858" w:history="1">
        <w:r w:rsidR="00C43CA5" w:rsidRPr="00532C73">
          <w:rPr>
            <w:rStyle w:val="affff5"/>
            <w:noProof/>
          </w:rPr>
          <w:t>2</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术语、定义、符号和缩略语</w:t>
        </w:r>
        <w:r w:rsidR="00C43CA5">
          <w:rPr>
            <w:noProof/>
          </w:rPr>
          <w:tab/>
        </w:r>
        <w:r w:rsidR="00C43CA5">
          <w:rPr>
            <w:noProof/>
          </w:rPr>
          <w:fldChar w:fldCharType="begin"/>
        </w:r>
        <w:r w:rsidR="00C43CA5">
          <w:rPr>
            <w:noProof/>
          </w:rPr>
          <w:instrText xml:space="preserve"> PAGEREF _Toc116491858 \h </w:instrText>
        </w:r>
        <w:r w:rsidR="00C43CA5">
          <w:rPr>
            <w:noProof/>
          </w:rPr>
        </w:r>
        <w:r w:rsidR="00C43CA5">
          <w:rPr>
            <w:noProof/>
          </w:rPr>
          <w:fldChar w:fldCharType="separate"/>
        </w:r>
        <w:r w:rsidR="00C43CA5">
          <w:rPr>
            <w:noProof/>
          </w:rPr>
          <w:t>8</w:t>
        </w:r>
        <w:r w:rsidR="00C43CA5">
          <w:rPr>
            <w:noProof/>
          </w:rPr>
          <w:fldChar w:fldCharType="end"/>
        </w:r>
      </w:hyperlink>
    </w:p>
    <w:p w14:paraId="29D612CF" w14:textId="6B108F5B"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59" w:history="1">
        <w:r w:rsidR="00C43CA5" w:rsidRPr="00532C73">
          <w:rPr>
            <w:rStyle w:val="affff5"/>
            <w:noProof/>
          </w:rPr>
          <w:t>2.1</w:t>
        </w:r>
        <w:r w:rsidR="00C43CA5">
          <w:rPr>
            <w:rFonts w:asciiTheme="minorHAnsi" w:eastAsiaTheme="minorEastAsia" w:hAnsiTheme="minorHAnsi" w:cstheme="minorBidi"/>
            <w:smallCaps w:val="0"/>
            <w:noProof/>
            <w:kern w:val="2"/>
            <w:sz w:val="21"/>
            <w:szCs w:val="22"/>
          </w:rPr>
          <w:tab/>
        </w:r>
        <w:r w:rsidR="00C43CA5" w:rsidRPr="00532C73">
          <w:rPr>
            <w:rStyle w:val="affff5"/>
            <w:noProof/>
          </w:rPr>
          <w:t>术语与定义</w:t>
        </w:r>
        <w:r w:rsidR="00C43CA5">
          <w:rPr>
            <w:noProof/>
          </w:rPr>
          <w:tab/>
        </w:r>
        <w:r w:rsidR="00C43CA5">
          <w:rPr>
            <w:noProof/>
          </w:rPr>
          <w:fldChar w:fldCharType="begin"/>
        </w:r>
        <w:r w:rsidR="00C43CA5">
          <w:rPr>
            <w:noProof/>
          </w:rPr>
          <w:instrText xml:space="preserve"> PAGEREF _Toc116491859 \h </w:instrText>
        </w:r>
        <w:r w:rsidR="00C43CA5">
          <w:rPr>
            <w:noProof/>
          </w:rPr>
        </w:r>
        <w:r w:rsidR="00C43CA5">
          <w:rPr>
            <w:noProof/>
          </w:rPr>
          <w:fldChar w:fldCharType="separate"/>
        </w:r>
        <w:r w:rsidR="00C43CA5">
          <w:rPr>
            <w:noProof/>
          </w:rPr>
          <w:t>8</w:t>
        </w:r>
        <w:r w:rsidR="00C43CA5">
          <w:rPr>
            <w:noProof/>
          </w:rPr>
          <w:fldChar w:fldCharType="end"/>
        </w:r>
      </w:hyperlink>
    </w:p>
    <w:p w14:paraId="149C509D" w14:textId="439BDA0A" w:rsidR="00C43CA5" w:rsidRDefault="00743974">
      <w:pPr>
        <w:pStyle w:val="37"/>
        <w:rPr>
          <w:rFonts w:asciiTheme="minorHAnsi" w:eastAsiaTheme="minorEastAsia" w:hAnsiTheme="minorHAnsi" w:cstheme="minorBidi"/>
          <w:iCs w:val="0"/>
          <w:noProof/>
          <w:kern w:val="2"/>
          <w:sz w:val="21"/>
          <w:szCs w:val="22"/>
        </w:rPr>
      </w:pPr>
      <w:hyperlink w:anchor="_Toc116491860" w:history="1">
        <w:r w:rsidR="00C43CA5" w:rsidRPr="00532C73">
          <w:rPr>
            <w:rStyle w:val="affff5"/>
            <w:noProof/>
            <w14:scene3d>
              <w14:camera w14:prst="orthographicFront"/>
              <w14:lightRig w14:rig="threePt" w14:dir="t">
                <w14:rot w14:lat="0" w14:lon="0" w14:rev="0"/>
              </w14:lightRig>
            </w14:scene3d>
          </w:rPr>
          <w:t>2.1.1</w:t>
        </w:r>
        <w:r w:rsidR="00C43CA5">
          <w:rPr>
            <w:rFonts w:asciiTheme="minorHAnsi" w:eastAsiaTheme="minorEastAsia" w:hAnsiTheme="minorHAnsi" w:cstheme="minorBidi"/>
            <w:iCs w:val="0"/>
            <w:noProof/>
            <w:kern w:val="2"/>
            <w:sz w:val="21"/>
            <w:szCs w:val="22"/>
          </w:rPr>
          <w:tab/>
        </w:r>
        <w:r w:rsidR="00C43CA5" w:rsidRPr="00532C73">
          <w:rPr>
            <w:rStyle w:val="affff5"/>
            <w:noProof/>
          </w:rPr>
          <w:t>SM2算法</w:t>
        </w:r>
        <w:r w:rsidR="00C43CA5">
          <w:rPr>
            <w:noProof/>
          </w:rPr>
          <w:tab/>
        </w:r>
        <w:r w:rsidR="00C43CA5">
          <w:rPr>
            <w:noProof/>
          </w:rPr>
          <w:fldChar w:fldCharType="begin"/>
        </w:r>
        <w:r w:rsidR="00C43CA5">
          <w:rPr>
            <w:noProof/>
          </w:rPr>
          <w:instrText xml:space="preserve"> PAGEREF _Toc116491860 \h </w:instrText>
        </w:r>
        <w:r w:rsidR="00C43CA5">
          <w:rPr>
            <w:noProof/>
          </w:rPr>
        </w:r>
        <w:r w:rsidR="00C43CA5">
          <w:rPr>
            <w:noProof/>
          </w:rPr>
          <w:fldChar w:fldCharType="separate"/>
        </w:r>
        <w:r w:rsidR="00C43CA5">
          <w:rPr>
            <w:noProof/>
          </w:rPr>
          <w:t>8</w:t>
        </w:r>
        <w:r w:rsidR="00C43CA5">
          <w:rPr>
            <w:noProof/>
          </w:rPr>
          <w:fldChar w:fldCharType="end"/>
        </w:r>
      </w:hyperlink>
    </w:p>
    <w:p w14:paraId="4BCD6077" w14:textId="72BD6651" w:rsidR="00C43CA5" w:rsidRDefault="00743974">
      <w:pPr>
        <w:pStyle w:val="37"/>
        <w:rPr>
          <w:rFonts w:asciiTheme="minorHAnsi" w:eastAsiaTheme="minorEastAsia" w:hAnsiTheme="minorHAnsi" w:cstheme="minorBidi"/>
          <w:iCs w:val="0"/>
          <w:noProof/>
          <w:kern w:val="2"/>
          <w:sz w:val="21"/>
          <w:szCs w:val="22"/>
        </w:rPr>
      </w:pPr>
      <w:hyperlink w:anchor="_Toc116491861" w:history="1">
        <w:r w:rsidR="00C43CA5" w:rsidRPr="00532C73">
          <w:rPr>
            <w:rStyle w:val="affff5"/>
            <w:noProof/>
            <w14:scene3d>
              <w14:camera w14:prst="orthographicFront"/>
              <w14:lightRig w14:rig="threePt" w14:dir="t">
                <w14:rot w14:lat="0" w14:lon="0" w14:rev="0"/>
              </w14:lightRig>
            </w14:scene3d>
          </w:rPr>
          <w:t>2.1.2</w:t>
        </w:r>
        <w:r w:rsidR="00C43CA5">
          <w:rPr>
            <w:rFonts w:asciiTheme="minorHAnsi" w:eastAsiaTheme="minorEastAsia" w:hAnsiTheme="minorHAnsi" w:cstheme="minorBidi"/>
            <w:iCs w:val="0"/>
            <w:noProof/>
            <w:kern w:val="2"/>
            <w:sz w:val="21"/>
            <w:szCs w:val="22"/>
          </w:rPr>
          <w:tab/>
        </w:r>
        <w:r w:rsidR="00C43CA5" w:rsidRPr="00532C73">
          <w:rPr>
            <w:rStyle w:val="affff5"/>
            <w:noProof/>
          </w:rPr>
          <w:t>SM3算法</w:t>
        </w:r>
        <w:r w:rsidR="00C43CA5">
          <w:rPr>
            <w:noProof/>
          </w:rPr>
          <w:tab/>
        </w:r>
        <w:r w:rsidR="00C43CA5">
          <w:rPr>
            <w:noProof/>
          </w:rPr>
          <w:fldChar w:fldCharType="begin"/>
        </w:r>
        <w:r w:rsidR="00C43CA5">
          <w:rPr>
            <w:noProof/>
          </w:rPr>
          <w:instrText xml:space="preserve"> PAGEREF _Toc116491861 \h </w:instrText>
        </w:r>
        <w:r w:rsidR="00C43CA5">
          <w:rPr>
            <w:noProof/>
          </w:rPr>
        </w:r>
        <w:r w:rsidR="00C43CA5">
          <w:rPr>
            <w:noProof/>
          </w:rPr>
          <w:fldChar w:fldCharType="separate"/>
        </w:r>
        <w:r w:rsidR="00C43CA5">
          <w:rPr>
            <w:noProof/>
          </w:rPr>
          <w:t>8</w:t>
        </w:r>
        <w:r w:rsidR="00C43CA5">
          <w:rPr>
            <w:noProof/>
          </w:rPr>
          <w:fldChar w:fldCharType="end"/>
        </w:r>
      </w:hyperlink>
    </w:p>
    <w:p w14:paraId="20FA8F5F" w14:textId="26E2C535" w:rsidR="00C43CA5" w:rsidRDefault="00743974">
      <w:pPr>
        <w:pStyle w:val="37"/>
        <w:rPr>
          <w:rFonts w:asciiTheme="minorHAnsi" w:eastAsiaTheme="minorEastAsia" w:hAnsiTheme="minorHAnsi" w:cstheme="minorBidi"/>
          <w:iCs w:val="0"/>
          <w:noProof/>
          <w:kern w:val="2"/>
          <w:sz w:val="21"/>
          <w:szCs w:val="22"/>
        </w:rPr>
      </w:pPr>
      <w:hyperlink w:anchor="_Toc116491862" w:history="1">
        <w:r w:rsidR="00C43CA5" w:rsidRPr="00532C73">
          <w:rPr>
            <w:rStyle w:val="affff5"/>
            <w:noProof/>
            <w14:scene3d>
              <w14:camera w14:prst="orthographicFront"/>
              <w14:lightRig w14:rig="threePt" w14:dir="t">
                <w14:rot w14:lat="0" w14:lon="0" w14:rev="0"/>
              </w14:lightRig>
            </w14:scene3d>
          </w:rPr>
          <w:t>2.1.3</w:t>
        </w:r>
        <w:r w:rsidR="00C43CA5">
          <w:rPr>
            <w:rFonts w:asciiTheme="minorHAnsi" w:eastAsiaTheme="minorEastAsia" w:hAnsiTheme="minorHAnsi" w:cstheme="minorBidi"/>
            <w:iCs w:val="0"/>
            <w:noProof/>
            <w:kern w:val="2"/>
            <w:sz w:val="21"/>
            <w:szCs w:val="22"/>
          </w:rPr>
          <w:tab/>
        </w:r>
        <w:r w:rsidR="00C43CA5" w:rsidRPr="00532C73">
          <w:rPr>
            <w:rStyle w:val="affff5"/>
            <w:noProof/>
          </w:rPr>
          <w:t>SM4算法</w:t>
        </w:r>
        <w:r w:rsidR="00C43CA5">
          <w:rPr>
            <w:noProof/>
          </w:rPr>
          <w:tab/>
        </w:r>
        <w:r w:rsidR="00C43CA5">
          <w:rPr>
            <w:noProof/>
          </w:rPr>
          <w:fldChar w:fldCharType="begin"/>
        </w:r>
        <w:r w:rsidR="00C43CA5">
          <w:rPr>
            <w:noProof/>
          </w:rPr>
          <w:instrText xml:space="preserve"> PAGEREF _Toc116491862 \h </w:instrText>
        </w:r>
        <w:r w:rsidR="00C43CA5">
          <w:rPr>
            <w:noProof/>
          </w:rPr>
        </w:r>
        <w:r w:rsidR="00C43CA5">
          <w:rPr>
            <w:noProof/>
          </w:rPr>
          <w:fldChar w:fldCharType="separate"/>
        </w:r>
        <w:r w:rsidR="00C43CA5">
          <w:rPr>
            <w:noProof/>
          </w:rPr>
          <w:t>8</w:t>
        </w:r>
        <w:r w:rsidR="00C43CA5">
          <w:rPr>
            <w:noProof/>
          </w:rPr>
          <w:fldChar w:fldCharType="end"/>
        </w:r>
      </w:hyperlink>
    </w:p>
    <w:p w14:paraId="475AF6B2" w14:textId="4474E980" w:rsidR="00C43CA5" w:rsidRDefault="00743974">
      <w:pPr>
        <w:pStyle w:val="37"/>
        <w:rPr>
          <w:rFonts w:asciiTheme="minorHAnsi" w:eastAsiaTheme="minorEastAsia" w:hAnsiTheme="minorHAnsi" w:cstheme="minorBidi"/>
          <w:iCs w:val="0"/>
          <w:noProof/>
          <w:kern w:val="2"/>
          <w:sz w:val="21"/>
          <w:szCs w:val="22"/>
        </w:rPr>
      </w:pPr>
      <w:hyperlink w:anchor="_Toc116491863" w:history="1">
        <w:r w:rsidR="00C43CA5" w:rsidRPr="00532C73">
          <w:rPr>
            <w:rStyle w:val="affff5"/>
            <w:noProof/>
            <w14:scene3d>
              <w14:camera w14:prst="orthographicFront"/>
              <w14:lightRig w14:rig="threePt" w14:dir="t">
                <w14:rot w14:lat="0" w14:lon="0" w14:rev="0"/>
              </w14:lightRig>
            </w14:scene3d>
          </w:rPr>
          <w:t>2.1.4</w:t>
        </w:r>
        <w:r w:rsidR="00C43CA5">
          <w:rPr>
            <w:rFonts w:asciiTheme="minorHAnsi" w:eastAsiaTheme="minorEastAsia" w:hAnsiTheme="minorHAnsi" w:cstheme="minorBidi"/>
            <w:iCs w:val="0"/>
            <w:noProof/>
            <w:kern w:val="2"/>
            <w:sz w:val="21"/>
            <w:szCs w:val="22"/>
          </w:rPr>
          <w:tab/>
        </w:r>
        <w:r w:rsidR="00C43CA5" w:rsidRPr="00532C73">
          <w:rPr>
            <w:rStyle w:val="affff5"/>
            <w:noProof/>
          </w:rPr>
          <w:t>数字签名</w:t>
        </w:r>
        <w:r w:rsidR="00C43CA5">
          <w:rPr>
            <w:noProof/>
          </w:rPr>
          <w:tab/>
        </w:r>
        <w:r w:rsidR="00C43CA5">
          <w:rPr>
            <w:noProof/>
          </w:rPr>
          <w:fldChar w:fldCharType="begin"/>
        </w:r>
        <w:r w:rsidR="00C43CA5">
          <w:rPr>
            <w:noProof/>
          </w:rPr>
          <w:instrText xml:space="preserve"> PAGEREF _Toc116491863 \h </w:instrText>
        </w:r>
        <w:r w:rsidR="00C43CA5">
          <w:rPr>
            <w:noProof/>
          </w:rPr>
        </w:r>
        <w:r w:rsidR="00C43CA5">
          <w:rPr>
            <w:noProof/>
          </w:rPr>
          <w:fldChar w:fldCharType="separate"/>
        </w:r>
        <w:r w:rsidR="00C43CA5">
          <w:rPr>
            <w:noProof/>
          </w:rPr>
          <w:t>8</w:t>
        </w:r>
        <w:r w:rsidR="00C43CA5">
          <w:rPr>
            <w:noProof/>
          </w:rPr>
          <w:fldChar w:fldCharType="end"/>
        </w:r>
      </w:hyperlink>
    </w:p>
    <w:p w14:paraId="07B6D393" w14:textId="72E591EC" w:rsidR="00C43CA5" w:rsidRDefault="00743974">
      <w:pPr>
        <w:pStyle w:val="37"/>
        <w:rPr>
          <w:rFonts w:asciiTheme="minorHAnsi" w:eastAsiaTheme="minorEastAsia" w:hAnsiTheme="minorHAnsi" w:cstheme="minorBidi"/>
          <w:iCs w:val="0"/>
          <w:noProof/>
          <w:kern w:val="2"/>
          <w:sz w:val="21"/>
          <w:szCs w:val="22"/>
        </w:rPr>
      </w:pPr>
      <w:hyperlink w:anchor="_Toc116491864" w:history="1">
        <w:r w:rsidR="00C43CA5" w:rsidRPr="00532C73">
          <w:rPr>
            <w:rStyle w:val="affff5"/>
            <w:noProof/>
            <w14:scene3d>
              <w14:camera w14:prst="orthographicFront"/>
              <w14:lightRig w14:rig="threePt" w14:dir="t">
                <w14:rot w14:lat="0" w14:lon="0" w14:rev="0"/>
              </w14:lightRig>
            </w14:scene3d>
          </w:rPr>
          <w:t>2.1.5</w:t>
        </w:r>
        <w:r w:rsidR="00C43CA5">
          <w:rPr>
            <w:rFonts w:asciiTheme="minorHAnsi" w:eastAsiaTheme="minorEastAsia" w:hAnsiTheme="minorHAnsi" w:cstheme="minorBidi"/>
            <w:iCs w:val="0"/>
            <w:noProof/>
            <w:kern w:val="2"/>
            <w:sz w:val="21"/>
            <w:szCs w:val="22"/>
          </w:rPr>
          <w:tab/>
        </w:r>
        <w:r w:rsidR="00C43CA5" w:rsidRPr="00532C73">
          <w:rPr>
            <w:rStyle w:val="affff5"/>
            <w:noProof/>
          </w:rPr>
          <w:t>P1签名</w:t>
        </w:r>
        <w:r w:rsidR="00C43CA5">
          <w:rPr>
            <w:noProof/>
          </w:rPr>
          <w:tab/>
        </w:r>
        <w:r w:rsidR="00C43CA5">
          <w:rPr>
            <w:noProof/>
          </w:rPr>
          <w:fldChar w:fldCharType="begin"/>
        </w:r>
        <w:r w:rsidR="00C43CA5">
          <w:rPr>
            <w:noProof/>
          </w:rPr>
          <w:instrText xml:space="preserve"> PAGEREF _Toc116491864 \h </w:instrText>
        </w:r>
        <w:r w:rsidR="00C43CA5">
          <w:rPr>
            <w:noProof/>
          </w:rPr>
        </w:r>
        <w:r w:rsidR="00C43CA5">
          <w:rPr>
            <w:noProof/>
          </w:rPr>
          <w:fldChar w:fldCharType="separate"/>
        </w:r>
        <w:r w:rsidR="00C43CA5">
          <w:rPr>
            <w:noProof/>
          </w:rPr>
          <w:t>8</w:t>
        </w:r>
        <w:r w:rsidR="00C43CA5">
          <w:rPr>
            <w:noProof/>
          </w:rPr>
          <w:fldChar w:fldCharType="end"/>
        </w:r>
      </w:hyperlink>
    </w:p>
    <w:p w14:paraId="0BDF57C4" w14:textId="43F8EB5F" w:rsidR="00C43CA5" w:rsidRDefault="00743974">
      <w:pPr>
        <w:pStyle w:val="37"/>
        <w:rPr>
          <w:rFonts w:asciiTheme="minorHAnsi" w:eastAsiaTheme="minorEastAsia" w:hAnsiTheme="minorHAnsi" w:cstheme="minorBidi"/>
          <w:iCs w:val="0"/>
          <w:noProof/>
          <w:kern w:val="2"/>
          <w:sz w:val="21"/>
          <w:szCs w:val="22"/>
        </w:rPr>
      </w:pPr>
      <w:hyperlink w:anchor="_Toc116491865" w:history="1">
        <w:r w:rsidR="00C43CA5" w:rsidRPr="00532C73">
          <w:rPr>
            <w:rStyle w:val="affff5"/>
            <w:noProof/>
            <w14:scene3d>
              <w14:camera w14:prst="orthographicFront"/>
              <w14:lightRig w14:rig="threePt" w14:dir="t">
                <w14:rot w14:lat="0" w14:lon="0" w14:rev="0"/>
              </w14:lightRig>
            </w14:scene3d>
          </w:rPr>
          <w:t>2.1.6</w:t>
        </w:r>
        <w:r w:rsidR="00C43CA5">
          <w:rPr>
            <w:rFonts w:asciiTheme="minorHAnsi" w:eastAsiaTheme="minorEastAsia" w:hAnsiTheme="minorHAnsi" w:cstheme="minorBidi"/>
            <w:iCs w:val="0"/>
            <w:noProof/>
            <w:kern w:val="2"/>
            <w:sz w:val="21"/>
            <w:szCs w:val="22"/>
          </w:rPr>
          <w:tab/>
        </w:r>
        <w:r w:rsidR="00C43CA5" w:rsidRPr="00532C73">
          <w:rPr>
            <w:rStyle w:val="affff5"/>
            <w:noProof/>
          </w:rPr>
          <w:t>P7签名</w:t>
        </w:r>
        <w:r w:rsidR="00C43CA5">
          <w:rPr>
            <w:noProof/>
          </w:rPr>
          <w:tab/>
        </w:r>
        <w:r w:rsidR="00C43CA5">
          <w:rPr>
            <w:noProof/>
          </w:rPr>
          <w:fldChar w:fldCharType="begin"/>
        </w:r>
        <w:r w:rsidR="00C43CA5">
          <w:rPr>
            <w:noProof/>
          </w:rPr>
          <w:instrText xml:space="preserve"> PAGEREF _Toc116491865 \h </w:instrText>
        </w:r>
        <w:r w:rsidR="00C43CA5">
          <w:rPr>
            <w:noProof/>
          </w:rPr>
        </w:r>
        <w:r w:rsidR="00C43CA5">
          <w:rPr>
            <w:noProof/>
          </w:rPr>
          <w:fldChar w:fldCharType="separate"/>
        </w:r>
        <w:r w:rsidR="00C43CA5">
          <w:rPr>
            <w:noProof/>
          </w:rPr>
          <w:t>9</w:t>
        </w:r>
        <w:r w:rsidR="00C43CA5">
          <w:rPr>
            <w:noProof/>
          </w:rPr>
          <w:fldChar w:fldCharType="end"/>
        </w:r>
      </w:hyperlink>
    </w:p>
    <w:p w14:paraId="1236B7DF" w14:textId="0E0B26DD" w:rsidR="00C43CA5" w:rsidRDefault="00743974">
      <w:pPr>
        <w:pStyle w:val="37"/>
        <w:rPr>
          <w:rFonts w:asciiTheme="minorHAnsi" w:eastAsiaTheme="minorEastAsia" w:hAnsiTheme="minorHAnsi" w:cstheme="minorBidi"/>
          <w:iCs w:val="0"/>
          <w:noProof/>
          <w:kern w:val="2"/>
          <w:sz w:val="21"/>
          <w:szCs w:val="22"/>
        </w:rPr>
      </w:pPr>
      <w:hyperlink w:anchor="_Toc116491866" w:history="1">
        <w:r w:rsidR="00C43CA5" w:rsidRPr="00532C73">
          <w:rPr>
            <w:rStyle w:val="affff5"/>
            <w:noProof/>
            <w14:scene3d>
              <w14:camera w14:prst="orthographicFront"/>
              <w14:lightRig w14:rig="threePt" w14:dir="t">
                <w14:rot w14:lat="0" w14:lon="0" w14:rev="0"/>
              </w14:lightRig>
            </w14:scene3d>
          </w:rPr>
          <w:t>2.1.7</w:t>
        </w:r>
        <w:r w:rsidR="00C43CA5">
          <w:rPr>
            <w:rFonts w:asciiTheme="minorHAnsi" w:eastAsiaTheme="minorEastAsia" w:hAnsiTheme="minorHAnsi" w:cstheme="minorBidi"/>
            <w:iCs w:val="0"/>
            <w:noProof/>
            <w:kern w:val="2"/>
            <w:sz w:val="21"/>
            <w:szCs w:val="22"/>
          </w:rPr>
          <w:tab/>
        </w:r>
        <w:r w:rsidR="00C43CA5" w:rsidRPr="00532C73">
          <w:rPr>
            <w:rStyle w:val="affff5"/>
            <w:noProof/>
          </w:rPr>
          <w:t>数字摘要</w:t>
        </w:r>
        <w:r w:rsidR="00C43CA5">
          <w:rPr>
            <w:noProof/>
          </w:rPr>
          <w:tab/>
        </w:r>
        <w:r w:rsidR="00C43CA5">
          <w:rPr>
            <w:noProof/>
          </w:rPr>
          <w:fldChar w:fldCharType="begin"/>
        </w:r>
        <w:r w:rsidR="00C43CA5">
          <w:rPr>
            <w:noProof/>
          </w:rPr>
          <w:instrText xml:space="preserve"> PAGEREF _Toc116491866 \h </w:instrText>
        </w:r>
        <w:r w:rsidR="00C43CA5">
          <w:rPr>
            <w:noProof/>
          </w:rPr>
        </w:r>
        <w:r w:rsidR="00C43CA5">
          <w:rPr>
            <w:noProof/>
          </w:rPr>
          <w:fldChar w:fldCharType="separate"/>
        </w:r>
        <w:r w:rsidR="00C43CA5">
          <w:rPr>
            <w:noProof/>
          </w:rPr>
          <w:t>9</w:t>
        </w:r>
        <w:r w:rsidR="00C43CA5">
          <w:rPr>
            <w:noProof/>
          </w:rPr>
          <w:fldChar w:fldCharType="end"/>
        </w:r>
      </w:hyperlink>
    </w:p>
    <w:p w14:paraId="5838AC4B" w14:textId="27FF5F81" w:rsidR="00C43CA5" w:rsidRDefault="00743974">
      <w:pPr>
        <w:pStyle w:val="37"/>
        <w:rPr>
          <w:rFonts w:asciiTheme="minorHAnsi" w:eastAsiaTheme="minorEastAsia" w:hAnsiTheme="minorHAnsi" w:cstheme="minorBidi"/>
          <w:iCs w:val="0"/>
          <w:noProof/>
          <w:kern w:val="2"/>
          <w:sz w:val="21"/>
          <w:szCs w:val="22"/>
        </w:rPr>
      </w:pPr>
      <w:hyperlink w:anchor="_Toc116491867" w:history="1">
        <w:r w:rsidR="00C43CA5" w:rsidRPr="00532C73">
          <w:rPr>
            <w:rStyle w:val="affff5"/>
            <w:noProof/>
            <w14:scene3d>
              <w14:camera w14:prst="orthographicFront"/>
              <w14:lightRig w14:rig="threePt" w14:dir="t">
                <w14:rot w14:lat="0" w14:lon="0" w14:rev="0"/>
              </w14:lightRig>
            </w14:scene3d>
          </w:rPr>
          <w:t>2.1.8</w:t>
        </w:r>
        <w:r w:rsidR="00C43CA5">
          <w:rPr>
            <w:rFonts w:asciiTheme="minorHAnsi" w:eastAsiaTheme="minorEastAsia" w:hAnsiTheme="minorHAnsi" w:cstheme="minorBidi"/>
            <w:iCs w:val="0"/>
            <w:noProof/>
            <w:kern w:val="2"/>
            <w:sz w:val="21"/>
            <w:szCs w:val="22"/>
          </w:rPr>
          <w:tab/>
        </w:r>
        <w:r w:rsidR="00C43CA5" w:rsidRPr="00532C73">
          <w:rPr>
            <w:rStyle w:val="affff5"/>
            <w:noProof/>
          </w:rPr>
          <w:t>应用密钥</w:t>
        </w:r>
        <w:r w:rsidR="00C43CA5">
          <w:rPr>
            <w:noProof/>
          </w:rPr>
          <w:tab/>
        </w:r>
        <w:r w:rsidR="00C43CA5">
          <w:rPr>
            <w:noProof/>
          </w:rPr>
          <w:fldChar w:fldCharType="begin"/>
        </w:r>
        <w:r w:rsidR="00C43CA5">
          <w:rPr>
            <w:noProof/>
          </w:rPr>
          <w:instrText xml:space="preserve"> PAGEREF _Toc116491867 \h </w:instrText>
        </w:r>
        <w:r w:rsidR="00C43CA5">
          <w:rPr>
            <w:noProof/>
          </w:rPr>
        </w:r>
        <w:r w:rsidR="00C43CA5">
          <w:rPr>
            <w:noProof/>
          </w:rPr>
          <w:fldChar w:fldCharType="separate"/>
        </w:r>
        <w:r w:rsidR="00C43CA5">
          <w:rPr>
            <w:noProof/>
          </w:rPr>
          <w:t>9</w:t>
        </w:r>
        <w:r w:rsidR="00C43CA5">
          <w:rPr>
            <w:noProof/>
          </w:rPr>
          <w:fldChar w:fldCharType="end"/>
        </w:r>
      </w:hyperlink>
    </w:p>
    <w:p w14:paraId="1136A1A0" w14:textId="4F806D2F" w:rsidR="00C43CA5" w:rsidRDefault="00743974">
      <w:pPr>
        <w:pStyle w:val="37"/>
        <w:rPr>
          <w:rFonts w:asciiTheme="minorHAnsi" w:eastAsiaTheme="minorEastAsia" w:hAnsiTheme="minorHAnsi" w:cstheme="minorBidi"/>
          <w:iCs w:val="0"/>
          <w:noProof/>
          <w:kern w:val="2"/>
          <w:sz w:val="21"/>
          <w:szCs w:val="22"/>
        </w:rPr>
      </w:pPr>
      <w:hyperlink w:anchor="_Toc116491868" w:history="1">
        <w:r w:rsidR="00C43CA5" w:rsidRPr="00532C73">
          <w:rPr>
            <w:rStyle w:val="affff5"/>
            <w:noProof/>
            <w14:scene3d>
              <w14:camera w14:prst="orthographicFront"/>
              <w14:lightRig w14:rig="threePt" w14:dir="t">
                <w14:rot w14:lat="0" w14:lon="0" w14:rev="0"/>
              </w14:lightRig>
            </w14:scene3d>
          </w:rPr>
          <w:t>2.1.9</w:t>
        </w:r>
        <w:r w:rsidR="00C43CA5">
          <w:rPr>
            <w:rFonts w:asciiTheme="minorHAnsi" w:eastAsiaTheme="minorEastAsia" w:hAnsiTheme="minorHAnsi" w:cstheme="minorBidi"/>
            <w:iCs w:val="0"/>
            <w:noProof/>
            <w:kern w:val="2"/>
            <w:sz w:val="21"/>
            <w:szCs w:val="22"/>
          </w:rPr>
          <w:tab/>
        </w:r>
        <w:r w:rsidR="00C43CA5" w:rsidRPr="00532C73">
          <w:rPr>
            <w:rStyle w:val="affff5"/>
            <w:noProof/>
          </w:rPr>
          <w:t>HMAC</w:t>
        </w:r>
        <w:r w:rsidR="00C43CA5">
          <w:rPr>
            <w:noProof/>
          </w:rPr>
          <w:tab/>
        </w:r>
        <w:r w:rsidR="00C43CA5">
          <w:rPr>
            <w:noProof/>
          </w:rPr>
          <w:fldChar w:fldCharType="begin"/>
        </w:r>
        <w:r w:rsidR="00C43CA5">
          <w:rPr>
            <w:noProof/>
          </w:rPr>
          <w:instrText xml:space="preserve"> PAGEREF _Toc116491868 \h </w:instrText>
        </w:r>
        <w:r w:rsidR="00C43CA5">
          <w:rPr>
            <w:noProof/>
          </w:rPr>
        </w:r>
        <w:r w:rsidR="00C43CA5">
          <w:rPr>
            <w:noProof/>
          </w:rPr>
          <w:fldChar w:fldCharType="separate"/>
        </w:r>
        <w:r w:rsidR="00C43CA5">
          <w:rPr>
            <w:noProof/>
          </w:rPr>
          <w:t>9</w:t>
        </w:r>
        <w:r w:rsidR="00C43CA5">
          <w:rPr>
            <w:noProof/>
          </w:rPr>
          <w:fldChar w:fldCharType="end"/>
        </w:r>
      </w:hyperlink>
    </w:p>
    <w:p w14:paraId="77E32B92" w14:textId="761AD491" w:rsidR="00C43CA5" w:rsidRDefault="00743974">
      <w:pPr>
        <w:pStyle w:val="37"/>
        <w:rPr>
          <w:rFonts w:asciiTheme="minorHAnsi" w:eastAsiaTheme="minorEastAsia" w:hAnsiTheme="minorHAnsi" w:cstheme="minorBidi"/>
          <w:iCs w:val="0"/>
          <w:noProof/>
          <w:kern w:val="2"/>
          <w:sz w:val="21"/>
          <w:szCs w:val="22"/>
        </w:rPr>
      </w:pPr>
      <w:hyperlink w:anchor="_Toc116491869" w:history="1">
        <w:r w:rsidR="00C43CA5" w:rsidRPr="00532C73">
          <w:rPr>
            <w:rStyle w:val="affff5"/>
            <w:noProof/>
            <w14:scene3d>
              <w14:camera w14:prst="orthographicFront"/>
              <w14:lightRig w14:rig="threePt" w14:dir="t">
                <w14:rot w14:lat="0" w14:lon="0" w14:rev="0"/>
              </w14:lightRig>
            </w14:scene3d>
          </w:rPr>
          <w:t>2.1.10</w:t>
        </w:r>
        <w:r w:rsidR="00C43CA5">
          <w:rPr>
            <w:rFonts w:asciiTheme="minorHAnsi" w:eastAsiaTheme="minorEastAsia" w:hAnsiTheme="minorHAnsi" w:cstheme="minorBidi"/>
            <w:iCs w:val="0"/>
            <w:noProof/>
            <w:kern w:val="2"/>
            <w:sz w:val="21"/>
            <w:szCs w:val="22"/>
          </w:rPr>
          <w:tab/>
        </w:r>
        <w:r w:rsidR="00C43CA5" w:rsidRPr="00532C73">
          <w:rPr>
            <w:rStyle w:val="affff5"/>
            <w:noProof/>
          </w:rPr>
          <w:t>数字信封</w:t>
        </w:r>
        <w:r w:rsidR="00C43CA5">
          <w:rPr>
            <w:noProof/>
          </w:rPr>
          <w:tab/>
        </w:r>
        <w:r w:rsidR="00C43CA5">
          <w:rPr>
            <w:noProof/>
          </w:rPr>
          <w:fldChar w:fldCharType="begin"/>
        </w:r>
        <w:r w:rsidR="00C43CA5">
          <w:rPr>
            <w:noProof/>
          </w:rPr>
          <w:instrText xml:space="preserve"> PAGEREF _Toc116491869 \h </w:instrText>
        </w:r>
        <w:r w:rsidR="00C43CA5">
          <w:rPr>
            <w:noProof/>
          </w:rPr>
        </w:r>
        <w:r w:rsidR="00C43CA5">
          <w:rPr>
            <w:noProof/>
          </w:rPr>
          <w:fldChar w:fldCharType="separate"/>
        </w:r>
        <w:r w:rsidR="00C43CA5">
          <w:rPr>
            <w:noProof/>
          </w:rPr>
          <w:t>10</w:t>
        </w:r>
        <w:r w:rsidR="00C43CA5">
          <w:rPr>
            <w:noProof/>
          </w:rPr>
          <w:fldChar w:fldCharType="end"/>
        </w:r>
      </w:hyperlink>
    </w:p>
    <w:p w14:paraId="610B85EF" w14:textId="3BF53FDB" w:rsidR="00C43CA5" w:rsidRDefault="00743974">
      <w:pPr>
        <w:pStyle w:val="37"/>
        <w:rPr>
          <w:rFonts w:asciiTheme="minorHAnsi" w:eastAsiaTheme="minorEastAsia" w:hAnsiTheme="minorHAnsi" w:cstheme="minorBidi"/>
          <w:iCs w:val="0"/>
          <w:noProof/>
          <w:kern w:val="2"/>
          <w:sz w:val="21"/>
          <w:szCs w:val="22"/>
        </w:rPr>
      </w:pPr>
      <w:hyperlink w:anchor="_Toc116491870" w:history="1">
        <w:r w:rsidR="00C43CA5" w:rsidRPr="00532C73">
          <w:rPr>
            <w:rStyle w:val="affff5"/>
            <w:noProof/>
            <w14:scene3d>
              <w14:camera w14:prst="orthographicFront"/>
              <w14:lightRig w14:rig="threePt" w14:dir="t">
                <w14:rot w14:lat="0" w14:lon="0" w14:rev="0"/>
              </w14:lightRig>
            </w14:scene3d>
          </w:rPr>
          <w:t>2.1.11</w:t>
        </w:r>
        <w:r w:rsidR="00C43CA5">
          <w:rPr>
            <w:rFonts w:asciiTheme="minorHAnsi" w:eastAsiaTheme="minorEastAsia" w:hAnsiTheme="minorHAnsi" w:cstheme="minorBidi"/>
            <w:iCs w:val="0"/>
            <w:noProof/>
            <w:kern w:val="2"/>
            <w:sz w:val="21"/>
            <w:szCs w:val="22"/>
          </w:rPr>
          <w:tab/>
        </w:r>
        <w:r w:rsidR="00C43CA5" w:rsidRPr="00532C73">
          <w:rPr>
            <w:rStyle w:val="affff5"/>
            <w:noProof/>
          </w:rPr>
          <w:t>DN项</w:t>
        </w:r>
        <w:r w:rsidR="00C43CA5">
          <w:rPr>
            <w:noProof/>
          </w:rPr>
          <w:tab/>
        </w:r>
        <w:r w:rsidR="00C43CA5">
          <w:rPr>
            <w:noProof/>
          </w:rPr>
          <w:fldChar w:fldCharType="begin"/>
        </w:r>
        <w:r w:rsidR="00C43CA5">
          <w:rPr>
            <w:noProof/>
          </w:rPr>
          <w:instrText xml:space="preserve"> PAGEREF _Toc116491870 \h </w:instrText>
        </w:r>
        <w:r w:rsidR="00C43CA5">
          <w:rPr>
            <w:noProof/>
          </w:rPr>
        </w:r>
        <w:r w:rsidR="00C43CA5">
          <w:rPr>
            <w:noProof/>
          </w:rPr>
          <w:fldChar w:fldCharType="separate"/>
        </w:r>
        <w:r w:rsidR="00C43CA5">
          <w:rPr>
            <w:noProof/>
          </w:rPr>
          <w:t>10</w:t>
        </w:r>
        <w:r w:rsidR="00C43CA5">
          <w:rPr>
            <w:noProof/>
          </w:rPr>
          <w:fldChar w:fldCharType="end"/>
        </w:r>
      </w:hyperlink>
    </w:p>
    <w:p w14:paraId="121E1272" w14:textId="304C0AFA" w:rsidR="00C43CA5" w:rsidRDefault="00743974">
      <w:pPr>
        <w:pStyle w:val="37"/>
        <w:rPr>
          <w:rFonts w:asciiTheme="minorHAnsi" w:eastAsiaTheme="minorEastAsia" w:hAnsiTheme="minorHAnsi" w:cstheme="minorBidi"/>
          <w:iCs w:val="0"/>
          <w:noProof/>
          <w:kern w:val="2"/>
          <w:sz w:val="21"/>
          <w:szCs w:val="22"/>
        </w:rPr>
      </w:pPr>
      <w:hyperlink w:anchor="_Toc116491871" w:history="1">
        <w:r w:rsidR="00C43CA5" w:rsidRPr="00532C73">
          <w:rPr>
            <w:rStyle w:val="affff5"/>
            <w:noProof/>
            <w14:scene3d>
              <w14:camera w14:prst="orthographicFront"/>
              <w14:lightRig w14:rig="threePt" w14:dir="t">
                <w14:rot w14:lat="0" w14:lon="0" w14:rev="0"/>
              </w14:lightRig>
            </w14:scene3d>
          </w:rPr>
          <w:t>2.1.12</w:t>
        </w:r>
        <w:r w:rsidR="00C43CA5">
          <w:rPr>
            <w:rFonts w:asciiTheme="minorHAnsi" w:eastAsiaTheme="minorEastAsia" w:hAnsiTheme="minorHAnsi" w:cstheme="minorBidi"/>
            <w:iCs w:val="0"/>
            <w:noProof/>
            <w:kern w:val="2"/>
            <w:sz w:val="21"/>
            <w:szCs w:val="22"/>
          </w:rPr>
          <w:tab/>
        </w:r>
        <w:r w:rsidR="00C43CA5" w:rsidRPr="00532C73">
          <w:rPr>
            <w:rStyle w:val="affff5"/>
            <w:noProof/>
          </w:rPr>
          <w:t>SN</w:t>
        </w:r>
        <w:r w:rsidR="00C43CA5">
          <w:rPr>
            <w:noProof/>
          </w:rPr>
          <w:tab/>
        </w:r>
        <w:r w:rsidR="00C43CA5">
          <w:rPr>
            <w:noProof/>
          </w:rPr>
          <w:fldChar w:fldCharType="begin"/>
        </w:r>
        <w:r w:rsidR="00C43CA5">
          <w:rPr>
            <w:noProof/>
          </w:rPr>
          <w:instrText xml:space="preserve"> PAGEREF _Toc116491871 \h </w:instrText>
        </w:r>
        <w:r w:rsidR="00C43CA5">
          <w:rPr>
            <w:noProof/>
          </w:rPr>
        </w:r>
        <w:r w:rsidR="00C43CA5">
          <w:rPr>
            <w:noProof/>
          </w:rPr>
          <w:fldChar w:fldCharType="separate"/>
        </w:r>
        <w:r w:rsidR="00C43CA5">
          <w:rPr>
            <w:noProof/>
          </w:rPr>
          <w:t>10</w:t>
        </w:r>
        <w:r w:rsidR="00C43CA5">
          <w:rPr>
            <w:noProof/>
          </w:rPr>
          <w:fldChar w:fldCharType="end"/>
        </w:r>
      </w:hyperlink>
    </w:p>
    <w:p w14:paraId="26B6531E" w14:textId="4CD4A5FC" w:rsidR="00C43CA5" w:rsidRDefault="00743974">
      <w:pPr>
        <w:pStyle w:val="37"/>
        <w:rPr>
          <w:rFonts w:asciiTheme="minorHAnsi" w:eastAsiaTheme="minorEastAsia" w:hAnsiTheme="minorHAnsi" w:cstheme="minorBidi"/>
          <w:iCs w:val="0"/>
          <w:noProof/>
          <w:kern w:val="2"/>
          <w:sz w:val="21"/>
          <w:szCs w:val="22"/>
        </w:rPr>
      </w:pPr>
      <w:hyperlink w:anchor="_Toc116491872" w:history="1">
        <w:r w:rsidR="00C43CA5" w:rsidRPr="00532C73">
          <w:rPr>
            <w:rStyle w:val="affff5"/>
            <w:noProof/>
            <w14:scene3d>
              <w14:camera w14:prst="orthographicFront"/>
              <w14:lightRig w14:rig="threePt" w14:dir="t">
                <w14:rot w14:lat="0" w14:lon="0" w14:rev="0"/>
              </w14:lightRig>
            </w14:scene3d>
          </w:rPr>
          <w:t>2.1.13</w:t>
        </w:r>
        <w:r w:rsidR="00C43CA5">
          <w:rPr>
            <w:rFonts w:asciiTheme="minorHAnsi" w:eastAsiaTheme="minorEastAsia" w:hAnsiTheme="minorHAnsi" w:cstheme="minorBidi"/>
            <w:iCs w:val="0"/>
            <w:noProof/>
            <w:kern w:val="2"/>
            <w:sz w:val="21"/>
            <w:szCs w:val="22"/>
          </w:rPr>
          <w:tab/>
        </w:r>
        <w:r w:rsidR="00C43CA5" w:rsidRPr="00532C73">
          <w:rPr>
            <w:rStyle w:val="affff5"/>
            <w:noProof/>
          </w:rPr>
          <w:t>APPID</w:t>
        </w:r>
        <w:r w:rsidR="00C43CA5">
          <w:rPr>
            <w:noProof/>
          </w:rPr>
          <w:tab/>
        </w:r>
        <w:r w:rsidR="00C43CA5">
          <w:rPr>
            <w:noProof/>
          </w:rPr>
          <w:fldChar w:fldCharType="begin"/>
        </w:r>
        <w:r w:rsidR="00C43CA5">
          <w:rPr>
            <w:noProof/>
          </w:rPr>
          <w:instrText xml:space="preserve"> PAGEREF _Toc116491872 \h </w:instrText>
        </w:r>
        <w:r w:rsidR="00C43CA5">
          <w:rPr>
            <w:noProof/>
          </w:rPr>
        </w:r>
        <w:r w:rsidR="00C43CA5">
          <w:rPr>
            <w:noProof/>
          </w:rPr>
          <w:fldChar w:fldCharType="separate"/>
        </w:r>
        <w:r w:rsidR="00C43CA5">
          <w:rPr>
            <w:noProof/>
          </w:rPr>
          <w:t>10</w:t>
        </w:r>
        <w:r w:rsidR="00C43CA5">
          <w:rPr>
            <w:noProof/>
          </w:rPr>
          <w:fldChar w:fldCharType="end"/>
        </w:r>
      </w:hyperlink>
    </w:p>
    <w:p w14:paraId="3B9F661D" w14:textId="28D1118A" w:rsidR="00C43CA5" w:rsidRDefault="00743974">
      <w:pPr>
        <w:pStyle w:val="37"/>
        <w:rPr>
          <w:rFonts w:asciiTheme="minorHAnsi" w:eastAsiaTheme="minorEastAsia" w:hAnsiTheme="minorHAnsi" w:cstheme="minorBidi"/>
          <w:iCs w:val="0"/>
          <w:noProof/>
          <w:kern w:val="2"/>
          <w:sz w:val="21"/>
          <w:szCs w:val="22"/>
        </w:rPr>
      </w:pPr>
      <w:hyperlink w:anchor="_Toc116491873" w:history="1">
        <w:r w:rsidR="00C43CA5" w:rsidRPr="00532C73">
          <w:rPr>
            <w:rStyle w:val="affff5"/>
            <w:noProof/>
            <w14:scene3d>
              <w14:camera w14:prst="orthographicFront"/>
              <w14:lightRig w14:rig="threePt" w14:dir="t">
                <w14:rot w14:lat="0" w14:lon="0" w14:rev="0"/>
              </w14:lightRig>
            </w14:scene3d>
          </w:rPr>
          <w:t>2.1.14</w:t>
        </w:r>
        <w:r w:rsidR="00C43CA5">
          <w:rPr>
            <w:rFonts w:asciiTheme="minorHAnsi" w:eastAsiaTheme="minorEastAsia" w:hAnsiTheme="minorHAnsi" w:cstheme="minorBidi"/>
            <w:iCs w:val="0"/>
            <w:noProof/>
            <w:kern w:val="2"/>
            <w:sz w:val="21"/>
            <w:szCs w:val="22"/>
          </w:rPr>
          <w:tab/>
        </w:r>
        <w:r w:rsidR="00C43CA5" w:rsidRPr="00532C73">
          <w:rPr>
            <w:rStyle w:val="affff5"/>
            <w:noProof/>
          </w:rPr>
          <w:t>secretKey</w:t>
        </w:r>
        <w:r w:rsidR="00C43CA5">
          <w:rPr>
            <w:noProof/>
          </w:rPr>
          <w:tab/>
        </w:r>
        <w:r w:rsidR="00C43CA5">
          <w:rPr>
            <w:noProof/>
          </w:rPr>
          <w:fldChar w:fldCharType="begin"/>
        </w:r>
        <w:r w:rsidR="00C43CA5">
          <w:rPr>
            <w:noProof/>
          </w:rPr>
          <w:instrText xml:space="preserve"> PAGEREF _Toc116491873 \h </w:instrText>
        </w:r>
        <w:r w:rsidR="00C43CA5">
          <w:rPr>
            <w:noProof/>
          </w:rPr>
        </w:r>
        <w:r w:rsidR="00C43CA5">
          <w:rPr>
            <w:noProof/>
          </w:rPr>
          <w:fldChar w:fldCharType="separate"/>
        </w:r>
        <w:r w:rsidR="00C43CA5">
          <w:rPr>
            <w:noProof/>
          </w:rPr>
          <w:t>10</w:t>
        </w:r>
        <w:r w:rsidR="00C43CA5">
          <w:rPr>
            <w:noProof/>
          </w:rPr>
          <w:fldChar w:fldCharType="end"/>
        </w:r>
      </w:hyperlink>
    </w:p>
    <w:p w14:paraId="6D1D338F" w14:textId="2AA6228C" w:rsidR="00C43CA5" w:rsidRDefault="00743974">
      <w:pPr>
        <w:pStyle w:val="37"/>
        <w:rPr>
          <w:rFonts w:asciiTheme="minorHAnsi" w:eastAsiaTheme="minorEastAsia" w:hAnsiTheme="minorHAnsi" w:cstheme="minorBidi"/>
          <w:iCs w:val="0"/>
          <w:noProof/>
          <w:kern w:val="2"/>
          <w:sz w:val="21"/>
          <w:szCs w:val="22"/>
        </w:rPr>
      </w:pPr>
      <w:hyperlink w:anchor="_Toc116491874" w:history="1">
        <w:r w:rsidR="00C43CA5" w:rsidRPr="00532C73">
          <w:rPr>
            <w:rStyle w:val="affff5"/>
            <w:noProof/>
            <w14:scene3d>
              <w14:camera w14:prst="orthographicFront"/>
              <w14:lightRig w14:rig="threePt" w14:dir="t">
                <w14:rot w14:lat="0" w14:lon="0" w14:rev="0"/>
              </w14:lightRig>
            </w14:scene3d>
          </w:rPr>
          <w:t>2.1.15</w:t>
        </w:r>
        <w:r w:rsidR="00C43CA5">
          <w:rPr>
            <w:rFonts w:asciiTheme="minorHAnsi" w:eastAsiaTheme="minorEastAsia" w:hAnsiTheme="minorHAnsi" w:cstheme="minorBidi"/>
            <w:iCs w:val="0"/>
            <w:noProof/>
            <w:kern w:val="2"/>
            <w:sz w:val="21"/>
            <w:szCs w:val="22"/>
          </w:rPr>
          <w:tab/>
        </w:r>
        <w:r w:rsidR="00C43CA5" w:rsidRPr="00532C73">
          <w:rPr>
            <w:rStyle w:val="affff5"/>
            <w:noProof/>
          </w:rPr>
          <w:t>数据类型说明</w:t>
        </w:r>
        <w:r w:rsidR="00C43CA5">
          <w:rPr>
            <w:noProof/>
          </w:rPr>
          <w:tab/>
        </w:r>
        <w:r w:rsidR="00C43CA5">
          <w:rPr>
            <w:noProof/>
          </w:rPr>
          <w:fldChar w:fldCharType="begin"/>
        </w:r>
        <w:r w:rsidR="00C43CA5">
          <w:rPr>
            <w:noProof/>
          </w:rPr>
          <w:instrText xml:space="preserve"> PAGEREF _Toc116491874 \h </w:instrText>
        </w:r>
        <w:r w:rsidR="00C43CA5">
          <w:rPr>
            <w:noProof/>
          </w:rPr>
        </w:r>
        <w:r w:rsidR="00C43CA5">
          <w:rPr>
            <w:noProof/>
          </w:rPr>
          <w:fldChar w:fldCharType="separate"/>
        </w:r>
        <w:r w:rsidR="00C43CA5">
          <w:rPr>
            <w:noProof/>
          </w:rPr>
          <w:t>11</w:t>
        </w:r>
        <w:r w:rsidR="00C43CA5">
          <w:rPr>
            <w:noProof/>
          </w:rPr>
          <w:fldChar w:fldCharType="end"/>
        </w:r>
      </w:hyperlink>
    </w:p>
    <w:p w14:paraId="144FEAAA" w14:textId="552F9388"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75" w:history="1">
        <w:r w:rsidR="00C43CA5" w:rsidRPr="00532C73">
          <w:rPr>
            <w:rStyle w:val="affff5"/>
            <w:noProof/>
          </w:rPr>
          <w:t>2.2</w:t>
        </w:r>
        <w:r w:rsidR="00C43CA5">
          <w:rPr>
            <w:rFonts w:asciiTheme="minorHAnsi" w:eastAsiaTheme="minorEastAsia" w:hAnsiTheme="minorHAnsi" w:cstheme="minorBidi"/>
            <w:smallCaps w:val="0"/>
            <w:noProof/>
            <w:kern w:val="2"/>
            <w:sz w:val="21"/>
            <w:szCs w:val="22"/>
          </w:rPr>
          <w:tab/>
        </w:r>
        <w:r w:rsidR="00C43CA5" w:rsidRPr="00532C73">
          <w:rPr>
            <w:rStyle w:val="affff5"/>
            <w:noProof/>
          </w:rPr>
          <w:t>缩略语</w:t>
        </w:r>
        <w:r w:rsidR="00C43CA5">
          <w:rPr>
            <w:noProof/>
          </w:rPr>
          <w:tab/>
        </w:r>
        <w:r w:rsidR="00C43CA5">
          <w:rPr>
            <w:noProof/>
          </w:rPr>
          <w:fldChar w:fldCharType="begin"/>
        </w:r>
        <w:r w:rsidR="00C43CA5">
          <w:rPr>
            <w:noProof/>
          </w:rPr>
          <w:instrText xml:space="preserve"> PAGEREF _Toc116491875 \h </w:instrText>
        </w:r>
        <w:r w:rsidR="00C43CA5">
          <w:rPr>
            <w:noProof/>
          </w:rPr>
        </w:r>
        <w:r w:rsidR="00C43CA5">
          <w:rPr>
            <w:noProof/>
          </w:rPr>
          <w:fldChar w:fldCharType="separate"/>
        </w:r>
        <w:r w:rsidR="00C43CA5">
          <w:rPr>
            <w:noProof/>
          </w:rPr>
          <w:t>11</w:t>
        </w:r>
        <w:r w:rsidR="00C43CA5">
          <w:rPr>
            <w:noProof/>
          </w:rPr>
          <w:fldChar w:fldCharType="end"/>
        </w:r>
      </w:hyperlink>
    </w:p>
    <w:p w14:paraId="58EA3D05" w14:textId="47FBE08E" w:rsidR="00C43CA5" w:rsidRDefault="00743974">
      <w:pPr>
        <w:pStyle w:val="37"/>
        <w:rPr>
          <w:rFonts w:asciiTheme="minorHAnsi" w:eastAsiaTheme="minorEastAsia" w:hAnsiTheme="minorHAnsi" w:cstheme="minorBidi"/>
          <w:iCs w:val="0"/>
          <w:noProof/>
          <w:kern w:val="2"/>
          <w:sz w:val="21"/>
          <w:szCs w:val="22"/>
        </w:rPr>
      </w:pPr>
      <w:hyperlink w:anchor="_Toc116491876" w:history="1">
        <w:r w:rsidR="00C43CA5" w:rsidRPr="00532C73">
          <w:rPr>
            <w:rStyle w:val="affff5"/>
            <w:noProof/>
            <w14:scene3d>
              <w14:camera w14:prst="orthographicFront"/>
              <w14:lightRig w14:rig="threePt" w14:dir="t">
                <w14:rot w14:lat="0" w14:lon="0" w14:rev="0"/>
              </w14:lightRig>
            </w14:scene3d>
          </w:rPr>
          <w:t>2.2.1</w:t>
        </w:r>
        <w:r w:rsidR="00C43CA5">
          <w:rPr>
            <w:rFonts w:asciiTheme="minorHAnsi" w:eastAsiaTheme="minorEastAsia" w:hAnsiTheme="minorHAnsi" w:cstheme="minorBidi"/>
            <w:iCs w:val="0"/>
            <w:noProof/>
            <w:kern w:val="2"/>
            <w:sz w:val="21"/>
            <w:szCs w:val="22"/>
          </w:rPr>
          <w:tab/>
        </w:r>
        <w:r w:rsidR="00C43CA5" w:rsidRPr="00532C73">
          <w:rPr>
            <w:rStyle w:val="affff5"/>
            <w:noProof/>
          </w:rPr>
          <w:t>SDK组件</w:t>
        </w:r>
        <w:r w:rsidR="00C43CA5">
          <w:rPr>
            <w:noProof/>
          </w:rPr>
          <w:tab/>
        </w:r>
        <w:r w:rsidR="00C43CA5">
          <w:rPr>
            <w:noProof/>
          </w:rPr>
          <w:fldChar w:fldCharType="begin"/>
        </w:r>
        <w:r w:rsidR="00C43CA5">
          <w:rPr>
            <w:noProof/>
          </w:rPr>
          <w:instrText xml:space="preserve"> PAGEREF _Toc116491876 \h </w:instrText>
        </w:r>
        <w:r w:rsidR="00C43CA5">
          <w:rPr>
            <w:noProof/>
          </w:rPr>
        </w:r>
        <w:r w:rsidR="00C43CA5">
          <w:rPr>
            <w:noProof/>
          </w:rPr>
          <w:fldChar w:fldCharType="separate"/>
        </w:r>
        <w:r w:rsidR="00C43CA5">
          <w:rPr>
            <w:noProof/>
          </w:rPr>
          <w:t>11</w:t>
        </w:r>
        <w:r w:rsidR="00C43CA5">
          <w:rPr>
            <w:noProof/>
          </w:rPr>
          <w:fldChar w:fldCharType="end"/>
        </w:r>
      </w:hyperlink>
    </w:p>
    <w:p w14:paraId="2D33CAAD" w14:textId="7DF3A313" w:rsidR="00C43CA5" w:rsidRDefault="00743974">
      <w:pPr>
        <w:pStyle w:val="37"/>
        <w:rPr>
          <w:rFonts w:asciiTheme="minorHAnsi" w:eastAsiaTheme="minorEastAsia" w:hAnsiTheme="minorHAnsi" w:cstheme="minorBidi"/>
          <w:iCs w:val="0"/>
          <w:noProof/>
          <w:kern w:val="2"/>
          <w:sz w:val="21"/>
          <w:szCs w:val="22"/>
        </w:rPr>
      </w:pPr>
      <w:hyperlink w:anchor="_Toc116491877" w:history="1">
        <w:r w:rsidR="00C43CA5" w:rsidRPr="00532C73">
          <w:rPr>
            <w:rStyle w:val="affff5"/>
            <w:noProof/>
            <w14:scene3d>
              <w14:camera w14:prst="orthographicFront"/>
              <w14:lightRig w14:rig="threePt" w14:dir="t">
                <w14:rot w14:lat="0" w14:lon="0" w14:rev="0"/>
              </w14:lightRig>
            </w14:scene3d>
          </w:rPr>
          <w:t>2.2.2</w:t>
        </w:r>
        <w:r w:rsidR="00C43CA5">
          <w:rPr>
            <w:rFonts w:asciiTheme="minorHAnsi" w:eastAsiaTheme="minorEastAsia" w:hAnsiTheme="minorHAnsi" w:cstheme="minorBidi"/>
            <w:iCs w:val="0"/>
            <w:noProof/>
            <w:kern w:val="2"/>
            <w:sz w:val="21"/>
            <w:szCs w:val="22"/>
          </w:rPr>
          <w:tab/>
        </w:r>
        <w:r w:rsidR="00C43CA5" w:rsidRPr="00532C73">
          <w:rPr>
            <w:rStyle w:val="affff5"/>
            <w:noProof/>
          </w:rPr>
          <w:t>OID</w:t>
        </w:r>
        <w:r w:rsidR="00C43CA5">
          <w:rPr>
            <w:noProof/>
          </w:rPr>
          <w:tab/>
        </w:r>
        <w:r w:rsidR="00C43CA5">
          <w:rPr>
            <w:noProof/>
          </w:rPr>
          <w:fldChar w:fldCharType="begin"/>
        </w:r>
        <w:r w:rsidR="00C43CA5">
          <w:rPr>
            <w:noProof/>
          </w:rPr>
          <w:instrText xml:space="preserve"> PAGEREF _Toc116491877 \h </w:instrText>
        </w:r>
        <w:r w:rsidR="00C43CA5">
          <w:rPr>
            <w:noProof/>
          </w:rPr>
        </w:r>
        <w:r w:rsidR="00C43CA5">
          <w:rPr>
            <w:noProof/>
          </w:rPr>
          <w:fldChar w:fldCharType="separate"/>
        </w:r>
        <w:r w:rsidR="00C43CA5">
          <w:rPr>
            <w:noProof/>
          </w:rPr>
          <w:t>11</w:t>
        </w:r>
        <w:r w:rsidR="00C43CA5">
          <w:rPr>
            <w:noProof/>
          </w:rPr>
          <w:fldChar w:fldCharType="end"/>
        </w:r>
      </w:hyperlink>
    </w:p>
    <w:p w14:paraId="36F30ADE" w14:textId="7D5DABB8" w:rsidR="00C43CA5" w:rsidRDefault="00743974">
      <w:pPr>
        <w:pStyle w:val="37"/>
        <w:rPr>
          <w:rFonts w:asciiTheme="minorHAnsi" w:eastAsiaTheme="minorEastAsia" w:hAnsiTheme="minorHAnsi" w:cstheme="minorBidi"/>
          <w:iCs w:val="0"/>
          <w:noProof/>
          <w:kern w:val="2"/>
          <w:sz w:val="21"/>
          <w:szCs w:val="22"/>
        </w:rPr>
      </w:pPr>
      <w:hyperlink w:anchor="_Toc116491878" w:history="1">
        <w:r w:rsidR="00C43CA5" w:rsidRPr="00532C73">
          <w:rPr>
            <w:rStyle w:val="affff5"/>
            <w:noProof/>
            <w14:scene3d>
              <w14:camera w14:prst="orthographicFront"/>
              <w14:lightRig w14:rig="threePt" w14:dir="t">
                <w14:rot w14:lat="0" w14:lon="0" w14:rev="0"/>
              </w14:lightRig>
            </w14:scene3d>
          </w:rPr>
          <w:t>2.2.3</w:t>
        </w:r>
        <w:r w:rsidR="00C43CA5">
          <w:rPr>
            <w:rFonts w:asciiTheme="minorHAnsi" w:eastAsiaTheme="minorEastAsia" w:hAnsiTheme="minorHAnsi" w:cstheme="minorBidi"/>
            <w:iCs w:val="0"/>
            <w:noProof/>
            <w:kern w:val="2"/>
            <w:sz w:val="21"/>
            <w:szCs w:val="22"/>
          </w:rPr>
          <w:tab/>
        </w:r>
        <w:r w:rsidR="00C43CA5" w:rsidRPr="00532C73">
          <w:rPr>
            <w:rStyle w:val="affff5"/>
            <w:noProof/>
          </w:rPr>
          <w:t>BOM</w:t>
        </w:r>
        <w:r w:rsidR="00C43CA5">
          <w:rPr>
            <w:noProof/>
          </w:rPr>
          <w:tab/>
        </w:r>
        <w:r w:rsidR="00C43CA5">
          <w:rPr>
            <w:noProof/>
          </w:rPr>
          <w:fldChar w:fldCharType="begin"/>
        </w:r>
        <w:r w:rsidR="00C43CA5">
          <w:rPr>
            <w:noProof/>
          </w:rPr>
          <w:instrText xml:space="preserve"> PAGEREF _Toc116491878 \h </w:instrText>
        </w:r>
        <w:r w:rsidR="00C43CA5">
          <w:rPr>
            <w:noProof/>
          </w:rPr>
        </w:r>
        <w:r w:rsidR="00C43CA5">
          <w:rPr>
            <w:noProof/>
          </w:rPr>
          <w:fldChar w:fldCharType="separate"/>
        </w:r>
        <w:r w:rsidR="00C43CA5">
          <w:rPr>
            <w:noProof/>
          </w:rPr>
          <w:t>11</w:t>
        </w:r>
        <w:r w:rsidR="00C43CA5">
          <w:rPr>
            <w:noProof/>
          </w:rPr>
          <w:fldChar w:fldCharType="end"/>
        </w:r>
      </w:hyperlink>
    </w:p>
    <w:p w14:paraId="24F4AD15" w14:textId="100D8CFA" w:rsidR="00C43CA5" w:rsidRDefault="00743974">
      <w:pPr>
        <w:pStyle w:val="37"/>
        <w:rPr>
          <w:rFonts w:asciiTheme="minorHAnsi" w:eastAsiaTheme="minorEastAsia" w:hAnsiTheme="minorHAnsi" w:cstheme="minorBidi"/>
          <w:iCs w:val="0"/>
          <w:noProof/>
          <w:kern w:val="2"/>
          <w:sz w:val="21"/>
          <w:szCs w:val="22"/>
        </w:rPr>
      </w:pPr>
      <w:hyperlink w:anchor="_Toc116491879" w:history="1">
        <w:r w:rsidR="00C43CA5" w:rsidRPr="00532C73">
          <w:rPr>
            <w:rStyle w:val="affff5"/>
            <w:noProof/>
            <w14:scene3d>
              <w14:camera w14:prst="orthographicFront"/>
              <w14:lightRig w14:rig="threePt" w14:dir="t">
                <w14:rot w14:lat="0" w14:lon="0" w14:rev="0"/>
              </w14:lightRig>
            </w14:scene3d>
          </w:rPr>
          <w:t>2.2.4</w:t>
        </w:r>
        <w:r w:rsidR="00C43CA5">
          <w:rPr>
            <w:rFonts w:asciiTheme="minorHAnsi" w:eastAsiaTheme="minorEastAsia" w:hAnsiTheme="minorHAnsi" w:cstheme="minorBidi"/>
            <w:iCs w:val="0"/>
            <w:noProof/>
            <w:kern w:val="2"/>
            <w:sz w:val="21"/>
            <w:szCs w:val="22"/>
          </w:rPr>
          <w:tab/>
        </w:r>
        <w:r w:rsidR="00C43CA5" w:rsidRPr="00532C73">
          <w:rPr>
            <w:rStyle w:val="affff5"/>
            <w:noProof/>
          </w:rPr>
          <w:t>ECB</w:t>
        </w:r>
        <w:r w:rsidR="00C43CA5">
          <w:rPr>
            <w:noProof/>
          </w:rPr>
          <w:tab/>
        </w:r>
        <w:r w:rsidR="00C43CA5">
          <w:rPr>
            <w:noProof/>
          </w:rPr>
          <w:fldChar w:fldCharType="begin"/>
        </w:r>
        <w:r w:rsidR="00C43CA5">
          <w:rPr>
            <w:noProof/>
          </w:rPr>
          <w:instrText xml:space="preserve"> PAGEREF _Toc116491879 \h </w:instrText>
        </w:r>
        <w:r w:rsidR="00C43CA5">
          <w:rPr>
            <w:noProof/>
          </w:rPr>
        </w:r>
        <w:r w:rsidR="00C43CA5">
          <w:rPr>
            <w:noProof/>
          </w:rPr>
          <w:fldChar w:fldCharType="separate"/>
        </w:r>
        <w:r w:rsidR="00C43CA5">
          <w:rPr>
            <w:noProof/>
          </w:rPr>
          <w:t>11</w:t>
        </w:r>
        <w:r w:rsidR="00C43CA5">
          <w:rPr>
            <w:noProof/>
          </w:rPr>
          <w:fldChar w:fldCharType="end"/>
        </w:r>
      </w:hyperlink>
    </w:p>
    <w:p w14:paraId="59A0CE93" w14:textId="76D217EA" w:rsidR="00C43CA5" w:rsidRDefault="00743974">
      <w:pPr>
        <w:pStyle w:val="37"/>
        <w:rPr>
          <w:rFonts w:asciiTheme="minorHAnsi" w:eastAsiaTheme="minorEastAsia" w:hAnsiTheme="minorHAnsi" w:cstheme="minorBidi"/>
          <w:iCs w:val="0"/>
          <w:noProof/>
          <w:kern w:val="2"/>
          <w:sz w:val="21"/>
          <w:szCs w:val="22"/>
        </w:rPr>
      </w:pPr>
      <w:hyperlink w:anchor="_Toc116491880" w:history="1">
        <w:r w:rsidR="00C43CA5" w:rsidRPr="00532C73">
          <w:rPr>
            <w:rStyle w:val="affff5"/>
            <w:noProof/>
            <w14:scene3d>
              <w14:camera w14:prst="orthographicFront"/>
              <w14:lightRig w14:rig="threePt" w14:dir="t">
                <w14:rot w14:lat="0" w14:lon="0" w14:rev="0"/>
              </w14:lightRig>
            </w14:scene3d>
          </w:rPr>
          <w:t>2.2.5</w:t>
        </w:r>
        <w:r w:rsidR="00C43CA5">
          <w:rPr>
            <w:rFonts w:asciiTheme="minorHAnsi" w:eastAsiaTheme="minorEastAsia" w:hAnsiTheme="minorHAnsi" w:cstheme="minorBidi"/>
            <w:iCs w:val="0"/>
            <w:noProof/>
            <w:kern w:val="2"/>
            <w:sz w:val="21"/>
            <w:szCs w:val="22"/>
          </w:rPr>
          <w:tab/>
        </w:r>
        <w:r w:rsidR="00C43CA5" w:rsidRPr="00532C73">
          <w:rPr>
            <w:rStyle w:val="affff5"/>
            <w:noProof/>
          </w:rPr>
          <w:t>CBC</w:t>
        </w:r>
        <w:r w:rsidR="00C43CA5">
          <w:rPr>
            <w:noProof/>
          </w:rPr>
          <w:tab/>
        </w:r>
        <w:r w:rsidR="00C43CA5">
          <w:rPr>
            <w:noProof/>
          </w:rPr>
          <w:fldChar w:fldCharType="begin"/>
        </w:r>
        <w:r w:rsidR="00C43CA5">
          <w:rPr>
            <w:noProof/>
          </w:rPr>
          <w:instrText xml:space="preserve"> PAGEREF _Toc116491880 \h </w:instrText>
        </w:r>
        <w:r w:rsidR="00C43CA5">
          <w:rPr>
            <w:noProof/>
          </w:rPr>
        </w:r>
        <w:r w:rsidR="00C43CA5">
          <w:rPr>
            <w:noProof/>
          </w:rPr>
          <w:fldChar w:fldCharType="separate"/>
        </w:r>
        <w:r w:rsidR="00C43CA5">
          <w:rPr>
            <w:noProof/>
          </w:rPr>
          <w:t>12</w:t>
        </w:r>
        <w:r w:rsidR="00C43CA5">
          <w:rPr>
            <w:noProof/>
          </w:rPr>
          <w:fldChar w:fldCharType="end"/>
        </w:r>
      </w:hyperlink>
    </w:p>
    <w:p w14:paraId="0921D657" w14:textId="47442F90"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81" w:history="1">
        <w:r w:rsidR="00C43CA5" w:rsidRPr="00532C73">
          <w:rPr>
            <w:rStyle w:val="affff5"/>
            <w:noProof/>
          </w:rPr>
          <w:t>2.3</w:t>
        </w:r>
        <w:r w:rsidR="00C43CA5">
          <w:rPr>
            <w:rFonts w:asciiTheme="minorHAnsi" w:eastAsiaTheme="minorEastAsia" w:hAnsiTheme="minorHAnsi" w:cstheme="minorBidi"/>
            <w:smallCaps w:val="0"/>
            <w:noProof/>
            <w:kern w:val="2"/>
            <w:sz w:val="21"/>
            <w:szCs w:val="22"/>
          </w:rPr>
          <w:tab/>
        </w:r>
        <w:r w:rsidR="00C43CA5" w:rsidRPr="00532C73">
          <w:rPr>
            <w:rStyle w:val="affff5"/>
            <w:noProof/>
          </w:rPr>
          <w:t>通用规则</w:t>
        </w:r>
        <w:r w:rsidR="00C43CA5">
          <w:rPr>
            <w:noProof/>
          </w:rPr>
          <w:tab/>
        </w:r>
        <w:r w:rsidR="00C43CA5">
          <w:rPr>
            <w:noProof/>
          </w:rPr>
          <w:fldChar w:fldCharType="begin"/>
        </w:r>
        <w:r w:rsidR="00C43CA5">
          <w:rPr>
            <w:noProof/>
          </w:rPr>
          <w:instrText xml:space="preserve"> PAGEREF _Toc116491881 \h </w:instrText>
        </w:r>
        <w:r w:rsidR="00C43CA5">
          <w:rPr>
            <w:noProof/>
          </w:rPr>
        </w:r>
        <w:r w:rsidR="00C43CA5">
          <w:rPr>
            <w:noProof/>
          </w:rPr>
          <w:fldChar w:fldCharType="separate"/>
        </w:r>
        <w:r w:rsidR="00C43CA5">
          <w:rPr>
            <w:noProof/>
          </w:rPr>
          <w:t>12</w:t>
        </w:r>
        <w:r w:rsidR="00C43CA5">
          <w:rPr>
            <w:noProof/>
          </w:rPr>
          <w:fldChar w:fldCharType="end"/>
        </w:r>
      </w:hyperlink>
    </w:p>
    <w:p w14:paraId="72288186" w14:textId="08C2E288"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1882" w:history="1">
        <w:r w:rsidR="00C43CA5" w:rsidRPr="00532C73">
          <w:rPr>
            <w:rStyle w:val="affff5"/>
            <w:noProof/>
          </w:rPr>
          <w:t>3</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接入说明</w:t>
        </w:r>
        <w:r w:rsidR="00C43CA5">
          <w:rPr>
            <w:noProof/>
          </w:rPr>
          <w:tab/>
        </w:r>
        <w:r w:rsidR="00C43CA5">
          <w:rPr>
            <w:noProof/>
          </w:rPr>
          <w:fldChar w:fldCharType="begin"/>
        </w:r>
        <w:r w:rsidR="00C43CA5">
          <w:rPr>
            <w:noProof/>
          </w:rPr>
          <w:instrText xml:space="preserve"> PAGEREF _Toc116491882 \h </w:instrText>
        </w:r>
        <w:r w:rsidR="00C43CA5">
          <w:rPr>
            <w:noProof/>
          </w:rPr>
        </w:r>
        <w:r w:rsidR="00C43CA5">
          <w:rPr>
            <w:noProof/>
          </w:rPr>
          <w:fldChar w:fldCharType="separate"/>
        </w:r>
        <w:r w:rsidR="00C43CA5">
          <w:rPr>
            <w:noProof/>
          </w:rPr>
          <w:t>12</w:t>
        </w:r>
        <w:r w:rsidR="00C43CA5">
          <w:rPr>
            <w:noProof/>
          </w:rPr>
          <w:fldChar w:fldCharType="end"/>
        </w:r>
      </w:hyperlink>
    </w:p>
    <w:p w14:paraId="16FDDB2E" w14:textId="7249C456"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83" w:history="1">
        <w:r w:rsidR="00C43CA5" w:rsidRPr="00532C73">
          <w:rPr>
            <w:rStyle w:val="affff5"/>
            <w:noProof/>
          </w:rPr>
          <w:t>3.1</w:t>
        </w:r>
        <w:r w:rsidR="00C43CA5">
          <w:rPr>
            <w:rFonts w:asciiTheme="minorHAnsi" w:eastAsiaTheme="minorEastAsia" w:hAnsiTheme="minorHAnsi" w:cstheme="minorBidi"/>
            <w:smallCaps w:val="0"/>
            <w:noProof/>
            <w:kern w:val="2"/>
            <w:sz w:val="21"/>
            <w:szCs w:val="22"/>
          </w:rPr>
          <w:tab/>
        </w:r>
        <w:r w:rsidR="00C43CA5" w:rsidRPr="00532C73">
          <w:rPr>
            <w:rStyle w:val="affff5"/>
            <w:noProof/>
          </w:rPr>
          <w:t>功能介绍</w:t>
        </w:r>
        <w:r w:rsidR="00C43CA5">
          <w:rPr>
            <w:noProof/>
          </w:rPr>
          <w:tab/>
        </w:r>
        <w:r w:rsidR="00C43CA5">
          <w:rPr>
            <w:noProof/>
          </w:rPr>
          <w:fldChar w:fldCharType="begin"/>
        </w:r>
        <w:r w:rsidR="00C43CA5">
          <w:rPr>
            <w:noProof/>
          </w:rPr>
          <w:instrText xml:space="preserve"> PAGEREF _Toc116491883 \h </w:instrText>
        </w:r>
        <w:r w:rsidR="00C43CA5">
          <w:rPr>
            <w:noProof/>
          </w:rPr>
        </w:r>
        <w:r w:rsidR="00C43CA5">
          <w:rPr>
            <w:noProof/>
          </w:rPr>
          <w:fldChar w:fldCharType="separate"/>
        </w:r>
        <w:r w:rsidR="00C43CA5">
          <w:rPr>
            <w:noProof/>
          </w:rPr>
          <w:t>12</w:t>
        </w:r>
        <w:r w:rsidR="00C43CA5">
          <w:rPr>
            <w:noProof/>
          </w:rPr>
          <w:fldChar w:fldCharType="end"/>
        </w:r>
      </w:hyperlink>
    </w:p>
    <w:p w14:paraId="23CE43F6" w14:textId="141B9CBD"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84" w:history="1">
        <w:r w:rsidR="00C43CA5" w:rsidRPr="00532C73">
          <w:rPr>
            <w:rStyle w:val="affff5"/>
            <w:noProof/>
          </w:rPr>
          <w:t>3.2</w:t>
        </w:r>
        <w:r w:rsidR="00C43CA5">
          <w:rPr>
            <w:rFonts w:asciiTheme="minorHAnsi" w:eastAsiaTheme="minorEastAsia" w:hAnsiTheme="minorHAnsi" w:cstheme="minorBidi"/>
            <w:smallCaps w:val="0"/>
            <w:noProof/>
            <w:kern w:val="2"/>
            <w:sz w:val="21"/>
            <w:szCs w:val="22"/>
          </w:rPr>
          <w:tab/>
        </w:r>
        <w:r w:rsidR="00C43CA5" w:rsidRPr="00532C73">
          <w:rPr>
            <w:rStyle w:val="affff5"/>
            <w:noProof/>
          </w:rPr>
          <w:t>集成环境</w:t>
        </w:r>
        <w:r w:rsidR="00C43CA5">
          <w:rPr>
            <w:noProof/>
          </w:rPr>
          <w:tab/>
        </w:r>
        <w:r w:rsidR="00C43CA5">
          <w:rPr>
            <w:noProof/>
          </w:rPr>
          <w:fldChar w:fldCharType="begin"/>
        </w:r>
        <w:r w:rsidR="00C43CA5">
          <w:rPr>
            <w:noProof/>
          </w:rPr>
          <w:instrText xml:space="preserve"> PAGEREF _Toc116491884 \h </w:instrText>
        </w:r>
        <w:r w:rsidR="00C43CA5">
          <w:rPr>
            <w:noProof/>
          </w:rPr>
        </w:r>
        <w:r w:rsidR="00C43CA5">
          <w:rPr>
            <w:noProof/>
          </w:rPr>
          <w:fldChar w:fldCharType="separate"/>
        </w:r>
        <w:r w:rsidR="00C43CA5">
          <w:rPr>
            <w:noProof/>
          </w:rPr>
          <w:t>12</w:t>
        </w:r>
        <w:r w:rsidR="00C43CA5">
          <w:rPr>
            <w:noProof/>
          </w:rPr>
          <w:fldChar w:fldCharType="end"/>
        </w:r>
      </w:hyperlink>
    </w:p>
    <w:p w14:paraId="3B11FC73" w14:textId="3D89B084"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85" w:history="1">
        <w:r w:rsidR="00C43CA5" w:rsidRPr="00532C73">
          <w:rPr>
            <w:rStyle w:val="affff5"/>
            <w:noProof/>
          </w:rPr>
          <w:t>3.3</w:t>
        </w:r>
        <w:r w:rsidR="00C43CA5">
          <w:rPr>
            <w:rFonts w:asciiTheme="minorHAnsi" w:eastAsiaTheme="minorEastAsia" w:hAnsiTheme="minorHAnsi" w:cstheme="minorBidi"/>
            <w:smallCaps w:val="0"/>
            <w:noProof/>
            <w:kern w:val="2"/>
            <w:sz w:val="21"/>
            <w:szCs w:val="22"/>
          </w:rPr>
          <w:tab/>
        </w:r>
        <w:r w:rsidR="00C43CA5" w:rsidRPr="00532C73">
          <w:rPr>
            <w:rStyle w:val="affff5"/>
            <w:noProof/>
          </w:rPr>
          <w:t>接入方式</w:t>
        </w:r>
        <w:r w:rsidR="00C43CA5">
          <w:rPr>
            <w:noProof/>
          </w:rPr>
          <w:tab/>
        </w:r>
        <w:r w:rsidR="00C43CA5">
          <w:rPr>
            <w:noProof/>
          </w:rPr>
          <w:fldChar w:fldCharType="begin"/>
        </w:r>
        <w:r w:rsidR="00C43CA5">
          <w:rPr>
            <w:noProof/>
          </w:rPr>
          <w:instrText xml:space="preserve"> PAGEREF _Toc116491885 \h </w:instrText>
        </w:r>
        <w:r w:rsidR="00C43CA5">
          <w:rPr>
            <w:noProof/>
          </w:rPr>
        </w:r>
        <w:r w:rsidR="00C43CA5">
          <w:rPr>
            <w:noProof/>
          </w:rPr>
          <w:fldChar w:fldCharType="separate"/>
        </w:r>
        <w:r w:rsidR="00C43CA5">
          <w:rPr>
            <w:noProof/>
          </w:rPr>
          <w:t>13</w:t>
        </w:r>
        <w:r w:rsidR="00C43CA5">
          <w:rPr>
            <w:noProof/>
          </w:rPr>
          <w:fldChar w:fldCharType="end"/>
        </w:r>
      </w:hyperlink>
    </w:p>
    <w:p w14:paraId="3C0E9794" w14:textId="06D302EE" w:rsidR="00C43CA5" w:rsidRDefault="00743974">
      <w:pPr>
        <w:pStyle w:val="37"/>
        <w:rPr>
          <w:rFonts w:asciiTheme="minorHAnsi" w:eastAsiaTheme="minorEastAsia" w:hAnsiTheme="minorHAnsi" w:cstheme="minorBidi"/>
          <w:iCs w:val="0"/>
          <w:noProof/>
          <w:kern w:val="2"/>
          <w:sz w:val="21"/>
          <w:szCs w:val="22"/>
        </w:rPr>
      </w:pPr>
      <w:hyperlink w:anchor="_Toc116491886" w:history="1">
        <w:r w:rsidR="00C43CA5" w:rsidRPr="00532C73">
          <w:rPr>
            <w:rStyle w:val="affff5"/>
            <w:noProof/>
            <w14:scene3d>
              <w14:camera w14:prst="orthographicFront"/>
              <w14:lightRig w14:rig="threePt" w14:dir="t">
                <w14:rot w14:lat="0" w14:lon="0" w14:rev="0"/>
              </w14:lightRig>
            </w14:scene3d>
          </w:rPr>
          <w:t>3.3.1</w:t>
        </w:r>
        <w:r w:rsidR="00C43CA5">
          <w:rPr>
            <w:rFonts w:asciiTheme="minorHAnsi" w:eastAsiaTheme="minorEastAsia" w:hAnsiTheme="minorHAnsi" w:cstheme="minorBidi"/>
            <w:iCs w:val="0"/>
            <w:noProof/>
            <w:kern w:val="2"/>
            <w:sz w:val="21"/>
            <w:szCs w:val="22"/>
          </w:rPr>
          <w:tab/>
        </w:r>
        <w:r w:rsidR="00C43CA5" w:rsidRPr="00532C73">
          <w:rPr>
            <w:rStyle w:val="affff5"/>
            <w:noProof/>
          </w:rPr>
          <w:t>统一Restful介绍</w:t>
        </w:r>
        <w:r w:rsidR="00C43CA5">
          <w:rPr>
            <w:noProof/>
          </w:rPr>
          <w:tab/>
        </w:r>
        <w:r w:rsidR="00C43CA5">
          <w:rPr>
            <w:noProof/>
          </w:rPr>
          <w:fldChar w:fldCharType="begin"/>
        </w:r>
        <w:r w:rsidR="00C43CA5">
          <w:rPr>
            <w:noProof/>
          </w:rPr>
          <w:instrText xml:space="preserve"> PAGEREF _Toc116491886 \h </w:instrText>
        </w:r>
        <w:r w:rsidR="00C43CA5">
          <w:rPr>
            <w:noProof/>
          </w:rPr>
        </w:r>
        <w:r w:rsidR="00C43CA5">
          <w:rPr>
            <w:noProof/>
          </w:rPr>
          <w:fldChar w:fldCharType="separate"/>
        </w:r>
        <w:r w:rsidR="00C43CA5">
          <w:rPr>
            <w:noProof/>
          </w:rPr>
          <w:t>13</w:t>
        </w:r>
        <w:r w:rsidR="00C43CA5">
          <w:rPr>
            <w:noProof/>
          </w:rPr>
          <w:fldChar w:fldCharType="end"/>
        </w:r>
      </w:hyperlink>
    </w:p>
    <w:p w14:paraId="16D9CD67" w14:textId="54B0F6FB" w:rsidR="00C43CA5" w:rsidRDefault="00743974">
      <w:pPr>
        <w:pStyle w:val="37"/>
        <w:rPr>
          <w:rFonts w:asciiTheme="minorHAnsi" w:eastAsiaTheme="minorEastAsia" w:hAnsiTheme="minorHAnsi" w:cstheme="minorBidi"/>
          <w:iCs w:val="0"/>
          <w:noProof/>
          <w:kern w:val="2"/>
          <w:sz w:val="21"/>
          <w:szCs w:val="22"/>
        </w:rPr>
      </w:pPr>
      <w:hyperlink w:anchor="_Toc116491887" w:history="1">
        <w:r w:rsidR="00C43CA5" w:rsidRPr="00532C73">
          <w:rPr>
            <w:rStyle w:val="affff5"/>
            <w:noProof/>
            <w14:scene3d>
              <w14:camera w14:prst="orthographicFront"/>
              <w14:lightRig w14:rig="threePt" w14:dir="t">
                <w14:rot w14:lat="0" w14:lon="0" w14:rev="0"/>
              </w14:lightRig>
            </w14:scene3d>
          </w:rPr>
          <w:t>3.3.2</w:t>
        </w:r>
        <w:r w:rsidR="00C43CA5">
          <w:rPr>
            <w:rFonts w:asciiTheme="minorHAnsi" w:eastAsiaTheme="minorEastAsia" w:hAnsiTheme="minorHAnsi" w:cstheme="minorBidi"/>
            <w:iCs w:val="0"/>
            <w:noProof/>
            <w:kern w:val="2"/>
            <w:sz w:val="21"/>
            <w:szCs w:val="22"/>
          </w:rPr>
          <w:tab/>
        </w:r>
        <w:r w:rsidR="00C43CA5" w:rsidRPr="00532C73">
          <w:rPr>
            <w:rStyle w:val="affff5"/>
            <w:noProof/>
          </w:rPr>
          <w:t>统一前置SDK介绍</w:t>
        </w:r>
        <w:r w:rsidR="00C43CA5">
          <w:rPr>
            <w:noProof/>
          </w:rPr>
          <w:tab/>
        </w:r>
        <w:r w:rsidR="00C43CA5">
          <w:rPr>
            <w:noProof/>
          </w:rPr>
          <w:fldChar w:fldCharType="begin"/>
        </w:r>
        <w:r w:rsidR="00C43CA5">
          <w:rPr>
            <w:noProof/>
          </w:rPr>
          <w:instrText xml:space="preserve"> PAGEREF _Toc116491887 \h </w:instrText>
        </w:r>
        <w:r w:rsidR="00C43CA5">
          <w:rPr>
            <w:noProof/>
          </w:rPr>
        </w:r>
        <w:r w:rsidR="00C43CA5">
          <w:rPr>
            <w:noProof/>
          </w:rPr>
          <w:fldChar w:fldCharType="separate"/>
        </w:r>
        <w:r w:rsidR="00C43CA5">
          <w:rPr>
            <w:noProof/>
          </w:rPr>
          <w:t>13</w:t>
        </w:r>
        <w:r w:rsidR="00C43CA5">
          <w:rPr>
            <w:noProof/>
          </w:rPr>
          <w:fldChar w:fldCharType="end"/>
        </w:r>
      </w:hyperlink>
    </w:p>
    <w:p w14:paraId="3CA9AA95" w14:textId="00F19A60"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1888" w:history="1">
        <w:r w:rsidR="00C43CA5" w:rsidRPr="00532C73">
          <w:rPr>
            <w:rStyle w:val="affff5"/>
            <w:noProof/>
          </w:rPr>
          <w:t>4</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接入流程</w:t>
        </w:r>
        <w:r w:rsidR="00C43CA5">
          <w:rPr>
            <w:noProof/>
          </w:rPr>
          <w:tab/>
        </w:r>
        <w:r w:rsidR="00C43CA5">
          <w:rPr>
            <w:noProof/>
          </w:rPr>
          <w:fldChar w:fldCharType="begin"/>
        </w:r>
        <w:r w:rsidR="00C43CA5">
          <w:rPr>
            <w:noProof/>
          </w:rPr>
          <w:instrText xml:space="preserve"> PAGEREF _Toc116491888 \h </w:instrText>
        </w:r>
        <w:r w:rsidR="00C43CA5">
          <w:rPr>
            <w:noProof/>
          </w:rPr>
        </w:r>
        <w:r w:rsidR="00C43CA5">
          <w:rPr>
            <w:noProof/>
          </w:rPr>
          <w:fldChar w:fldCharType="separate"/>
        </w:r>
        <w:r w:rsidR="00C43CA5">
          <w:rPr>
            <w:noProof/>
          </w:rPr>
          <w:t>14</w:t>
        </w:r>
        <w:r w:rsidR="00C43CA5">
          <w:rPr>
            <w:noProof/>
          </w:rPr>
          <w:fldChar w:fldCharType="end"/>
        </w:r>
      </w:hyperlink>
    </w:p>
    <w:p w14:paraId="5401D884" w14:textId="5F2CA878"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89" w:history="1">
        <w:r w:rsidR="00C43CA5" w:rsidRPr="00532C73">
          <w:rPr>
            <w:rStyle w:val="affff5"/>
            <w:noProof/>
          </w:rPr>
          <w:t>4.1</w:t>
        </w:r>
        <w:r w:rsidR="00C43CA5">
          <w:rPr>
            <w:rFonts w:asciiTheme="minorHAnsi" w:eastAsiaTheme="minorEastAsia" w:hAnsiTheme="minorHAnsi" w:cstheme="minorBidi"/>
            <w:smallCaps w:val="0"/>
            <w:noProof/>
            <w:kern w:val="2"/>
            <w:sz w:val="21"/>
            <w:szCs w:val="22"/>
          </w:rPr>
          <w:tab/>
        </w:r>
        <w:r w:rsidR="00C43CA5" w:rsidRPr="00532C73">
          <w:rPr>
            <w:rStyle w:val="affff5"/>
            <w:noProof/>
          </w:rPr>
          <w:t>密服系统Restful方式接入</w:t>
        </w:r>
        <w:r w:rsidR="00C43CA5">
          <w:rPr>
            <w:noProof/>
          </w:rPr>
          <w:tab/>
        </w:r>
        <w:r w:rsidR="00C43CA5">
          <w:rPr>
            <w:noProof/>
          </w:rPr>
          <w:fldChar w:fldCharType="begin"/>
        </w:r>
        <w:r w:rsidR="00C43CA5">
          <w:rPr>
            <w:noProof/>
          </w:rPr>
          <w:instrText xml:space="preserve"> PAGEREF _Toc116491889 \h </w:instrText>
        </w:r>
        <w:r w:rsidR="00C43CA5">
          <w:rPr>
            <w:noProof/>
          </w:rPr>
        </w:r>
        <w:r w:rsidR="00C43CA5">
          <w:rPr>
            <w:noProof/>
          </w:rPr>
          <w:fldChar w:fldCharType="separate"/>
        </w:r>
        <w:r w:rsidR="00C43CA5">
          <w:rPr>
            <w:noProof/>
          </w:rPr>
          <w:t>14</w:t>
        </w:r>
        <w:r w:rsidR="00C43CA5">
          <w:rPr>
            <w:noProof/>
          </w:rPr>
          <w:fldChar w:fldCharType="end"/>
        </w:r>
      </w:hyperlink>
    </w:p>
    <w:p w14:paraId="65DC173E" w14:textId="48B27348" w:rsidR="00C43CA5" w:rsidRDefault="00743974">
      <w:pPr>
        <w:pStyle w:val="37"/>
        <w:rPr>
          <w:rFonts w:asciiTheme="minorHAnsi" w:eastAsiaTheme="minorEastAsia" w:hAnsiTheme="minorHAnsi" w:cstheme="minorBidi"/>
          <w:iCs w:val="0"/>
          <w:noProof/>
          <w:kern w:val="2"/>
          <w:sz w:val="21"/>
          <w:szCs w:val="22"/>
        </w:rPr>
      </w:pPr>
      <w:hyperlink w:anchor="_Toc116491890" w:history="1">
        <w:r w:rsidR="00C43CA5" w:rsidRPr="00532C73">
          <w:rPr>
            <w:rStyle w:val="affff5"/>
            <w:noProof/>
            <w14:scene3d>
              <w14:camera w14:prst="orthographicFront"/>
              <w14:lightRig w14:rig="threePt" w14:dir="t">
                <w14:rot w14:lat="0" w14:lon="0" w14:rev="0"/>
              </w14:lightRig>
            </w14:scene3d>
          </w:rPr>
          <w:t>4.1.1</w:t>
        </w:r>
        <w:r w:rsidR="00C43CA5">
          <w:rPr>
            <w:rFonts w:asciiTheme="minorHAnsi" w:eastAsiaTheme="minorEastAsia" w:hAnsiTheme="minorHAnsi" w:cstheme="minorBidi"/>
            <w:iCs w:val="0"/>
            <w:noProof/>
            <w:kern w:val="2"/>
            <w:sz w:val="21"/>
            <w:szCs w:val="22"/>
          </w:rPr>
          <w:tab/>
        </w:r>
        <w:r w:rsidR="00C43CA5" w:rsidRPr="00532C73">
          <w:rPr>
            <w:rStyle w:val="affff5"/>
            <w:noProof/>
          </w:rPr>
          <w:t>统一Restful接口集成流程</w:t>
        </w:r>
        <w:r w:rsidR="00C43CA5">
          <w:rPr>
            <w:noProof/>
          </w:rPr>
          <w:tab/>
        </w:r>
        <w:r w:rsidR="00C43CA5">
          <w:rPr>
            <w:noProof/>
          </w:rPr>
          <w:fldChar w:fldCharType="begin"/>
        </w:r>
        <w:r w:rsidR="00C43CA5">
          <w:rPr>
            <w:noProof/>
          </w:rPr>
          <w:instrText xml:space="preserve"> PAGEREF _Toc116491890 \h </w:instrText>
        </w:r>
        <w:r w:rsidR="00C43CA5">
          <w:rPr>
            <w:noProof/>
          </w:rPr>
        </w:r>
        <w:r w:rsidR="00C43CA5">
          <w:rPr>
            <w:noProof/>
          </w:rPr>
          <w:fldChar w:fldCharType="separate"/>
        </w:r>
        <w:r w:rsidR="00C43CA5">
          <w:rPr>
            <w:noProof/>
          </w:rPr>
          <w:t>14</w:t>
        </w:r>
        <w:r w:rsidR="00C43CA5">
          <w:rPr>
            <w:noProof/>
          </w:rPr>
          <w:fldChar w:fldCharType="end"/>
        </w:r>
      </w:hyperlink>
    </w:p>
    <w:p w14:paraId="477496D1" w14:textId="1D499DBC" w:rsidR="00C43CA5" w:rsidRDefault="00743974">
      <w:pPr>
        <w:pStyle w:val="37"/>
        <w:rPr>
          <w:rFonts w:asciiTheme="minorHAnsi" w:eastAsiaTheme="minorEastAsia" w:hAnsiTheme="minorHAnsi" w:cstheme="minorBidi"/>
          <w:iCs w:val="0"/>
          <w:noProof/>
          <w:kern w:val="2"/>
          <w:sz w:val="21"/>
          <w:szCs w:val="22"/>
        </w:rPr>
      </w:pPr>
      <w:hyperlink w:anchor="_Toc116491891" w:history="1">
        <w:r w:rsidR="00C43CA5" w:rsidRPr="00532C73">
          <w:rPr>
            <w:rStyle w:val="affff5"/>
            <w:noProof/>
            <w14:scene3d>
              <w14:camera w14:prst="orthographicFront"/>
              <w14:lightRig w14:rig="threePt" w14:dir="t">
                <w14:rot w14:lat="0" w14:lon="0" w14:rev="0"/>
              </w14:lightRig>
            </w14:scene3d>
          </w:rPr>
          <w:t>4.1.2</w:t>
        </w:r>
        <w:r w:rsidR="00C43CA5">
          <w:rPr>
            <w:rFonts w:asciiTheme="minorHAnsi" w:eastAsiaTheme="minorEastAsia" w:hAnsiTheme="minorHAnsi" w:cstheme="minorBidi"/>
            <w:iCs w:val="0"/>
            <w:noProof/>
            <w:kern w:val="2"/>
            <w:sz w:val="21"/>
            <w:szCs w:val="22"/>
          </w:rPr>
          <w:tab/>
        </w:r>
        <w:r w:rsidR="00C43CA5" w:rsidRPr="00532C73">
          <w:rPr>
            <w:rStyle w:val="affff5"/>
            <w:noProof/>
          </w:rPr>
          <w:t>请求方式</w:t>
        </w:r>
        <w:r w:rsidR="00C43CA5">
          <w:rPr>
            <w:noProof/>
          </w:rPr>
          <w:tab/>
        </w:r>
        <w:r w:rsidR="00C43CA5">
          <w:rPr>
            <w:noProof/>
          </w:rPr>
          <w:fldChar w:fldCharType="begin"/>
        </w:r>
        <w:r w:rsidR="00C43CA5">
          <w:rPr>
            <w:noProof/>
          </w:rPr>
          <w:instrText xml:space="preserve"> PAGEREF _Toc116491891 \h </w:instrText>
        </w:r>
        <w:r w:rsidR="00C43CA5">
          <w:rPr>
            <w:noProof/>
          </w:rPr>
        </w:r>
        <w:r w:rsidR="00C43CA5">
          <w:rPr>
            <w:noProof/>
          </w:rPr>
          <w:fldChar w:fldCharType="separate"/>
        </w:r>
        <w:r w:rsidR="00C43CA5">
          <w:rPr>
            <w:noProof/>
          </w:rPr>
          <w:t>15</w:t>
        </w:r>
        <w:r w:rsidR="00C43CA5">
          <w:rPr>
            <w:noProof/>
          </w:rPr>
          <w:fldChar w:fldCharType="end"/>
        </w:r>
      </w:hyperlink>
    </w:p>
    <w:p w14:paraId="5ECA9BFA" w14:textId="14239A24" w:rsidR="00C43CA5" w:rsidRDefault="00743974">
      <w:pPr>
        <w:pStyle w:val="37"/>
        <w:rPr>
          <w:rFonts w:asciiTheme="minorHAnsi" w:eastAsiaTheme="minorEastAsia" w:hAnsiTheme="minorHAnsi" w:cstheme="minorBidi"/>
          <w:iCs w:val="0"/>
          <w:noProof/>
          <w:kern w:val="2"/>
          <w:sz w:val="21"/>
          <w:szCs w:val="22"/>
        </w:rPr>
      </w:pPr>
      <w:hyperlink w:anchor="_Toc116491892" w:history="1">
        <w:r w:rsidR="00C43CA5" w:rsidRPr="00532C73">
          <w:rPr>
            <w:rStyle w:val="affff5"/>
            <w:noProof/>
            <w14:scene3d>
              <w14:camera w14:prst="orthographicFront"/>
              <w14:lightRig w14:rig="threePt" w14:dir="t">
                <w14:rot w14:lat="0" w14:lon="0" w14:rev="0"/>
              </w14:lightRig>
            </w14:scene3d>
          </w:rPr>
          <w:t>4.1.3</w:t>
        </w:r>
        <w:r w:rsidR="00C43CA5">
          <w:rPr>
            <w:rFonts w:asciiTheme="minorHAnsi" w:eastAsiaTheme="minorEastAsia" w:hAnsiTheme="minorHAnsi" w:cstheme="minorBidi"/>
            <w:iCs w:val="0"/>
            <w:noProof/>
            <w:kern w:val="2"/>
            <w:sz w:val="21"/>
            <w:szCs w:val="22"/>
          </w:rPr>
          <w:tab/>
        </w:r>
        <w:r w:rsidR="00C43CA5" w:rsidRPr="00532C73">
          <w:rPr>
            <w:rStyle w:val="affff5"/>
            <w:noProof/>
          </w:rPr>
          <w:t>传参方式</w:t>
        </w:r>
        <w:r w:rsidR="00C43CA5">
          <w:rPr>
            <w:noProof/>
          </w:rPr>
          <w:tab/>
        </w:r>
        <w:r w:rsidR="00C43CA5">
          <w:rPr>
            <w:noProof/>
          </w:rPr>
          <w:fldChar w:fldCharType="begin"/>
        </w:r>
        <w:r w:rsidR="00C43CA5">
          <w:rPr>
            <w:noProof/>
          </w:rPr>
          <w:instrText xml:space="preserve"> PAGEREF _Toc116491892 \h </w:instrText>
        </w:r>
        <w:r w:rsidR="00C43CA5">
          <w:rPr>
            <w:noProof/>
          </w:rPr>
        </w:r>
        <w:r w:rsidR="00C43CA5">
          <w:rPr>
            <w:noProof/>
          </w:rPr>
          <w:fldChar w:fldCharType="separate"/>
        </w:r>
        <w:r w:rsidR="00C43CA5">
          <w:rPr>
            <w:noProof/>
          </w:rPr>
          <w:t>15</w:t>
        </w:r>
        <w:r w:rsidR="00C43CA5">
          <w:rPr>
            <w:noProof/>
          </w:rPr>
          <w:fldChar w:fldCharType="end"/>
        </w:r>
      </w:hyperlink>
    </w:p>
    <w:p w14:paraId="1DCEADAC" w14:textId="65217C4E" w:rsidR="00C43CA5" w:rsidRDefault="00743974">
      <w:pPr>
        <w:pStyle w:val="37"/>
        <w:rPr>
          <w:rFonts w:asciiTheme="minorHAnsi" w:eastAsiaTheme="minorEastAsia" w:hAnsiTheme="minorHAnsi" w:cstheme="minorBidi"/>
          <w:iCs w:val="0"/>
          <w:noProof/>
          <w:kern w:val="2"/>
          <w:sz w:val="21"/>
          <w:szCs w:val="22"/>
        </w:rPr>
      </w:pPr>
      <w:hyperlink w:anchor="_Toc116491893" w:history="1">
        <w:r w:rsidR="00C43CA5" w:rsidRPr="00532C73">
          <w:rPr>
            <w:rStyle w:val="affff5"/>
            <w:noProof/>
            <w14:scene3d>
              <w14:camera w14:prst="orthographicFront"/>
              <w14:lightRig w14:rig="threePt" w14:dir="t">
                <w14:rot w14:lat="0" w14:lon="0" w14:rev="0"/>
              </w14:lightRig>
            </w14:scene3d>
          </w:rPr>
          <w:t>4.1.4</w:t>
        </w:r>
        <w:r w:rsidR="00C43CA5">
          <w:rPr>
            <w:rFonts w:asciiTheme="minorHAnsi" w:eastAsiaTheme="minorEastAsia" w:hAnsiTheme="minorHAnsi" w:cstheme="minorBidi"/>
            <w:iCs w:val="0"/>
            <w:noProof/>
            <w:kern w:val="2"/>
            <w:sz w:val="21"/>
            <w:szCs w:val="22"/>
          </w:rPr>
          <w:tab/>
        </w:r>
        <w:r w:rsidR="00C43CA5" w:rsidRPr="00532C73">
          <w:rPr>
            <w:rStyle w:val="affff5"/>
            <w:noProof/>
          </w:rPr>
          <w:t>请求入口</w:t>
        </w:r>
        <w:r w:rsidR="00C43CA5">
          <w:rPr>
            <w:noProof/>
          </w:rPr>
          <w:tab/>
        </w:r>
        <w:r w:rsidR="00C43CA5">
          <w:rPr>
            <w:noProof/>
          </w:rPr>
          <w:fldChar w:fldCharType="begin"/>
        </w:r>
        <w:r w:rsidR="00C43CA5">
          <w:rPr>
            <w:noProof/>
          </w:rPr>
          <w:instrText xml:space="preserve"> PAGEREF _Toc116491893 \h </w:instrText>
        </w:r>
        <w:r w:rsidR="00C43CA5">
          <w:rPr>
            <w:noProof/>
          </w:rPr>
        </w:r>
        <w:r w:rsidR="00C43CA5">
          <w:rPr>
            <w:noProof/>
          </w:rPr>
          <w:fldChar w:fldCharType="separate"/>
        </w:r>
        <w:r w:rsidR="00C43CA5">
          <w:rPr>
            <w:noProof/>
          </w:rPr>
          <w:t>15</w:t>
        </w:r>
        <w:r w:rsidR="00C43CA5">
          <w:rPr>
            <w:noProof/>
          </w:rPr>
          <w:fldChar w:fldCharType="end"/>
        </w:r>
      </w:hyperlink>
    </w:p>
    <w:p w14:paraId="1CE96FE3" w14:textId="76309BBB" w:rsidR="00C43CA5" w:rsidRDefault="00743974">
      <w:pPr>
        <w:pStyle w:val="37"/>
        <w:rPr>
          <w:rFonts w:asciiTheme="minorHAnsi" w:eastAsiaTheme="minorEastAsia" w:hAnsiTheme="minorHAnsi" w:cstheme="minorBidi"/>
          <w:iCs w:val="0"/>
          <w:noProof/>
          <w:kern w:val="2"/>
          <w:sz w:val="21"/>
          <w:szCs w:val="22"/>
        </w:rPr>
      </w:pPr>
      <w:hyperlink w:anchor="_Toc116491894" w:history="1">
        <w:r w:rsidR="00C43CA5" w:rsidRPr="00532C73">
          <w:rPr>
            <w:rStyle w:val="affff5"/>
            <w:noProof/>
            <w14:scene3d>
              <w14:camera w14:prst="orthographicFront"/>
              <w14:lightRig w14:rig="threePt" w14:dir="t">
                <w14:rot w14:lat="0" w14:lon="0" w14:rev="0"/>
              </w14:lightRig>
            </w14:scene3d>
          </w:rPr>
          <w:t>4.1.5</w:t>
        </w:r>
        <w:r w:rsidR="00C43CA5">
          <w:rPr>
            <w:rFonts w:asciiTheme="minorHAnsi" w:eastAsiaTheme="minorEastAsia" w:hAnsiTheme="minorHAnsi" w:cstheme="minorBidi"/>
            <w:iCs w:val="0"/>
            <w:noProof/>
            <w:kern w:val="2"/>
            <w:sz w:val="21"/>
            <w:szCs w:val="22"/>
          </w:rPr>
          <w:tab/>
        </w:r>
        <w:r w:rsidR="00C43CA5" w:rsidRPr="00532C73">
          <w:rPr>
            <w:rStyle w:val="affff5"/>
            <w:noProof/>
          </w:rPr>
          <w:t>报文结构</w:t>
        </w:r>
        <w:r w:rsidR="00C43CA5">
          <w:rPr>
            <w:noProof/>
          </w:rPr>
          <w:tab/>
        </w:r>
        <w:r w:rsidR="00C43CA5">
          <w:rPr>
            <w:noProof/>
          </w:rPr>
          <w:fldChar w:fldCharType="begin"/>
        </w:r>
        <w:r w:rsidR="00C43CA5">
          <w:rPr>
            <w:noProof/>
          </w:rPr>
          <w:instrText xml:space="preserve"> PAGEREF _Toc116491894 \h </w:instrText>
        </w:r>
        <w:r w:rsidR="00C43CA5">
          <w:rPr>
            <w:noProof/>
          </w:rPr>
        </w:r>
        <w:r w:rsidR="00C43CA5">
          <w:rPr>
            <w:noProof/>
          </w:rPr>
          <w:fldChar w:fldCharType="separate"/>
        </w:r>
        <w:r w:rsidR="00C43CA5">
          <w:rPr>
            <w:noProof/>
          </w:rPr>
          <w:t>15</w:t>
        </w:r>
        <w:r w:rsidR="00C43CA5">
          <w:rPr>
            <w:noProof/>
          </w:rPr>
          <w:fldChar w:fldCharType="end"/>
        </w:r>
      </w:hyperlink>
    </w:p>
    <w:p w14:paraId="4276071F" w14:textId="5B0AABB2"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95" w:history="1">
        <w:r w:rsidR="00C43CA5" w:rsidRPr="00532C73">
          <w:rPr>
            <w:rStyle w:val="affff5"/>
            <w:noProof/>
          </w:rPr>
          <w:t>4.2</w:t>
        </w:r>
        <w:r w:rsidR="00C43CA5">
          <w:rPr>
            <w:rFonts w:asciiTheme="minorHAnsi" w:eastAsiaTheme="minorEastAsia" w:hAnsiTheme="minorHAnsi" w:cstheme="minorBidi"/>
            <w:smallCaps w:val="0"/>
            <w:noProof/>
            <w:kern w:val="2"/>
            <w:sz w:val="21"/>
            <w:szCs w:val="22"/>
          </w:rPr>
          <w:tab/>
        </w:r>
        <w:r w:rsidR="00C43CA5" w:rsidRPr="00532C73">
          <w:rPr>
            <w:rStyle w:val="affff5"/>
            <w:noProof/>
          </w:rPr>
          <w:t>密服系统SDK方式接入</w:t>
        </w:r>
        <w:r w:rsidR="00C43CA5">
          <w:rPr>
            <w:noProof/>
          </w:rPr>
          <w:tab/>
        </w:r>
        <w:r w:rsidR="00C43CA5">
          <w:rPr>
            <w:noProof/>
          </w:rPr>
          <w:fldChar w:fldCharType="begin"/>
        </w:r>
        <w:r w:rsidR="00C43CA5">
          <w:rPr>
            <w:noProof/>
          </w:rPr>
          <w:instrText xml:space="preserve"> PAGEREF _Toc116491895 \h </w:instrText>
        </w:r>
        <w:r w:rsidR="00C43CA5">
          <w:rPr>
            <w:noProof/>
          </w:rPr>
        </w:r>
        <w:r w:rsidR="00C43CA5">
          <w:rPr>
            <w:noProof/>
          </w:rPr>
          <w:fldChar w:fldCharType="separate"/>
        </w:r>
        <w:r w:rsidR="00C43CA5">
          <w:rPr>
            <w:noProof/>
          </w:rPr>
          <w:t>17</w:t>
        </w:r>
        <w:r w:rsidR="00C43CA5">
          <w:rPr>
            <w:noProof/>
          </w:rPr>
          <w:fldChar w:fldCharType="end"/>
        </w:r>
      </w:hyperlink>
    </w:p>
    <w:p w14:paraId="44FBF7D1" w14:textId="175BE792" w:rsidR="00C43CA5" w:rsidRDefault="00743974">
      <w:pPr>
        <w:pStyle w:val="37"/>
        <w:rPr>
          <w:rFonts w:asciiTheme="minorHAnsi" w:eastAsiaTheme="minorEastAsia" w:hAnsiTheme="minorHAnsi" w:cstheme="minorBidi"/>
          <w:iCs w:val="0"/>
          <w:noProof/>
          <w:kern w:val="2"/>
          <w:sz w:val="21"/>
          <w:szCs w:val="22"/>
        </w:rPr>
      </w:pPr>
      <w:hyperlink w:anchor="_Toc116491896" w:history="1">
        <w:r w:rsidR="00C43CA5" w:rsidRPr="00532C73">
          <w:rPr>
            <w:rStyle w:val="affff5"/>
            <w:noProof/>
            <w14:scene3d>
              <w14:camera w14:prst="orthographicFront"/>
              <w14:lightRig w14:rig="threePt" w14:dir="t">
                <w14:rot w14:lat="0" w14:lon="0" w14:rev="0"/>
              </w14:lightRig>
            </w14:scene3d>
          </w:rPr>
          <w:t>4.2.1</w:t>
        </w:r>
        <w:r w:rsidR="00C43CA5">
          <w:rPr>
            <w:rFonts w:asciiTheme="minorHAnsi" w:eastAsiaTheme="minorEastAsia" w:hAnsiTheme="minorHAnsi" w:cstheme="minorBidi"/>
            <w:iCs w:val="0"/>
            <w:noProof/>
            <w:kern w:val="2"/>
            <w:sz w:val="21"/>
            <w:szCs w:val="22"/>
          </w:rPr>
          <w:tab/>
        </w:r>
        <w:r w:rsidR="00C43CA5" w:rsidRPr="00532C73">
          <w:rPr>
            <w:rStyle w:val="affff5"/>
            <w:noProof/>
          </w:rPr>
          <w:t>SDK-springboot方式接入配置</w:t>
        </w:r>
        <w:r w:rsidR="00C43CA5">
          <w:rPr>
            <w:noProof/>
          </w:rPr>
          <w:tab/>
        </w:r>
        <w:r w:rsidR="00C43CA5">
          <w:rPr>
            <w:noProof/>
          </w:rPr>
          <w:fldChar w:fldCharType="begin"/>
        </w:r>
        <w:r w:rsidR="00C43CA5">
          <w:rPr>
            <w:noProof/>
          </w:rPr>
          <w:instrText xml:space="preserve"> PAGEREF _Toc116491896 \h </w:instrText>
        </w:r>
        <w:r w:rsidR="00C43CA5">
          <w:rPr>
            <w:noProof/>
          </w:rPr>
        </w:r>
        <w:r w:rsidR="00C43CA5">
          <w:rPr>
            <w:noProof/>
          </w:rPr>
          <w:fldChar w:fldCharType="separate"/>
        </w:r>
        <w:r w:rsidR="00C43CA5">
          <w:rPr>
            <w:noProof/>
          </w:rPr>
          <w:t>17</w:t>
        </w:r>
        <w:r w:rsidR="00C43CA5">
          <w:rPr>
            <w:noProof/>
          </w:rPr>
          <w:fldChar w:fldCharType="end"/>
        </w:r>
      </w:hyperlink>
    </w:p>
    <w:p w14:paraId="115EF8AD" w14:textId="2B7286B3" w:rsidR="00C43CA5" w:rsidRDefault="00743974">
      <w:pPr>
        <w:pStyle w:val="37"/>
        <w:rPr>
          <w:rFonts w:asciiTheme="minorHAnsi" w:eastAsiaTheme="minorEastAsia" w:hAnsiTheme="minorHAnsi" w:cstheme="minorBidi"/>
          <w:iCs w:val="0"/>
          <w:noProof/>
          <w:kern w:val="2"/>
          <w:sz w:val="21"/>
          <w:szCs w:val="22"/>
        </w:rPr>
      </w:pPr>
      <w:hyperlink w:anchor="_Toc116491897" w:history="1">
        <w:r w:rsidR="00C43CA5" w:rsidRPr="00532C73">
          <w:rPr>
            <w:rStyle w:val="affff5"/>
            <w:noProof/>
            <w14:scene3d>
              <w14:camera w14:prst="orthographicFront"/>
              <w14:lightRig w14:rig="threePt" w14:dir="t">
                <w14:rot w14:lat="0" w14:lon="0" w14:rev="0"/>
              </w14:lightRig>
            </w14:scene3d>
          </w:rPr>
          <w:t>4.2.2</w:t>
        </w:r>
        <w:r w:rsidR="00C43CA5">
          <w:rPr>
            <w:rFonts w:asciiTheme="minorHAnsi" w:eastAsiaTheme="minorEastAsia" w:hAnsiTheme="minorHAnsi" w:cstheme="minorBidi"/>
            <w:iCs w:val="0"/>
            <w:noProof/>
            <w:kern w:val="2"/>
            <w:sz w:val="21"/>
            <w:szCs w:val="22"/>
          </w:rPr>
          <w:tab/>
        </w:r>
        <w:r w:rsidR="00C43CA5" w:rsidRPr="00532C73">
          <w:rPr>
            <w:rStyle w:val="affff5"/>
            <w:noProof/>
          </w:rPr>
          <w:t>通用集成方式</w:t>
        </w:r>
        <w:r w:rsidR="00C43CA5">
          <w:rPr>
            <w:noProof/>
          </w:rPr>
          <w:tab/>
        </w:r>
        <w:r w:rsidR="00C43CA5">
          <w:rPr>
            <w:noProof/>
          </w:rPr>
          <w:fldChar w:fldCharType="begin"/>
        </w:r>
        <w:r w:rsidR="00C43CA5">
          <w:rPr>
            <w:noProof/>
          </w:rPr>
          <w:instrText xml:space="preserve"> PAGEREF _Toc116491897 \h </w:instrText>
        </w:r>
        <w:r w:rsidR="00C43CA5">
          <w:rPr>
            <w:noProof/>
          </w:rPr>
        </w:r>
        <w:r w:rsidR="00C43CA5">
          <w:rPr>
            <w:noProof/>
          </w:rPr>
          <w:fldChar w:fldCharType="separate"/>
        </w:r>
        <w:r w:rsidR="00C43CA5">
          <w:rPr>
            <w:noProof/>
          </w:rPr>
          <w:t>19</w:t>
        </w:r>
        <w:r w:rsidR="00C43CA5">
          <w:rPr>
            <w:noProof/>
          </w:rPr>
          <w:fldChar w:fldCharType="end"/>
        </w:r>
      </w:hyperlink>
    </w:p>
    <w:p w14:paraId="0376BFF8" w14:textId="448B207E"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1898" w:history="1">
        <w:r w:rsidR="00C43CA5" w:rsidRPr="00532C73">
          <w:rPr>
            <w:rStyle w:val="affff5"/>
            <w:noProof/>
          </w:rPr>
          <w:t>5</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Restful接口</w:t>
        </w:r>
        <w:r w:rsidR="00C43CA5">
          <w:rPr>
            <w:noProof/>
          </w:rPr>
          <w:tab/>
        </w:r>
        <w:r w:rsidR="00C43CA5">
          <w:rPr>
            <w:noProof/>
          </w:rPr>
          <w:fldChar w:fldCharType="begin"/>
        </w:r>
        <w:r w:rsidR="00C43CA5">
          <w:rPr>
            <w:noProof/>
          </w:rPr>
          <w:instrText xml:space="preserve"> PAGEREF _Toc116491898 \h </w:instrText>
        </w:r>
        <w:r w:rsidR="00C43CA5">
          <w:rPr>
            <w:noProof/>
          </w:rPr>
        </w:r>
        <w:r w:rsidR="00C43CA5">
          <w:rPr>
            <w:noProof/>
          </w:rPr>
          <w:fldChar w:fldCharType="separate"/>
        </w:r>
        <w:r w:rsidR="00C43CA5">
          <w:rPr>
            <w:noProof/>
          </w:rPr>
          <w:t>22</w:t>
        </w:r>
        <w:r w:rsidR="00C43CA5">
          <w:rPr>
            <w:noProof/>
          </w:rPr>
          <w:fldChar w:fldCharType="end"/>
        </w:r>
      </w:hyperlink>
    </w:p>
    <w:p w14:paraId="7DAF4CA1" w14:textId="5B039E1D"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899" w:history="1">
        <w:r w:rsidR="00C43CA5" w:rsidRPr="00532C73">
          <w:rPr>
            <w:rStyle w:val="affff5"/>
            <w:noProof/>
          </w:rPr>
          <w:t>5.1</w:t>
        </w:r>
        <w:r w:rsidR="00C43CA5">
          <w:rPr>
            <w:rFonts w:asciiTheme="minorHAnsi" w:eastAsiaTheme="minorEastAsia" w:hAnsiTheme="minorHAnsi" w:cstheme="minorBidi"/>
            <w:smallCaps w:val="0"/>
            <w:noProof/>
            <w:kern w:val="2"/>
            <w:sz w:val="21"/>
            <w:szCs w:val="22"/>
          </w:rPr>
          <w:tab/>
        </w:r>
        <w:r w:rsidR="00C43CA5" w:rsidRPr="00532C73">
          <w:rPr>
            <w:rStyle w:val="affff5"/>
            <w:noProof/>
          </w:rPr>
          <w:t>RAW签名(P1)接口</w:t>
        </w:r>
        <w:r w:rsidR="00C43CA5">
          <w:rPr>
            <w:noProof/>
          </w:rPr>
          <w:tab/>
        </w:r>
        <w:r w:rsidR="00C43CA5">
          <w:rPr>
            <w:noProof/>
          </w:rPr>
          <w:fldChar w:fldCharType="begin"/>
        </w:r>
        <w:r w:rsidR="00C43CA5">
          <w:rPr>
            <w:noProof/>
          </w:rPr>
          <w:instrText xml:space="preserve"> PAGEREF _Toc116491899 \h </w:instrText>
        </w:r>
        <w:r w:rsidR="00C43CA5">
          <w:rPr>
            <w:noProof/>
          </w:rPr>
        </w:r>
        <w:r w:rsidR="00C43CA5">
          <w:rPr>
            <w:noProof/>
          </w:rPr>
          <w:fldChar w:fldCharType="separate"/>
        </w:r>
        <w:r w:rsidR="00C43CA5">
          <w:rPr>
            <w:noProof/>
          </w:rPr>
          <w:t>22</w:t>
        </w:r>
        <w:r w:rsidR="00C43CA5">
          <w:rPr>
            <w:noProof/>
          </w:rPr>
          <w:fldChar w:fldCharType="end"/>
        </w:r>
      </w:hyperlink>
    </w:p>
    <w:p w14:paraId="491BBDE4" w14:textId="10996C53" w:rsidR="00C43CA5" w:rsidRDefault="00743974">
      <w:pPr>
        <w:pStyle w:val="37"/>
        <w:rPr>
          <w:rFonts w:asciiTheme="minorHAnsi" w:eastAsiaTheme="minorEastAsia" w:hAnsiTheme="minorHAnsi" w:cstheme="minorBidi"/>
          <w:iCs w:val="0"/>
          <w:noProof/>
          <w:kern w:val="2"/>
          <w:sz w:val="21"/>
          <w:szCs w:val="22"/>
        </w:rPr>
      </w:pPr>
      <w:hyperlink w:anchor="_Toc116491900" w:history="1">
        <w:r w:rsidR="00C43CA5" w:rsidRPr="00532C73">
          <w:rPr>
            <w:rStyle w:val="affff5"/>
            <w:noProof/>
            <w14:scene3d>
              <w14:camera w14:prst="orthographicFront"/>
              <w14:lightRig w14:rig="threePt" w14:dir="t">
                <w14:rot w14:lat="0" w14:lon="0" w14:rev="0"/>
              </w14:lightRig>
            </w14:scene3d>
          </w:rPr>
          <w:t>5.1.1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_Toc116491900 \h </w:instrText>
        </w:r>
        <w:r w:rsidR="00C43CA5">
          <w:rPr>
            <w:noProof/>
          </w:rPr>
        </w:r>
        <w:r w:rsidR="00C43CA5">
          <w:rPr>
            <w:noProof/>
          </w:rPr>
          <w:fldChar w:fldCharType="separate"/>
        </w:r>
        <w:r w:rsidR="00C43CA5">
          <w:rPr>
            <w:noProof/>
          </w:rPr>
          <w:t>22</w:t>
        </w:r>
        <w:r w:rsidR="00C43CA5">
          <w:rPr>
            <w:noProof/>
          </w:rPr>
          <w:fldChar w:fldCharType="end"/>
        </w:r>
      </w:hyperlink>
    </w:p>
    <w:p w14:paraId="4850A1FA" w14:textId="26BC49C8" w:rsidR="00C43CA5" w:rsidRDefault="00743974">
      <w:pPr>
        <w:pStyle w:val="37"/>
        <w:rPr>
          <w:rFonts w:asciiTheme="minorHAnsi" w:eastAsiaTheme="minorEastAsia" w:hAnsiTheme="minorHAnsi" w:cstheme="minorBidi"/>
          <w:iCs w:val="0"/>
          <w:noProof/>
          <w:kern w:val="2"/>
          <w:sz w:val="21"/>
          <w:szCs w:val="22"/>
        </w:rPr>
      </w:pPr>
      <w:hyperlink w:anchor="_Toc116491901" w:history="1">
        <w:r w:rsidR="00C43CA5" w:rsidRPr="00532C73">
          <w:rPr>
            <w:rStyle w:val="affff5"/>
            <w:noProof/>
            <w14:scene3d>
              <w14:camera w14:prst="orthographicFront"/>
              <w14:lightRig w14:rig="threePt" w14:dir="t">
                <w14:rot w14:lat="0" w14:lon="0" w14:rev="0"/>
              </w14:lightRig>
            </w14:scene3d>
          </w:rPr>
          <w:t>5.1.2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_Toc116491901 \h </w:instrText>
        </w:r>
        <w:r w:rsidR="00C43CA5">
          <w:rPr>
            <w:noProof/>
          </w:rPr>
        </w:r>
        <w:r w:rsidR="00C43CA5">
          <w:rPr>
            <w:noProof/>
          </w:rPr>
          <w:fldChar w:fldCharType="separate"/>
        </w:r>
        <w:r w:rsidR="00C43CA5">
          <w:rPr>
            <w:noProof/>
          </w:rPr>
          <w:t>22</w:t>
        </w:r>
        <w:r w:rsidR="00C43CA5">
          <w:rPr>
            <w:noProof/>
          </w:rPr>
          <w:fldChar w:fldCharType="end"/>
        </w:r>
      </w:hyperlink>
    </w:p>
    <w:p w14:paraId="5862DEF7" w14:textId="7BCA73AE" w:rsidR="00C43CA5" w:rsidRDefault="00743974">
      <w:pPr>
        <w:pStyle w:val="37"/>
        <w:rPr>
          <w:rFonts w:asciiTheme="minorHAnsi" w:eastAsiaTheme="minorEastAsia" w:hAnsiTheme="minorHAnsi" w:cstheme="minorBidi"/>
          <w:iCs w:val="0"/>
          <w:noProof/>
          <w:kern w:val="2"/>
          <w:sz w:val="21"/>
          <w:szCs w:val="22"/>
        </w:rPr>
      </w:pPr>
      <w:hyperlink w:anchor="_Toc116491902" w:history="1">
        <w:r w:rsidR="00C43CA5" w:rsidRPr="00532C73">
          <w:rPr>
            <w:rStyle w:val="affff5"/>
            <w:noProof/>
            <w14:scene3d>
              <w14:camera w14:prst="orthographicFront"/>
              <w14:lightRig w14:rig="threePt" w14:dir="t">
                <w14:rot w14:lat="0" w14:lon="0" w14:rev="0"/>
              </w14:lightRig>
            </w14:scene3d>
          </w:rPr>
          <w:t>5.1.3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_Toc116491902 \h </w:instrText>
        </w:r>
        <w:r w:rsidR="00C43CA5">
          <w:rPr>
            <w:noProof/>
          </w:rPr>
        </w:r>
        <w:r w:rsidR="00C43CA5">
          <w:rPr>
            <w:noProof/>
          </w:rPr>
          <w:fldChar w:fldCharType="separate"/>
        </w:r>
        <w:r w:rsidR="00C43CA5">
          <w:rPr>
            <w:noProof/>
          </w:rPr>
          <w:t>23</w:t>
        </w:r>
        <w:r w:rsidR="00C43CA5">
          <w:rPr>
            <w:noProof/>
          </w:rPr>
          <w:fldChar w:fldCharType="end"/>
        </w:r>
      </w:hyperlink>
    </w:p>
    <w:p w14:paraId="6410A031" w14:textId="06417779" w:rsidR="00C43CA5" w:rsidRDefault="00743974">
      <w:pPr>
        <w:pStyle w:val="37"/>
        <w:rPr>
          <w:rFonts w:asciiTheme="minorHAnsi" w:eastAsiaTheme="minorEastAsia" w:hAnsiTheme="minorHAnsi" w:cstheme="minorBidi"/>
          <w:iCs w:val="0"/>
          <w:noProof/>
          <w:kern w:val="2"/>
          <w:sz w:val="21"/>
          <w:szCs w:val="22"/>
        </w:rPr>
      </w:pPr>
      <w:hyperlink w:anchor="_Toc116491903" w:history="1">
        <w:r w:rsidR="00C43CA5" w:rsidRPr="00532C73">
          <w:rPr>
            <w:rStyle w:val="affff5"/>
            <w:noProof/>
            <w14:scene3d>
              <w14:camera w14:prst="orthographicFront"/>
              <w14:lightRig w14:rig="threePt" w14:dir="t">
                <w14:rot w14:lat="0" w14:lon="0" w14:rev="0"/>
              </w14:lightRig>
            </w14:scene3d>
          </w:rPr>
          <w:t>5.1.4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_Toc116491903 \h </w:instrText>
        </w:r>
        <w:r w:rsidR="00C43CA5">
          <w:rPr>
            <w:noProof/>
          </w:rPr>
        </w:r>
        <w:r w:rsidR="00C43CA5">
          <w:rPr>
            <w:noProof/>
          </w:rPr>
          <w:fldChar w:fldCharType="separate"/>
        </w:r>
        <w:r w:rsidR="00C43CA5">
          <w:rPr>
            <w:noProof/>
          </w:rPr>
          <w:t>23</w:t>
        </w:r>
        <w:r w:rsidR="00C43CA5">
          <w:rPr>
            <w:noProof/>
          </w:rPr>
          <w:fldChar w:fldCharType="end"/>
        </w:r>
      </w:hyperlink>
    </w:p>
    <w:p w14:paraId="6CDE584E" w14:textId="293F4268" w:rsidR="00C43CA5" w:rsidRDefault="00743974">
      <w:pPr>
        <w:pStyle w:val="37"/>
        <w:rPr>
          <w:rFonts w:asciiTheme="minorHAnsi" w:eastAsiaTheme="minorEastAsia" w:hAnsiTheme="minorHAnsi" w:cstheme="minorBidi"/>
          <w:iCs w:val="0"/>
          <w:noProof/>
          <w:kern w:val="2"/>
          <w:sz w:val="21"/>
          <w:szCs w:val="22"/>
        </w:rPr>
      </w:pPr>
      <w:hyperlink w:anchor="_Toc116491914" w:history="1">
        <w:r w:rsidR="00C43CA5" w:rsidRPr="00532C73">
          <w:rPr>
            <w:rStyle w:val="affff5"/>
            <w:noProof/>
            <w14:scene3d>
              <w14:camera w14:prst="orthographicFront"/>
              <w14:lightRig w14:rig="threePt" w14:dir="t">
                <w14:rot w14:lat="0" w14:lon="0" w14:rev="0"/>
              </w14:lightRig>
            </w14:scene3d>
          </w:rPr>
          <w:t>5.1.5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_Toc116491914 \h </w:instrText>
        </w:r>
        <w:r w:rsidR="00C43CA5">
          <w:rPr>
            <w:noProof/>
          </w:rPr>
        </w:r>
        <w:r w:rsidR="00C43CA5">
          <w:rPr>
            <w:noProof/>
          </w:rPr>
          <w:fldChar w:fldCharType="separate"/>
        </w:r>
        <w:r w:rsidR="00C43CA5">
          <w:rPr>
            <w:noProof/>
          </w:rPr>
          <w:t>23</w:t>
        </w:r>
        <w:r w:rsidR="00C43CA5">
          <w:rPr>
            <w:noProof/>
          </w:rPr>
          <w:fldChar w:fldCharType="end"/>
        </w:r>
      </w:hyperlink>
    </w:p>
    <w:p w14:paraId="28EEA6BE" w14:textId="46822088"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15" w:history="1">
        <w:r w:rsidR="00C43CA5" w:rsidRPr="00532C73">
          <w:rPr>
            <w:rStyle w:val="affff5"/>
            <w:noProof/>
          </w:rPr>
          <w:t>5.2</w:t>
        </w:r>
        <w:r w:rsidR="00C43CA5">
          <w:rPr>
            <w:rFonts w:asciiTheme="minorHAnsi" w:eastAsiaTheme="minorEastAsia" w:hAnsiTheme="minorHAnsi" w:cstheme="minorBidi"/>
            <w:smallCaps w:val="0"/>
            <w:noProof/>
            <w:kern w:val="2"/>
            <w:sz w:val="21"/>
            <w:szCs w:val="22"/>
          </w:rPr>
          <w:tab/>
        </w:r>
        <w:r w:rsidR="00C43CA5" w:rsidRPr="00532C73">
          <w:rPr>
            <w:rStyle w:val="affff5"/>
            <w:noProof/>
          </w:rPr>
          <w:t>RAW验签(P1)接口</w:t>
        </w:r>
        <w:r w:rsidR="00C43CA5">
          <w:rPr>
            <w:noProof/>
          </w:rPr>
          <w:tab/>
        </w:r>
        <w:r w:rsidR="00C43CA5">
          <w:rPr>
            <w:noProof/>
          </w:rPr>
          <w:fldChar w:fldCharType="begin"/>
        </w:r>
        <w:r w:rsidR="00C43CA5">
          <w:rPr>
            <w:noProof/>
          </w:rPr>
          <w:instrText xml:space="preserve"> PAGEREF _Toc116491915 \h </w:instrText>
        </w:r>
        <w:r w:rsidR="00C43CA5">
          <w:rPr>
            <w:noProof/>
          </w:rPr>
        </w:r>
        <w:r w:rsidR="00C43CA5">
          <w:rPr>
            <w:noProof/>
          </w:rPr>
          <w:fldChar w:fldCharType="separate"/>
        </w:r>
        <w:r w:rsidR="00C43CA5">
          <w:rPr>
            <w:noProof/>
          </w:rPr>
          <w:t>24</w:t>
        </w:r>
        <w:r w:rsidR="00C43CA5">
          <w:rPr>
            <w:noProof/>
          </w:rPr>
          <w:fldChar w:fldCharType="end"/>
        </w:r>
      </w:hyperlink>
    </w:p>
    <w:p w14:paraId="667F8AFB" w14:textId="71C9B995" w:rsidR="00C43CA5" w:rsidRDefault="00743974">
      <w:pPr>
        <w:pStyle w:val="37"/>
        <w:rPr>
          <w:rFonts w:asciiTheme="minorHAnsi" w:eastAsiaTheme="minorEastAsia" w:hAnsiTheme="minorHAnsi" w:cstheme="minorBidi"/>
          <w:iCs w:val="0"/>
          <w:noProof/>
          <w:kern w:val="2"/>
          <w:sz w:val="21"/>
          <w:szCs w:val="22"/>
        </w:rPr>
      </w:pPr>
      <w:hyperlink w:anchor="_Toc116491916" w:history="1">
        <w:r w:rsidR="00C43CA5" w:rsidRPr="00532C73">
          <w:rPr>
            <w:rStyle w:val="affff5"/>
            <w:noProof/>
            <w14:scene3d>
              <w14:camera w14:prst="orthographicFront"/>
              <w14:lightRig w14:rig="threePt" w14:dir="t">
                <w14:rot w14:lat="0" w14:lon="0" w14:rev="0"/>
              </w14:lightRig>
            </w14:scene3d>
          </w:rPr>
          <w:t>5.2.1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_Toc116491916 \h </w:instrText>
        </w:r>
        <w:r w:rsidR="00C43CA5">
          <w:rPr>
            <w:noProof/>
          </w:rPr>
        </w:r>
        <w:r w:rsidR="00C43CA5">
          <w:rPr>
            <w:noProof/>
          </w:rPr>
          <w:fldChar w:fldCharType="separate"/>
        </w:r>
        <w:r w:rsidR="00C43CA5">
          <w:rPr>
            <w:noProof/>
          </w:rPr>
          <w:t>24</w:t>
        </w:r>
        <w:r w:rsidR="00C43CA5">
          <w:rPr>
            <w:noProof/>
          </w:rPr>
          <w:fldChar w:fldCharType="end"/>
        </w:r>
      </w:hyperlink>
    </w:p>
    <w:p w14:paraId="4603B5B8" w14:textId="28C69594" w:rsidR="00C43CA5" w:rsidRDefault="00743974">
      <w:pPr>
        <w:pStyle w:val="37"/>
        <w:rPr>
          <w:rFonts w:asciiTheme="minorHAnsi" w:eastAsiaTheme="minorEastAsia" w:hAnsiTheme="minorHAnsi" w:cstheme="minorBidi"/>
          <w:iCs w:val="0"/>
          <w:noProof/>
          <w:kern w:val="2"/>
          <w:sz w:val="21"/>
          <w:szCs w:val="22"/>
        </w:rPr>
      </w:pPr>
      <w:hyperlink w:anchor="_Toc116491917" w:history="1">
        <w:r w:rsidR="00C43CA5" w:rsidRPr="00532C73">
          <w:rPr>
            <w:rStyle w:val="affff5"/>
            <w:noProof/>
            <w14:scene3d>
              <w14:camera w14:prst="orthographicFront"/>
              <w14:lightRig w14:rig="threePt" w14:dir="t">
                <w14:rot w14:lat="0" w14:lon="0" w14:rev="0"/>
              </w14:lightRig>
            </w14:scene3d>
          </w:rPr>
          <w:t>5.2.2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_Toc116491917 \h </w:instrText>
        </w:r>
        <w:r w:rsidR="00C43CA5">
          <w:rPr>
            <w:noProof/>
          </w:rPr>
        </w:r>
        <w:r w:rsidR="00C43CA5">
          <w:rPr>
            <w:noProof/>
          </w:rPr>
          <w:fldChar w:fldCharType="separate"/>
        </w:r>
        <w:r w:rsidR="00C43CA5">
          <w:rPr>
            <w:noProof/>
          </w:rPr>
          <w:t>24</w:t>
        </w:r>
        <w:r w:rsidR="00C43CA5">
          <w:rPr>
            <w:noProof/>
          </w:rPr>
          <w:fldChar w:fldCharType="end"/>
        </w:r>
      </w:hyperlink>
    </w:p>
    <w:p w14:paraId="175F3B53" w14:textId="6640CE62" w:rsidR="00C43CA5" w:rsidRDefault="00743974">
      <w:pPr>
        <w:pStyle w:val="37"/>
        <w:rPr>
          <w:rFonts w:asciiTheme="minorHAnsi" w:eastAsiaTheme="minorEastAsia" w:hAnsiTheme="minorHAnsi" w:cstheme="minorBidi"/>
          <w:iCs w:val="0"/>
          <w:noProof/>
          <w:kern w:val="2"/>
          <w:sz w:val="21"/>
          <w:szCs w:val="22"/>
        </w:rPr>
      </w:pPr>
      <w:hyperlink w:anchor="_Toc116491918" w:history="1">
        <w:r w:rsidR="00C43CA5" w:rsidRPr="00532C73">
          <w:rPr>
            <w:rStyle w:val="affff5"/>
            <w:noProof/>
            <w14:scene3d>
              <w14:camera w14:prst="orthographicFront"/>
              <w14:lightRig w14:rig="threePt" w14:dir="t">
                <w14:rot w14:lat="0" w14:lon="0" w14:rev="0"/>
              </w14:lightRig>
            </w14:scene3d>
          </w:rPr>
          <w:t>5.2.3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_Toc116491918 \h </w:instrText>
        </w:r>
        <w:r w:rsidR="00C43CA5">
          <w:rPr>
            <w:noProof/>
          </w:rPr>
        </w:r>
        <w:r w:rsidR="00C43CA5">
          <w:rPr>
            <w:noProof/>
          </w:rPr>
          <w:fldChar w:fldCharType="separate"/>
        </w:r>
        <w:r w:rsidR="00C43CA5">
          <w:rPr>
            <w:noProof/>
          </w:rPr>
          <w:t>24</w:t>
        </w:r>
        <w:r w:rsidR="00C43CA5">
          <w:rPr>
            <w:noProof/>
          </w:rPr>
          <w:fldChar w:fldCharType="end"/>
        </w:r>
      </w:hyperlink>
    </w:p>
    <w:p w14:paraId="3B738CB6" w14:textId="6F93F40F" w:rsidR="00C43CA5" w:rsidRDefault="00743974">
      <w:pPr>
        <w:pStyle w:val="37"/>
        <w:rPr>
          <w:rFonts w:asciiTheme="minorHAnsi" w:eastAsiaTheme="minorEastAsia" w:hAnsiTheme="minorHAnsi" w:cstheme="minorBidi"/>
          <w:iCs w:val="0"/>
          <w:noProof/>
          <w:kern w:val="2"/>
          <w:sz w:val="21"/>
          <w:szCs w:val="22"/>
        </w:rPr>
      </w:pPr>
      <w:hyperlink w:anchor="_Toc116491919" w:history="1">
        <w:r w:rsidR="00C43CA5" w:rsidRPr="00532C73">
          <w:rPr>
            <w:rStyle w:val="affff5"/>
            <w:noProof/>
            <w14:scene3d>
              <w14:camera w14:prst="orthographicFront"/>
              <w14:lightRig w14:rig="threePt" w14:dir="t">
                <w14:rot w14:lat="0" w14:lon="0" w14:rev="0"/>
              </w14:lightRig>
            </w14:scene3d>
          </w:rPr>
          <w:t>5.2.4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_Toc116491919 \h </w:instrText>
        </w:r>
        <w:r w:rsidR="00C43CA5">
          <w:rPr>
            <w:noProof/>
          </w:rPr>
        </w:r>
        <w:r w:rsidR="00C43CA5">
          <w:rPr>
            <w:noProof/>
          </w:rPr>
          <w:fldChar w:fldCharType="separate"/>
        </w:r>
        <w:r w:rsidR="00C43CA5">
          <w:rPr>
            <w:noProof/>
          </w:rPr>
          <w:t>25</w:t>
        </w:r>
        <w:r w:rsidR="00C43CA5">
          <w:rPr>
            <w:noProof/>
          </w:rPr>
          <w:fldChar w:fldCharType="end"/>
        </w:r>
      </w:hyperlink>
    </w:p>
    <w:p w14:paraId="5AE9E660" w14:textId="20104301" w:rsidR="00C43CA5" w:rsidRDefault="00743974">
      <w:pPr>
        <w:pStyle w:val="37"/>
        <w:rPr>
          <w:rFonts w:asciiTheme="minorHAnsi" w:eastAsiaTheme="minorEastAsia" w:hAnsiTheme="minorHAnsi" w:cstheme="minorBidi"/>
          <w:iCs w:val="0"/>
          <w:noProof/>
          <w:kern w:val="2"/>
          <w:sz w:val="21"/>
          <w:szCs w:val="22"/>
        </w:rPr>
      </w:pPr>
      <w:hyperlink w:anchor="_Toc116491920" w:history="1">
        <w:r w:rsidR="00C43CA5" w:rsidRPr="00532C73">
          <w:rPr>
            <w:rStyle w:val="affff5"/>
            <w:noProof/>
            <w14:scene3d>
              <w14:camera w14:prst="orthographicFront"/>
              <w14:lightRig w14:rig="threePt" w14:dir="t">
                <w14:rot w14:lat="0" w14:lon="0" w14:rev="0"/>
              </w14:lightRig>
            </w14:scene3d>
          </w:rPr>
          <w:t>5.2.5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_Toc116491920 \h </w:instrText>
        </w:r>
        <w:r w:rsidR="00C43CA5">
          <w:rPr>
            <w:noProof/>
          </w:rPr>
        </w:r>
        <w:r w:rsidR="00C43CA5">
          <w:rPr>
            <w:noProof/>
          </w:rPr>
          <w:fldChar w:fldCharType="separate"/>
        </w:r>
        <w:r w:rsidR="00C43CA5">
          <w:rPr>
            <w:noProof/>
          </w:rPr>
          <w:t>25</w:t>
        </w:r>
        <w:r w:rsidR="00C43CA5">
          <w:rPr>
            <w:noProof/>
          </w:rPr>
          <w:fldChar w:fldCharType="end"/>
        </w:r>
      </w:hyperlink>
    </w:p>
    <w:p w14:paraId="5A37DCEC" w14:textId="17F53A8F"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21" w:history="1">
        <w:r w:rsidR="00C43CA5" w:rsidRPr="00532C73">
          <w:rPr>
            <w:rStyle w:val="affff5"/>
            <w:noProof/>
          </w:rPr>
          <w:t>5.3</w:t>
        </w:r>
        <w:r w:rsidR="00C43CA5">
          <w:rPr>
            <w:rFonts w:asciiTheme="minorHAnsi" w:eastAsiaTheme="minorEastAsia" w:hAnsiTheme="minorHAnsi" w:cstheme="minorBidi"/>
            <w:smallCaps w:val="0"/>
            <w:noProof/>
            <w:kern w:val="2"/>
            <w:sz w:val="21"/>
            <w:szCs w:val="22"/>
          </w:rPr>
          <w:tab/>
        </w:r>
        <w:r w:rsidR="00C43CA5" w:rsidRPr="00532C73">
          <w:rPr>
            <w:rStyle w:val="affff5"/>
            <w:noProof/>
          </w:rPr>
          <w:t>摘要签名接口</w:t>
        </w:r>
        <w:r w:rsidR="00C43CA5">
          <w:rPr>
            <w:noProof/>
          </w:rPr>
          <w:tab/>
        </w:r>
        <w:r w:rsidR="00C43CA5">
          <w:rPr>
            <w:noProof/>
          </w:rPr>
          <w:fldChar w:fldCharType="begin"/>
        </w:r>
        <w:r w:rsidR="00C43CA5">
          <w:rPr>
            <w:noProof/>
          </w:rPr>
          <w:instrText xml:space="preserve"> PAGEREF _Toc116491921 \h </w:instrText>
        </w:r>
        <w:r w:rsidR="00C43CA5">
          <w:rPr>
            <w:noProof/>
          </w:rPr>
        </w:r>
        <w:r w:rsidR="00C43CA5">
          <w:rPr>
            <w:noProof/>
          </w:rPr>
          <w:fldChar w:fldCharType="separate"/>
        </w:r>
        <w:r w:rsidR="00C43CA5">
          <w:rPr>
            <w:noProof/>
          </w:rPr>
          <w:t>25</w:t>
        </w:r>
        <w:r w:rsidR="00C43CA5">
          <w:rPr>
            <w:noProof/>
          </w:rPr>
          <w:fldChar w:fldCharType="end"/>
        </w:r>
      </w:hyperlink>
    </w:p>
    <w:p w14:paraId="2C2320BA" w14:textId="6E77568A" w:rsidR="00C43CA5" w:rsidRDefault="00743974">
      <w:pPr>
        <w:pStyle w:val="37"/>
        <w:rPr>
          <w:rFonts w:asciiTheme="minorHAnsi" w:eastAsiaTheme="minorEastAsia" w:hAnsiTheme="minorHAnsi" w:cstheme="minorBidi"/>
          <w:iCs w:val="0"/>
          <w:noProof/>
          <w:kern w:val="2"/>
          <w:sz w:val="21"/>
          <w:szCs w:val="22"/>
        </w:rPr>
      </w:pPr>
      <w:hyperlink w:anchor="_Toc116491922" w:history="1">
        <w:r w:rsidR="00C43CA5" w:rsidRPr="00532C73">
          <w:rPr>
            <w:rStyle w:val="affff5"/>
            <w:noProof/>
            <w14:scene3d>
              <w14:camera w14:prst="orthographicFront"/>
              <w14:lightRig w14:rig="threePt" w14:dir="t">
                <w14:rot w14:lat="0" w14:lon="0" w14:rev="0"/>
              </w14:lightRig>
            </w14:scene3d>
          </w:rPr>
          <w:t>5.3.1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_Toc116491922 \h </w:instrText>
        </w:r>
        <w:r w:rsidR="00C43CA5">
          <w:rPr>
            <w:noProof/>
          </w:rPr>
        </w:r>
        <w:r w:rsidR="00C43CA5">
          <w:rPr>
            <w:noProof/>
          </w:rPr>
          <w:fldChar w:fldCharType="separate"/>
        </w:r>
        <w:r w:rsidR="00C43CA5">
          <w:rPr>
            <w:noProof/>
          </w:rPr>
          <w:t>25</w:t>
        </w:r>
        <w:r w:rsidR="00C43CA5">
          <w:rPr>
            <w:noProof/>
          </w:rPr>
          <w:fldChar w:fldCharType="end"/>
        </w:r>
      </w:hyperlink>
    </w:p>
    <w:p w14:paraId="5AAB54FD" w14:textId="5684C5A4" w:rsidR="00C43CA5" w:rsidRDefault="00743974">
      <w:pPr>
        <w:pStyle w:val="37"/>
        <w:rPr>
          <w:rFonts w:asciiTheme="minorHAnsi" w:eastAsiaTheme="minorEastAsia" w:hAnsiTheme="minorHAnsi" w:cstheme="minorBidi"/>
          <w:iCs w:val="0"/>
          <w:noProof/>
          <w:kern w:val="2"/>
          <w:sz w:val="21"/>
          <w:szCs w:val="22"/>
        </w:rPr>
      </w:pPr>
      <w:hyperlink w:anchor="_Toc116491923" w:history="1">
        <w:r w:rsidR="00C43CA5" w:rsidRPr="00532C73">
          <w:rPr>
            <w:rStyle w:val="affff5"/>
            <w:noProof/>
            <w14:scene3d>
              <w14:camera w14:prst="orthographicFront"/>
              <w14:lightRig w14:rig="threePt" w14:dir="t">
                <w14:rot w14:lat="0" w14:lon="0" w14:rev="0"/>
              </w14:lightRig>
            </w14:scene3d>
          </w:rPr>
          <w:t>5.3.2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_Toc116491923 \h </w:instrText>
        </w:r>
        <w:r w:rsidR="00C43CA5">
          <w:rPr>
            <w:noProof/>
          </w:rPr>
        </w:r>
        <w:r w:rsidR="00C43CA5">
          <w:rPr>
            <w:noProof/>
          </w:rPr>
          <w:fldChar w:fldCharType="separate"/>
        </w:r>
        <w:r w:rsidR="00C43CA5">
          <w:rPr>
            <w:noProof/>
          </w:rPr>
          <w:t>25</w:t>
        </w:r>
        <w:r w:rsidR="00C43CA5">
          <w:rPr>
            <w:noProof/>
          </w:rPr>
          <w:fldChar w:fldCharType="end"/>
        </w:r>
      </w:hyperlink>
    </w:p>
    <w:p w14:paraId="79E84A72" w14:textId="6777C08F" w:rsidR="00C43CA5" w:rsidRDefault="00743974">
      <w:pPr>
        <w:pStyle w:val="37"/>
        <w:rPr>
          <w:rFonts w:asciiTheme="minorHAnsi" w:eastAsiaTheme="minorEastAsia" w:hAnsiTheme="minorHAnsi" w:cstheme="minorBidi"/>
          <w:iCs w:val="0"/>
          <w:noProof/>
          <w:kern w:val="2"/>
          <w:sz w:val="21"/>
          <w:szCs w:val="22"/>
        </w:rPr>
      </w:pPr>
      <w:hyperlink w:anchor="_Toc116491924" w:history="1">
        <w:r w:rsidR="00C43CA5" w:rsidRPr="00532C73">
          <w:rPr>
            <w:rStyle w:val="affff5"/>
            <w:noProof/>
            <w14:scene3d>
              <w14:camera w14:prst="orthographicFront"/>
              <w14:lightRig w14:rig="threePt" w14:dir="t">
                <w14:rot w14:lat="0" w14:lon="0" w14:rev="0"/>
              </w14:lightRig>
            </w14:scene3d>
          </w:rPr>
          <w:t>5.3.3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_Toc116491924 \h </w:instrText>
        </w:r>
        <w:r w:rsidR="00C43CA5">
          <w:rPr>
            <w:noProof/>
          </w:rPr>
        </w:r>
        <w:r w:rsidR="00C43CA5">
          <w:rPr>
            <w:noProof/>
          </w:rPr>
          <w:fldChar w:fldCharType="separate"/>
        </w:r>
        <w:r w:rsidR="00C43CA5">
          <w:rPr>
            <w:noProof/>
          </w:rPr>
          <w:t>26</w:t>
        </w:r>
        <w:r w:rsidR="00C43CA5">
          <w:rPr>
            <w:noProof/>
          </w:rPr>
          <w:fldChar w:fldCharType="end"/>
        </w:r>
      </w:hyperlink>
    </w:p>
    <w:p w14:paraId="5F7CDDC4" w14:textId="7F542F6F" w:rsidR="00C43CA5" w:rsidRDefault="00743974">
      <w:pPr>
        <w:pStyle w:val="37"/>
        <w:rPr>
          <w:rFonts w:asciiTheme="minorHAnsi" w:eastAsiaTheme="minorEastAsia" w:hAnsiTheme="minorHAnsi" w:cstheme="minorBidi"/>
          <w:iCs w:val="0"/>
          <w:noProof/>
          <w:kern w:val="2"/>
          <w:sz w:val="21"/>
          <w:szCs w:val="22"/>
        </w:rPr>
      </w:pPr>
      <w:hyperlink w:anchor="_Toc116491925" w:history="1">
        <w:r w:rsidR="00C43CA5" w:rsidRPr="00532C73">
          <w:rPr>
            <w:rStyle w:val="affff5"/>
            <w:noProof/>
            <w14:scene3d>
              <w14:camera w14:prst="orthographicFront"/>
              <w14:lightRig w14:rig="threePt" w14:dir="t">
                <w14:rot w14:lat="0" w14:lon="0" w14:rev="0"/>
              </w14:lightRig>
            </w14:scene3d>
          </w:rPr>
          <w:t>5.3.4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_Toc116491925 \h </w:instrText>
        </w:r>
        <w:r w:rsidR="00C43CA5">
          <w:rPr>
            <w:noProof/>
          </w:rPr>
        </w:r>
        <w:r w:rsidR="00C43CA5">
          <w:rPr>
            <w:noProof/>
          </w:rPr>
          <w:fldChar w:fldCharType="separate"/>
        </w:r>
        <w:r w:rsidR="00C43CA5">
          <w:rPr>
            <w:noProof/>
          </w:rPr>
          <w:t>26</w:t>
        </w:r>
        <w:r w:rsidR="00C43CA5">
          <w:rPr>
            <w:noProof/>
          </w:rPr>
          <w:fldChar w:fldCharType="end"/>
        </w:r>
      </w:hyperlink>
    </w:p>
    <w:p w14:paraId="545486D6" w14:textId="4B634046" w:rsidR="00C43CA5" w:rsidRDefault="00743974">
      <w:pPr>
        <w:pStyle w:val="37"/>
        <w:rPr>
          <w:rFonts w:asciiTheme="minorHAnsi" w:eastAsiaTheme="minorEastAsia" w:hAnsiTheme="minorHAnsi" w:cstheme="minorBidi"/>
          <w:iCs w:val="0"/>
          <w:noProof/>
          <w:kern w:val="2"/>
          <w:sz w:val="21"/>
          <w:szCs w:val="22"/>
        </w:rPr>
      </w:pPr>
      <w:hyperlink w:anchor="_Toc116491926" w:history="1">
        <w:r w:rsidR="00C43CA5" w:rsidRPr="00532C73">
          <w:rPr>
            <w:rStyle w:val="affff5"/>
            <w:noProof/>
            <w14:scene3d>
              <w14:camera w14:prst="orthographicFront"/>
              <w14:lightRig w14:rig="threePt" w14:dir="t">
                <w14:rot w14:lat="0" w14:lon="0" w14:rev="0"/>
              </w14:lightRig>
            </w14:scene3d>
          </w:rPr>
          <w:t>5.3.5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_Toc116491926 \h </w:instrText>
        </w:r>
        <w:r w:rsidR="00C43CA5">
          <w:rPr>
            <w:noProof/>
          </w:rPr>
        </w:r>
        <w:r w:rsidR="00C43CA5">
          <w:rPr>
            <w:noProof/>
          </w:rPr>
          <w:fldChar w:fldCharType="separate"/>
        </w:r>
        <w:r w:rsidR="00C43CA5">
          <w:rPr>
            <w:noProof/>
          </w:rPr>
          <w:t>26</w:t>
        </w:r>
        <w:r w:rsidR="00C43CA5">
          <w:rPr>
            <w:noProof/>
          </w:rPr>
          <w:fldChar w:fldCharType="end"/>
        </w:r>
      </w:hyperlink>
    </w:p>
    <w:p w14:paraId="49C5A964" w14:textId="14E863EB"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27" w:history="1">
        <w:r w:rsidR="00C43CA5" w:rsidRPr="00532C73">
          <w:rPr>
            <w:rStyle w:val="affff5"/>
            <w:noProof/>
          </w:rPr>
          <w:t>5.4</w:t>
        </w:r>
        <w:r w:rsidR="00C43CA5">
          <w:rPr>
            <w:rFonts w:asciiTheme="minorHAnsi" w:eastAsiaTheme="minorEastAsia" w:hAnsiTheme="minorHAnsi" w:cstheme="minorBidi"/>
            <w:smallCaps w:val="0"/>
            <w:noProof/>
            <w:kern w:val="2"/>
            <w:sz w:val="21"/>
            <w:szCs w:val="22"/>
          </w:rPr>
          <w:tab/>
        </w:r>
        <w:r w:rsidR="00C43CA5" w:rsidRPr="00532C73">
          <w:rPr>
            <w:rStyle w:val="affff5"/>
            <w:noProof/>
          </w:rPr>
          <w:t>摘要验签接口</w:t>
        </w:r>
        <w:r w:rsidR="00C43CA5">
          <w:rPr>
            <w:noProof/>
          </w:rPr>
          <w:tab/>
        </w:r>
        <w:r w:rsidR="00C43CA5">
          <w:rPr>
            <w:noProof/>
          </w:rPr>
          <w:fldChar w:fldCharType="begin"/>
        </w:r>
        <w:r w:rsidR="00C43CA5">
          <w:rPr>
            <w:noProof/>
          </w:rPr>
          <w:instrText xml:space="preserve"> PAGEREF _Toc116491927 \h </w:instrText>
        </w:r>
        <w:r w:rsidR="00C43CA5">
          <w:rPr>
            <w:noProof/>
          </w:rPr>
        </w:r>
        <w:r w:rsidR="00C43CA5">
          <w:rPr>
            <w:noProof/>
          </w:rPr>
          <w:fldChar w:fldCharType="separate"/>
        </w:r>
        <w:r w:rsidR="00C43CA5">
          <w:rPr>
            <w:noProof/>
          </w:rPr>
          <w:t>27</w:t>
        </w:r>
        <w:r w:rsidR="00C43CA5">
          <w:rPr>
            <w:noProof/>
          </w:rPr>
          <w:fldChar w:fldCharType="end"/>
        </w:r>
      </w:hyperlink>
    </w:p>
    <w:p w14:paraId="3F003F83" w14:textId="1D843EB8" w:rsidR="00C43CA5" w:rsidRDefault="00743974">
      <w:pPr>
        <w:pStyle w:val="37"/>
        <w:rPr>
          <w:rFonts w:asciiTheme="minorHAnsi" w:eastAsiaTheme="minorEastAsia" w:hAnsiTheme="minorHAnsi" w:cstheme="minorBidi"/>
          <w:iCs w:val="0"/>
          <w:noProof/>
          <w:kern w:val="2"/>
          <w:sz w:val="21"/>
          <w:szCs w:val="22"/>
        </w:rPr>
      </w:pPr>
      <w:hyperlink w:anchor="_Toc116491928" w:history="1">
        <w:r w:rsidR="00C43CA5" w:rsidRPr="00532C73">
          <w:rPr>
            <w:rStyle w:val="affff5"/>
            <w:noProof/>
            <w14:scene3d>
              <w14:camera w14:prst="orthographicFront"/>
              <w14:lightRig w14:rig="threePt" w14:dir="t">
                <w14:rot w14:lat="0" w14:lon="0" w14:rev="0"/>
              </w14:lightRig>
            </w14:scene3d>
          </w:rPr>
          <w:t>5.4.1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_Toc116491928 \h </w:instrText>
        </w:r>
        <w:r w:rsidR="00C43CA5">
          <w:rPr>
            <w:noProof/>
          </w:rPr>
        </w:r>
        <w:r w:rsidR="00C43CA5">
          <w:rPr>
            <w:noProof/>
          </w:rPr>
          <w:fldChar w:fldCharType="separate"/>
        </w:r>
        <w:r w:rsidR="00C43CA5">
          <w:rPr>
            <w:noProof/>
          </w:rPr>
          <w:t>27</w:t>
        </w:r>
        <w:r w:rsidR="00C43CA5">
          <w:rPr>
            <w:noProof/>
          </w:rPr>
          <w:fldChar w:fldCharType="end"/>
        </w:r>
      </w:hyperlink>
    </w:p>
    <w:p w14:paraId="07916ACC" w14:textId="650BFB3C" w:rsidR="00C43CA5" w:rsidRDefault="00743974">
      <w:pPr>
        <w:pStyle w:val="37"/>
        <w:rPr>
          <w:rFonts w:asciiTheme="minorHAnsi" w:eastAsiaTheme="minorEastAsia" w:hAnsiTheme="minorHAnsi" w:cstheme="minorBidi"/>
          <w:iCs w:val="0"/>
          <w:noProof/>
          <w:kern w:val="2"/>
          <w:sz w:val="21"/>
          <w:szCs w:val="22"/>
        </w:rPr>
      </w:pPr>
      <w:hyperlink w:anchor="_Toc116491929" w:history="1">
        <w:r w:rsidR="00C43CA5" w:rsidRPr="00532C73">
          <w:rPr>
            <w:rStyle w:val="affff5"/>
            <w:noProof/>
            <w14:scene3d>
              <w14:camera w14:prst="orthographicFront"/>
              <w14:lightRig w14:rig="threePt" w14:dir="t">
                <w14:rot w14:lat="0" w14:lon="0" w14:rev="0"/>
              </w14:lightRig>
            </w14:scene3d>
          </w:rPr>
          <w:t>5.4.2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_Toc116491929 \h </w:instrText>
        </w:r>
        <w:r w:rsidR="00C43CA5">
          <w:rPr>
            <w:noProof/>
          </w:rPr>
        </w:r>
        <w:r w:rsidR="00C43CA5">
          <w:rPr>
            <w:noProof/>
          </w:rPr>
          <w:fldChar w:fldCharType="separate"/>
        </w:r>
        <w:r w:rsidR="00C43CA5">
          <w:rPr>
            <w:noProof/>
          </w:rPr>
          <w:t>27</w:t>
        </w:r>
        <w:r w:rsidR="00C43CA5">
          <w:rPr>
            <w:noProof/>
          </w:rPr>
          <w:fldChar w:fldCharType="end"/>
        </w:r>
      </w:hyperlink>
    </w:p>
    <w:p w14:paraId="70BABE4B" w14:textId="75F98D13" w:rsidR="00C43CA5" w:rsidRDefault="00743974">
      <w:pPr>
        <w:pStyle w:val="37"/>
        <w:rPr>
          <w:rFonts w:asciiTheme="minorHAnsi" w:eastAsiaTheme="minorEastAsia" w:hAnsiTheme="minorHAnsi" w:cstheme="minorBidi"/>
          <w:iCs w:val="0"/>
          <w:noProof/>
          <w:kern w:val="2"/>
          <w:sz w:val="21"/>
          <w:szCs w:val="22"/>
        </w:rPr>
      </w:pPr>
      <w:hyperlink w:anchor="_Toc116491930" w:history="1">
        <w:r w:rsidR="00C43CA5" w:rsidRPr="00532C73">
          <w:rPr>
            <w:rStyle w:val="affff5"/>
            <w:noProof/>
            <w14:scene3d>
              <w14:camera w14:prst="orthographicFront"/>
              <w14:lightRig w14:rig="threePt" w14:dir="t">
                <w14:rot w14:lat="0" w14:lon="0" w14:rev="0"/>
              </w14:lightRig>
            </w14:scene3d>
          </w:rPr>
          <w:t>5.4.3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_Toc116491930 \h </w:instrText>
        </w:r>
        <w:r w:rsidR="00C43CA5">
          <w:rPr>
            <w:noProof/>
          </w:rPr>
        </w:r>
        <w:r w:rsidR="00C43CA5">
          <w:rPr>
            <w:noProof/>
          </w:rPr>
          <w:fldChar w:fldCharType="separate"/>
        </w:r>
        <w:r w:rsidR="00C43CA5">
          <w:rPr>
            <w:noProof/>
          </w:rPr>
          <w:t>27</w:t>
        </w:r>
        <w:r w:rsidR="00C43CA5">
          <w:rPr>
            <w:noProof/>
          </w:rPr>
          <w:fldChar w:fldCharType="end"/>
        </w:r>
      </w:hyperlink>
    </w:p>
    <w:p w14:paraId="47232733" w14:textId="5A7806B2" w:rsidR="00C43CA5" w:rsidRDefault="00743974">
      <w:pPr>
        <w:pStyle w:val="37"/>
        <w:rPr>
          <w:rFonts w:asciiTheme="minorHAnsi" w:eastAsiaTheme="minorEastAsia" w:hAnsiTheme="minorHAnsi" w:cstheme="minorBidi"/>
          <w:iCs w:val="0"/>
          <w:noProof/>
          <w:kern w:val="2"/>
          <w:sz w:val="21"/>
          <w:szCs w:val="22"/>
        </w:rPr>
      </w:pPr>
      <w:hyperlink w:anchor="_Toc116491931" w:history="1">
        <w:r w:rsidR="00C43CA5" w:rsidRPr="00532C73">
          <w:rPr>
            <w:rStyle w:val="affff5"/>
            <w:noProof/>
            <w14:scene3d>
              <w14:camera w14:prst="orthographicFront"/>
              <w14:lightRig w14:rig="threePt" w14:dir="t">
                <w14:rot w14:lat="0" w14:lon="0" w14:rev="0"/>
              </w14:lightRig>
            </w14:scene3d>
          </w:rPr>
          <w:t>5.4.4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_Toc116491931 \h </w:instrText>
        </w:r>
        <w:r w:rsidR="00C43CA5">
          <w:rPr>
            <w:noProof/>
          </w:rPr>
        </w:r>
        <w:r w:rsidR="00C43CA5">
          <w:rPr>
            <w:noProof/>
          </w:rPr>
          <w:fldChar w:fldCharType="separate"/>
        </w:r>
        <w:r w:rsidR="00C43CA5">
          <w:rPr>
            <w:noProof/>
          </w:rPr>
          <w:t>28</w:t>
        </w:r>
        <w:r w:rsidR="00C43CA5">
          <w:rPr>
            <w:noProof/>
          </w:rPr>
          <w:fldChar w:fldCharType="end"/>
        </w:r>
      </w:hyperlink>
    </w:p>
    <w:p w14:paraId="2AA3B55B" w14:textId="7D3C1F63" w:rsidR="00C43CA5" w:rsidRDefault="00743974">
      <w:pPr>
        <w:pStyle w:val="37"/>
        <w:rPr>
          <w:rFonts w:asciiTheme="minorHAnsi" w:eastAsiaTheme="minorEastAsia" w:hAnsiTheme="minorHAnsi" w:cstheme="minorBidi"/>
          <w:iCs w:val="0"/>
          <w:noProof/>
          <w:kern w:val="2"/>
          <w:sz w:val="21"/>
          <w:szCs w:val="22"/>
        </w:rPr>
      </w:pPr>
      <w:hyperlink w:anchor="_Toc116491932" w:history="1">
        <w:r w:rsidR="00C43CA5" w:rsidRPr="00532C73">
          <w:rPr>
            <w:rStyle w:val="affff5"/>
            <w:noProof/>
            <w14:scene3d>
              <w14:camera w14:prst="orthographicFront"/>
              <w14:lightRig w14:rig="threePt" w14:dir="t">
                <w14:rot w14:lat="0" w14:lon="0" w14:rev="0"/>
              </w14:lightRig>
            </w14:scene3d>
          </w:rPr>
          <w:t>5.4.5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_Toc116491932 \h </w:instrText>
        </w:r>
        <w:r w:rsidR="00C43CA5">
          <w:rPr>
            <w:noProof/>
          </w:rPr>
        </w:r>
        <w:r w:rsidR="00C43CA5">
          <w:rPr>
            <w:noProof/>
          </w:rPr>
          <w:fldChar w:fldCharType="separate"/>
        </w:r>
        <w:r w:rsidR="00C43CA5">
          <w:rPr>
            <w:noProof/>
          </w:rPr>
          <w:t>28</w:t>
        </w:r>
        <w:r w:rsidR="00C43CA5">
          <w:rPr>
            <w:noProof/>
          </w:rPr>
          <w:fldChar w:fldCharType="end"/>
        </w:r>
      </w:hyperlink>
    </w:p>
    <w:p w14:paraId="65713820" w14:textId="1B35CD82"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33" w:history="1">
        <w:r w:rsidR="00C43CA5" w:rsidRPr="00532C73">
          <w:rPr>
            <w:rStyle w:val="affff5"/>
            <w:noProof/>
          </w:rPr>
          <w:t>5.5</w:t>
        </w:r>
        <w:r w:rsidR="00C43CA5">
          <w:rPr>
            <w:rFonts w:asciiTheme="minorHAnsi" w:eastAsiaTheme="minorEastAsia" w:hAnsiTheme="minorHAnsi" w:cstheme="minorBidi"/>
            <w:smallCaps w:val="0"/>
            <w:noProof/>
            <w:kern w:val="2"/>
            <w:sz w:val="21"/>
            <w:szCs w:val="22"/>
          </w:rPr>
          <w:tab/>
        </w:r>
        <w:r w:rsidR="00C43CA5" w:rsidRPr="00532C73">
          <w:rPr>
            <w:rStyle w:val="affff5"/>
            <w:noProof/>
          </w:rPr>
          <w:t>带时间戳的RAW签名</w:t>
        </w:r>
        <w:r w:rsidR="00C43CA5">
          <w:rPr>
            <w:noProof/>
          </w:rPr>
          <w:tab/>
        </w:r>
        <w:r w:rsidR="00C43CA5">
          <w:rPr>
            <w:noProof/>
          </w:rPr>
          <w:fldChar w:fldCharType="begin"/>
        </w:r>
        <w:r w:rsidR="00C43CA5">
          <w:rPr>
            <w:noProof/>
          </w:rPr>
          <w:instrText xml:space="preserve"> PAGEREF _Toc116491933 \h </w:instrText>
        </w:r>
        <w:r w:rsidR="00C43CA5">
          <w:rPr>
            <w:noProof/>
          </w:rPr>
        </w:r>
        <w:r w:rsidR="00C43CA5">
          <w:rPr>
            <w:noProof/>
          </w:rPr>
          <w:fldChar w:fldCharType="separate"/>
        </w:r>
        <w:r w:rsidR="00C43CA5">
          <w:rPr>
            <w:noProof/>
          </w:rPr>
          <w:t>28</w:t>
        </w:r>
        <w:r w:rsidR="00C43CA5">
          <w:rPr>
            <w:noProof/>
          </w:rPr>
          <w:fldChar w:fldCharType="end"/>
        </w:r>
      </w:hyperlink>
    </w:p>
    <w:p w14:paraId="43831C2F" w14:textId="14491AF6" w:rsidR="00C43CA5" w:rsidRDefault="00743974">
      <w:pPr>
        <w:pStyle w:val="37"/>
        <w:rPr>
          <w:rFonts w:asciiTheme="minorHAnsi" w:eastAsiaTheme="minorEastAsia" w:hAnsiTheme="minorHAnsi" w:cstheme="minorBidi"/>
          <w:iCs w:val="0"/>
          <w:noProof/>
          <w:kern w:val="2"/>
          <w:sz w:val="21"/>
          <w:szCs w:val="22"/>
        </w:rPr>
      </w:pPr>
      <w:hyperlink w:anchor="_Toc116491934" w:history="1">
        <w:r w:rsidR="00C43CA5" w:rsidRPr="00532C73">
          <w:rPr>
            <w:rStyle w:val="affff5"/>
            <w:noProof/>
            <w14:scene3d>
              <w14:camera w14:prst="orthographicFront"/>
              <w14:lightRig w14:rig="threePt" w14:dir="t">
                <w14:rot w14:lat="0" w14:lon="0" w14:rev="0"/>
              </w14:lightRig>
            </w14:scene3d>
          </w:rPr>
          <w:t>5.5.1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_Toc116491934 \h </w:instrText>
        </w:r>
        <w:r w:rsidR="00C43CA5">
          <w:rPr>
            <w:noProof/>
          </w:rPr>
        </w:r>
        <w:r w:rsidR="00C43CA5">
          <w:rPr>
            <w:noProof/>
          </w:rPr>
          <w:fldChar w:fldCharType="separate"/>
        </w:r>
        <w:r w:rsidR="00C43CA5">
          <w:rPr>
            <w:noProof/>
          </w:rPr>
          <w:t>28</w:t>
        </w:r>
        <w:r w:rsidR="00C43CA5">
          <w:rPr>
            <w:noProof/>
          </w:rPr>
          <w:fldChar w:fldCharType="end"/>
        </w:r>
      </w:hyperlink>
    </w:p>
    <w:p w14:paraId="17DD1AE2" w14:textId="1EA43F83" w:rsidR="00C43CA5" w:rsidRDefault="00743974">
      <w:pPr>
        <w:pStyle w:val="37"/>
        <w:rPr>
          <w:rFonts w:asciiTheme="minorHAnsi" w:eastAsiaTheme="minorEastAsia" w:hAnsiTheme="minorHAnsi" w:cstheme="minorBidi"/>
          <w:iCs w:val="0"/>
          <w:noProof/>
          <w:kern w:val="2"/>
          <w:sz w:val="21"/>
          <w:szCs w:val="22"/>
        </w:rPr>
      </w:pPr>
      <w:hyperlink w:anchor="_Toc116491935" w:history="1">
        <w:r w:rsidR="00C43CA5" w:rsidRPr="00532C73">
          <w:rPr>
            <w:rStyle w:val="affff5"/>
            <w:noProof/>
            <w14:scene3d>
              <w14:camera w14:prst="orthographicFront"/>
              <w14:lightRig w14:rig="threePt" w14:dir="t">
                <w14:rot w14:lat="0" w14:lon="0" w14:rev="0"/>
              </w14:lightRig>
            </w14:scene3d>
          </w:rPr>
          <w:t>5.5.2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_Toc116491935 \h </w:instrText>
        </w:r>
        <w:r w:rsidR="00C43CA5">
          <w:rPr>
            <w:noProof/>
          </w:rPr>
        </w:r>
        <w:r w:rsidR="00C43CA5">
          <w:rPr>
            <w:noProof/>
          </w:rPr>
          <w:fldChar w:fldCharType="separate"/>
        </w:r>
        <w:r w:rsidR="00C43CA5">
          <w:rPr>
            <w:noProof/>
          </w:rPr>
          <w:t>28</w:t>
        </w:r>
        <w:r w:rsidR="00C43CA5">
          <w:rPr>
            <w:noProof/>
          </w:rPr>
          <w:fldChar w:fldCharType="end"/>
        </w:r>
      </w:hyperlink>
    </w:p>
    <w:p w14:paraId="185D017B" w14:textId="1E43E515" w:rsidR="00C43CA5" w:rsidRDefault="00743974">
      <w:pPr>
        <w:pStyle w:val="37"/>
        <w:rPr>
          <w:rFonts w:asciiTheme="minorHAnsi" w:eastAsiaTheme="minorEastAsia" w:hAnsiTheme="minorHAnsi" w:cstheme="minorBidi"/>
          <w:iCs w:val="0"/>
          <w:noProof/>
          <w:kern w:val="2"/>
          <w:sz w:val="21"/>
          <w:szCs w:val="22"/>
        </w:rPr>
      </w:pPr>
      <w:hyperlink w:anchor="_Toc116491936" w:history="1">
        <w:r w:rsidR="00C43CA5" w:rsidRPr="00532C73">
          <w:rPr>
            <w:rStyle w:val="affff5"/>
            <w:noProof/>
            <w14:scene3d>
              <w14:camera w14:prst="orthographicFront"/>
              <w14:lightRig w14:rig="threePt" w14:dir="t">
                <w14:rot w14:lat="0" w14:lon="0" w14:rev="0"/>
              </w14:lightRig>
            </w14:scene3d>
          </w:rPr>
          <w:t>5.5.3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_Toc116491936 \h </w:instrText>
        </w:r>
        <w:r w:rsidR="00C43CA5">
          <w:rPr>
            <w:noProof/>
          </w:rPr>
        </w:r>
        <w:r w:rsidR="00C43CA5">
          <w:rPr>
            <w:noProof/>
          </w:rPr>
          <w:fldChar w:fldCharType="separate"/>
        </w:r>
        <w:r w:rsidR="00C43CA5">
          <w:rPr>
            <w:noProof/>
          </w:rPr>
          <w:t>29</w:t>
        </w:r>
        <w:r w:rsidR="00C43CA5">
          <w:rPr>
            <w:noProof/>
          </w:rPr>
          <w:fldChar w:fldCharType="end"/>
        </w:r>
      </w:hyperlink>
    </w:p>
    <w:p w14:paraId="430E9A0F" w14:textId="033C12C0" w:rsidR="00C43CA5" w:rsidRDefault="00743974">
      <w:pPr>
        <w:pStyle w:val="37"/>
        <w:rPr>
          <w:rFonts w:asciiTheme="minorHAnsi" w:eastAsiaTheme="minorEastAsia" w:hAnsiTheme="minorHAnsi" w:cstheme="minorBidi"/>
          <w:iCs w:val="0"/>
          <w:noProof/>
          <w:kern w:val="2"/>
          <w:sz w:val="21"/>
          <w:szCs w:val="22"/>
        </w:rPr>
      </w:pPr>
      <w:hyperlink w:anchor="_Toc116491937" w:history="1">
        <w:r w:rsidR="00C43CA5" w:rsidRPr="00532C73">
          <w:rPr>
            <w:rStyle w:val="affff5"/>
            <w:noProof/>
            <w14:scene3d>
              <w14:camera w14:prst="orthographicFront"/>
              <w14:lightRig w14:rig="threePt" w14:dir="t">
                <w14:rot w14:lat="0" w14:lon="0" w14:rev="0"/>
              </w14:lightRig>
            </w14:scene3d>
          </w:rPr>
          <w:t>5.5.4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_Toc116491937 \h </w:instrText>
        </w:r>
        <w:r w:rsidR="00C43CA5">
          <w:rPr>
            <w:noProof/>
          </w:rPr>
        </w:r>
        <w:r w:rsidR="00C43CA5">
          <w:rPr>
            <w:noProof/>
          </w:rPr>
          <w:fldChar w:fldCharType="separate"/>
        </w:r>
        <w:r w:rsidR="00C43CA5">
          <w:rPr>
            <w:noProof/>
          </w:rPr>
          <w:t>29</w:t>
        </w:r>
        <w:r w:rsidR="00C43CA5">
          <w:rPr>
            <w:noProof/>
          </w:rPr>
          <w:fldChar w:fldCharType="end"/>
        </w:r>
      </w:hyperlink>
    </w:p>
    <w:p w14:paraId="22390B24" w14:textId="06863C01" w:rsidR="00C43CA5" w:rsidRDefault="00743974">
      <w:pPr>
        <w:pStyle w:val="37"/>
        <w:rPr>
          <w:rFonts w:asciiTheme="minorHAnsi" w:eastAsiaTheme="minorEastAsia" w:hAnsiTheme="minorHAnsi" w:cstheme="minorBidi"/>
          <w:iCs w:val="0"/>
          <w:noProof/>
          <w:kern w:val="2"/>
          <w:sz w:val="21"/>
          <w:szCs w:val="22"/>
        </w:rPr>
      </w:pPr>
      <w:hyperlink w:anchor="_Toc116491938" w:history="1">
        <w:r w:rsidR="00C43CA5" w:rsidRPr="00532C73">
          <w:rPr>
            <w:rStyle w:val="affff5"/>
            <w:noProof/>
            <w14:scene3d>
              <w14:camera w14:prst="orthographicFront"/>
              <w14:lightRig w14:rig="threePt" w14:dir="t">
                <w14:rot w14:lat="0" w14:lon="0" w14:rev="0"/>
              </w14:lightRig>
            </w14:scene3d>
          </w:rPr>
          <w:t>5.5.5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_Toc116491938 \h </w:instrText>
        </w:r>
        <w:r w:rsidR="00C43CA5">
          <w:rPr>
            <w:noProof/>
          </w:rPr>
        </w:r>
        <w:r w:rsidR="00C43CA5">
          <w:rPr>
            <w:noProof/>
          </w:rPr>
          <w:fldChar w:fldCharType="separate"/>
        </w:r>
        <w:r w:rsidR="00C43CA5">
          <w:rPr>
            <w:noProof/>
          </w:rPr>
          <w:t>29</w:t>
        </w:r>
        <w:r w:rsidR="00C43CA5">
          <w:rPr>
            <w:noProof/>
          </w:rPr>
          <w:fldChar w:fldCharType="end"/>
        </w:r>
      </w:hyperlink>
    </w:p>
    <w:p w14:paraId="016D27D1" w14:textId="21ABB55C"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39" w:history="1">
        <w:r w:rsidR="00C43CA5" w:rsidRPr="00532C73">
          <w:rPr>
            <w:rStyle w:val="affff5"/>
            <w:noProof/>
          </w:rPr>
          <w:t>5.6</w:t>
        </w:r>
        <w:r w:rsidR="00C43CA5">
          <w:rPr>
            <w:rFonts w:asciiTheme="minorHAnsi" w:eastAsiaTheme="minorEastAsia" w:hAnsiTheme="minorHAnsi" w:cstheme="minorBidi"/>
            <w:smallCaps w:val="0"/>
            <w:noProof/>
            <w:kern w:val="2"/>
            <w:sz w:val="21"/>
            <w:szCs w:val="22"/>
          </w:rPr>
          <w:tab/>
        </w:r>
        <w:r w:rsidR="00C43CA5" w:rsidRPr="00532C73">
          <w:rPr>
            <w:rStyle w:val="affff5"/>
            <w:noProof/>
          </w:rPr>
          <w:t>带时间戳的RAW验签</w:t>
        </w:r>
        <w:r w:rsidR="00C43CA5">
          <w:rPr>
            <w:noProof/>
          </w:rPr>
          <w:tab/>
        </w:r>
        <w:r w:rsidR="00C43CA5">
          <w:rPr>
            <w:noProof/>
          </w:rPr>
          <w:fldChar w:fldCharType="begin"/>
        </w:r>
        <w:r w:rsidR="00C43CA5">
          <w:rPr>
            <w:noProof/>
          </w:rPr>
          <w:instrText xml:space="preserve"> PAGEREF _Toc116491939 \h </w:instrText>
        </w:r>
        <w:r w:rsidR="00C43CA5">
          <w:rPr>
            <w:noProof/>
          </w:rPr>
        </w:r>
        <w:r w:rsidR="00C43CA5">
          <w:rPr>
            <w:noProof/>
          </w:rPr>
          <w:fldChar w:fldCharType="separate"/>
        </w:r>
        <w:r w:rsidR="00C43CA5">
          <w:rPr>
            <w:noProof/>
          </w:rPr>
          <w:t>30</w:t>
        </w:r>
        <w:r w:rsidR="00C43CA5">
          <w:rPr>
            <w:noProof/>
          </w:rPr>
          <w:fldChar w:fldCharType="end"/>
        </w:r>
      </w:hyperlink>
    </w:p>
    <w:p w14:paraId="539D3831" w14:textId="21C24150" w:rsidR="00C43CA5" w:rsidRDefault="00743974">
      <w:pPr>
        <w:pStyle w:val="37"/>
        <w:rPr>
          <w:rFonts w:asciiTheme="minorHAnsi" w:eastAsiaTheme="minorEastAsia" w:hAnsiTheme="minorHAnsi" w:cstheme="minorBidi"/>
          <w:iCs w:val="0"/>
          <w:noProof/>
          <w:kern w:val="2"/>
          <w:sz w:val="21"/>
          <w:szCs w:val="22"/>
        </w:rPr>
      </w:pPr>
      <w:hyperlink w:anchor="_Toc116491940" w:history="1">
        <w:r w:rsidR="00C43CA5" w:rsidRPr="00532C73">
          <w:rPr>
            <w:rStyle w:val="affff5"/>
            <w:noProof/>
            <w14:scene3d>
              <w14:camera w14:prst="orthographicFront"/>
              <w14:lightRig w14:rig="threePt" w14:dir="t">
                <w14:rot w14:lat="0" w14:lon="0" w14:rev="0"/>
              </w14:lightRig>
            </w14:scene3d>
          </w:rPr>
          <w:t>5.6.1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_Toc116491940 \h </w:instrText>
        </w:r>
        <w:r w:rsidR="00C43CA5">
          <w:rPr>
            <w:noProof/>
          </w:rPr>
        </w:r>
        <w:r w:rsidR="00C43CA5">
          <w:rPr>
            <w:noProof/>
          </w:rPr>
          <w:fldChar w:fldCharType="separate"/>
        </w:r>
        <w:r w:rsidR="00C43CA5">
          <w:rPr>
            <w:noProof/>
          </w:rPr>
          <w:t>30</w:t>
        </w:r>
        <w:r w:rsidR="00C43CA5">
          <w:rPr>
            <w:noProof/>
          </w:rPr>
          <w:fldChar w:fldCharType="end"/>
        </w:r>
      </w:hyperlink>
    </w:p>
    <w:p w14:paraId="5181A3A4" w14:textId="203E344B" w:rsidR="00C43CA5" w:rsidRDefault="00743974">
      <w:pPr>
        <w:pStyle w:val="37"/>
        <w:rPr>
          <w:rFonts w:asciiTheme="minorHAnsi" w:eastAsiaTheme="minorEastAsia" w:hAnsiTheme="minorHAnsi" w:cstheme="minorBidi"/>
          <w:iCs w:val="0"/>
          <w:noProof/>
          <w:kern w:val="2"/>
          <w:sz w:val="21"/>
          <w:szCs w:val="22"/>
        </w:rPr>
      </w:pPr>
      <w:hyperlink w:anchor="_Toc116491941" w:history="1">
        <w:r w:rsidR="00C43CA5" w:rsidRPr="00532C73">
          <w:rPr>
            <w:rStyle w:val="affff5"/>
            <w:noProof/>
            <w14:scene3d>
              <w14:camera w14:prst="orthographicFront"/>
              <w14:lightRig w14:rig="threePt" w14:dir="t">
                <w14:rot w14:lat="0" w14:lon="0" w14:rev="0"/>
              </w14:lightRig>
            </w14:scene3d>
          </w:rPr>
          <w:t>5.6.2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_Toc116491941 \h </w:instrText>
        </w:r>
        <w:r w:rsidR="00C43CA5">
          <w:rPr>
            <w:noProof/>
          </w:rPr>
        </w:r>
        <w:r w:rsidR="00C43CA5">
          <w:rPr>
            <w:noProof/>
          </w:rPr>
          <w:fldChar w:fldCharType="separate"/>
        </w:r>
        <w:r w:rsidR="00C43CA5">
          <w:rPr>
            <w:noProof/>
          </w:rPr>
          <w:t>30</w:t>
        </w:r>
        <w:r w:rsidR="00C43CA5">
          <w:rPr>
            <w:noProof/>
          </w:rPr>
          <w:fldChar w:fldCharType="end"/>
        </w:r>
      </w:hyperlink>
    </w:p>
    <w:p w14:paraId="756FA8D6" w14:textId="17E6D3E8" w:rsidR="00C43CA5" w:rsidRDefault="00743974">
      <w:pPr>
        <w:pStyle w:val="37"/>
        <w:rPr>
          <w:rFonts w:asciiTheme="minorHAnsi" w:eastAsiaTheme="minorEastAsia" w:hAnsiTheme="minorHAnsi" w:cstheme="minorBidi"/>
          <w:iCs w:val="0"/>
          <w:noProof/>
          <w:kern w:val="2"/>
          <w:sz w:val="21"/>
          <w:szCs w:val="22"/>
        </w:rPr>
      </w:pPr>
      <w:hyperlink w:anchor="_Toc116491942" w:history="1">
        <w:r w:rsidR="00C43CA5" w:rsidRPr="00532C73">
          <w:rPr>
            <w:rStyle w:val="affff5"/>
            <w:noProof/>
            <w14:scene3d>
              <w14:camera w14:prst="orthographicFront"/>
              <w14:lightRig w14:rig="threePt" w14:dir="t">
                <w14:rot w14:lat="0" w14:lon="0" w14:rev="0"/>
              </w14:lightRig>
            </w14:scene3d>
          </w:rPr>
          <w:t>5.6.3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_Toc116491942 \h </w:instrText>
        </w:r>
        <w:r w:rsidR="00C43CA5">
          <w:rPr>
            <w:noProof/>
          </w:rPr>
        </w:r>
        <w:r w:rsidR="00C43CA5">
          <w:rPr>
            <w:noProof/>
          </w:rPr>
          <w:fldChar w:fldCharType="separate"/>
        </w:r>
        <w:r w:rsidR="00C43CA5">
          <w:rPr>
            <w:noProof/>
          </w:rPr>
          <w:t>31</w:t>
        </w:r>
        <w:r w:rsidR="00C43CA5">
          <w:rPr>
            <w:noProof/>
          </w:rPr>
          <w:fldChar w:fldCharType="end"/>
        </w:r>
      </w:hyperlink>
    </w:p>
    <w:p w14:paraId="57AD06E9" w14:textId="3811CAD6" w:rsidR="00C43CA5" w:rsidRDefault="00743974">
      <w:pPr>
        <w:pStyle w:val="37"/>
        <w:rPr>
          <w:rFonts w:asciiTheme="minorHAnsi" w:eastAsiaTheme="minorEastAsia" w:hAnsiTheme="minorHAnsi" w:cstheme="minorBidi"/>
          <w:iCs w:val="0"/>
          <w:noProof/>
          <w:kern w:val="2"/>
          <w:sz w:val="21"/>
          <w:szCs w:val="22"/>
        </w:rPr>
      </w:pPr>
      <w:hyperlink w:anchor="_Toc116491943" w:history="1">
        <w:r w:rsidR="00C43CA5" w:rsidRPr="00532C73">
          <w:rPr>
            <w:rStyle w:val="affff5"/>
            <w:noProof/>
            <w14:scene3d>
              <w14:camera w14:prst="orthographicFront"/>
              <w14:lightRig w14:rig="threePt" w14:dir="t">
                <w14:rot w14:lat="0" w14:lon="0" w14:rev="0"/>
              </w14:lightRig>
            </w14:scene3d>
          </w:rPr>
          <w:t>5.6.4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_Toc116491943 \h </w:instrText>
        </w:r>
        <w:r w:rsidR="00C43CA5">
          <w:rPr>
            <w:noProof/>
          </w:rPr>
        </w:r>
        <w:r w:rsidR="00C43CA5">
          <w:rPr>
            <w:noProof/>
          </w:rPr>
          <w:fldChar w:fldCharType="separate"/>
        </w:r>
        <w:r w:rsidR="00C43CA5">
          <w:rPr>
            <w:noProof/>
          </w:rPr>
          <w:t>31</w:t>
        </w:r>
        <w:r w:rsidR="00C43CA5">
          <w:rPr>
            <w:noProof/>
          </w:rPr>
          <w:fldChar w:fldCharType="end"/>
        </w:r>
      </w:hyperlink>
    </w:p>
    <w:p w14:paraId="23EF0B83" w14:textId="5AA9945A" w:rsidR="00C43CA5" w:rsidRDefault="00743974">
      <w:pPr>
        <w:pStyle w:val="37"/>
        <w:rPr>
          <w:rFonts w:asciiTheme="minorHAnsi" w:eastAsiaTheme="minorEastAsia" w:hAnsiTheme="minorHAnsi" w:cstheme="minorBidi"/>
          <w:iCs w:val="0"/>
          <w:noProof/>
          <w:kern w:val="2"/>
          <w:sz w:val="21"/>
          <w:szCs w:val="22"/>
        </w:rPr>
      </w:pPr>
      <w:hyperlink w:anchor="_Toc116491944" w:history="1">
        <w:r w:rsidR="00C43CA5" w:rsidRPr="00532C73">
          <w:rPr>
            <w:rStyle w:val="affff5"/>
            <w:noProof/>
            <w14:scene3d>
              <w14:camera w14:prst="orthographicFront"/>
              <w14:lightRig w14:rig="threePt" w14:dir="t">
                <w14:rot w14:lat="0" w14:lon="0" w14:rev="0"/>
              </w14:lightRig>
            </w14:scene3d>
          </w:rPr>
          <w:t>5.6.5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_Toc116491944 \h </w:instrText>
        </w:r>
        <w:r w:rsidR="00C43CA5">
          <w:rPr>
            <w:noProof/>
          </w:rPr>
        </w:r>
        <w:r w:rsidR="00C43CA5">
          <w:rPr>
            <w:noProof/>
          </w:rPr>
          <w:fldChar w:fldCharType="separate"/>
        </w:r>
        <w:r w:rsidR="00C43CA5">
          <w:rPr>
            <w:noProof/>
          </w:rPr>
          <w:t>31</w:t>
        </w:r>
        <w:r w:rsidR="00C43CA5">
          <w:rPr>
            <w:noProof/>
          </w:rPr>
          <w:fldChar w:fldCharType="end"/>
        </w:r>
      </w:hyperlink>
    </w:p>
    <w:p w14:paraId="24996587" w14:textId="166EDB77"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45" w:history="1">
        <w:r w:rsidR="00C43CA5" w:rsidRPr="00532C73">
          <w:rPr>
            <w:rStyle w:val="affff5"/>
            <w:noProof/>
          </w:rPr>
          <w:t>5.7</w:t>
        </w:r>
        <w:r w:rsidR="00C43CA5">
          <w:rPr>
            <w:rFonts w:asciiTheme="minorHAnsi" w:eastAsiaTheme="minorEastAsia" w:hAnsiTheme="minorHAnsi" w:cstheme="minorBidi"/>
            <w:smallCaps w:val="0"/>
            <w:noProof/>
            <w:kern w:val="2"/>
            <w:sz w:val="21"/>
            <w:szCs w:val="22"/>
          </w:rPr>
          <w:tab/>
        </w:r>
        <w:r w:rsidR="00C43CA5" w:rsidRPr="00532C73">
          <w:rPr>
            <w:rStyle w:val="affff5"/>
            <w:noProof/>
          </w:rPr>
          <w:t>PKCS7签名接口</w:t>
        </w:r>
        <w:r w:rsidR="00C43CA5">
          <w:rPr>
            <w:noProof/>
          </w:rPr>
          <w:tab/>
        </w:r>
        <w:r w:rsidR="00C43CA5">
          <w:rPr>
            <w:noProof/>
          </w:rPr>
          <w:fldChar w:fldCharType="begin"/>
        </w:r>
        <w:r w:rsidR="00C43CA5">
          <w:rPr>
            <w:noProof/>
          </w:rPr>
          <w:instrText xml:space="preserve"> PAGEREF _Toc116491945 \h </w:instrText>
        </w:r>
        <w:r w:rsidR="00C43CA5">
          <w:rPr>
            <w:noProof/>
          </w:rPr>
        </w:r>
        <w:r w:rsidR="00C43CA5">
          <w:rPr>
            <w:noProof/>
          </w:rPr>
          <w:fldChar w:fldCharType="separate"/>
        </w:r>
        <w:r w:rsidR="00C43CA5">
          <w:rPr>
            <w:noProof/>
          </w:rPr>
          <w:t>32</w:t>
        </w:r>
        <w:r w:rsidR="00C43CA5">
          <w:rPr>
            <w:noProof/>
          </w:rPr>
          <w:fldChar w:fldCharType="end"/>
        </w:r>
      </w:hyperlink>
    </w:p>
    <w:p w14:paraId="2BD8A3B7" w14:textId="4CA3F31C" w:rsidR="00C43CA5" w:rsidRDefault="00743974">
      <w:pPr>
        <w:pStyle w:val="37"/>
        <w:rPr>
          <w:rFonts w:asciiTheme="minorHAnsi" w:eastAsiaTheme="minorEastAsia" w:hAnsiTheme="minorHAnsi" w:cstheme="minorBidi"/>
          <w:iCs w:val="0"/>
          <w:noProof/>
          <w:kern w:val="2"/>
          <w:sz w:val="21"/>
          <w:szCs w:val="22"/>
        </w:rPr>
      </w:pPr>
      <w:hyperlink w:anchor="_Toc116491946" w:history="1">
        <w:r w:rsidR="00C43CA5" w:rsidRPr="00532C73">
          <w:rPr>
            <w:rStyle w:val="affff5"/>
            <w:noProof/>
            <w14:scene3d>
              <w14:camera w14:prst="orthographicFront"/>
              <w14:lightRig w14:rig="threePt" w14:dir="t">
                <w14:rot w14:lat="0" w14:lon="0" w14:rev="0"/>
              </w14:lightRig>
            </w14:scene3d>
          </w:rPr>
          <w:t>5.7.1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_Toc116491946 \h </w:instrText>
        </w:r>
        <w:r w:rsidR="00C43CA5">
          <w:rPr>
            <w:noProof/>
          </w:rPr>
        </w:r>
        <w:r w:rsidR="00C43CA5">
          <w:rPr>
            <w:noProof/>
          </w:rPr>
          <w:fldChar w:fldCharType="separate"/>
        </w:r>
        <w:r w:rsidR="00C43CA5">
          <w:rPr>
            <w:noProof/>
          </w:rPr>
          <w:t>32</w:t>
        </w:r>
        <w:r w:rsidR="00C43CA5">
          <w:rPr>
            <w:noProof/>
          </w:rPr>
          <w:fldChar w:fldCharType="end"/>
        </w:r>
      </w:hyperlink>
    </w:p>
    <w:p w14:paraId="310D7BBF" w14:textId="6E17FD62" w:rsidR="00C43CA5" w:rsidRDefault="00743974">
      <w:pPr>
        <w:pStyle w:val="37"/>
        <w:rPr>
          <w:rFonts w:asciiTheme="minorHAnsi" w:eastAsiaTheme="minorEastAsia" w:hAnsiTheme="minorHAnsi" w:cstheme="minorBidi"/>
          <w:iCs w:val="0"/>
          <w:noProof/>
          <w:kern w:val="2"/>
          <w:sz w:val="21"/>
          <w:szCs w:val="22"/>
        </w:rPr>
      </w:pPr>
      <w:hyperlink w:anchor="_Toc116491947" w:history="1">
        <w:r w:rsidR="00C43CA5" w:rsidRPr="00532C73">
          <w:rPr>
            <w:rStyle w:val="affff5"/>
            <w:noProof/>
            <w14:scene3d>
              <w14:camera w14:prst="orthographicFront"/>
              <w14:lightRig w14:rig="threePt" w14:dir="t">
                <w14:rot w14:lat="0" w14:lon="0" w14:rev="0"/>
              </w14:lightRig>
            </w14:scene3d>
          </w:rPr>
          <w:t>5.7.2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_Toc116491947 \h </w:instrText>
        </w:r>
        <w:r w:rsidR="00C43CA5">
          <w:rPr>
            <w:noProof/>
          </w:rPr>
        </w:r>
        <w:r w:rsidR="00C43CA5">
          <w:rPr>
            <w:noProof/>
          </w:rPr>
          <w:fldChar w:fldCharType="separate"/>
        </w:r>
        <w:r w:rsidR="00C43CA5">
          <w:rPr>
            <w:noProof/>
          </w:rPr>
          <w:t>32</w:t>
        </w:r>
        <w:r w:rsidR="00C43CA5">
          <w:rPr>
            <w:noProof/>
          </w:rPr>
          <w:fldChar w:fldCharType="end"/>
        </w:r>
      </w:hyperlink>
    </w:p>
    <w:p w14:paraId="6D51272D" w14:textId="24CBB68E" w:rsidR="00C43CA5" w:rsidRDefault="00743974">
      <w:pPr>
        <w:pStyle w:val="37"/>
        <w:rPr>
          <w:rFonts w:asciiTheme="minorHAnsi" w:eastAsiaTheme="minorEastAsia" w:hAnsiTheme="minorHAnsi" w:cstheme="minorBidi"/>
          <w:iCs w:val="0"/>
          <w:noProof/>
          <w:kern w:val="2"/>
          <w:sz w:val="21"/>
          <w:szCs w:val="22"/>
        </w:rPr>
      </w:pPr>
      <w:hyperlink w:anchor="_Toc116491948" w:history="1">
        <w:r w:rsidR="00C43CA5" w:rsidRPr="00532C73">
          <w:rPr>
            <w:rStyle w:val="affff5"/>
            <w:noProof/>
            <w14:scene3d>
              <w14:camera w14:prst="orthographicFront"/>
              <w14:lightRig w14:rig="threePt" w14:dir="t">
                <w14:rot w14:lat="0" w14:lon="0" w14:rev="0"/>
              </w14:lightRig>
            </w14:scene3d>
          </w:rPr>
          <w:t>5.7.3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_Toc116491948 \h </w:instrText>
        </w:r>
        <w:r w:rsidR="00C43CA5">
          <w:rPr>
            <w:noProof/>
          </w:rPr>
        </w:r>
        <w:r w:rsidR="00C43CA5">
          <w:rPr>
            <w:noProof/>
          </w:rPr>
          <w:fldChar w:fldCharType="separate"/>
        </w:r>
        <w:r w:rsidR="00C43CA5">
          <w:rPr>
            <w:noProof/>
          </w:rPr>
          <w:t>32</w:t>
        </w:r>
        <w:r w:rsidR="00C43CA5">
          <w:rPr>
            <w:noProof/>
          </w:rPr>
          <w:fldChar w:fldCharType="end"/>
        </w:r>
      </w:hyperlink>
    </w:p>
    <w:p w14:paraId="5D58CC8D" w14:textId="0ADF4D31" w:rsidR="00C43CA5" w:rsidRDefault="00743974">
      <w:pPr>
        <w:pStyle w:val="37"/>
        <w:rPr>
          <w:rFonts w:asciiTheme="minorHAnsi" w:eastAsiaTheme="minorEastAsia" w:hAnsiTheme="minorHAnsi" w:cstheme="minorBidi"/>
          <w:iCs w:val="0"/>
          <w:noProof/>
          <w:kern w:val="2"/>
          <w:sz w:val="21"/>
          <w:szCs w:val="22"/>
        </w:rPr>
      </w:pPr>
      <w:hyperlink w:anchor="_Toc116491949" w:history="1">
        <w:r w:rsidR="00C43CA5" w:rsidRPr="00532C73">
          <w:rPr>
            <w:rStyle w:val="affff5"/>
            <w:noProof/>
            <w14:scene3d>
              <w14:camera w14:prst="orthographicFront"/>
              <w14:lightRig w14:rig="threePt" w14:dir="t">
                <w14:rot w14:lat="0" w14:lon="0" w14:rev="0"/>
              </w14:lightRig>
            </w14:scene3d>
          </w:rPr>
          <w:t>5.7.4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_Toc116491949 \h </w:instrText>
        </w:r>
        <w:r w:rsidR="00C43CA5">
          <w:rPr>
            <w:noProof/>
          </w:rPr>
        </w:r>
        <w:r w:rsidR="00C43CA5">
          <w:rPr>
            <w:noProof/>
          </w:rPr>
          <w:fldChar w:fldCharType="separate"/>
        </w:r>
        <w:r w:rsidR="00C43CA5">
          <w:rPr>
            <w:noProof/>
          </w:rPr>
          <w:t>33</w:t>
        </w:r>
        <w:r w:rsidR="00C43CA5">
          <w:rPr>
            <w:noProof/>
          </w:rPr>
          <w:fldChar w:fldCharType="end"/>
        </w:r>
      </w:hyperlink>
    </w:p>
    <w:p w14:paraId="32AC29F2" w14:textId="2AB1816C" w:rsidR="00C43CA5" w:rsidRDefault="00743974">
      <w:pPr>
        <w:pStyle w:val="37"/>
        <w:rPr>
          <w:rFonts w:asciiTheme="minorHAnsi" w:eastAsiaTheme="minorEastAsia" w:hAnsiTheme="minorHAnsi" w:cstheme="minorBidi"/>
          <w:iCs w:val="0"/>
          <w:noProof/>
          <w:kern w:val="2"/>
          <w:sz w:val="21"/>
          <w:szCs w:val="22"/>
        </w:rPr>
      </w:pPr>
      <w:hyperlink w:anchor="_Toc116491950" w:history="1">
        <w:r w:rsidR="00C43CA5" w:rsidRPr="00532C73">
          <w:rPr>
            <w:rStyle w:val="affff5"/>
            <w:noProof/>
            <w14:scene3d>
              <w14:camera w14:prst="orthographicFront"/>
              <w14:lightRig w14:rig="threePt" w14:dir="t">
                <w14:rot w14:lat="0" w14:lon="0" w14:rev="0"/>
              </w14:lightRig>
            </w14:scene3d>
          </w:rPr>
          <w:t>5.7.5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_Toc116491950 \h </w:instrText>
        </w:r>
        <w:r w:rsidR="00C43CA5">
          <w:rPr>
            <w:noProof/>
          </w:rPr>
        </w:r>
        <w:r w:rsidR="00C43CA5">
          <w:rPr>
            <w:noProof/>
          </w:rPr>
          <w:fldChar w:fldCharType="separate"/>
        </w:r>
        <w:r w:rsidR="00C43CA5">
          <w:rPr>
            <w:noProof/>
          </w:rPr>
          <w:t>33</w:t>
        </w:r>
        <w:r w:rsidR="00C43CA5">
          <w:rPr>
            <w:noProof/>
          </w:rPr>
          <w:fldChar w:fldCharType="end"/>
        </w:r>
      </w:hyperlink>
    </w:p>
    <w:p w14:paraId="11D1F1E6" w14:textId="5D1BE9AC"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51" w:history="1">
        <w:r w:rsidR="00C43CA5" w:rsidRPr="00532C73">
          <w:rPr>
            <w:rStyle w:val="affff5"/>
            <w:noProof/>
          </w:rPr>
          <w:t>5.8</w:t>
        </w:r>
        <w:r w:rsidR="00C43CA5">
          <w:rPr>
            <w:rFonts w:asciiTheme="minorHAnsi" w:eastAsiaTheme="minorEastAsia" w:hAnsiTheme="minorHAnsi" w:cstheme="minorBidi"/>
            <w:smallCaps w:val="0"/>
            <w:noProof/>
            <w:kern w:val="2"/>
            <w:sz w:val="21"/>
            <w:szCs w:val="22"/>
          </w:rPr>
          <w:tab/>
        </w:r>
        <w:r w:rsidR="00C43CA5" w:rsidRPr="00532C73">
          <w:rPr>
            <w:rStyle w:val="affff5"/>
            <w:noProof/>
          </w:rPr>
          <w:t>PKCS7验签接口</w:t>
        </w:r>
        <w:r w:rsidR="00C43CA5">
          <w:rPr>
            <w:noProof/>
          </w:rPr>
          <w:tab/>
        </w:r>
        <w:r w:rsidR="00C43CA5">
          <w:rPr>
            <w:noProof/>
          </w:rPr>
          <w:fldChar w:fldCharType="begin"/>
        </w:r>
        <w:r w:rsidR="00C43CA5">
          <w:rPr>
            <w:noProof/>
          </w:rPr>
          <w:instrText xml:space="preserve"> PAGEREF _Toc116491951 \h </w:instrText>
        </w:r>
        <w:r w:rsidR="00C43CA5">
          <w:rPr>
            <w:noProof/>
          </w:rPr>
        </w:r>
        <w:r w:rsidR="00C43CA5">
          <w:rPr>
            <w:noProof/>
          </w:rPr>
          <w:fldChar w:fldCharType="separate"/>
        </w:r>
        <w:r w:rsidR="00C43CA5">
          <w:rPr>
            <w:noProof/>
          </w:rPr>
          <w:t>33</w:t>
        </w:r>
        <w:r w:rsidR="00C43CA5">
          <w:rPr>
            <w:noProof/>
          </w:rPr>
          <w:fldChar w:fldCharType="end"/>
        </w:r>
      </w:hyperlink>
    </w:p>
    <w:p w14:paraId="3E39B4E2" w14:textId="3D3F71D8" w:rsidR="00C43CA5" w:rsidRDefault="00743974">
      <w:pPr>
        <w:pStyle w:val="37"/>
        <w:rPr>
          <w:rFonts w:asciiTheme="minorHAnsi" w:eastAsiaTheme="minorEastAsia" w:hAnsiTheme="minorHAnsi" w:cstheme="minorBidi"/>
          <w:iCs w:val="0"/>
          <w:noProof/>
          <w:kern w:val="2"/>
          <w:sz w:val="21"/>
          <w:szCs w:val="22"/>
        </w:rPr>
      </w:pPr>
      <w:hyperlink w:anchor="_Toc116491952" w:history="1">
        <w:r w:rsidR="00C43CA5" w:rsidRPr="00532C73">
          <w:rPr>
            <w:rStyle w:val="affff5"/>
            <w:noProof/>
            <w14:scene3d>
              <w14:camera w14:prst="orthographicFront"/>
              <w14:lightRig w14:rig="threePt" w14:dir="t">
                <w14:rot w14:lat="0" w14:lon="0" w14:rev="0"/>
              </w14:lightRig>
            </w14:scene3d>
          </w:rPr>
          <w:t>5.8.1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_Toc116491952 \h </w:instrText>
        </w:r>
        <w:r w:rsidR="00C43CA5">
          <w:rPr>
            <w:noProof/>
          </w:rPr>
        </w:r>
        <w:r w:rsidR="00C43CA5">
          <w:rPr>
            <w:noProof/>
          </w:rPr>
          <w:fldChar w:fldCharType="separate"/>
        </w:r>
        <w:r w:rsidR="00C43CA5">
          <w:rPr>
            <w:noProof/>
          </w:rPr>
          <w:t>33</w:t>
        </w:r>
        <w:r w:rsidR="00C43CA5">
          <w:rPr>
            <w:noProof/>
          </w:rPr>
          <w:fldChar w:fldCharType="end"/>
        </w:r>
      </w:hyperlink>
    </w:p>
    <w:p w14:paraId="46DD2202" w14:textId="0154CC9E" w:rsidR="00C43CA5" w:rsidRDefault="00743974">
      <w:pPr>
        <w:pStyle w:val="37"/>
        <w:rPr>
          <w:rFonts w:asciiTheme="minorHAnsi" w:eastAsiaTheme="minorEastAsia" w:hAnsiTheme="minorHAnsi" w:cstheme="minorBidi"/>
          <w:iCs w:val="0"/>
          <w:noProof/>
          <w:kern w:val="2"/>
          <w:sz w:val="21"/>
          <w:szCs w:val="22"/>
        </w:rPr>
      </w:pPr>
      <w:hyperlink w:anchor="_Toc116491953" w:history="1">
        <w:r w:rsidR="00C43CA5" w:rsidRPr="00532C73">
          <w:rPr>
            <w:rStyle w:val="affff5"/>
            <w:noProof/>
            <w14:scene3d>
              <w14:camera w14:prst="orthographicFront"/>
              <w14:lightRig w14:rig="threePt" w14:dir="t">
                <w14:rot w14:lat="0" w14:lon="0" w14:rev="0"/>
              </w14:lightRig>
            </w14:scene3d>
          </w:rPr>
          <w:t>5.8.2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_Toc116491953 \h </w:instrText>
        </w:r>
        <w:r w:rsidR="00C43CA5">
          <w:rPr>
            <w:noProof/>
          </w:rPr>
        </w:r>
        <w:r w:rsidR="00C43CA5">
          <w:rPr>
            <w:noProof/>
          </w:rPr>
          <w:fldChar w:fldCharType="separate"/>
        </w:r>
        <w:r w:rsidR="00C43CA5">
          <w:rPr>
            <w:noProof/>
          </w:rPr>
          <w:t>34</w:t>
        </w:r>
        <w:r w:rsidR="00C43CA5">
          <w:rPr>
            <w:noProof/>
          </w:rPr>
          <w:fldChar w:fldCharType="end"/>
        </w:r>
      </w:hyperlink>
    </w:p>
    <w:p w14:paraId="2C6E93C0" w14:textId="2816165F" w:rsidR="00C43CA5" w:rsidRDefault="00743974">
      <w:pPr>
        <w:pStyle w:val="37"/>
        <w:rPr>
          <w:rFonts w:asciiTheme="minorHAnsi" w:eastAsiaTheme="minorEastAsia" w:hAnsiTheme="minorHAnsi" w:cstheme="minorBidi"/>
          <w:iCs w:val="0"/>
          <w:noProof/>
          <w:kern w:val="2"/>
          <w:sz w:val="21"/>
          <w:szCs w:val="22"/>
        </w:rPr>
      </w:pPr>
      <w:hyperlink w:anchor="_Toc116491954" w:history="1">
        <w:r w:rsidR="00C43CA5" w:rsidRPr="00532C73">
          <w:rPr>
            <w:rStyle w:val="affff5"/>
            <w:noProof/>
            <w14:scene3d>
              <w14:camera w14:prst="orthographicFront"/>
              <w14:lightRig w14:rig="threePt" w14:dir="t">
                <w14:rot w14:lat="0" w14:lon="0" w14:rev="0"/>
              </w14:lightRig>
            </w14:scene3d>
          </w:rPr>
          <w:t>5.8.3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_Toc116491954 \h </w:instrText>
        </w:r>
        <w:r w:rsidR="00C43CA5">
          <w:rPr>
            <w:noProof/>
          </w:rPr>
        </w:r>
        <w:r w:rsidR="00C43CA5">
          <w:rPr>
            <w:noProof/>
          </w:rPr>
          <w:fldChar w:fldCharType="separate"/>
        </w:r>
        <w:r w:rsidR="00C43CA5">
          <w:rPr>
            <w:noProof/>
          </w:rPr>
          <w:t>34</w:t>
        </w:r>
        <w:r w:rsidR="00C43CA5">
          <w:rPr>
            <w:noProof/>
          </w:rPr>
          <w:fldChar w:fldCharType="end"/>
        </w:r>
      </w:hyperlink>
    </w:p>
    <w:p w14:paraId="2926EB3E" w14:textId="1D5528A1" w:rsidR="00C43CA5" w:rsidRDefault="00743974">
      <w:pPr>
        <w:pStyle w:val="37"/>
        <w:rPr>
          <w:rFonts w:asciiTheme="minorHAnsi" w:eastAsiaTheme="minorEastAsia" w:hAnsiTheme="minorHAnsi" w:cstheme="minorBidi"/>
          <w:iCs w:val="0"/>
          <w:noProof/>
          <w:kern w:val="2"/>
          <w:sz w:val="21"/>
          <w:szCs w:val="22"/>
        </w:rPr>
      </w:pPr>
      <w:hyperlink w:anchor="_Toc116491955" w:history="1">
        <w:r w:rsidR="00C43CA5" w:rsidRPr="00532C73">
          <w:rPr>
            <w:rStyle w:val="affff5"/>
            <w:noProof/>
            <w14:scene3d>
              <w14:camera w14:prst="orthographicFront"/>
              <w14:lightRig w14:rig="threePt" w14:dir="t">
                <w14:rot w14:lat="0" w14:lon="0" w14:rev="0"/>
              </w14:lightRig>
            </w14:scene3d>
          </w:rPr>
          <w:t>5.8.4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_Toc116491955 \h </w:instrText>
        </w:r>
        <w:r w:rsidR="00C43CA5">
          <w:rPr>
            <w:noProof/>
          </w:rPr>
        </w:r>
        <w:r w:rsidR="00C43CA5">
          <w:rPr>
            <w:noProof/>
          </w:rPr>
          <w:fldChar w:fldCharType="separate"/>
        </w:r>
        <w:r w:rsidR="00C43CA5">
          <w:rPr>
            <w:noProof/>
          </w:rPr>
          <w:t>34</w:t>
        </w:r>
        <w:r w:rsidR="00C43CA5">
          <w:rPr>
            <w:noProof/>
          </w:rPr>
          <w:fldChar w:fldCharType="end"/>
        </w:r>
      </w:hyperlink>
    </w:p>
    <w:p w14:paraId="551B6FBB" w14:textId="0722CD26" w:rsidR="00C43CA5" w:rsidRDefault="00743974">
      <w:pPr>
        <w:pStyle w:val="37"/>
        <w:rPr>
          <w:rFonts w:asciiTheme="minorHAnsi" w:eastAsiaTheme="minorEastAsia" w:hAnsiTheme="minorHAnsi" w:cstheme="minorBidi"/>
          <w:iCs w:val="0"/>
          <w:noProof/>
          <w:kern w:val="2"/>
          <w:sz w:val="21"/>
          <w:szCs w:val="22"/>
        </w:rPr>
      </w:pPr>
      <w:hyperlink w:anchor="_Toc116491956" w:history="1">
        <w:r w:rsidR="00C43CA5" w:rsidRPr="00532C73">
          <w:rPr>
            <w:rStyle w:val="affff5"/>
            <w:noProof/>
            <w14:scene3d>
              <w14:camera w14:prst="orthographicFront"/>
              <w14:lightRig w14:rig="threePt" w14:dir="t">
                <w14:rot w14:lat="0" w14:lon="0" w14:rev="0"/>
              </w14:lightRig>
            </w14:scene3d>
          </w:rPr>
          <w:t>5.8.5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_Toc116491956 \h </w:instrText>
        </w:r>
        <w:r w:rsidR="00C43CA5">
          <w:rPr>
            <w:noProof/>
          </w:rPr>
        </w:r>
        <w:r w:rsidR="00C43CA5">
          <w:rPr>
            <w:noProof/>
          </w:rPr>
          <w:fldChar w:fldCharType="separate"/>
        </w:r>
        <w:r w:rsidR="00C43CA5">
          <w:rPr>
            <w:noProof/>
          </w:rPr>
          <w:t>35</w:t>
        </w:r>
        <w:r w:rsidR="00C43CA5">
          <w:rPr>
            <w:noProof/>
          </w:rPr>
          <w:fldChar w:fldCharType="end"/>
        </w:r>
      </w:hyperlink>
    </w:p>
    <w:p w14:paraId="189A3A58" w14:textId="6CC2C30C"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57" w:history="1">
        <w:r w:rsidR="00C43CA5" w:rsidRPr="00532C73">
          <w:rPr>
            <w:rStyle w:val="affff5"/>
            <w:noProof/>
          </w:rPr>
          <w:t>5.9</w:t>
        </w:r>
        <w:r w:rsidR="00C43CA5">
          <w:rPr>
            <w:rFonts w:asciiTheme="minorHAnsi" w:eastAsiaTheme="minorEastAsia" w:hAnsiTheme="minorHAnsi" w:cstheme="minorBidi"/>
            <w:smallCaps w:val="0"/>
            <w:noProof/>
            <w:kern w:val="2"/>
            <w:sz w:val="21"/>
            <w:szCs w:val="22"/>
          </w:rPr>
          <w:tab/>
        </w:r>
        <w:r w:rsidR="00C43CA5" w:rsidRPr="00532C73">
          <w:rPr>
            <w:rStyle w:val="affff5"/>
            <w:noProof/>
          </w:rPr>
          <w:t>对称(SM4)加密</w:t>
        </w:r>
        <w:r w:rsidR="00C43CA5">
          <w:rPr>
            <w:noProof/>
          </w:rPr>
          <w:tab/>
        </w:r>
        <w:r w:rsidR="00C43CA5">
          <w:rPr>
            <w:noProof/>
          </w:rPr>
          <w:fldChar w:fldCharType="begin"/>
        </w:r>
        <w:r w:rsidR="00C43CA5">
          <w:rPr>
            <w:noProof/>
          </w:rPr>
          <w:instrText xml:space="preserve"> PAGEREF _Toc116491957 \h </w:instrText>
        </w:r>
        <w:r w:rsidR="00C43CA5">
          <w:rPr>
            <w:noProof/>
          </w:rPr>
        </w:r>
        <w:r w:rsidR="00C43CA5">
          <w:rPr>
            <w:noProof/>
          </w:rPr>
          <w:fldChar w:fldCharType="separate"/>
        </w:r>
        <w:r w:rsidR="00C43CA5">
          <w:rPr>
            <w:noProof/>
          </w:rPr>
          <w:t>35</w:t>
        </w:r>
        <w:r w:rsidR="00C43CA5">
          <w:rPr>
            <w:noProof/>
          </w:rPr>
          <w:fldChar w:fldCharType="end"/>
        </w:r>
      </w:hyperlink>
    </w:p>
    <w:p w14:paraId="6FBCFA89" w14:textId="57B1B035" w:rsidR="00C43CA5" w:rsidRDefault="00743974">
      <w:pPr>
        <w:pStyle w:val="37"/>
        <w:rPr>
          <w:rFonts w:asciiTheme="minorHAnsi" w:eastAsiaTheme="minorEastAsia" w:hAnsiTheme="minorHAnsi" w:cstheme="minorBidi"/>
          <w:iCs w:val="0"/>
          <w:noProof/>
          <w:kern w:val="2"/>
          <w:sz w:val="21"/>
          <w:szCs w:val="22"/>
        </w:rPr>
      </w:pPr>
      <w:hyperlink w:anchor="_Toc116491958" w:history="1">
        <w:r w:rsidR="00C43CA5" w:rsidRPr="00532C73">
          <w:rPr>
            <w:rStyle w:val="affff5"/>
            <w:noProof/>
            <w14:scene3d>
              <w14:camera w14:prst="orthographicFront"/>
              <w14:lightRig w14:rig="threePt" w14:dir="t">
                <w14:rot w14:lat="0" w14:lon="0" w14:rev="0"/>
              </w14:lightRig>
            </w14:scene3d>
          </w:rPr>
          <w:t>5.9.1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_Toc116491958 \h </w:instrText>
        </w:r>
        <w:r w:rsidR="00C43CA5">
          <w:rPr>
            <w:noProof/>
          </w:rPr>
        </w:r>
        <w:r w:rsidR="00C43CA5">
          <w:rPr>
            <w:noProof/>
          </w:rPr>
          <w:fldChar w:fldCharType="separate"/>
        </w:r>
        <w:r w:rsidR="00C43CA5">
          <w:rPr>
            <w:noProof/>
          </w:rPr>
          <w:t>35</w:t>
        </w:r>
        <w:r w:rsidR="00C43CA5">
          <w:rPr>
            <w:noProof/>
          </w:rPr>
          <w:fldChar w:fldCharType="end"/>
        </w:r>
      </w:hyperlink>
    </w:p>
    <w:p w14:paraId="3FE45F4B" w14:textId="795548D8" w:rsidR="00C43CA5" w:rsidRDefault="00743974">
      <w:pPr>
        <w:pStyle w:val="37"/>
        <w:rPr>
          <w:rFonts w:asciiTheme="minorHAnsi" w:eastAsiaTheme="minorEastAsia" w:hAnsiTheme="minorHAnsi" w:cstheme="minorBidi"/>
          <w:iCs w:val="0"/>
          <w:noProof/>
          <w:kern w:val="2"/>
          <w:sz w:val="21"/>
          <w:szCs w:val="22"/>
        </w:rPr>
      </w:pPr>
      <w:hyperlink w:anchor="_Toc116491959" w:history="1">
        <w:r w:rsidR="00C43CA5" w:rsidRPr="00532C73">
          <w:rPr>
            <w:rStyle w:val="affff5"/>
            <w:noProof/>
            <w14:scene3d>
              <w14:camera w14:prst="orthographicFront"/>
              <w14:lightRig w14:rig="threePt" w14:dir="t">
                <w14:rot w14:lat="0" w14:lon="0" w14:rev="0"/>
              </w14:lightRig>
            </w14:scene3d>
          </w:rPr>
          <w:t>5.9.2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_Toc116491959 \h </w:instrText>
        </w:r>
        <w:r w:rsidR="00C43CA5">
          <w:rPr>
            <w:noProof/>
          </w:rPr>
        </w:r>
        <w:r w:rsidR="00C43CA5">
          <w:rPr>
            <w:noProof/>
          </w:rPr>
          <w:fldChar w:fldCharType="separate"/>
        </w:r>
        <w:r w:rsidR="00C43CA5">
          <w:rPr>
            <w:noProof/>
          </w:rPr>
          <w:t>35</w:t>
        </w:r>
        <w:r w:rsidR="00C43CA5">
          <w:rPr>
            <w:noProof/>
          </w:rPr>
          <w:fldChar w:fldCharType="end"/>
        </w:r>
      </w:hyperlink>
    </w:p>
    <w:p w14:paraId="37288E19" w14:textId="2E9C59D6" w:rsidR="00C43CA5" w:rsidRDefault="00743974">
      <w:pPr>
        <w:pStyle w:val="37"/>
        <w:rPr>
          <w:rFonts w:asciiTheme="minorHAnsi" w:eastAsiaTheme="minorEastAsia" w:hAnsiTheme="minorHAnsi" w:cstheme="minorBidi"/>
          <w:iCs w:val="0"/>
          <w:noProof/>
          <w:kern w:val="2"/>
          <w:sz w:val="21"/>
          <w:szCs w:val="22"/>
        </w:rPr>
      </w:pPr>
      <w:hyperlink w:anchor="_Toc116491960" w:history="1">
        <w:r w:rsidR="00C43CA5" w:rsidRPr="00532C73">
          <w:rPr>
            <w:rStyle w:val="affff5"/>
            <w:noProof/>
            <w14:scene3d>
              <w14:camera w14:prst="orthographicFront"/>
              <w14:lightRig w14:rig="threePt" w14:dir="t">
                <w14:rot w14:lat="0" w14:lon="0" w14:rev="0"/>
              </w14:lightRig>
            </w14:scene3d>
          </w:rPr>
          <w:t>5.9.3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_Toc116491960 \h </w:instrText>
        </w:r>
        <w:r w:rsidR="00C43CA5">
          <w:rPr>
            <w:noProof/>
          </w:rPr>
        </w:r>
        <w:r w:rsidR="00C43CA5">
          <w:rPr>
            <w:noProof/>
          </w:rPr>
          <w:fldChar w:fldCharType="separate"/>
        </w:r>
        <w:r w:rsidR="00C43CA5">
          <w:rPr>
            <w:noProof/>
          </w:rPr>
          <w:t>36</w:t>
        </w:r>
        <w:r w:rsidR="00C43CA5">
          <w:rPr>
            <w:noProof/>
          </w:rPr>
          <w:fldChar w:fldCharType="end"/>
        </w:r>
      </w:hyperlink>
    </w:p>
    <w:p w14:paraId="29E0245C" w14:textId="51C7A899" w:rsidR="00C43CA5" w:rsidRDefault="00743974">
      <w:pPr>
        <w:pStyle w:val="37"/>
        <w:rPr>
          <w:rFonts w:asciiTheme="minorHAnsi" w:eastAsiaTheme="minorEastAsia" w:hAnsiTheme="minorHAnsi" w:cstheme="minorBidi"/>
          <w:iCs w:val="0"/>
          <w:noProof/>
          <w:kern w:val="2"/>
          <w:sz w:val="21"/>
          <w:szCs w:val="22"/>
        </w:rPr>
      </w:pPr>
      <w:hyperlink w:anchor="_Toc116491961" w:history="1">
        <w:r w:rsidR="00C43CA5" w:rsidRPr="00532C73">
          <w:rPr>
            <w:rStyle w:val="affff5"/>
            <w:noProof/>
            <w14:scene3d>
              <w14:camera w14:prst="orthographicFront"/>
              <w14:lightRig w14:rig="threePt" w14:dir="t">
                <w14:rot w14:lat="0" w14:lon="0" w14:rev="0"/>
              </w14:lightRig>
            </w14:scene3d>
          </w:rPr>
          <w:t>5.9.4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_Toc116491961 \h </w:instrText>
        </w:r>
        <w:r w:rsidR="00C43CA5">
          <w:rPr>
            <w:noProof/>
          </w:rPr>
        </w:r>
        <w:r w:rsidR="00C43CA5">
          <w:rPr>
            <w:noProof/>
          </w:rPr>
          <w:fldChar w:fldCharType="separate"/>
        </w:r>
        <w:r w:rsidR="00C43CA5">
          <w:rPr>
            <w:noProof/>
          </w:rPr>
          <w:t>36</w:t>
        </w:r>
        <w:r w:rsidR="00C43CA5">
          <w:rPr>
            <w:noProof/>
          </w:rPr>
          <w:fldChar w:fldCharType="end"/>
        </w:r>
      </w:hyperlink>
    </w:p>
    <w:p w14:paraId="16DF97A5" w14:textId="3D226C91" w:rsidR="00C43CA5" w:rsidRDefault="00743974">
      <w:pPr>
        <w:pStyle w:val="37"/>
        <w:rPr>
          <w:rFonts w:asciiTheme="minorHAnsi" w:eastAsiaTheme="minorEastAsia" w:hAnsiTheme="minorHAnsi" w:cstheme="minorBidi"/>
          <w:iCs w:val="0"/>
          <w:noProof/>
          <w:kern w:val="2"/>
          <w:sz w:val="21"/>
          <w:szCs w:val="22"/>
        </w:rPr>
      </w:pPr>
      <w:hyperlink w:anchor="_Toc116491962" w:history="1">
        <w:r w:rsidR="00C43CA5" w:rsidRPr="00532C73">
          <w:rPr>
            <w:rStyle w:val="affff5"/>
            <w:noProof/>
            <w14:scene3d>
              <w14:camera w14:prst="orthographicFront"/>
              <w14:lightRig w14:rig="threePt" w14:dir="t">
                <w14:rot w14:lat="0" w14:lon="0" w14:rev="0"/>
              </w14:lightRig>
            </w14:scene3d>
          </w:rPr>
          <w:t>5.9.5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_Toc116491962 \h </w:instrText>
        </w:r>
        <w:r w:rsidR="00C43CA5">
          <w:rPr>
            <w:noProof/>
          </w:rPr>
        </w:r>
        <w:r w:rsidR="00C43CA5">
          <w:rPr>
            <w:noProof/>
          </w:rPr>
          <w:fldChar w:fldCharType="separate"/>
        </w:r>
        <w:r w:rsidR="00C43CA5">
          <w:rPr>
            <w:noProof/>
          </w:rPr>
          <w:t>36</w:t>
        </w:r>
        <w:r w:rsidR="00C43CA5">
          <w:rPr>
            <w:noProof/>
          </w:rPr>
          <w:fldChar w:fldCharType="end"/>
        </w:r>
      </w:hyperlink>
    </w:p>
    <w:p w14:paraId="1AC94D97" w14:textId="557BD746"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63" w:history="1">
        <w:r w:rsidR="00C43CA5" w:rsidRPr="00532C73">
          <w:rPr>
            <w:rStyle w:val="affff5"/>
            <w:noProof/>
          </w:rPr>
          <w:t>5.10</w:t>
        </w:r>
        <w:r w:rsidR="00C43CA5">
          <w:rPr>
            <w:rFonts w:asciiTheme="minorHAnsi" w:eastAsiaTheme="minorEastAsia" w:hAnsiTheme="minorHAnsi" w:cstheme="minorBidi"/>
            <w:smallCaps w:val="0"/>
            <w:noProof/>
            <w:kern w:val="2"/>
            <w:sz w:val="21"/>
            <w:szCs w:val="22"/>
          </w:rPr>
          <w:tab/>
        </w:r>
        <w:r w:rsidR="00C43CA5" w:rsidRPr="00532C73">
          <w:rPr>
            <w:rStyle w:val="affff5"/>
            <w:noProof/>
          </w:rPr>
          <w:t>对称(SM4)解密</w:t>
        </w:r>
        <w:r w:rsidR="00C43CA5">
          <w:rPr>
            <w:noProof/>
          </w:rPr>
          <w:tab/>
        </w:r>
        <w:r w:rsidR="00C43CA5">
          <w:rPr>
            <w:noProof/>
          </w:rPr>
          <w:fldChar w:fldCharType="begin"/>
        </w:r>
        <w:r w:rsidR="00C43CA5">
          <w:rPr>
            <w:noProof/>
          </w:rPr>
          <w:instrText xml:space="preserve"> PAGEREF _Toc116491963 \h </w:instrText>
        </w:r>
        <w:r w:rsidR="00C43CA5">
          <w:rPr>
            <w:noProof/>
          </w:rPr>
        </w:r>
        <w:r w:rsidR="00C43CA5">
          <w:rPr>
            <w:noProof/>
          </w:rPr>
          <w:fldChar w:fldCharType="separate"/>
        </w:r>
        <w:r w:rsidR="00C43CA5">
          <w:rPr>
            <w:noProof/>
          </w:rPr>
          <w:t>36</w:t>
        </w:r>
        <w:r w:rsidR="00C43CA5">
          <w:rPr>
            <w:noProof/>
          </w:rPr>
          <w:fldChar w:fldCharType="end"/>
        </w:r>
      </w:hyperlink>
    </w:p>
    <w:p w14:paraId="37B2599F" w14:textId="6C7B0EC1" w:rsidR="00C43CA5" w:rsidRDefault="00743974">
      <w:pPr>
        <w:pStyle w:val="37"/>
        <w:rPr>
          <w:rFonts w:asciiTheme="minorHAnsi" w:eastAsiaTheme="minorEastAsia" w:hAnsiTheme="minorHAnsi" w:cstheme="minorBidi"/>
          <w:iCs w:val="0"/>
          <w:noProof/>
          <w:kern w:val="2"/>
          <w:sz w:val="21"/>
          <w:szCs w:val="22"/>
        </w:rPr>
      </w:pPr>
      <w:hyperlink w:anchor="_Toc116491964" w:history="1">
        <w:r w:rsidR="00C43CA5" w:rsidRPr="00532C73">
          <w:rPr>
            <w:rStyle w:val="affff5"/>
            <w:noProof/>
            <w14:scene3d>
              <w14:camera w14:prst="orthographicFront"/>
              <w14:lightRig w14:rig="threePt" w14:dir="t">
                <w14:rot w14:lat="0" w14:lon="0" w14:rev="0"/>
              </w14:lightRig>
            </w14:scene3d>
          </w:rPr>
          <w:t>5.10.1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_Toc116491964 \h </w:instrText>
        </w:r>
        <w:r w:rsidR="00C43CA5">
          <w:rPr>
            <w:noProof/>
          </w:rPr>
        </w:r>
        <w:r w:rsidR="00C43CA5">
          <w:rPr>
            <w:noProof/>
          </w:rPr>
          <w:fldChar w:fldCharType="separate"/>
        </w:r>
        <w:r w:rsidR="00C43CA5">
          <w:rPr>
            <w:noProof/>
          </w:rPr>
          <w:t>36</w:t>
        </w:r>
        <w:r w:rsidR="00C43CA5">
          <w:rPr>
            <w:noProof/>
          </w:rPr>
          <w:fldChar w:fldCharType="end"/>
        </w:r>
      </w:hyperlink>
    </w:p>
    <w:p w14:paraId="5024F257" w14:textId="3B9FD490" w:rsidR="00C43CA5" w:rsidRDefault="00743974">
      <w:pPr>
        <w:pStyle w:val="37"/>
        <w:rPr>
          <w:rFonts w:asciiTheme="minorHAnsi" w:eastAsiaTheme="minorEastAsia" w:hAnsiTheme="minorHAnsi" w:cstheme="minorBidi"/>
          <w:iCs w:val="0"/>
          <w:noProof/>
          <w:kern w:val="2"/>
          <w:sz w:val="21"/>
          <w:szCs w:val="22"/>
        </w:rPr>
      </w:pPr>
      <w:hyperlink w:anchor="_Toc116491965" w:history="1">
        <w:r w:rsidR="00C43CA5" w:rsidRPr="00532C73">
          <w:rPr>
            <w:rStyle w:val="affff5"/>
            <w:noProof/>
            <w14:scene3d>
              <w14:camera w14:prst="orthographicFront"/>
              <w14:lightRig w14:rig="threePt" w14:dir="t">
                <w14:rot w14:lat="0" w14:lon="0" w14:rev="0"/>
              </w14:lightRig>
            </w14:scene3d>
          </w:rPr>
          <w:t>5.10.2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_Toc116491965 \h </w:instrText>
        </w:r>
        <w:r w:rsidR="00C43CA5">
          <w:rPr>
            <w:noProof/>
          </w:rPr>
        </w:r>
        <w:r w:rsidR="00C43CA5">
          <w:rPr>
            <w:noProof/>
          </w:rPr>
          <w:fldChar w:fldCharType="separate"/>
        </w:r>
        <w:r w:rsidR="00C43CA5">
          <w:rPr>
            <w:noProof/>
          </w:rPr>
          <w:t>37</w:t>
        </w:r>
        <w:r w:rsidR="00C43CA5">
          <w:rPr>
            <w:noProof/>
          </w:rPr>
          <w:fldChar w:fldCharType="end"/>
        </w:r>
      </w:hyperlink>
    </w:p>
    <w:p w14:paraId="3471DBAF" w14:textId="1C8521FC" w:rsidR="00C43CA5" w:rsidRDefault="00743974">
      <w:pPr>
        <w:pStyle w:val="37"/>
        <w:rPr>
          <w:rFonts w:asciiTheme="minorHAnsi" w:eastAsiaTheme="minorEastAsia" w:hAnsiTheme="minorHAnsi" w:cstheme="minorBidi"/>
          <w:iCs w:val="0"/>
          <w:noProof/>
          <w:kern w:val="2"/>
          <w:sz w:val="21"/>
          <w:szCs w:val="22"/>
        </w:rPr>
      </w:pPr>
      <w:hyperlink w:anchor="_Toc116491966" w:history="1">
        <w:r w:rsidR="00C43CA5" w:rsidRPr="00532C73">
          <w:rPr>
            <w:rStyle w:val="affff5"/>
            <w:noProof/>
            <w14:scene3d>
              <w14:camera w14:prst="orthographicFront"/>
              <w14:lightRig w14:rig="threePt" w14:dir="t">
                <w14:rot w14:lat="0" w14:lon="0" w14:rev="0"/>
              </w14:lightRig>
            </w14:scene3d>
          </w:rPr>
          <w:t>5.10.3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_Toc116491966 \h </w:instrText>
        </w:r>
        <w:r w:rsidR="00C43CA5">
          <w:rPr>
            <w:noProof/>
          </w:rPr>
        </w:r>
        <w:r w:rsidR="00C43CA5">
          <w:rPr>
            <w:noProof/>
          </w:rPr>
          <w:fldChar w:fldCharType="separate"/>
        </w:r>
        <w:r w:rsidR="00C43CA5">
          <w:rPr>
            <w:noProof/>
          </w:rPr>
          <w:t>37</w:t>
        </w:r>
        <w:r w:rsidR="00C43CA5">
          <w:rPr>
            <w:noProof/>
          </w:rPr>
          <w:fldChar w:fldCharType="end"/>
        </w:r>
      </w:hyperlink>
    </w:p>
    <w:p w14:paraId="0F058784" w14:textId="60404E30" w:rsidR="00C43CA5" w:rsidRDefault="00743974">
      <w:pPr>
        <w:pStyle w:val="37"/>
        <w:rPr>
          <w:rFonts w:asciiTheme="minorHAnsi" w:eastAsiaTheme="minorEastAsia" w:hAnsiTheme="minorHAnsi" w:cstheme="minorBidi"/>
          <w:iCs w:val="0"/>
          <w:noProof/>
          <w:kern w:val="2"/>
          <w:sz w:val="21"/>
          <w:szCs w:val="22"/>
        </w:rPr>
      </w:pPr>
      <w:hyperlink w:anchor="_Toc116491967" w:history="1">
        <w:r w:rsidR="00C43CA5" w:rsidRPr="00532C73">
          <w:rPr>
            <w:rStyle w:val="affff5"/>
            <w:noProof/>
            <w14:scene3d>
              <w14:camera w14:prst="orthographicFront"/>
              <w14:lightRig w14:rig="threePt" w14:dir="t">
                <w14:rot w14:lat="0" w14:lon="0" w14:rev="0"/>
              </w14:lightRig>
            </w14:scene3d>
          </w:rPr>
          <w:t>5.10.4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_Toc116491967 \h </w:instrText>
        </w:r>
        <w:r w:rsidR="00C43CA5">
          <w:rPr>
            <w:noProof/>
          </w:rPr>
        </w:r>
        <w:r w:rsidR="00C43CA5">
          <w:rPr>
            <w:noProof/>
          </w:rPr>
          <w:fldChar w:fldCharType="separate"/>
        </w:r>
        <w:r w:rsidR="00C43CA5">
          <w:rPr>
            <w:noProof/>
          </w:rPr>
          <w:t>37</w:t>
        </w:r>
        <w:r w:rsidR="00C43CA5">
          <w:rPr>
            <w:noProof/>
          </w:rPr>
          <w:fldChar w:fldCharType="end"/>
        </w:r>
      </w:hyperlink>
    </w:p>
    <w:p w14:paraId="622C9C9B" w14:textId="671DC4CD" w:rsidR="00C43CA5" w:rsidRDefault="00743974">
      <w:pPr>
        <w:pStyle w:val="37"/>
        <w:rPr>
          <w:rFonts w:asciiTheme="minorHAnsi" w:eastAsiaTheme="minorEastAsia" w:hAnsiTheme="minorHAnsi" w:cstheme="minorBidi"/>
          <w:iCs w:val="0"/>
          <w:noProof/>
          <w:kern w:val="2"/>
          <w:sz w:val="21"/>
          <w:szCs w:val="22"/>
        </w:rPr>
      </w:pPr>
      <w:hyperlink w:anchor="_Toc116491968" w:history="1">
        <w:r w:rsidR="00C43CA5" w:rsidRPr="00532C73">
          <w:rPr>
            <w:rStyle w:val="affff5"/>
            <w:noProof/>
            <w14:scene3d>
              <w14:camera w14:prst="orthographicFront"/>
              <w14:lightRig w14:rig="threePt" w14:dir="t">
                <w14:rot w14:lat="0" w14:lon="0" w14:rev="0"/>
              </w14:lightRig>
            </w14:scene3d>
          </w:rPr>
          <w:t>5.10.5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_Toc116491968 \h </w:instrText>
        </w:r>
        <w:r w:rsidR="00C43CA5">
          <w:rPr>
            <w:noProof/>
          </w:rPr>
        </w:r>
        <w:r w:rsidR="00C43CA5">
          <w:rPr>
            <w:noProof/>
          </w:rPr>
          <w:fldChar w:fldCharType="separate"/>
        </w:r>
        <w:r w:rsidR="00C43CA5">
          <w:rPr>
            <w:noProof/>
          </w:rPr>
          <w:t>38</w:t>
        </w:r>
        <w:r w:rsidR="00C43CA5">
          <w:rPr>
            <w:noProof/>
          </w:rPr>
          <w:fldChar w:fldCharType="end"/>
        </w:r>
      </w:hyperlink>
    </w:p>
    <w:p w14:paraId="6480D55A" w14:textId="381B52C3"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69" w:history="1">
        <w:r w:rsidR="00C43CA5" w:rsidRPr="00532C73">
          <w:rPr>
            <w:rStyle w:val="affff5"/>
            <w:noProof/>
          </w:rPr>
          <w:t>5.11</w:t>
        </w:r>
        <w:r w:rsidR="00C43CA5">
          <w:rPr>
            <w:rFonts w:asciiTheme="minorHAnsi" w:eastAsiaTheme="minorEastAsia" w:hAnsiTheme="minorHAnsi" w:cstheme="minorBidi"/>
            <w:smallCaps w:val="0"/>
            <w:noProof/>
            <w:kern w:val="2"/>
            <w:sz w:val="21"/>
            <w:szCs w:val="22"/>
          </w:rPr>
          <w:tab/>
        </w:r>
        <w:r w:rsidR="00C43CA5" w:rsidRPr="00532C73">
          <w:rPr>
            <w:rStyle w:val="affff5"/>
            <w:noProof/>
          </w:rPr>
          <w:t>数字信封加密</w:t>
        </w:r>
        <w:r w:rsidR="00C43CA5">
          <w:rPr>
            <w:noProof/>
          </w:rPr>
          <w:tab/>
        </w:r>
        <w:r w:rsidR="00C43CA5">
          <w:rPr>
            <w:noProof/>
          </w:rPr>
          <w:fldChar w:fldCharType="begin"/>
        </w:r>
        <w:r w:rsidR="00C43CA5">
          <w:rPr>
            <w:noProof/>
          </w:rPr>
          <w:instrText xml:space="preserve"> PAGEREF _Toc116491969 \h </w:instrText>
        </w:r>
        <w:r w:rsidR="00C43CA5">
          <w:rPr>
            <w:noProof/>
          </w:rPr>
        </w:r>
        <w:r w:rsidR="00C43CA5">
          <w:rPr>
            <w:noProof/>
          </w:rPr>
          <w:fldChar w:fldCharType="separate"/>
        </w:r>
        <w:r w:rsidR="00C43CA5">
          <w:rPr>
            <w:noProof/>
          </w:rPr>
          <w:t>38</w:t>
        </w:r>
        <w:r w:rsidR="00C43CA5">
          <w:rPr>
            <w:noProof/>
          </w:rPr>
          <w:fldChar w:fldCharType="end"/>
        </w:r>
      </w:hyperlink>
    </w:p>
    <w:p w14:paraId="3D85BEE1" w14:textId="6C2EDEF8" w:rsidR="00C43CA5" w:rsidRDefault="00743974">
      <w:pPr>
        <w:pStyle w:val="37"/>
        <w:rPr>
          <w:rFonts w:asciiTheme="minorHAnsi" w:eastAsiaTheme="minorEastAsia" w:hAnsiTheme="minorHAnsi" w:cstheme="minorBidi"/>
          <w:iCs w:val="0"/>
          <w:noProof/>
          <w:kern w:val="2"/>
          <w:sz w:val="21"/>
          <w:szCs w:val="22"/>
        </w:rPr>
      </w:pPr>
      <w:hyperlink w:anchor="_Toc116491970" w:history="1">
        <w:r w:rsidR="00C43CA5" w:rsidRPr="00532C73">
          <w:rPr>
            <w:rStyle w:val="affff5"/>
            <w:noProof/>
            <w14:scene3d>
              <w14:camera w14:prst="orthographicFront"/>
              <w14:lightRig w14:rig="threePt" w14:dir="t">
                <w14:rot w14:lat="0" w14:lon="0" w14:rev="0"/>
              </w14:lightRig>
            </w14:scene3d>
          </w:rPr>
          <w:t>5.11.1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_Toc116491970 \h </w:instrText>
        </w:r>
        <w:r w:rsidR="00C43CA5">
          <w:rPr>
            <w:noProof/>
          </w:rPr>
        </w:r>
        <w:r w:rsidR="00C43CA5">
          <w:rPr>
            <w:noProof/>
          </w:rPr>
          <w:fldChar w:fldCharType="separate"/>
        </w:r>
        <w:r w:rsidR="00C43CA5">
          <w:rPr>
            <w:noProof/>
          </w:rPr>
          <w:t>38</w:t>
        </w:r>
        <w:r w:rsidR="00C43CA5">
          <w:rPr>
            <w:noProof/>
          </w:rPr>
          <w:fldChar w:fldCharType="end"/>
        </w:r>
      </w:hyperlink>
    </w:p>
    <w:p w14:paraId="4EF887C4" w14:textId="3D6BF3EC" w:rsidR="00C43CA5" w:rsidRDefault="00743974">
      <w:pPr>
        <w:pStyle w:val="37"/>
        <w:rPr>
          <w:rFonts w:asciiTheme="minorHAnsi" w:eastAsiaTheme="minorEastAsia" w:hAnsiTheme="minorHAnsi" w:cstheme="minorBidi"/>
          <w:iCs w:val="0"/>
          <w:noProof/>
          <w:kern w:val="2"/>
          <w:sz w:val="21"/>
          <w:szCs w:val="22"/>
        </w:rPr>
      </w:pPr>
      <w:hyperlink w:anchor="_Toc116491971" w:history="1">
        <w:r w:rsidR="00C43CA5" w:rsidRPr="00532C73">
          <w:rPr>
            <w:rStyle w:val="affff5"/>
            <w:noProof/>
            <w14:scene3d>
              <w14:camera w14:prst="orthographicFront"/>
              <w14:lightRig w14:rig="threePt" w14:dir="t">
                <w14:rot w14:lat="0" w14:lon="0" w14:rev="0"/>
              </w14:lightRig>
            </w14:scene3d>
          </w:rPr>
          <w:t>5.11.2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_Toc116491971 \h </w:instrText>
        </w:r>
        <w:r w:rsidR="00C43CA5">
          <w:rPr>
            <w:noProof/>
          </w:rPr>
        </w:r>
        <w:r w:rsidR="00C43CA5">
          <w:rPr>
            <w:noProof/>
          </w:rPr>
          <w:fldChar w:fldCharType="separate"/>
        </w:r>
        <w:r w:rsidR="00C43CA5">
          <w:rPr>
            <w:noProof/>
          </w:rPr>
          <w:t>38</w:t>
        </w:r>
        <w:r w:rsidR="00C43CA5">
          <w:rPr>
            <w:noProof/>
          </w:rPr>
          <w:fldChar w:fldCharType="end"/>
        </w:r>
      </w:hyperlink>
    </w:p>
    <w:p w14:paraId="2F7D55BA" w14:textId="549B501F" w:rsidR="00C43CA5" w:rsidRDefault="00743974">
      <w:pPr>
        <w:pStyle w:val="37"/>
        <w:rPr>
          <w:rFonts w:asciiTheme="minorHAnsi" w:eastAsiaTheme="minorEastAsia" w:hAnsiTheme="minorHAnsi" w:cstheme="minorBidi"/>
          <w:iCs w:val="0"/>
          <w:noProof/>
          <w:kern w:val="2"/>
          <w:sz w:val="21"/>
          <w:szCs w:val="22"/>
        </w:rPr>
      </w:pPr>
      <w:hyperlink w:anchor="_Toc116491972" w:history="1">
        <w:r w:rsidR="00C43CA5" w:rsidRPr="00532C73">
          <w:rPr>
            <w:rStyle w:val="affff5"/>
            <w:noProof/>
            <w14:scene3d>
              <w14:camera w14:prst="orthographicFront"/>
              <w14:lightRig w14:rig="threePt" w14:dir="t">
                <w14:rot w14:lat="0" w14:lon="0" w14:rev="0"/>
              </w14:lightRig>
            </w14:scene3d>
          </w:rPr>
          <w:t>5.11.3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_Toc116491972 \h </w:instrText>
        </w:r>
        <w:r w:rsidR="00C43CA5">
          <w:rPr>
            <w:noProof/>
          </w:rPr>
        </w:r>
        <w:r w:rsidR="00C43CA5">
          <w:rPr>
            <w:noProof/>
          </w:rPr>
          <w:fldChar w:fldCharType="separate"/>
        </w:r>
        <w:r w:rsidR="00C43CA5">
          <w:rPr>
            <w:noProof/>
          </w:rPr>
          <w:t>39</w:t>
        </w:r>
        <w:r w:rsidR="00C43CA5">
          <w:rPr>
            <w:noProof/>
          </w:rPr>
          <w:fldChar w:fldCharType="end"/>
        </w:r>
      </w:hyperlink>
    </w:p>
    <w:p w14:paraId="764E8D25" w14:textId="45656414" w:rsidR="00C43CA5" w:rsidRDefault="00743974">
      <w:pPr>
        <w:pStyle w:val="37"/>
        <w:rPr>
          <w:rFonts w:asciiTheme="minorHAnsi" w:eastAsiaTheme="minorEastAsia" w:hAnsiTheme="minorHAnsi" w:cstheme="minorBidi"/>
          <w:iCs w:val="0"/>
          <w:noProof/>
          <w:kern w:val="2"/>
          <w:sz w:val="21"/>
          <w:szCs w:val="22"/>
        </w:rPr>
      </w:pPr>
      <w:hyperlink w:anchor="_Toc116491973" w:history="1">
        <w:r w:rsidR="00C43CA5" w:rsidRPr="00532C73">
          <w:rPr>
            <w:rStyle w:val="affff5"/>
            <w:noProof/>
            <w14:scene3d>
              <w14:camera w14:prst="orthographicFront"/>
              <w14:lightRig w14:rig="threePt" w14:dir="t">
                <w14:rot w14:lat="0" w14:lon="0" w14:rev="0"/>
              </w14:lightRig>
            </w14:scene3d>
          </w:rPr>
          <w:t>5.11.4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_Toc116491973 \h </w:instrText>
        </w:r>
        <w:r w:rsidR="00C43CA5">
          <w:rPr>
            <w:noProof/>
          </w:rPr>
        </w:r>
        <w:r w:rsidR="00C43CA5">
          <w:rPr>
            <w:noProof/>
          </w:rPr>
          <w:fldChar w:fldCharType="separate"/>
        </w:r>
        <w:r w:rsidR="00C43CA5">
          <w:rPr>
            <w:noProof/>
          </w:rPr>
          <w:t>39</w:t>
        </w:r>
        <w:r w:rsidR="00C43CA5">
          <w:rPr>
            <w:noProof/>
          </w:rPr>
          <w:fldChar w:fldCharType="end"/>
        </w:r>
      </w:hyperlink>
    </w:p>
    <w:p w14:paraId="3E89B6B5" w14:textId="3E9BD43E" w:rsidR="00C43CA5" w:rsidRDefault="00743974">
      <w:pPr>
        <w:pStyle w:val="37"/>
        <w:rPr>
          <w:rFonts w:asciiTheme="minorHAnsi" w:eastAsiaTheme="minorEastAsia" w:hAnsiTheme="minorHAnsi" w:cstheme="minorBidi"/>
          <w:iCs w:val="0"/>
          <w:noProof/>
          <w:kern w:val="2"/>
          <w:sz w:val="21"/>
          <w:szCs w:val="22"/>
        </w:rPr>
      </w:pPr>
      <w:hyperlink w:anchor="_Toc116491974" w:history="1">
        <w:r w:rsidR="00C43CA5" w:rsidRPr="00532C73">
          <w:rPr>
            <w:rStyle w:val="affff5"/>
            <w:noProof/>
            <w14:scene3d>
              <w14:camera w14:prst="orthographicFront"/>
              <w14:lightRig w14:rig="threePt" w14:dir="t">
                <w14:rot w14:lat="0" w14:lon="0" w14:rev="0"/>
              </w14:lightRig>
            </w14:scene3d>
          </w:rPr>
          <w:t>5.11.5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_Toc116491974 \h </w:instrText>
        </w:r>
        <w:r w:rsidR="00C43CA5">
          <w:rPr>
            <w:noProof/>
          </w:rPr>
        </w:r>
        <w:r w:rsidR="00C43CA5">
          <w:rPr>
            <w:noProof/>
          </w:rPr>
          <w:fldChar w:fldCharType="separate"/>
        </w:r>
        <w:r w:rsidR="00C43CA5">
          <w:rPr>
            <w:noProof/>
          </w:rPr>
          <w:t>39</w:t>
        </w:r>
        <w:r w:rsidR="00C43CA5">
          <w:rPr>
            <w:noProof/>
          </w:rPr>
          <w:fldChar w:fldCharType="end"/>
        </w:r>
      </w:hyperlink>
    </w:p>
    <w:p w14:paraId="443317BE" w14:textId="6229617E"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75" w:history="1">
        <w:r w:rsidR="00C43CA5" w:rsidRPr="00532C73">
          <w:rPr>
            <w:rStyle w:val="affff5"/>
            <w:noProof/>
          </w:rPr>
          <w:t>5.12</w:t>
        </w:r>
        <w:r w:rsidR="00C43CA5">
          <w:rPr>
            <w:rFonts w:asciiTheme="minorHAnsi" w:eastAsiaTheme="minorEastAsia" w:hAnsiTheme="minorHAnsi" w:cstheme="minorBidi"/>
            <w:smallCaps w:val="0"/>
            <w:noProof/>
            <w:kern w:val="2"/>
            <w:sz w:val="21"/>
            <w:szCs w:val="22"/>
          </w:rPr>
          <w:tab/>
        </w:r>
        <w:r w:rsidR="00C43CA5" w:rsidRPr="00532C73">
          <w:rPr>
            <w:rStyle w:val="affff5"/>
            <w:noProof/>
          </w:rPr>
          <w:t>数字信封解密</w:t>
        </w:r>
        <w:r w:rsidR="00C43CA5">
          <w:rPr>
            <w:noProof/>
          </w:rPr>
          <w:tab/>
        </w:r>
        <w:r w:rsidR="00C43CA5">
          <w:rPr>
            <w:noProof/>
          </w:rPr>
          <w:fldChar w:fldCharType="begin"/>
        </w:r>
        <w:r w:rsidR="00C43CA5">
          <w:rPr>
            <w:noProof/>
          </w:rPr>
          <w:instrText xml:space="preserve"> PAGEREF _Toc116491975 \h </w:instrText>
        </w:r>
        <w:r w:rsidR="00C43CA5">
          <w:rPr>
            <w:noProof/>
          </w:rPr>
        </w:r>
        <w:r w:rsidR="00C43CA5">
          <w:rPr>
            <w:noProof/>
          </w:rPr>
          <w:fldChar w:fldCharType="separate"/>
        </w:r>
        <w:r w:rsidR="00C43CA5">
          <w:rPr>
            <w:noProof/>
          </w:rPr>
          <w:t>39</w:t>
        </w:r>
        <w:r w:rsidR="00C43CA5">
          <w:rPr>
            <w:noProof/>
          </w:rPr>
          <w:fldChar w:fldCharType="end"/>
        </w:r>
      </w:hyperlink>
    </w:p>
    <w:p w14:paraId="7722B3A1" w14:textId="710B0431" w:rsidR="00C43CA5" w:rsidRDefault="00743974">
      <w:pPr>
        <w:pStyle w:val="37"/>
        <w:rPr>
          <w:rFonts w:asciiTheme="minorHAnsi" w:eastAsiaTheme="minorEastAsia" w:hAnsiTheme="minorHAnsi" w:cstheme="minorBidi"/>
          <w:iCs w:val="0"/>
          <w:noProof/>
          <w:kern w:val="2"/>
          <w:sz w:val="21"/>
          <w:szCs w:val="22"/>
        </w:rPr>
      </w:pPr>
      <w:hyperlink w:anchor="_Toc116491976" w:history="1">
        <w:r w:rsidR="00C43CA5" w:rsidRPr="00532C73">
          <w:rPr>
            <w:rStyle w:val="affff5"/>
            <w:noProof/>
            <w14:scene3d>
              <w14:camera w14:prst="orthographicFront"/>
              <w14:lightRig w14:rig="threePt" w14:dir="t">
                <w14:rot w14:lat="0" w14:lon="0" w14:rev="0"/>
              </w14:lightRig>
            </w14:scene3d>
          </w:rPr>
          <w:t>5.12.1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_Toc116491976 \h </w:instrText>
        </w:r>
        <w:r w:rsidR="00C43CA5">
          <w:rPr>
            <w:noProof/>
          </w:rPr>
        </w:r>
        <w:r w:rsidR="00C43CA5">
          <w:rPr>
            <w:noProof/>
          </w:rPr>
          <w:fldChar w:fldCharType="separate"/>
        </w:r>
        <w:r w:rsidR="00C43CA5">
          <w:rPr>
            <w:noProof/>
          </w:rPr>
          <w:t>39</w:t>
        </w:r>
        <w:r w:rsidR="00C43CA5">
          <w:rPr>
            <w:noProof/>
          </w:rPr>
          <w:fldChar w:fldCharType="end"/>
        </w:r>
      </w:hyperlink>
    </w:p>
    <w:p w14:paraId="09521F01" w14:textId="669371D1" w:rsidR="00C43CA5" w:rsidRDefault="00743974">
      <w:pPr>
        <w:pStyle w:val="37"/>
        <w:rPr>
          <w:rFonts w:asciiTheme="minorHAnsi" w:eastAsiaTheme="minorEastAsia" w:hAnsiTheme="minorHAnsi" w:cstheme="minorBidi"/>
          <w:iCs w:val="0"/>
          <w:noProof/>
          <w:kern w:val="2"/>
          <w:sz w:val="21"/>
          <w:szCs w:val="22"/>
        </w:rPr>
      </w:pPr>
      <w:hyperlink w:anchor="_Toc116491977" w:history="1">
        <w:r w:rsidR="00C43CA5" w:rsidRPr="00532C73">
          <w:rPr>
            <w:rStyle w:val="affff5"/>
            <w:noProof/>
            <w14:scene3d>
              <w14:camera w14:prst="orthographicFront"/>
              <w14:lightRig w14:rig="threePt" w14:dir="t">
                <w14:rot w14:lat="0" w14:lon="0" w14:rev="0"/>
              </w14:lightRig>
            </w14:scene3d>
          </w:rPr>
          <w:t>5.12.2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_Toc116491977 \h </w:instrText>
        </w:r>
        <w:r w:rsidR="00C43CA5">
          <w:rPr>
            <w:noProof/>
          </w:rPr>
        </w:r>
        <w:r w:rsidR="00C43CA5">
          <w:rPr>
            <w:noProof/>
          </w:rPr>
          <w:fldChar w:fldCharType="separate"/>
        </w:r>
        <w:r w:rsidR="00C43CA5">
          <w:rPr>
            <w:noProof/>
          </w:rPr>
          <w:t>40</w:t>
        </w:r>
        <w:r w:rsidR="00C43CA5">
          <w:rPr>
            <w:noProof/>
          </w:rPr>
          <w:fldChar w:fldCharType="end"/>
        </w:r>
      </w:hyperlink>
    </w:p>
    <w:p w14:paraId="2E7C120D" w14:textId="45EA8F6C" w:rsidR="00C43CA5" w:rsidRDefault="00743974">
      <w:pPr>
        <w:pStyle w:val="37"/>
        <w:rPr>
          <w:rFonts w:asciiTheme="minorHAnsi" w:eastAsiaTheme="minorEastAsia" w:hAnsiTheme="minorHAnsi" w:cstheme="minorBidi"/>
          <w:iCs w:val="0"/>
          <w:noProof/>
          <w:kern w:val="2"/>
          <w:sz w:val="21"/>
          <w:szCs w:val="22"/>
        </w:rPr>
      </w:pPr>
      <w:hyperlink w:anchor="_Toc116491978" w:history="1">
        <w:r w:rsidR="00C43CA5" w:rsidRPr="00532C73">
          <w:rPr>
            <w:rStyle w:val="affff5"/>
            <w:noProof/>
            <w14:scene3d>
              <w14:camera w14:prst="orthographicFront"/>
              <w14:lightRig w14:rig="threePt" w14:dir="t">
                <w14:rot w14:lat="0" w14:lon="0" w14:rev="0"/>
              </w14:lightRig>
            </w14:scene3d>
          </w:rPr>
          <w:t>5.12.3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_Toc116491978 \h </w:instrText>
        </w:r>
        <w:r w:rsidR="00C43CA5">
          <w:rPr>
            <w:noProof/>
          </w:rPr>
        </w:r>
        <w:r w:rsidR="00C43CA5">
          <w:rPr>
            <w:noProof/>
          </w:rPr>
          <w:fldChar w:fldCharType="separate"/>
        </w:r>
        <w:r w:rsidR="00C43CA5">
          <w:rPr>
            <w:noProof/>
          </w:rPr>
          <w:t>40</w:t>
        </w:r>
        <w:r w:rsidR="00C43CA5">
          <w:rPr>
            <w:noProof/>
          </w:rPr>
          <w:fldChar w:fldCharType="end"/>
        </w:r>
      </w:hyperlink>
    </w:p>
    <w:p w14:paraId="68CD4866" w14:textId="2129DB23" w:rsidR="00C43CA5" w:rsidRDefault="00743974">
      <w:pPr>
        <w:pStyle w:val="37"/>
        <w:rPr>
          <w:rFonts w:asciiTheme="minorHAnsi" w:eastAsiaTheme="minorEastAsia" w:hAnsiTheme="minorHAnsi" w:cstheme="minorBidi"/>
          <w:iCs w:val="0"/>
          <w:noProof/>
          <w:kern w:val="2"/>
          <w:sz w:val="21"/>
          <w:szCs w:val="22"/>
        </w:rPr>
      </w:pPr>
      <w:hyperlink w:anchor="_Toc116491979" w:history="1">
        <w:r w:rsidR="00C43CA5" w:rsidRPr="00532C73">
          <w:rPr>
            <w:rStyle w:val="affff5"/>
            <w:noProof/>
            <w14:scene3d>
              <w14:camera w14:prst="orthographicFront"/>
              <w14:lightRig w14:rig="threePt" w14:dir="t">
                <w14:rot w14:lat="0" w14:lon="0" w14:rev="0"/>
              </w14:lightRig>
            </w14:scene3d>
          </w:rPr>
          <w:t>5.12.4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_Toc116491979 \h </w:instrText>
        </w:r>
        <w:r w:rsidR="00C43CA5">
          <w:rPr>
            <w:noProof/>
          </w:rPr>
        </w:r>
        <w:r w:rsidR="00C43CA5">
          <w:rPr>
            <w:noProof/>
          </w:rPr>
          <w:fldChar w:fldCharType="separate"/>
        </w:r>
        <w:r w:rsidR="00C43CA5">
          <w:rPr>
            <w:noProof/>
          </w:rPr>
          <w:t>40</w:t>
        </w:r>
        <w:r w:rsidR="00C43CA5">
          <w:rPr>
            <w:noProof/>
          </w:rPr>
          <w:fldChar w:fldCharType="end"/>
        </w:r>
      </w:hyperlink>
    </w:p>
    <w:p w14:paraId="265F5C6E" w14:textId="2F835698" w:rsidR="00C43CA5" w:rsidRDefault="00743974">
      <w:pPr>
        <w:pStyle w:val="37"/>
        <w:rPr>
          <w:rFonts w:asciiTheme="minorHAnsi" w:eastAsiaTheme="minorEastAsia" w:hAnsiTheme="minorHAnsi" w:cstheme="minorBidi"/>
          <w:iCs w:val="0"/>
          <w:noProof/>
          <w:kern w:val="2"/>
          <w:sz w:val="21"/>
          <w:szCs w:val="22"/>
        </w:rPr>
      </w:pPr>
      <w:hyperlink w:anchor="_Toc116491980" w:history="1">
        <w:r w:rsidR="00C43CA5" w:rsidRPr="00532C73">
          <w:rPr>
            <w:rStyle w:val="affff5"/>
            <w:noProof/>
            <w14:scene3d>
              <w14:camera w14:prst="orthographicFront"/>
              <w14:lightRig w14:rig="threePt" w14:dir="t">
                <w14:rot w14:lat="0" w14:lon="0" w14:rev="0"/>
              </w14:lightRig>
            </w14:scene3d>
          </w:rPr>
          <w:t>5.12.5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_Toc116491980 \h </w:instrText>
        </w:r>
        <w:r w:rsidR="00C43CA5">
          <w:rPr>
            <w:noProof/>
          </w:rPr>
        </w:r>
        <w:r w:rsidR="00C43CA5">
          <w:rPr>
            <w:noProof/>
          </w:rPr>
          <w:fldChar w:fldCharType="separate"/>
        </w:r>
        <w:r w:rsidR="00C43CA5">
          <w:rPr>
            <w:noProof/>
          </w:rPr>
          <w:t>41</w:t>
        </w:r>
        <w:r w:rsidR="00C43CA5">
          <w:rPr>
            <w:noProof/>
          </w:rPr>
          <w:fldChar w:fldCharType="end"/>
        </w:r>
      </w:hyperlink>
    </w:p>
    <w:p w14:paraId="3369A69A" w14:textId="2E4A9BD3"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81" w:history="1">
        <w:r w:rsidR="00C43CA5" w:rsidRPr="00532C73">
          <w:rPr>
            <w:rStyle w:val="affff5"/>
            <w:noProof/>
          </w:rPr>
          <w:t>5.13</w:t>
        </w:r>
        <w:r w:rsidR="00C43CA5">
          <w:rPr>
            <w:rFonts w:asciiTheme="minorHAnsi" w:eastAsiaTheme="minorEastAsia" w:hAnsiTheme="minorHAnsi" w:cstheme="minorBidi"/>
            <w:smallCaps w:val="0"/>
            <w:noProof/>
            <w:kern w:val="2"/>
            <w:sz w:val="21"/>
            <w:szCs w:val="22"/>
          </w:rPr>
          <w:tab/>
        </w:r>
        <w:r w:rsidR="00C43CA5" w:rsidRPr="00532C73">
          <w:rPr>
            <w:rStyle w:val="affff5"/>
            <w:noProof/>
          </w:rPr>
          <w:t>数字信封转换</w:t>
        </w:r>
        <w:r w:rsidR="00C43CA5">
          <w:rPr>
            <w:noProof/>
          </w:rPr>
          <w:tab/>
        </w:r>
        <w:r w:rsidR="00C43CA5">
          <w:rPr>
            <w:noProof/>
          </w:rPr>
          <w:fldChar w:fldCharType="begin"/>
        </w:r>
        <w:r w:rsidR="00C43CA5">
          <w:rPr>
            <w:noProof/>
          </w:rPr>
          <w:instrText xml:space="preserve"> PAGEREF _Toc116491981 \h </w:instrText>
        </w:r>
        <w:r w:rsidR="00C43CA5">
          <w:rPr>
            <w:noProof/>
          </w:rPr>
        </w:r>
        <w:r w:rsidR="00C43CA5">
          <w:rPr>
            <w:noProof/>
          </w:rPr>
          <w:fldChar w:fldCharType="separate"/>
        </w:r>
        <w:r w:rsidR="00C43CA5">
          <w:rPr>
            <w:noProof/>
          </w:rPr>
          <w:t>41</w:t>
        </w:r>
        <w:r w:rsidR="00C43CA5">
          <w:rPr>
            <w:noProof/>
          </w:rPr>
          <w:fldChar w:fldCharType="end"/>
        </w:r>
      </w:hyperlink>
    </w:p>
    <w:p w14:paraId="77293616" w14:textId="790C165D" w:rsidR="00C43CA5" w:rsidRDefault="00743974">
      <w:pPr>
        <w:pStyle w:val="37"/>
        <w:rPr>
          <w:rFonts w:asciiTheme="minorHAnsi" w:eastAsiaTheme="minorEastAsia" w:hAnsiTheme="minorHAnsi" w:cstheme="minorBidi"/>
          <w:iCs w:val="0"/>
          <w:noProof/>
          <w:kern w:val="2"/>
          <w:sz w:val="21"/>
          <w:szCs w:val="22"/>
        </w:rPr>
      </w:pPr>
      <w:hyperlink w:anchor="_Toc116491982" w:history="1">
        <w:r w:rsidR="00C43CA5" w:rsidRPr="00532C73">
          <w:rPr>
            <w:rStyle w:val="affff5"/>
            <w:noProof/>
            <w14:scene3d>
              <w14:camera w14:prst="orthographicFront"/>
              <w14:lightRig w14:rig="threePt" w14:dir="t">
                <w14:rot w14:lat="0" w14:lon="0" w14:rev="0"/>
              </w14:lightRig>
            </w14:scene3d>
          </w:rPr>
          <w:t>5.13.1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_Toc116491982 \h </w:instrText>
        </w:r>
        <w:r w:rsidR="00C43CA5">
          <w:rPr>
            <w:noProof/>
          </w:rPr>
        </w:r>
        <w:r w:rsidR="00C43CA5">
          <w:rPr>
            <w:noProof/>
          </w:rPr>
          <w:fldChar w:fldCharType="separate"/>
        </w:r>
        <w:r w:rsidR="00C43CA5">
          <w:rPr>
            <w:noProof/>
          </w:rPr>
          <w:t>41</w:t>
        </w:r>
        <w:r w:rsidR="00C43CA5">
          <w:rPr>
            <w:noProof/>
          </w:rPr>
          <w:fldChar w:fldCharType="end"/>
        </w:r>
      </w:hyperlink>
    </w:p>
    <w:p w14:paraId="030CE986" w14:textId="190474F6" w:rsidR="00C43CA5" w:rsidRDefault="00743974">
      <w:pPr>
        <w:pStyle w:val="37"/>
        <w:rPr>
          <w:rFonts w:asciiTheme="minorHAnsi" w:eastAsiaTheme="minorEastAsia" w:hAnsiTheme="minorHAnsi" w:cstheme="minorBidi"/>
          <w:iCs w:val="0"/>
          <w:noProof/>
          <w:kern w:val="2"/>
          <w:sz w:val="21"/>
          <w:szCs w:val="22"/>
        </w:rPr>
      </w:pPr>
      <w:hyperlink w:anchor="_Toc116491983" w:history="1">
        <w:r w:rsidR="00C43CA5" w:rsidRPr="00532C73">
          <w:rPr>
            <w:rStyle w:val="affff5"/>
            <w:noProof/>
            <w14:scene3d>
              <w14:camera w14:prst="orthographicFront"/>
              <w14:lightRig w14:rig="threePt" w14:dir="t">
                <w14:rot w14:lat="0" w14:lon="0" w14:rev="0"/>
              </w14:lightRig>
            </w14:scene3d>
          </w:rPr>
          <w:t>5.13.2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_Toc116491983 \h </w:instrText>
        </w:r>
        <w:r w:rsidR="00C43CA5">
          <w:rPr>
            <w:noProof/>
          </w:rPr>
        </w:r>
        <w:r w:rsidR="00C43CA5">
          <w:rPr>
            <w:noProof/>
          </w:rPr>
          <w:fldChar w:fldCharType="separate"/>
        </w:r>
        <w:r w:rsidR="00C43CA5">
          <w:rPr>
            <w:noProof/>
          </w:rPr>
          <w:t>41</w:t>
        </w:r>
        <w:r w:rsidR="00C43CA5">
          <w:rPr>
            <w:noProof/>
          </w:rPr>
          <w:fldChar w:fldCharType="end"/>
        </w:r>
      </w:hyperlink>
    </w:p>
    <w:p w14:paraId="21677327" w14:textId="41E1BB21" w:rsidR="00C43CA5" w:rsidRDefault="00743974">
      <w:pPr>
        <w:pStyle w:val="37"/>
        <w:rPr>
          <w:rFonts w:asciiTheme="minorHAnsi" w:eastAsiaTheme="minorEastAsia" w:hAnsiTheme="minorHAnsi" w:cstheme="minorBidi"/>
          <w:iCs w:val="0"/>
          <w:noProof/>
          <w:kern w:val="2"/>
          <w:sz w:val="21"/>
          <w:szCs w:val="22"/>
        </w:rPr>
      </w:pPr>
      <w:hyperlink w:anchor="_Toc116491984" w:history="1">
        <w:r w:rsidR="00C43CA5" w:rsidRPr="00532C73">
          <w:rPr>
            <w:rStyle w:val="affff5"/>
            <w:noProof/>
            <w14:scene3d>
              <w14:camera w14:prst="orthographicFront"/>
              <w14:lightRig w14:rig="threePt" w14:dir="t">
                <w14:rot w14:lat="0" w14:lon="0" w14:rev="0"/>
              </w14:lightRig>
            </w14:scene3d>
          </w:rPr>
          <w:t>5.13.3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_Toc116491984 \h </w:instrText>
        </w:r>
        <w:r w:rsidR="00C43CA5">
          <w:rPr>
            <w:noProof/>
          </w:rPr>
        </w:r>
        <w:r w:rsidR="00C43CA5">
          <w:rPr>
            <w:noProof/>
          </w:rPr>
          <w:fldChar w:fldCharType="separate"/>
        </w:r>
        <w:r w:rsidR="00C43CA5">
          <w:rPr>
            <w:noProof/>
          </w:rPr>
          <w:t>42</w:t>
        </w:r>
        <w:r w:rsidR="00C43CA5">
          <w:rPr>
            <w:noProof/>
          </w:rPr>
          <w:fldChar w:fldCharType="end"/>
        </w:r>
      </w:hyperlink>
    </w:p>
    <w:p w14:paraId="18B95EDD" w14:textId="7E0B4A67" w:rsidR="00C43CA5" w:rsidRDefault="00743974">
      <w:pPr>
        <w:pStyle w:val="37"/>
        <w:rPr>
          <w:rFonts w:asciiTheme="minorHAnsi" w:eastAsiaTheme="minorEastAsia" w:hAnsiTheme="minorHAnsi" w:cstheme="minorBidi"/>
          <w:iCs w:val="0"/>
          <w:noProof/>
          <w:kern w:val="2"/>
          <w:sz w:val="21"/>
          <w:szCs w:val="22"/>
        </w:rPr>
      </w:pPr>
      <w:hyperlink w:anchor="_Toc116491985" w:history="1">
        <w:r w:rsidR="00C43CA5" w:rsidRPr="00532C73">
          <w:rPr>
            <w:rStyle w:val="affff5"/>
            <w:noProof/>
            <w14:scene3d>
              <w14:camera w14:prst="orthographicFront"/>
              <w14:lightRig w14:rig="threePt" w14:dir="t">
                <w14:rot w14:lat="0" w14:lon="0" w14:rev="0"/>
              </w14:lightRig>
            </w14:scene3d>
          </w:rPr>
          <w:t>5.13.4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_Toc116491985 \h </w:instrText>
        </w:r>
        <w:r w:rsidR="00C43CA5">
          <w:rPr>
            <w:noProof/>
          </w:rPr>
        </w:r>
        <w:r w:rsidR="00C43CA5">
          <w:rPr>
            <w:noProof/>
          </w:rPr>
          <w:fldChar w:fldCharType="separate"/>
        </w:r>
        <w:r w:rsidR="00C43CA5">
          <w:rPr>
            <w:noProof/>
          </w:rPr>
          <w:t>42</w:t>
        </w:r>
        <w:r w:rsidR="00C43CA5">
          <w:rPr>
            <w:noProof/>
          </w:rPr>
          <w:fldChar w:fldCharType="end"/>
        </w:r>
      </w:hyperlink>
    </w:p>
    <w:p w14:paraId="1A78F78A" w14:textId="7D77F1EA" w:rsidR="00C43CA5" w:rsidRDefault="00743974">
      <w:pPr>
        <w:pStyle w:val="37"/>
        <w:rPr>
          <w:rFonts w:asciiTheme="minorHAnsi" w:eastAsiaTheme="minorEastAsia" w:hAnsiTheme="minorHAnsi" w:cstheme="minorBidi"/>
          <w:iCs w:val="0"/>
          <w:noProof/>
          <w:kern w:val="2"/>
          <w:sz w:val="21"/>
          <w:szCs w:val="22"/>
        </w:rPr>
      </w:pPr>
      <w:hyperlink w:anchor="_Toc116491986" w:history="1">
        <w:r w:rsidR="00C43CA5" w:rsidRPr="00532C73">
          <w:rPr>
            <w:rStyle w:val="affff5"/>
            <w:noProof/>
            <w14:scene3d>
              <w14:camera w14:prst="orthographicFront"/>
              <w14:lightRig w14:rig="threePt" w14:dir="t">
                <w14:rot w14:lat="0" w14:lon="0" w14:rev="0"/>
              </w14:lightRig>
            </w14:scene3d>
          </w:rPr>
          <w:t>5.13.5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_Toc116491986 \h </w:instrText>
        </w:r>
        <w:r w:rsidR="00C43CA5">
          <w:rPr>
            <w:noProof/>
          </w:rPr>
        </w:r>
        <w:r w:rsidR="00C43CA5">
          <w:rPr>
            <w:noProof/>
          </w:rPr>
          <w:fldChar w:fldCharType="separate"/>
        </w:r>
        <w:r w:rsidR="00C43CA5">
          <w:rPr>
            <w:noProof/>
          </w:rPr>
          <w:t>42</w:t>
        </w:r>
        <w:r w:rsidR="00C43CA5">
          <w:rPr>
            <w:noProof/>
          </w:rPr>
          <w:fldChar w:fldCharType="end"/>
        </w:r>
      </w:hyperlink>
    </w:p>
    <w:p w14:paraId="2DBD25E7" w14:textId="3673F9DD"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87" w:history="1">
        <w:r w:rsidR="00C43CA5" w:rsidRPr="00532C73">
          <w:rPr>
            <w:rStyle w:val="affff5"/>
            <w:noProof/>
          </w:rPr>
          <w:t>5.14</w:t>
        </w:r>
        <w:r w:rsidR="00C43CA5">
          <w:rPr>
            <w:rFonts w:asciiTheme="minorHAnsi" w:eastAsiaTheme="minorEastAsia" w:hAnsiTheme="minorHAnsi" w:cstheme="minorBidi"/>
            <w:smallCaps w:val="0"/>
            <w:noProof/>
            <w:kern w:val="2"/>
            <w:sz w:val="21"/>
            <w:szCs w:val="22"/>
          </w:rPr>
          <w:tab/>
        </w:r>
        <w:r w:rsidR="00C43CA5" w:rsidRPr="00532C73">
          <w:rPr>
            <w:rStyle w:val="affff5"/>
            <w:noProof/>
          </w:rPr>
          <w:t>数字信封转SM4加密</w:t>
        </w:r>
        <w:r w:rsidR="00C43CA5">
          <w:rPr>
            <w:noProof/>
          </w:rPr>
          <w:tab/>
        </w:r>
        <w:r w:rsidR="00C43CA5">
          <w:rPr>
            <w:noProof/>
          </w:rPr>
          <w:fldChar w:fldCharType="begin"/>
        </w:r>
        <w:r w:rsidR="00C43CA5">
          <w:rPr>
            <w:noProof/>
          </w:rPr>
          <w:instrText xml:space="preserve"> PAGEREF _Toc116491987 \h </w:instrText>
        </w:r>
        <w:r w:rsidR="00C43CA5">
          <w:rPr>
            <w:noProof/>
          </w:rPr>
        </w:r>
        <w:r w:rsidR="00C43CA5">
          <w:rPr>
            <w:noProof/>
          </w:rPr>
          <w:fldChar w:fldCharType="separate"/>
        </w:r>
        <w:r w:rsidR="00C43CA5">
          <w:rPr>
            <w:noProof/>
          </w:rPr>
          <w:t>43</w:t>
        </w:r>
        <w:r w:rsidR="00C43CA5">
          <w:rPr>
            <w:noProof/>
          </w:rPr>
          <w:fldChar w:fldCharType="end"/>
        </w:r>
      </w:hyperlink>
    </w:p>
    <w:p w14:paraId="4C63CE4F" w14:textId="4A1C8242" w:rsidR="00C43CA5" w:rsidRDefault="00743974">
      <w:pPr>
        <w:pStyle w:val="37"/>
        <w:rPr>
          <w:rFonts w:asciiTheme="minorHAnsi" w:eastAsiaTheme="minorEastAsia" w:hAnsiTheme="minorHAnsi" w:cstheme="minorBidi"/>
          <w:iCs w:val="0"/>
          <w:noProof/>
          <w:kern w:val="2"/>
          <w:sz w:val="21"/>
          <w:szCs w:val="22"/>
        </w:rPr>
      </w:pPr>
      <w:hyperlink w:anchor="_Toc116491988" w:history="1">
        <w:r w:rsidR="00C43CA5" w:rsidRPr="00532C73">
          <w:rPr>
            <w:rStyle w:val="affff5"/>
            <w:noProof/>
            <w14:scene3d>
              <w14:camera w14:prst="orthographicFront"/>
              <w14:lightRig w14:rig="threePt" w14:dir="t">
                <w14:rot w14:lat="0" w14:lon="0" w14:rev="0"/>
              </w14:lightRig>
            </w14:scene3d>
          </w:rPr>
          <w:t>5.14.1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_Toc116491988 \h </w:instrText>
        </w:r>
        <w:r w:rsidR="00C43CA5">
          <w:rPr>
            <w:noProof/>
          </w:rPr>
        </w:r>
        <w:r w:rsidR="00C43CA5">
          <w:rPr>
            <w:noProof/>
          </w:rPr>
          <w:fldChar w:fldCharType="separate"/>
        </w:r>
        <w:r w:rsidR="00C43CA5">
          <w:rPr>
            <w:noProof/>
          </w:rPr>
          <w:t>43</w:t>
        </w:r>
        <w:r w:rsidR="00C43CA5">
          <w:rPr>
            <w:noProof/>
          </w:rPr>
          <w:fldChar w:fldCharType="end"/>
        </w:r>
      </w:hyperlink>
    </w:p>
    <w:p w14:paraId="2BEE79CD" w14:textId="69BC8A88" w:rsidR="00C43CA5" w:rsidRDefault="00743974">
      <w:pPr>
        <w:pStyle w:val="37"/>
        <w:rPr>
          <w:rFonts w:asciiTheme="minorHAnsi" w:eastAsiaTheme="minorEastAsia" w:hAnsiTheme="minorHAnsi" w:cstheme="minorBidi"/>
          <w:iCs w:val="0"/>
          <w:noProof/>
          <w:kern w:val="2"/>
          <w:sz w:val="21"/>
          <w:szCs w:val="22"/>
        </w:rPr>
      </w:pPr>
      <w:hyperlink w:anchor="_Toc116491989" w:history="1">
        <w:r w:rsidR="00C43CA5" w:rsidRPr="00532C73">
          <w:rPr>
            <w:rStyle w:val="affff5"/>
            <w:noProof/>
            <w14:scene3d>
              <w14:camera w14:prst="orthographicFront"/>
              <w14:lightRig w14:rig="threePt" w14:dir="t">
                <w14:rot w14:lat="0" w14:lon="0" w14:rev="0"/>
              </w14:lightRig>
            </w14:scene3d>
          </w:rPr>
          <w:t>5.14.2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_Toc116491989 \h </w:instrText>
        </w:r>
        <w:r w:rsidR="00C43CA5">
          <w:rPr>
            <w:noProof/>
          </w:rPr>
        </w:r>
        <w:r w:rsidR="00C43CA5">
          <w:rPr>
            <w:noProof/>
          </w:rPr>
          <w:fldChar w:fldCharType="separate"/>
        </w:r>
        <w:r w:rsidR="00C43CA5">
          <w:rPr>
            <w:noProof/>
          </w:rPr>
          <w:t>43</w:t>
        </w:r>
        <w:r w:rsidR="00C43CA5">
          <w:rPr>
            <w:noProof/>
          </w:rPr>
          <w:fldChar w:fldCharType="end"/>
        </w:r>
      </w:hyperlink>
    </w:p>
    <w:p w14:paraId="76C383C9" w14:textId="5FF39460" w:rsidR="00C43CA5" w:rsidRDefault="00743974">
      <w:pPr>
        <w:pStyle w:val="37"/>
        <w:rPr>
          <w:rFonts w:asciiTheme="minorHAnsi" w:eastAsiaTheme="minorEastAsia" w:hAnsiTheme="minorHAnsi" w:cstheme="minorBidi"/>
          <w:iCs w:val="0"/>
          <w:noProof/>
          <w:kern w:val="2"/>
          <w:sz w:val="21"/>
          <w:szCs w:val="22"/>
        </w:rPr>
      </w:pPr>
      <w:hyperlink w:anchor="_Toc116491990" w:history="1">
        <w:r w:rsidR="00C43CA5" w:rsidRPr="00532C73">
          <w:rPr>
            <w:rStyle w:val="affff5"/>
            <w:noProof/>
            <w14:scene3d>
              <w14:camera w14:prst="orthographicFront"/>
              <w14:lightRig w14:rig="threePt" w14:dir="t">
                <w14:rot w14:lat="0" w14:lon="0" w14:rev="0"/>
              </w14:lightRig>
            </w14:scene3d>
          </w:rPr>
          <w:t>5.14.3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_Toc116491990 \h </w:instrText>
        </w:r>
        <w:r w:rsidR="00C43CA5">
          <w:rPr>
            <w:noProof/>
          </w:rPr>
        </w:r>
        <w:r w:rsidR="00C43CA5">
          <w:rPr>
            <w:noProof/>
          </w:rPr>
          <w:fldChar w:fldCharType="separate"/>
        </w:r>
        <w:r w:rsidR="00C43CA5">
          <w:rPr>
            <w:noProof/>
          </w:rPr>
          <w:t>44</w:t>
        </w:r>
        <w:r w:rsidR="00C43CA5">
          <w:rPr>
            <w:noProof/>
          </w:rPr>
          <w:fldChar w:fldCharType="end"/>
        </w:r>
      </w:hyperlink>
    </w:p>
    <w:p w14:paraId="45A3BFD0" w14:textId="129F3892" w:rsidR="00C43CA5" w:rsidRDefault="00743974">
      <w:pPr>
        <w:pStyle w:val="37"/>
        <w:rPr>
          <w:rFonts w:asciiTheme="minorHAnsi" w:eastAsiaTheme="minorEastAsia" w:hAnsiTheme="minorHAnsi" w:cstheme="minorBidi"/>
          <w:iCs w:val="0"/>
          <w:noProof/>
          <w:kern w:val="2"/>
          <w:sz w:val="21"/>
          <w:szCs w:val="22"/>
        </w:rPr>
      </w:pPr>
      <w:hyperlink w:anchor="_Toc116491991" w:history="1">
        <w:r w:rsidR="00C43CA5" w:rsidRPr="00532C73">
          <w:rPr>
            <w:rStyle w:val="affff5"/>
            <w:noProof/>
            <w14:scene3d>
              <w14:camera w14:prst="orthographicFront"/>
              <w14:lightRig w14:rig="threePt" w14:dir="t">
                <w14:rot w14:lat="0" w14:lon="0" w14:rev="0"/>
              </w14:lightRig>
            </w14:scene3d>
          </w:rPr>
          <w:t>5.14.4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_Toc116491991 \h </w:instrText>
        </w:r>
        <w:r w:rsidR="00C43CA5">
          <w:rPr>
            <w:noProof/>
          </w:rPr>
        </w:r>
        <w:r w:rsidR="00C43CA5">
          <w:rPr>
            <w:noProof/>
          </w:rPr>
          <w:fldChar w:fldCharType="separate"/>
        </w:r>
        <w:r w:rsidR="00C43CA5">
          <w:rPr>
            <w:noProof/>
          </w:rPr>
          <w:t>44</w:t>
        </w:r>
        <w:r w:rsidR="00C43CA5">
          <w:rPr>
            <w:noProof/>
          </w:rPr>
          <w:fldChar w:fldCharType="end"/>
        </w:r>
      </w:hyperlink>
    </w:p>
    <w:p w14:paraId="360269E7" w14:textId="045EF3FE" w:rsidR="00C43CA5" w:rsidRDefault="00743974">
      <w:pPr>
        <w:pStyle w:val="37"/>
        <w:rPr>
          <w:rFonts w:asciiTheme="minorHAnsi" w:eastAsiaTheme="minorEastAsia" w:hAnsiTheme="minorHAnsi" w:cstheme="minorBidi"/>
          <w:iCs w:val="0"/>
          <w:noProof/>
          <w:kern w:val="2"/>
          <w:sz w:val="21"/>
          <w:szCs w:val="22"/>
        </w:rPr>
      </w:pPr>
      <w:hyperlink w:anchor="_Toc116491992" w:history="1">
        <w:r w:rsidR="00C43CA5" w:rsidRPr="00532C73">
          <w:rPr>
            <w:rStyle w:val="affff5"/>
            <w:noProof/>
            <w14:scene3d>
              <w14:camera w14:prst="orthographicFront"/>
              <w14:lightRig w14:rig="threePt" w14:dir="t">
                <w14:rot w14:lat="0" w14:lon="0" w14:rev="0"/>
              </w14:lightRig>
            </w14:scene3d>
          </w:rPr>
          <w:t>5.14.5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_Toc116491992 \h </w:instrText>
        </w:r>
        <w:r w:rsidR="00C43CA5">
          <w:rPr>
            <w:noProof/>
          </w:rPr>
        </w:r>
        <w:r w:rsidR="00C43CA5">
          <w:rPr>
            <w:noProof/>
          </w:rPr>
          <w:fldChar w:fldCharType="separate"/>
        </w:r>
        <w:r w:rsidR="00C43CA5">
          <w:rPr>
            <w:noProof/>
          </w:rPr>
          <w:t>44</w:t>
        </w:r>
        <w:r w:rsidR="00C43CA5">
          <w:rPr>
            <w:noProof/>
          </w:rPr>
          <w:fldChar w:fldCharType="end"/>
        </w:r>
      </w:hyperlink>
    </w:p>
    <w:p w14:paraId="15A58682" w14:textId="7C30DB4E"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93" w:history="1">
        <w:r w:rsidR="00C43CA5" w:rsidRPr="00532C73">
          <w:rPr>
            <w:rStyle w:val="affff5"/>
            <w:noProof/>
          </w:rPr>
          <w:t>5.15</w:t>
        </w:r>
        <w:r w:rsidR="00C43CA5">
          <w:rPr>
            <w:rFonts w:asciiTheme="minorHAnsi" w:eastAsiaTheme="minorEastAsia" w:hAnsiTheme="minorHAnsi" w:cstheme="minorBidi"/>
            <w:smallCaps w:val="0"/>
            <w:noProof/>
            <w:kern w:val="2"/>
            <w:sz w:val="21"/>
            <w:szCs w:val="22"/>
          </w:rPr>
          <w:tab/>
        </w:r>
        <w:r w:rsidR="00C43CA5" w:rsidRPr="00532C73">
          <w:rPr>
            <w:rStyle w:val="affff5"/>
            <w:noProof/>
          </w:rPr>
          <w:t>国际算法转SM4加密</w:t>
        </w:r>
        <w:r w:rsidR="00C43CA5">
          <w:rPr>
            <w:noProof/>
          </w:rPr>
          <w:tab/>
        </w:r>
        <w:r w:rsidR="00C43CA5">
          <w:rPr>
            <w:noProof/>
          </w:rPr>
          <w:fldChar w:fldCharType="begin"/>
        </w:r>
        <w:r w:rsidR="00C43CA5">
          <w:rPr>
            <w:noProof/>
          </w:rPr>
          <w:instrText xml:space="preserve"> PAGEREF _Toc116491993 \h </w:instrText>
        </w:r>
        <w:r w:rsidR="00C43CA5">
          <w:rPr>
            <w:noProof/>
          </w:rPr>
        </w:r>
        <w:r w:rsidR="00C43CA5">
          <w:rPr>
            <w:noProof/>
          </w:rPr>
          <w:fldChar w:fldCharType="separate"/>
        </w:r>
        <w:r w:rsidR="00C43CA5">
          <w:rPr>
            <w:noProof/>
          </w:rPr>
          <w:t>45</w:t>
        </w:r>
        <w:r w:rsidR="00C43CA5">
          <w:rPr>
            <w:noProof/>
          </w:rPr>
          <w:fldChar w:fldCharType="end"/>
        </w:r>
      </w:hyperlink>
    </w:p>
    <w:p w14:paraId="0A25D690" w14:textId="5457B232" w:rsidR="00C43CA5" w:rsidRDefault="00743974">
      <w:pPr>
        <w:pStyle w:val="37"/>
        <w:rPr>
          <w:rFonts w:asciiTheme="minorHAnsi" w:eastAsiaTheme="minorEastAsia" w:hAnsiTheme="minorHAnsi" w:cstheme="minorBidi"/>
          <w:iCs w:val="0"/>
          <w:noProof/>
          <w:kern w:val="2"/>
          <w:sz w:val="21"/>
          <w:szCs w:val="22"/>
        </w:rPr>
      </w:pPr>
      <w:hyperlink w:anchor="_Toc116491994" w:history="1">
        <w:r w:rsidR="00C43CA5" w:rsidRPr="00532C73">
          <w:rPr>
            <w:rStyle w:val="affff5"/>
            <w:noProof/>
            <w14:scene3d>
              <w14:camera w14:prst="orthographicFront"/>
              <w14:lightRig w14:rig="threePt" w14:dir="t">
                <w14:rot w14:lat="0" w14:lon="0" w14:rev="0"/>
              </w14:lightRig>
            </w14:scene3d>
          </w:rPr>
          <w:t>5.15.1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_Toc116491994 \h </w:instrText>
        </w:r>
        <w:r w:rsidR="00C43CA5">
          <w:rPr>
            <w:noProof/>
          </w:rPr>
        </w:r>
        <w:r w:rsidR="00C43CA5">
          <w:rPr>
            <w:noProof/>
          </w:rPr>
          <w:fldChar w:fldCharType="separate"/>
        </w:r>
        <w:r w:rsidR="00C43CA5">
          <w:rPr>
            <w:noProof/>
          </w:rPr>
          <w:t>45</w:t>
        </w:r>
        <w:r w:rsidR="00C43CA5">
          <w:rPr>
            <w:noProof/>
          </w:rPr>
          <w:fldChar w:fldCharType="end"/>
        </w:r>
      </w:hyperlink>
    </w:p>
    <w:p w14:paraId="68A501AA" w14:textId="72E2A6C5" w:rsidR="00C43CA5" w:rsidRDefault="00743974">
      <w:pPr>
        <w:pStyle w:val="37"/>
        <w:rPr>
          <w:rFonts w:asciiTheme="minorHAnsi" w:eastAsiaTheme="minorEastAsia" w:hAnsiTheme="minorHAnsi" w:cstheme="minorBidi"/>
          <w:iCs w:val="0"/>
          <w:noProof/>
          <w:kern w:val="2"/>
          <w:sz w:val="21"/>
          <w:szCs w:val="22"/>
        </w:rPr>
      </w:pPr>
      <w:hyperlink w:anchor="_Toc116491995" w:history="1">
        <w:r w:rsidR="00C43CA5" w:rsidRPr="00532C73">
          <w:rPr>
            <w:rStyle w:val="affff5"/>
            <w:noProof/>
            <w14:scene3d>
              <w14:camera w14:prst="orthographicFront"/>
              <w14:lightRig w14:rig="threePt" w14:dir="t">
                <w14:rot w14:lat="0" w14:lon="0" w14:rev="0"/>
              </w14:lightRig>
            </w14:scene3d>
          </w:rPr>
          <w:t>5.15.2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_Toc116491995 \h </w:instrText>
        </w:r>
        <w:r w:rsidR="00C43CA5">
          <w:rPr>
            <w:noProof/>
          </w:rPr>
        </w:r>
        <w:r w:rsidR="00C43CA5">
          <w:rPr>
            <w:noProof/>
          </w:rPr>
          <w:fldChar w:fldCharType="separate"/>
        </w:r>
        <w:r w:rsidR="00C43CA5">
          <w:rPr>
            <w:noProof/>
          </w:rPr>
          <w:t>45</w:t>
        </w:r>
        <w:r w:rsidR="00C43CA5">
          <w:rPr>
            <w:noProof/>
          </w:rPr>
          <w:fldChar w:fldCharType="end"/>
        </w:r>
      </w:hyperlink>
    </w:p>
    <w:p w14:paraId="1D3DCF2C" w14:textId="228F7D25" w:rsidR="00C43CA5" w:rsidRDefault="00743974">
      <w:pPr>
        <w:pStyle w:val="37"/>
        <w:rPr>
          <w:rFonts w:asciiTheme="minorHAnsi" w:eastAsiaTheme="minorEastAsia" w:hAnsiTheme="minorHAnsi" w:cstheme="minorBidi"/>
          <w:iCs w:val="0"/>
          <w:noProof/>
          <w:kern w:val="2"/>
          <w:sz w:val="21"/>
          <w:szCs w:val="22"/>
        </w:rPr>
      </w:pPr>
      <w:hyperlink w:anchor="_Toc116491996" w:history="1">
        <w:r w:rsidR="00C43CA5" w:rsidRPr="00532C73">
          <w:rPr>
            <w:rStyle w:val="affff5"/>
            <w:noProof/>
            <w14:scene3d>
              <w14:camera w14:prst="orthographicFront"/>
              <w14:lightRig w14:rig="threePt" w14:dir="t">
                <w14:rot w14:lat="0" w14:lon="0" w14:rev="0"/>
              </w14:lightRig>
            </w14:scene3d>
          </w:rPr>
          <w:t>5.15.3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_Toc116491996 \h </w:instrText>
        </w:r>
        <w:r w:rsidR="00C43CA5">
          <w:rPr>
            <w:noProof/>
          </w:rPr>
        </w:r>
        <w:r w:rsidR="00C43CA5">
          <w:rPr>
            <w:noProof/>
          </w:rPr>
          <w:fldChar w:fldCharType="separate"/>
        </w:r>
        <w:r w:rsidR="00C43CA5">
          <w:rPr>
            <w:noProof/>
          </w:rPr>
          <w:t>46</w:t>
        </w:r>
        <w:r w:rsidR="00C43CA5">
          <w:rPr>
            <w:noProof/>
          </w:rPr>
          <w:fldChar w:fldCharType="end"/>
        </w:r>
      </w:hyperlink>
    </w:p>
    <w:p w14:paraId="67417A7D" w14:textId="7A737661" w:rsidR="00C43CA5" w:rsidRDefault="00743974">
      <w:pPr>
        <w:pStyle w:val="37"/>
        <w:rPr>
          <w:rFonts w:asciiTheme="minorHAnsi" w:eastAsiaTheme="minorEastAsia" w:hAnsiTheme="minorHAnsi" w:cstheme="minorBidi"/>
          <w:iCs w:val="0"/>
          <w:noProof/>
          <w:kern w:val="2"/>
          <w:sz w:val="21"/>
          <w:szCs w:val="22"/>
        </w:rPr>
      </w:pPr>
      <w:hyperlink w:anchor="_Toc116491997" w:history="1">
        <w:r w:rsidR="00C43CA5" w:rsidRPr="00532C73">
          <w:rPr>
            <w:rStyle w:val="affff5"/>
            <w:noProof/>
            <w14:scene3d>
              <w14:camera w14:prst="orthographicFront"/>
              <w14:lightRig w14:rig="threePt" w14:dir="t">
                <w14:rot w14:lat="0" w14:lon="0" w14:rev="0"/>
              </w14:lightRig>
            </w14:scene3d>
          </w:rPr>
          <w:t>5.15.4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_Toc116491997 \h </w:instrText>
        </w:r>
        <w:r w:rsidR="00C43CA5">
          <w:rPr>
            <w:noProof/>
          </w:rPr>
        </w:r>
        <w:r w:rsidR="00C43CA5">
          <w:rPr>
            <w:noProof/>
          </w:rPr>
          <w:fldChar w:fldCharType="separate"/>
        </w:r>
        <w:r w:rsidR="00C43CA5">
          <w:rPr>
            <w:noProof/>
          </w:rPr>
          <w:t>46</w:t>
        </w:r>
        <w:r w:rsidR="00C43CA5">
          <w:rPr>
            <w:noProof/>
          </w:rPr>
          <w:fldChar w:fldCharType="end"/>
        </w:r>
      </w:hyperlink>
    </w:p>
    <w:p w14:paraId="5604ED64" w14:textId="0B64715C" w:rsidR="00C43CA5" w:rsidRDefault="00743974">
      <w:pPr>
        <w:pStyle w:val="37"/>
        <w:rPr>
          <w:rFonts w:asciiTheme="minorHAnsi" w:eastAsiaTheme="minorEastAsia" w:hAnsiTheme="minorHAnsi" w:cstheme="minorBidi"/>
          <w:iCs w:val="0"/>
          <w:noProof/>
          <w:kern w:val="2"/>
          <w:sz w:val="21"/>
          <w:szCs w:val="22"/>
        </w:rPr>
      </w:pPr>
      <w:hyperlink w:anchor="_Toc116491998" w:history="1">
        <w:r w:rsidR="00C43CA5" w:rsidRPr="00532C73">
          <w:rPr>
            <w:rStyle w:val="affff5"/>
            <w:noProof/>
            <w14:scene3d>
              <w14:camera w14:prst="orthographicFront"/>
              <w14:lightRig w14:rig="threePt" w14:dir="t">
                <w14:rot w14:lat="0" w14:lon="0" w14:rev="0"/>
              </w14:lightRig>
            </w14:scene3d>
          </w:rPr>
          <w:t>5.15.5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_Toc116491998 \h </w:instrText>
        </w:r>
        <w:r w:rsidR="00C43CA5">
          <w:rPr>
            <w:noProof/>
          </w:rPr>
        </w:r>
        <w:r w:rsidR="00C43CA5">
          <w:rPr>
            <w:noProof/>
          </w:rPr>
          <w:fldChar w:fldCharType="separate"/>
        </w:r>
        <w:r w:rsidR="00C43CA5">
          <w:rPr>
            <w:noProof/>
          </w:rPr>
          <w:t>46</w:t>
        </w:r>
        <w:r w:rsidR="00C43CA5">
          <w:rPr>
            <w:noProof/>
          </w:rPr>
          <w:fldChar w:fldCharType="end"/>
        </w:r>
      </w:hyperlink>
    </w:p>
    <w:p w14:paraId="16140952" w14:textId="2C1D7971"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1999" w:history="1">
        <w:r w:rsidR="00C43CA5" w:rsidRPr="00532C73">
          <w:rPr>
            <w:rStyle w:val="affff5"/>
            <w:noProof/>
          </w:rPr>
          <w:t>5.16</w:t>
        </w:r>
        <w:r w:rsidR="00C43CA5">
          <w:rPr>
            <w:rFonts w:asciiTheme="minorHAnsi" w:eastAsiaTheme="minorEastAsia" w:hAnsiTheme="minorHAnsi" w:cstheme="minorBidi"/>
            <w:smallCaps w:val="0"/>
            <w:noProof/>
            <w:kern w:val="2"/>
            <w:sz w:val="21"/>
            <w:szCs w:val="22"/>
          </w:rPr>
          <w:tab/>
        </w:r>
        <w:r w:rsidR="00C43CA5" w:rsidRPr="00532C73">
          <w:rPr>
            <w:rStyle w:val="affff5"/>
            <w:noProof/>
          </w:rPr>
          <w:t>应用密钥加密</w:t>
        </w:r>
        <w:r w:rsidR="00C43CA5">
          <w:rPr>
            <w:noProof/>
          </w:rPr>
          <w:tab/>
        </w:r>
        <w:r w:rsidR="00C43CA5">
          <w:rPr>
            <w:noProof/>
          </w:rPr>
          <w:fldChar w:fldCharType="begin"/>
        </w:r>
        <w:r w:rsidR="00C43CA5">
          <w:rPr>
            <w:noProof/>
          </w:rPr>
          <w:instrText xml:space="preserve"> PAGEREF _Toc116491999 \h </w:instrText>
        </w:r>
        <w:r w:rsidR="00C43CA5">
          <w:rPr>
            <w:noProof/>
          </w:rPr>
        </w:r>
        <w:r w:rsidR="00C43CA5">
          <w:rPr>
            <w:noProof/>
          </w:rPr>
          <w:fldChar w:fldCharType="separate"/>
        </w:r>
        <w:r w:rsidR="00C43CA5">
          <w:rPr>
            <w:noProof/>
          </w:rPr>
          <w:t>47</w:t>
        </w:r>
        <w:r w:rsidR="00C43CA5">
          <w:rPr>
            <w:noProof/>
          </w:rPr>
          <w:fldChar w:fldCharType="end"/>
        </w:r>
      </w:hyperlink>
    </w:p>
    <w:p w14:paraId="19B64929" w14:textId="078ECF33" w:rsidR="00C43CA5" w:rsidRDefault="00743974">
      <w:pPr>
        <w:pStyle w:val="37"/>
        <w:rPr>
          <w:rFonts w:asciiTheme="minorHAnsi" w:eastAsiaTheme="minorEastAsia" w:hAnsiTheme="minorHAnsi" w:cstheme="minorBidi"/>
          <w:iCs w:val="0"/>
          <w:noProof/>
          <w:kern w:val="2"/>
          <w:sz w:val="21"/>
          <w:szCs w:val="22"/>
        </w:rPr>
      </w:pPr>
      <w:hyperlink w:anchor="_Toc116492000" w:history="1">
        <w:r w:rsidR="00C43CA5" w:rsidRPr="00532C73">
          <w:rPr>
            <w:rStyle w:val="affff5"/>
            <w:noProof/>
            <w14:scene3d>
              <w14:camera w14:prst="orthographicFront"/>
              <w14:lightRig w14:rig="threePt" w14:dir="t">
                <w14:rot w14:lat="0" w14:lon="0" w14:rev="0"/>
              </w14:lightRig>
            </w14:scene3d>
          </w:rPr>
          <w:t>5.16.1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_Toc116492000 \h </w:instrText>
        </w:r>
        <w:r w:rsidR="00C43CA5">
          <w:rPr>
            <w:noProof/>
          </w:rPr>
        </w:r>
        <w:r w:rsidR="00C43CA5">
          <w:rPr>
            <w:noProof/>
          </w:rPr>
          <w:fldChar w:fldCharType="separate"/>
        </w:r>
        <w:r w:rsidR="00C43CA5">
          <w:rPr>
            <w:noProof/>
          </w:rPr>
          <w:t>47</w:t>
        </w:r>
        <w:r w:rsidR="00C43CA5">
          <w:rPr>
            <w:noProof/>
          </w:rPr>
          <w:fldChar w:fldCharType="end"/>
        </w:r>
      </w:hyperlink>
    </w:p>
    <w:p w14:paraId="0121707B" w14:textId="45A81916" w:rsidR="00C43CA5" w:rsidRDefault="00743974">
      <w:pPr>
        <w:pStyle w:val="37"/>
        <w:rPr>
          <w:rFonts w:asciiTheme="minorHAnsi" w:eastAsiaTheme="minorEastAsia" w:hAnsiTheme="minorHAnsi" w:cstheme="minorBidi"/>
          <w:iCs w:val="0"/>
          <w:noProof/>
          <w:kern w:val="2"/>
          <w:sz w:val="21"/>
          <w:szCs w:val="22"/>
        </w:rPr>
      </w:pPr>
      <w:hyperlink w:anchor="_Toc116492001" w:history="1">
        <w:r w:rsidR="00C43CA5" w:rsidRPr="00532C73">
          <w:rPr>
            <w:rStyle w:val="affff5"/>
            <w:noProof/>
            <w14:scene3d>
              <w14:camera w14:prst="orthographicFront"/>
              <w14:lightRig w14:rig="threePt" w14:dir="t">
                <w14:rot w14:lat="0" w14:lon="0" w14:rev="0"/>
              </w14:lightRig>
            </w14:scene3d>
          </w:rPr>
          <w:t>5.16.2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_Toc116492001 \h </w:instrText>
        </w:r>
        <w:r w:rsidR="00C43CA5">
          <w:rPr>
            <w:noProof/>
          </w:rPr>
        </w:r>
        <w:r w:rsidR="00C43CA5">
          <w:rPr>
            <w:noProof/>
          </w:rPr>
          <w:fldChar w:fldCharType="separate"/>
        </w:r>
        <w:r w:rsidR="00C43CA5">
          <w:rPr>
            <w:noProof/>
          </w:rPr>
          <w:t>47</w:t>
        </w:r>
        <w:r w:rsidR="00C43CA5">
          <w:rPr>
            <w:noProof/>
          </w:rPr>
          <w:fldChar w:fldCharType="end"/>
        </w:r>
      </w:hyperlink>
    </w:p>
    <w:p w14:paraId="7AE4D634" w14:textId="5EDB3675" w:rsidR="00C43CA5" w:rsidRDefault="00743974">
      <w:pPr>
        <w:pStyle w:val="37"/>
        <w:rPr>
          <w:rFonts w:asciiTheme="minorHAnsi" w:eastAsiaTheme="minorEastAsia" w:hAnsiTheme="minorHAnsi" w:cstheme="minorBidi"/>
          <w:iCs w:val="0"/>
          <w:noProof/>
          <w:kern w:val="2"/>
          <w:sz w:val="21"/>
          <w:szCs w:val="22"/>
        </w:rPr>
      </w:pPr>
      <w:hyperlink w:anchor="_Toc116492002" w:history="1">
        <w:r w:rsidR="00C43CA5" w:rsidRPr="00532C73">
          <w:rPr>
            <w:rStyle w:val="affff5"/>
            <w:noProof/>
            <w14:scene3d>
              <w14:camera w14:prst="orthographicFront"/>
              <w14:lightRig w14:rig="threePt" w14:dir="t">
                <w14:rot w14:lat="0" w14:lon="0" w14:rev="0"/>
              </w14:lightRig>
            </w14:scene3d>
          </w:rPr>
          <w:t>5.16.3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_Toc116492002 \h </w:instrText>
        </w:r>
        <w:r w:rsidR="00C43CA5">
          <w:rPr>
            <w:noProof/>
          </w:rPr>
        </w:r>
        <w:r w:rsidR="00C43CA5">
          <w:rPr>
            <w:noProof/>
          </w:rPr>
          <w:fldChar w:fldCharType="separate"/>
        </w:r>
        <w:r w:rsidR="00C43CA5">
          <w:rPr>
            <w:noProof/>
          </w:rPr>
          <w:t>47</w:t>
        </w:r>
        <w:r w:rsidR="00C43CA5">
          <w:rPr>
            <w:noProof/>
          </w:rPr>
          <w:fldChar w:fldCharType="end"/>
        </w:r>
      </w:hyperlink>
    </w:p>
    <w:p w14:paraId="37FA7996" w14:textId="67F6DF1F" w:rsidR="00C43CA5" w:rsidRDefault="00743974">
      <w:pPr>
        <w:pStyle w:val="37"/>
        <w:rPr>
          <w:rFonts w:asciiTheme="minorHAnsi" w:eastAsiaTheme="minorEastAsia" w:hAnsiTheme="minorHAnsi" w:cstheme="minorBidi"/>
          <w:iCs w:val="0"/>
          <w:noProof/>
          <w:kern w:val="2"/>
          <w:sz w:val="21"/>
          <w:szCs w:val="22"/>
        </w:rPr>
      </w:pPr>
      <w:hyperlink w:anchor="_Toc116492003" w:history="1">
        <w:r w:rsidR="00C43CA5" w:rsidRPr="00532C73">
          <w:rPr>
            <w:rStyle w:val="affff5"/>
            <w:noProof/>
            <w14:scene3d>
              <w14:camera w14:prst="orthographicFront"/>
              <w14:lightRig w14:rig="threePt" w14:dir="t">
                <w14:rot w14:lat="0" w14:lon="0" w14:rev="0"/>
              </w14:lightRig>
            </w14:scene3d>
          </w:rPr>
          <w:t>5.16.4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_Toc116492003 \h </w:instrText>
        </w:r>
        <w:r w:rsidR="00C43CA5">
          <w:rPr>
            <w:noProof/>
          </w:rPr>
        </w:r>
        <w:r w:rsidR="00C43CA5">
          <w:rPr>
            <w:noProof/>
          </w:rPr>
          <w:fldChar w:fldCharType="separate"/>
        </w:r>
        <w:r w:rsidR="00C43CA5">
          <w:rPr>
            <w:noProof/>
          </w:rPr>
          <w:t>48</w:t>
        </w:r>
        <w:r w:rsidR="00C43CA5">
          <w:rPr>
            <w:noProof/>
          </w:rPr>
          <w:fldChar w:fldCharType="end"/>
        </w:r>
      </w:hyperlink>
    </w:p>
    <w:p w14:paraId="1F1735B4" w14:textId="06FBCBD0" w:rsidR="00C43CA5" w:rsidRDefault="00743974">
      <w:pPr>
        <w:pStyle w:val="37"/>
        <w:rPr>
          <w:rFonts w:asciiTheme="minorHAnsi" w:eastAsiaTheme="minorEastAsia" w:hAnsiTheme="minorHAnsi" w:cstheme="minorBidi"/>
          <w:iCs w:val="0"/>
          <w:noProof/>
          <w:kern w:val="2"/>
          <w:sz w:val="21"/>
          <w:szCs w:val="22"/>
        </w:rPr>
      </w:pPr>
      <w:hyperlink w:anchor="_Toc116492004" w:history="1">
        <w:r w:rsidR="00C43CA5" w:rsidRPr="00532C73">
          <w:rPr>
            <w:rStyle w:val="affff5"/>
            <w:noProof/>
            <w14:scene3d>
              <w14:camera w14:prst="orthographicFront"/>
              <w14:lightRig w14:rig="threePt" w14:dir="t">
                <w14:rot w14:lat="0" w14:lon="0" w14:rev="0"/>
              </w14:lightRig>
            </w14:scene3d>
          </w:rPr>
          <w:t>5.16.5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_Toc116492004 \h </w:instrText>
        </w:r>
        <w:r w:rsidR="00C43CA5">
          <w:rPr>
            <w:noProof/>
          </w:rPr>
        </w:r>
        <w:r w:rsidR="00C43CA5">
          <w:rPr>
            <w:noProof/>
          </w:rPr>
          <w:fldChar w:fldCharType="separate"/>
        </w:r>
        <w:r w:rsidR="00C43CA5">
          <w:rPr>
            <w:noProof/>
          </w:rPr>
          <w:t>48</w:t>
        </w:r>
        <w:r w:rsidR="00C43CA5">
          <w:rPr>
            <w:noProof/>
          </w:rPr>
          <w:fldChar w:fldCharType="end"/>
        </w:r>
      </w:hyperlink>
    </w:p>
    <w:p w14:paraId="5873F56F" w14:textId="5B5815D0"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05" w:history="1">
        <w:r w:rsidR="00C43CA5" w:rsidRPr="00532C73">
          <w:rPr>
            <w:rStyle w:val="affff5"/>
            <w:noProof/>
          </w:rPr>
          <w:t>5.17</w:t>
        </w:r>
        <w:r w:rsidR="00C43CA5">
          <w:rPr>
            <w:rFonts w:asciiTheme="minorHAnsi" w:eastAsiaTheme="minorEastAsia" w:hAnsiTheme="minorHAnsi" w:cstheme="minorBidi"/>
            <w:smallCaps w:val="0"/>
            <w:noProof/>
            <w:kern w:val="2"/>
            <w:sz w:val="21"/>
            <w:szCs w:val="22"/>
          </w:rPr>
          <w:tab/>
        </w:r>
        <w:r w:rsidR="00C43CA5" w:rsidRPr="00532C73">
          <w:rPr>
            <w:rStyle w:val="affff5"/>
            <w:noProof/>
          </w:rPr>
          <w:t>应用密钥解密</w:t>
        </w:r>
        <w:r w:rsidR="00C43CA5">
          <w:rPr>
            <w:noProof/>
          </w:rPr>
          <w:tab/>
        </w:r>
        <w:r w:rsidR="00C43CA5">
          <w:rPr>
            <w:noProof/>
          </w:rPr>
          <w:fldChar w:fldCharType="begin"/>
        </w:r>
        <w:r w:rsidR="00C43CA5">
          <w:rPr>
            <w:noProof/>
          </w:rPr>
          <w:instrText xml:space="preserve"> PAGEREF _Toc116492005 \h </w:instrText>
        </w:r>
        <w:r w:rsidR="00C43CA5">
          <w:rPr>
            <w:noProof/>
          </w:rPr>
        </w:r>
        <w:r w:rsidR="00C43CA5">
          <w:rPr>
            <w:noProof/>
          </w:rPr>
          <w:fldChar w:fldCharType="separate"/>
        </w:r>
        <w:r w:rsidR="00C43CA5">
          <w:rPr>
            <w:noProof/>
          </w:rPr>
          <w:t>48</w:t>
        </w:r>
        <w:r w:rsidR="00C43CA5">
          <w:rPr>
            <w:noProof/>
          </w:rPr>
          <w:fldChar w:fldCharType="end"/>
        </w:r>
      </w:hyperlink>
    </w:p>
    <w:p w14:paraId="739B8241" w14:textId="225F8AAE" w:rsidR="00C43CA5" w:rsidRDefault="00743974">
      <w:pPr>
        <w:pStyle w:val="37"/>
        <w:rPr>
          <w:rFonts w:asciiTheme="minorHAnsi" w:eastAsiaTheme="minorEastAsia" w:hAnsiTheme="minorHAnsi" w:cstheme="minorBidi"/>
          <w:iCs w:val="0"/>
          <w:noProof/>
          <w:kern w:val="2"/>
          <w:sz w:val="21"/>
          <w:szCs w:val="22"/>
        </w:rPr>
      </w:pPr>
      <w:hyperlink w:anchor="_Toc116492006" w:history="1">
        <w:r w:rsidR="00C43CA5" w:rsidRPr="00532C73">
          <w:rPr>
            <w:rStyle w:val="affff5"/>
            <w:noProof/>
            <w14:scene3d>
              <w14:camera w14:prst="orthographicFront"/>
              <w14:lightRig w14:rig="threePt" w14:dir="t">
                <w14:rot w14:lat="0" w14:lon="0" w14:rev="0"/>
              </w14:lightRig>
            </w14:scene3d>
          </w:rPr>
          <w:t>5.17.1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_Toc116492006 \h </w:instrText>
        </w:r>
        <w:r w:rsidR="00C43CA5">
          <w:rPr>
            <w:noProof/>
          </w:rPr>
        </w:r>
        <w:r w:rsidR="00C43CA5">
          <w:rPr>
            <w:noProof/>
          </w:rPr>
          <w:fldChar w:fldCharType="separate"/>
        </w:r>
        <w:r w:rsidR="00C43CA5">
          <w:rPr>
            <w:noProof/>
          </w:rPr>
          <w:t>48</w:t>
        </w:r>
        <w:r w:rsidR="00C43CA5">
          <w:rPr>
            <w:noProof/>
          </w:rPr>
          <w:fldChar w:fldCharType="end"/>
        </w:r>
      </w:hyperlink>
    </w:p>
    <w:p w14:paraId="2FE0FD23" w14:textId="49C72B12" w:rsidR="00C43CA5" w:rsidRDefault="00743974">
      <w:pPr>
        <w:pStyle w:val="37"/>
        <w:rPr>
          <w:rFonts w:asciiTheme="minorHAnsi" w:eastAsiaTheme="minorEastAsia" w:hAnsiTheme="minorHAnsi" w:cstheme="minorBidi"/>
          <w:iCs w:val="0"/>
          <w:noProof/>
          <w:kern w:val="2"/>
          <w:sz w:val="21"/>
          <w:szCs w:val="22"/>
        </w:rPr>
      </w:pPr>
      <w:hyperlink w:anchor="_Toc116492007" w:history="1">
        <w:r w:rsidR="00C43CA5" w:rsidRPr="00532C73">
          <w:rPr>
            <w:rStyle w:val="affff5"/>
            <w:noProof/>
            <w14:scene3d>
              <w14:camera w14:prst="orthographicFront"/>
              <w14:lightRig w14:rig="threePt" w14:dir="t">
                <w14:rot w14:lat="0" w14:lon="0" w14:rev="0"/>
              </w14:lightRig>
            </w14:scene3d>
          </w:rPr>
          <w:t>5.17.2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_Toc116492007 \h </w:instrText>
        </w:r>
        <w:r w:rsidR="00C43CA5">
          <w:rPr>
            <w:noProof/>
          </w:rPr>
        </w:r>
        <w:r w:rsidR="00C43CA5">
          <w:rPr>
            <w:noProof/>
          </w:rPr>
          <w:fldChar w:fldCharType="separate"/>
        </w:r>
        <w:r w:rsidR="00C43CA5">
          <w:rPr>
            <w:noProof/>
          </w:rPr>
          <w:t>48</w:t>
        </w:r>
        <w:r w:rsidR="00C43CA5">
          <w:rPr>
            <w:noProof/>
          </w:rPr>
          <w:fldChar w:fldCharType="end"/>
        </w:r>
      </w:hyperlink>
    </w:p>
    <w:p w14:paraId="655BF590" w14:textId="2BD05646" w:rsidR="00C43CA5" w:rsidRDefault="00743974">
      <w:pPr>
        <w:pStyle w:val="37"/>
        <w:rPr>
          <w:rFonts w:asciiTheme="minorHAnsi" w:eastAsiaTheme="minorEastAsia" w:hAnsiTheme="minorHAnsi" w:cstheme="minorBidi"/>
          <w:iCs w:val="0"/>
          <w:noProof/>
          <w:kern w:val="2"/>
          <w:sz w:val="21"/>
          <w:szCs w:val="22"/>
        </w:rPr>
      </w:pPr>
      <w:hyperlink w:anchor="_Toc116492008" w:history="1">
        <w:r w:rsidR="00C43CA5" w:rsidRPr="00532C73">
          <w:rPr>
            <w:rStyle w:val="affff5"/>
            <w:noProof/>
            <w14:scene3d>
              <w14:camera w14:prst="orthographicFront"/>
              <w14:lightRig w14:rig="threePt" w14:dir="t">
                <w14:rot w14:lat="0" w14:lon="0" w14:rev="0"/>
              </w14:lightRig>
            </w14:scene3d>
          </w:rPr>
          <w:t>5.17.3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_Toc116492008 \h </w:instrText>
        </w:r>
        <w:r w:rsidR="00C43CA5">
          <w:rPr>
            <w:noProof/>
          </w:rPr>
        </w:r>
        <w:r w:rsidR="00C43CA5">
          <w:rPr>
            <w:noProof/>
          </w:rPr>
          <w:fldChar w:fldCharType="separate"/>
        </w:r>
        <w:r w:rsidR="00C43CA5">
          <w:rPr>
            <w:noProof/>
          </w:rPr>
          <w:t>49</w:t>
        </w:r>
        <w:r w:rsidR="00C43CA5">
          <w:rPr>
            <w:noProof/>
          </w:rPr>
          <w:fldChar w:fldCharType="end"/>
        </w:r>
      </w:hyperlink>
    </w:p>
    <w:p w14:paraId="13E88AF4" w14:textId="7B2551A1" w:rsidR="00C43CA5" w:rsidRDefault="00743974">
      <w:pPr>
        <w:pStyle w:val="37"/>
        <w:rPr>
          <w:rFonts w:asciiTheme="minorHAnsi" w:eastAsiaTheme="minorEastAsia" w:hAnsiTheme="minorHAnsi" w:cstheme="minorBidi"/>
          <w:iCs w:val="0"/>
          <w:noProof/>
          <w:kern w:val="2"/>
          <w:sz w:val="21"/>
          <w:szCs w:val="22"/>
        </w:rPr>
      </w:pPr>
      <w:hyperlink w:anchor="_Toc116492009" w:history="1">
        <w:r w:rsidR="00C43CA5" w:rsidRPr="00532C73">
          <w:rPr>
            <w:rStyle w:val="affff5"/>
            <w:noProof/>
            <w14:scene3d>
              <w14:camera w14:prst="orthographicFront"/>
              <w14:lightRig w14:rig="threePt" w14:dir="t">
                <w14:rot w14:lat="0" w14:lon="0" w14:rev="0"/>
              </w14:lightRig>
            </w14:scene3d>
          </w:rPr>
          <w:t>5.17.4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_Toc116492009 \h </w:instrText>
        </w:r>
        <w:r w:rsidR="00C43CA5">
          <w:rPr>
            <w:noProof/>
          </w:rPr>
        </w:r>
        <w:r w:rsidR="00C43CA5">
          <w:rPr>
            <w:noProof/>
          </w:rPr>
          <w:fldChar w:fldCharType="separate"/>
        </w:r>
        <w:r w:rsidR="00C43CA5">
          <w:rPr>
            <w:noProof/>
          </w:rPr>
          <w:t>49</w:t>
        </w:r>
        <w:r w:rsidR="00C43CA5">
          <w:rPr>
            <w:noProof/>
          </w:rPr>
          <w:fldChar w:fldCharType="end"/>
        </w:r>
      </w:hyperlink>
    </w:p>
    <w:p w14:paraId="5B276CDC" w14:textId="63A51DC6" w:rsidR="00C43CA5" w:rsidRDefault="00743974">
      <w:pPr>
        <w:pStyle w:val="37"/>
        <w:rPr>
          <w:rFonts w:asciiTheme="minorHAnsi" w:eastAsiaTheme="minorEastAsia" w:hAnsiTheme="minorHAnsi" w:cstheme="minorBidi"/>
          <w:iCs w:val="0"/>
          <w:noProof/>
          <w:kern w:val="2"/>
          <w:sz w:val="21"/>
          <w:szCs w:val="22"/>
        </w:rPr>
      </w:pPr>
      <w:hyperlink w:anchor="_Toc116492010" w:history="1">
        <w:r w:rsidR="00C43CA5" w:rsidRPr="00532C73">
          <w:rPr>
            <w:rStyle w:val="affff5"/>
            <w:noProof/>
            <w14:scene3d>
              <w14:camera w14:prst="orthographicFront"/>
              <w14:lightRig w14:rig="threePt" w14:dir="t">
                <w14:rot w14:lat="0" w14:lon="0" w14:rev="0"/>
              </w14:lightRig>
            </w14:scene3d>
          </w:rPr>
          <w:t>5.17.5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_Toc116492010 \h </w:instrText>
        </w:r>
        <w:r w:rsidR="00C43CA5">
          <w:rPr>
            <w:noProof/>
          </w:rPr>
        </w:r>
        <w:r w:rsidR="00C43CA5">
          <w:rPr>
            <w:noProof/>
          </w:rPr>
          <w:fldChar w:fldCharType="separate"/>
        </w:r>
        <w:r w:rsidR="00C43CA5">
          <w:rPr>
            <w:noProof/>
          </w:rPr>
          <w:t>49</w:t>
        </w:r>
        <w:r w:rsidR="00C43CA5">
          <w:rPr>
            <w:noProof/>
          </w:rPr>
          <w:fldChar w:fldCharType="end"/>
        </w:r>
      </w:hyperlink>
    </w:p>
    <w:p w14:paraId="128812EF" w14:textId="32399190"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11" w:history="1">
        <w:r w:rsidR="00C43CA5" w:rsidRPr="00532C73">
          <w:rPr>
            <w:rStyle w:val="affff5"/>
            <w:noProof/>
          </w:rPr>
          <w:t>5.18</w:t>
        </w:r>
        <w:r w:rsidR="00C43CA5">
          <w:rPr>
            <w:rFonts w:asciiTheme="minorHAnsi" w:eastAsiaTheme="minorEastAsia" w:hAnsiTheme="minorHAnsi" w:cstheme="minorBidi"/>
            <w:smallCaps w:val="0"/>
            <w:noProof/>
            <w:kern w:val="2"/>
            <w:sz w:val="21"/>
            <w:szCs w:val="22"/>
          </w:rPr>
          <w:tab/>
        </w:r>
        <w:r w:rsidR="00C43CA5" w:rsidRPr="00532C73">
          <w:rPr>
            <w:rStyle w:val="affff5"/>
            <w:noProof/>
          </w:rPr>
          <w:t>带公钥/不带公钥的哈希运算</w:t>
        </w:r>
        <w:r w:rsidR="00C43CA5">
          <w:rPr>
            <w:noProof/>
          </w:rPr>
          <w:tab/>
        </w:r>
        <w:r w:rsidR="00C43CA5">
          <w:rPr>
            <w:noProof/>
          </w:rPr>
          <w:fldChar w:fldCharType="begin"/>
        </w:r>
        <w:r w:rsidR="00C43CA5">
          <w:rPr>
            <w:noProof/>
          </w:rPr>
          <w:instrText xml:space="preserve"> PAGEREF _Toc116492011 \h </w:instrText>
        </w:r>
        <w:r w:rsidR="00C43CA5">
          <w:rPr>
            <w:noProof/>
          </w:rPr>
        </w:r>
        <w:r w:rsidR="00C43CA5">
          <w:rPr>
            <w:noProof/>
          </w:rPr>
          <w:fldChar w:fldCharType="separate"/>
        </w:r>
        <w:r w:rsidR="00C43CA5">
          <w:rPr>
            <w:noProof/>
          </w:rPr>
          <w:t>50</w:t>
        </w:r>
        <w:r w:rsidR="00C43CA5">
          <w:rPr>
            <w:noProof/>
          </w:rPr>
          <w:fldChar w:fldCharType="end"/>
        </w:r>
      </w:hyperlink>
    </w:p>
    <w:p w14:paraId="094B1A98" w14:textId="64637ECD" w:rsidR="00C43CA5" w:rsidRDefault="00743974">
      <w:pPr>
        <w:pStyle w:val="37"/>
        <w:rPr>
          <w:rFonts w:asciiTheme="minorHAnsi" w:eastAsiaTheme="minorEastAsia" w:hAnsiTheme="minorHAnsi" w:cstheme="minorBidi"/>
          <w:iCs w:val="0"/>
          <w:noProof/>
          <w:kern w:val="2"/>
          <w:sz w:val="21"/>
          <w:szCs w:val="22"/>
        </w:rPr>
      </w:pPr>
      <w:hyperlink w:anchor="_Toc116492012" w:history="1">
        <w:r w:rsidR="00C43CA5" w:rsidRPr="00532C73">
          <w:rPr>
            <w:rStyle w:val="affff5"/>
            <w:noProof/>
            <w14:scene3d>
              <w14:camera w14:prst="orthographicFront"/>
              <w14:lightRig w14:rig="threePt" w14:dir="t">
                <w14:rot w14:lat="0" w14:lon="0" w14:rev="0"/>
              </w14:lightRig>
            </w14:scene3d>
          </w:rPr>
          <w:t>5.18.1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_Toc116492012 \h </w:instrText>
        </w:r>
        <w:r w:rsidR="00C43CA5">
          <w:rPr>
            <w:noProof/>
          </w:rPr>
        </w:r>
        <w:r w:rsidR="00C43CA5">
          <w:rPr>
            <w:noProof/>
          </w:rPr>
          <w:fldChar w:fldCharType="separate"/>
        </w:r>
        <w:r w:rsidR="00C43CA5">
          <w:rPr>
            <w:noProof/>
          </w:rPr>
          <w:t>50</w:t>
        </w:r>
        <w:r w:rsidR="00C43CA5">
          <w:rPr>
            <w:noProof/>
          </w:rPr>
          <w:fldChar w:fldCharType="end"/>
        </w:r>
      </w:hyperlink>
    </w:p>
    <w:p w14:paraId="2147DC70" w14:textId="001CB0F0" w:rsidR="00C43CA5" w:rsidRDefault="00743974">
      <w:pPr>
        <w:pStyle w:val="37"/>
        <w:rPr>
          <w:rFonts w:asciiTheme="minorHAnsi" w:eastAsiaTheme="minorEastAsia" w:hAnsiTheme="minorHAnsi" w:cstheme="minorBidi"/>
          <w:iCs w:val="0"/>
          <w:noProof/>
          <w:kern w:val="2"/>
          <w:sz w:val="21"/>
          <w:szCs w:val="22"/>
        </w:rPr>
      </w:pPr>
      <w:hyperlink w:anchor="_Toc116492013" w:history="1">
        <w:r w:rsidR="00C43CA5" w:rsidRPr="00532C73">
          <w:rPr>
            <w:rStyle w:val="affff5"/>
            <w:noProof/>
            <w14:scene3d>
              <w14:camera w14:prst="orthographicFront"/>
              <w14:lightRig w14:rig="threePt" w14:dir="t">
                <w14:rot w14:lat="0" w14:lon="0" w14:rev="0"/>
              </w14:lightRig>
            </w14:scene3d>
          </w:rPr>
          <w:t>5.18.2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_Toc116492013 \h </w:instrText>
        </w:r>
        <w:r w:rsidR="00C43CA5">
          <w:rPr>
            <w:noProof/>
          </w:rPr>
        </w:r>
        <w:r w:rsidR="00C43CA5">
          <w:rPr>
            <w:noProof/>
          </w:rPr>
          <w:fldChar w:fldCharType="separate"/>
        </w:r>
        <w:r w:rsidR="00C43CA5">
          <w:rPr>
            <w:noProof/>
          </w:rPr>
          <w:t>50</w:t>
        </w:r>
        <w:r w:rsidR="00C43CA5">
          <w:rPr>
            <w:noProof/>
          </w:rPr>
          <w:fldChar w:fldCharType="end"/>
        </w:r>
      </w:hyperlink>
    </w:p>
    <w:p w14:paraId="5CE07666" w14:textId="1D68985B" w:rsidR="00C43CA5" w:rsidRDefault="00743974">
      <w:pPr>
        <w:pStyle w:val="37"/>
        <w:rPr>
          <w:rFonts w:asciiTheme="minorHAnsi" w:eastAsiaTheme="minorEastAsia" w:hAnsiTheme="minorHAnsi" w:cstheme="minorBidi"/>
          <w:iCs w:val="0"/>
          <w:noProof/>
          <w:kern w:val="2"/>
          <w:sz w:val="21"/>
          <w:szCs w:val="22"/>
        </w:rPr>
      </w:pPr>
      <w:hyperlink w:anchor="_Toc116492014" w:history="1">
        <w:r w:rsidR="00C43CA5" w:rsidRPr="00532C73">
          <w:rPr>
            <w:rStyle w:val="affff5"/>
            <w:noProof/>
            <w14:scene3d>
              <w14:camera w14:prst="orthographicFront"/>
              <w14:lightRig w14:rig="threePt" w14:dir="t">
                <w14:rot w14:lat="0" w14:lon="0" w14:rev="0"/>
              </w14:lightRig>
            </w14:scene3d>
          </w:rPr>
          <w:t>5.18.3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_Toc116492014 \h </w:instrText>
        </w:r>
        <w:r w:rsidR="00C43CA5">
          <w:rPr>
            <w:noProof/>
          </w:rPr>
        </w:r>
        <w:r w:rsidR="00C43CA5">
          <w:rPr>
            <w:noProof/>
          </w:rPr>
          <w:fldChar w:fldCharType="separate"/>
        </w:r>
        <w:r w:rsidR="00C43CA5">
          <w:rPr>
            <w:noProof/>
          </w:rPr>
          <w:t>50</w:t>
        </w:r>
        <w:r w:rsidR="00C43CA5">
          <w:rPr>
            <w:noProof/>
          </w:rPr>
          <w:fldChar w:fldCharType="end"/>
        </w:r>
      </w:hyperlink>
    </w:p>
    <w:p w14:paraId="2A2B0C5C" w14:textId="0288317F" w:rsidR="00C43CA5" w:rsidRDefault="00743974">
      <w:pPr>
        <w:pStyle w:val="37"/>
        <w:rPr>
          <w:rFonts w:asciiTheme="minorHAnsi" w:eastAsiaTheme="minorEastAsia" w:hAnsiTheme="minorHAnsi" w:cstheme="minorBidi"/>
          <w:iCs w:val="0"/>
          <w:noProof/>
          <w:kern w:val="2"/>
          <w:sz w:val="21"/>
          <w:szCs w:val="22"/>
        </w:rPr>
      </w:pPr>
      <w:hyperlink w:anchor="_Toc116492015" w:history="1">
        <w:r w:rsidR="00C43CA5" w:rsidRPr="00532C73">
          <w:rPr>
            <w:rStyle w:val="affff5"/>
            <w:noProof/>
            <w14:scene3d>
              <w14:camera w14:prst="orthographicFront"/>
              <w14:lightRig w14:rig="threePt" w14:dir="t">
                <w14:rot w14:lat="0" w14:lon="0" w14:rev="0"/>
              </w14:lightRig>
            </w14:scene3d>
          </w:rPr>
          <w:t>5.18.4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_Toc116492015 \h </w:instrText>
        </w:r>
        <w:r w:rsidR="00C43CA5">
          <w:rPr>
            <w:noProof/>
          </w:rPr>
        </w:r>
        <w:r w:rsidR="00C43CA5">
          <w:rPr>
            <w:noProof/>
          </w:rPr>
          <w:fldChar w:fldCharType="separate"/>
        </w:r>
        <w:r w:rsidR="00C43CA5">
          <w:rPr>
            <w:noProof/>
          </w:rPr>
          <w:t>51</w:t>
        </w:r>
        <w:r w:rsidR="00C43CA5">
          <w:rPr>
            <w:noProof/>
          </w:rPr>
          <w:fldChar w:fldCharType="end"/>
        </w:r>
      </w:hyperlink>
    </w:p>
    <w:p w14:paraId="5085EF13" w14:textId="6D3C951C" w:rsidR="00C43CA5" w:rsidRDefault="00743974">
      <w:pPr>
        <w:pStyle w:val="37"/>
        <w:rPr>
          <w:rFonts w:asciiTheme="minorHAnsi" w:eastAsiaTheme="minorEastAsia" w:hAnsiTheme="minorHAnsi" w:cstheme="minorBidi"/>
          <w:iCs w:val="0"/>
          <w:noProof/>
          <w:kern w:val="2"/>
          <w:sz w:val="21"/>
          <w:szCs w:val="22"/>
        </w:rPr>
      </w:pPr>
      <w:hyperlink w:anchor="_Toc116492016" w:history="1">
        <w:r w:rsidR="00C43CA5" w:rsidRPr="00532C73">
          <w:rPr>
            <w:rStyle w:val="affff5"/>
            <w:noProof/>
            <w14:scene3d>
              <w14:camera w14:prst="orthographicFront"/>
              <w14:lightRig w14:rig="threePt" w14:dir="t">
                <w14:rot w14:lat="0" w14:lon="0" w14:rev="0"/>
              </w14:lightRig>
            </w14:scene3d>
          </w:rPr>
          <w:t>5.18.5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_Toc116492016 \h </w:instrText>
        </w:r>
        <w:r w:rsidR="00C43CA5">
          <w:rPr>
            <w:noProof/>
          </w:rPr>
        </w:r>
        <w:r w:rsidR="00C43CA5">
          <w:rPr>
            <w:noProof/>
          </w:rPr>
          <w:fldChar w:fldCharType="separate"/>
        </w:r>
        <w:r w:rsidR="00C43CA5">
          <w:rPr>
            <w:noProof/>
          </w:rPr>
          <w:t>51</w:t>
        </w:r>
        <w:r w:rsidR="00C43CA5">
          <w:rPr>
            <w:noProof/>
          </w:rPr>
          <w:fldChar w:fldCharType="end"/>
        </w:r>
      </w:hyperlink>
    </w:p>
    <w:p w14:paraId="3D319AF2" w14:textId="2D919815"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17" w:history="1">
        <w:r w:rsidR="00C43CA5" w:rsidRPr="00532C73">
          <w:rPr>
            <w:rStyle w:val="affff5"/>
            <w:noProof/>
          </w:rPr>
          <w:t>5.19</w:t>
        </w:r>
        <w:r w:rsidR="00C43CA5">
          <w:rPr>
            <w:rFonts w:asciiTheme="minorHAnsi" w:eastAsiaTheme="minorEastAsia" w:hAnsiTheme="minorHAnsi" w:cstheme="minorBidi"/>
            <w:smallCaps w:val="0"/>
            <w:noProof/>
            <w:kern w:val="2"/>
            <w:sz w:val="21"/>
            <w:szCs w:val="22"/>
          </w:rPr>
          <w:tab/>
        </w:r>
        <w:r w:rsidR="00C43CA5" w:rsidRPr="00532C73">
          <w:rPr>
            <w:rStyle w:val="affff5"/>
            <w:noProof/>
          </w:rPr>
          <w:t>base64编码</w:t>
        </w:r>
        <w:r w:rsidR="00C43CA5">
          <w:rPr>
            <w:noProof/>
          </w:rPr>
          <w:tab/>
        </w:r>
        <w:r w:rsidR="00C43CA5">
          <w:rPr>
            <w:noProof/>
          </w:rPr>
          <w:fldChar w:fldCharType="begin"/>
        </w:r>
        <w:r w:rsidR="00C43CA5">
          <w:rPr>
            <w:noProof/>
          </w:rPr>
          <w:instrText xml:space="preserve"> PAGEREF _Toc116492017 \h </w:instrText>
        </w:r>
        <w:r w:rsidR="00C43CA5">
          <w:rPr>
            <w:noProof/>
          </w:rPr>
        </w:r>
        <w:r w:rsidR="00C43CA5">
          <w:rPr>
            <w:noProof/>
          </w:rPr>
          <w:fldChar w:fldCharType="separate"/>
        </w:r>
        <w:r w:rsidR="00C43CA5">
          <w:rPr>
            <w:noProof/>
          </w:rPr>
          <w:t>51</w:t>
        </w:r>
        <w:r w:rsidR="00C43CA5">
          <w:rPr>
            <w:noProof/>
          </w:rPr>
          <w:fldChar w:fldCharType="end"/>
        </w:r>
      </w:hyperlink>
    </w:p>
    <w:p w14:paraId="33121719" w14:textId="6591A5A1" w:rsidR="00C43CA5" w:rsidRDefault="00743974">
      <w:pPr>
        <w:pStyle w:val="37"/>
        <w:rPr>
          <w:rFonts w:asciiTheme="minorHAnsi" w:eastAsiaTheme="minorEastAsia" w:hAnsiTheme="minorHAnsi" w:cstheme="minorBidi"/>
          <w:iCs w:val="0"/>
          <w:noProof/>
          <w:kern w:val="2"/>
          <w:sz w:val="21"/>
          <w:szCs w:val="22"/>
        </w:rPr>
      </w:pPr>
      <w:hyperlink w:anchor="_Toc116492018" w:history="1">
        <w:r w:rsidR="00C43CA5" w:rsidRPr="00532C73">
          <w:rPr>
            <w:rStyle w:val="affff5"/>
            <w:noProof/>
            <w14:scene3d>
              <w14:camera w14:prst="orthographicFront"/>
              <w14:lightRig w14:rig="threePt" w14:dir="t">
                <w14:rot w14:lat="0" w14:lon="0" w14:rev="0"/>
              </w14:lightRig>
            </w14:scene3d>
          </w:rPr>
          <w:t>5.19.1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_Toc116492018 \h </w:instrText>
        </w:r>
        <w:r w:rsidR="00C43CA5">
          <w:rPr>
            <w:noProof/>
          </w:rPr>
        </w:r>
        <w:r w:rsidR="00C43CA5">
          <w:rPr>
            <w:noProof/>
          </w:rPr>
          <w:fldChar w:fldCharType="separate"/>
        </w:r>
        <w:r w:rsidR="00C43CA5">
          <w:rPr>
            <w:noProof/>
          </w:rPr>
          <w:t>51</w:t>
        </w:r>
        <w:r w:rsidR="00C43CA5">
          <w:rPr>
            <w:noProof/>
          </w:rPr>
          <w:fldChar w:fldCharType="end"/>
        </w:r>
      </w:hyperlink>
    </w:p>
    <w:p w14:paraId="580CE41C" w14:textId="2EFFE92A" w:rsidR="00C43CA5" w:rsidRDefault="00743974">
      <w:pPr>
        <w:pStyle w:val="37"/>
        <w:rPr>
          <w:rFonts w:asciiTheme="minorHAnsi" w:eastAsiaTheme="minorEastAsia" w:hAnsiTheme="minorHAnsi" w:cstheme="minorBidi"/>
          <w:iCs w:val="0"/>
          <w:noProof/>
          <w:kern w:val="2"/>
          <w:sz w:val="21"/>
          <w:szCs w:val="22"/>
        </w:rPr>
      </w:pPr>
      <w:hyperlink w:anchor="_Toc116492019" w:history="1">
        <w:r w:rsidR="00C43CA5" w:rsidRPr="00532C73">
          <w:rPr>
            <w:rStyle w:val="affff5"/>
            <w:noProof/>
            <w14:scene3d>
              <w14:camera w14:prst="orthographicFront"/>
              <w14:lightRig w14:rig="threePt" w14:dir="t">
                <w14:rot w14:lat="0" w14:lon="0" w14:rev="0"/>
              </w14:lightRig>
            </w14:scene3d>
          </w:rPr>
          <w:t>5.19.2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_Toc116492019 \h </w:instrText>
        </w:r>
        <w:r w:rsidR="00C43CA5">
          <w:rPr>
            <w:noProof/>
          </w:rPr>
        </w:r>
        <w:r w:rsidR="00C43CA5">
          <w:rPr>
            <w:noProof/>
          </w:rPr>
          <w:fldChar w:fldCharType="separate"/>
        </w:r>
        <w:r w:rsidR="00C43CA5">
          <w:rPr>
            <w:noProof/>
          </w:rPr>
          <w:t>52</w:t>
        </w:r>
        <w:r w:rsidR="00C43CA5">
          <w:rPr>
            <w:noProof/>
          </w:rPr>
          <w:fldChar w:fldCharType="end"/>
        </w:r>
      </w:hyperlink>
    </w:p>
    <w:p w14:paraId="0197F1B3" w14:textId="514A3B74" w:rsidR="00C43CA5" w:rsidRDefault="00743974">
      <w:pPr>
        <w:pStyle w:val="37"/>
        <w:rPr>
          <w:rFonts w:asciiTheme="minorHAnsi" w:eastAsiaTheme="minorEastAsia" w:hAnsiTheme="minorHAnsi" w:cstheme="minorBidi"/>
          <w:iCs w:val="0"/>
          <w:noProof/>
          <w:kern w:val="2"/>
          <w:sz w:val="21"/>
          <w:szCs w:val="22"/>
        </w:rPr>
      </w:pPr>
      <w:hyperlink w:anchor="_Toc116492020" w:history="1">
        <w:r w:rsidR="00C43CA5" w:rsidRPr="00532C73">
          <w:rPr>
            <w:rStyle w:val="affff5"/>
            <w:noProof/>
            <w14:scene3d>
              <w14:camera w14:prst="orthographicFront"/>
              <w14:lightRig w14:rig="threePt" w14:dir="t">
                <w14:rot w14:lat="0" w14:lon="0" w14:rev="0"/>
              </w14:lightRig>
            </w14:scene3d>
          </w:rPr>
          <w:t>5.19.3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_Toc116492020 \h </w:instrText>
        </w:r>
        <w:r w:rsidR="00C43CA5">
          <w:rPr>
            <w:noProof/>
          </w:rPr>
        </w:r>
        <w:r w:rsidR="00C43CA5">
          <w:rPr>
            <w:noProof/>
          </w:rPr>
          <w:fldChar w:fldCharType="separate"/>
        </w:r>
        <w:r w:rsidR="00C43CA5">
          <w:rPr>
            <w:noProof/>
          </w:rPr>
          <w:t>52</w:t>
        </w:r>
        <w:r w:rsidR="00C43CA5">
          <w:rPr>
            <w:noProof/>
          </w:rPr>
          <w:fldChar w:fldCharType="end"/>
        </w:r>
      </w:hyperlink>
    </w:p>
    <w:p w14:paraId="3D20063E" w14:textId="1AAE4D4C" w:rsidR="00C43CA5" w:rsidRDefault="00743974">
      <w:pPr>
        <w:pStyle w:val="37"/>
        <w:rPr>
          <w:rFonts w:asciiTheme="minorHAnsi" w:eastAsiaTheme="minorEastAsia" w:hAnsiTheme="minorHAnsi" w:cstheme="minorBidi"/>
          <w:iCs w:val="0"/>
          <w:noProof/>
          <w:kern w:val="2"/>
          <w:sz w:val="21"/>
          <w:szCs w:val="22"/>
        </w:rPr>
      </w:pPr>
      <w:hyperlink w:anchor="_Toc116492021" w:history="1">
        <w:r w:rsidR="00C43CA5" w:rsidRPr="00532C73">
          <w:rPr>
            <w:rStyle w:val="affff5"/>
            <w:noProof/>
            <w14:scene3d>
              <w14:camera w14:prst="orthographicFront"/>
              <w14:lightRig w14:rig="threePt" w14:dir="t">
                <w14:rot w14:lat="0" w14:lon="0" w14:rev="0"/>
              </w14:lightRig>
            </w14:scene3d>
          </w:rPr>
          <w:t>5.19.4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_Toc116492021 \h </w:instrText>
        </w:r>
        <w:r w:rsidR="00C43CA5">
          <w:rPr>
            <w:noProof/>
          </w:rPr>
        </w:r>
        <w:r w:rsidR="00C43CA5">
          <w:rPr>
            <w:noProof/>
          </w:rPr>
          <w:fldChar w:fldCharType="separate"/>
        </w:r>
        <w:r w:rsidR="00C43CA5">
          <w:rPr>
            <w:noProof/>
          </w:rPr>
          <w:t>52</w:t>
        </w:r>
        <w:r w:rsidR="00C43CA5">
          <w:rPr>
            <w:noProof/>
          </w:rPr>
          <w:fldChar w:fldCharType="end"/>
        </w:r>
      </w:hyperlink>
    </w:p>
    <w:p w14:paraId="109C446E" w14:textId="5AEE1DCA" w:rsidR="00C43CA5" w:rsidRDefault="00743974">
      <w:pPr>
        <w:pStyle w:val="37"/>
        <w:rPr>
          <w:rFonts w:asciiTheme="minorHAnsi" w:eastAsiaTheme="minorEastAsia" w:hAnsiTheme="minorHAnsi" w:cstheme="minorBidi"/>
          <w:iCs w:val="0"/>
          <w:noProof/>
          <w:kern w:val="2"/>
          <w:sz w:val="21"/>
          <w:szCs w:val="22"/>
        </w:rPr>
      </w:pPr>
      <w:hyperlink w:anchor="_Toc116492022" w:history="1">
        <w:r w:rsidR="00C43CA5" w:rsidRPr="00532C73">
          <w:rPr>
            <w:rStyle w:val="affff5"/>
            <w:noProof/>
            <w14:scene3d>
              <w14:camera w14:prst="orthographicFront"/>
              <w14:lightRig w14:rig="threePt" w14:dir="t">
                <w14:rot w14:lat="0" w14:lon="0" w14:rev="0"/>
              </w14:lightRig>
            </w14:scene3d>
          </w:rPr>
          <w:t>5.19.5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_Toc116492022 \h </w:instrText>
        </w:r>
        <w:r w:rsidR="00C43CA5">
          <w:rPr>
            <w:noProof/>
          </w:rPr>
        </w:r>
        <w:r w:rsidR="00C43CA5">
          <w:rPr>
            <w:noProof/>
          </w:rPr>
          <w:fldChar w:fldCharType="separate"/>
        </w:r>
        <w:r w:rsidR="00C43CA5">
          <w:rPr>
            <w:noProof/>
          </w:rPr>
          <w:t>52</w:t>
        </w:r>
        <w:r w:rsidR="00C43CA5">
          <w:rPr>
            <w:noProof/>
          </w:rPr>
          <w:fldChar w:fldCharType="end"/>
        </w:r>
      </w:hyperlink>
    </w:p>
    <w:p w14:paraId="55F9EEFA" w14:textId="5E3EBAC1"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23" w:history="1">
        <w:r w:rsidR="00C43CA5" w:rsidRPr="00532C73">
          <w:rPr>
            <w:rStyle w:val="affff5"/>
            <w:noProof/>
          </w:rPr>
          <w:t>5.20</w:t>
        </w:r>
        <w:r w:rsidR="00C43CA5">
          <w:rPr>
            <w:rFonts w:asciiTheme="minorHAnsi" w:eastAsiaTheme="minorEastAsia" w:hAnsiTheme="minorHAnsi" w:cstheme="minorBidi"/>
            <w:smallCaps w:val="0"/>
            <w:noProof/>
            <w:kern w:val="2"/>
            <w:sz w:val="21"/>
            <w:szCs w:val="22"/>
          </w:rPr>
          <w:tab/>
        </w:r>
        <w:r w:rsidR="00C43CA5" w:rsidRPr="00532C73">
          <w:rPr>
            <w:rStyle w:val="affff5"/>
            <w:noProof/>
          </w:rPr>
          <w:t>base64解码</w:t>
        </w:r>
        <w:r w:rsidR="00C43CA5">
          <w:rPr>
            <w:noProof/>
          </w:rPr>
          <w:tab/>
        </w:r>
        <w:r w:rsidR="00C43CA5">
          <w:rPr>
            <w:noProof/>
          </w:rPr>
          <w:fldChar w:fldCharType="begin"/>
        </w:r>
        <w:r w:rsidR="00C43CA5">
          <w:rPr>
            <w:noProof/>
          </w:rPr>
          <w:instrText xml:space="preserve"> PAGEREF _Toc116492023 \h </w:instrText>
        </w:r>
        <w:r w:rsidR="00C43CA5">
          <w:rPr>
            <w:noProof/>
          </w:rPr>
        </w:r>
        <w:r w:rsidR="00C43CA5">
          <w:rPr>
            <w:noProof/>
          </w:rPr>
          <w:fldChar w:fldCharType="separate"/>
        </w:r>
        <w:r w:rsidR="00C43CA5">
          <w:rPr>
            <w:noProof/>
          </w:rPr>
          <w:t>53</w:t>
        </w:r>
        <w:r w:rsidR="00C43CA5">
          <w:rPr>
            <w:noProof/>
          </w:rPr>
          <w:fldChar w:fldCharType="end"/>
        </w:r>
      </w:hyperlink>
    </w:p>
    <w:p w14:paraId="7051BD71" w14:textId="50AED47A" w:rsidR="00C43CA5" w:rsidRDefault="00743974">
      <w:pPr>
        <w:pStyle w:val="37"/>
        <w:rPr>
          <w:rFonts w:asciiTheme="minorHAnsi" w:eastAsiaTheme="minorEastAsia" w:hAnsiTheme="minorHAnsi" w:cstheme="minorBidi"/>
          <w:iCs w:val="0"/>
          <w:noProof/>
          <w:kern w:val="2"/>
          <w:sz w:val="21"/>
          <w:szCs w:val="22"/>
        </w:rPr>
      </w:pPr>
      <w:hyperlink w:anchor="_Toc116492024" w:history="1">
        <w:r w:rsidR="00C43CA5" w:rsidRPr="00532C73">
          <w:rPr>
            <w:rStyle w:val="affff5"/>
            <w:noProof/>
            <w14:scene3d>
              <w14:camera w14:prst="orthographicFront"/>
              <w14:lightRig w14:rig="threePt" w14:dir="t">
                <w14:rot w14:lat="0" w14:lon="0" w14:rev="0"/>
              </w14:lightRig>
            </w14:scene3d>
          </w:rPr>
          <w:t>5.20.1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_Toc116492024 \h </w:instrText>
        </w:r>
        <w:r w:rsidR="00C43CA5">
          <w:rPr>
            <w:noProof/>
          </w:rPr>
        </w:r>
        <w:r w:rsidR="00C43CA5">
          <w:rPr>
            <w:noProof/>
          </w:rPr>
          <w:fldChar w:fldCharType="separate"/>
        </w:r>
        <w:r w:rsidR="00C43CA5">
          <w:rPr>
            <w:noProof/>
          </w:rPr>
          <w:t>53</w:t>
        </w:r>
        <w:r w:rsidR="00C43CA5">
          <w:rPr>
            <w:noProof/>
          </w:rPr>
          <w:fldChar w:fldCharType="end"/>
        </w:r>
      </w:hyperlink>
    </w:p>
    <w:p w14:paraId="0ADD82FA" w14:textId="62A04AEA" w:rsidR="00C43CA5" w:rsidRDefault="00743974">
      <w:pPr>
        <w:pStyle w:val="37"/>
        <w:rPr>
          <w:rFonts w:asciiTheme="minorHAnsi" w:eastAsiaTheme="minorEastAsia" w:hAnsiTheme="minorHAnsi" w:cstheme="minorBidi"/>
          <w:iCs w:val="0"/>
          <w:noProof/>
          <w:kern w:val="2"/>
          <w:sz w:val="21"/>
          <w:szCs w:val="22"/>
        </w:rPr>
      </w:pPr>
      <w:hyperlink w:anchor="_Toc116492025" w:history="1">
        <w:r w:rsidR="00C43CA5" w:rsidRPr="00532C73">
          <w:rPr>
            <w:rStyle w:val="affff5"/>
            <w:noProof/>
            <w14:scene3d>
              <w14:camera w14:prst="orthographicFront"/>
              <w14:lightRig w14:rig="threePt" w14:dir="t">
                <w14:rot w14:lat="0" w14:lon="0" w14:rev="0"/>
              </w14:lightRig>
            </w14:scene3d>
          </w:rPr>
          <w:t>5.20.2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_Toc116492025 \h </w:instrText>
        </w:r>
        <w:r w:rsidR="00C43CA5">
          <w:rPr>
            <w:noProof/>
          </w:rPr>
        </w:r>
        <w:r w:rsidR="00C43CA5">
          <w:rPr>
            <w:noProof/>
          </w:rPr>
          <w:fldChar w:fldCharType="separate"/>
        </w:r>
        <w:r w:rsidR="00C43CA5">
          <w:rPr>
            <w:noProof/>
          </w:rPr>
          <w:t>53</w:t>
        </w:r>
        <w:r w:rsidR="00C43CA5">
          <w:rPr>
            <w:noProof/>
          </w:rPr>
          <w:fldChar w:fldCharType="end"/>
        </w:r>
      </w:hyperlink>
    </w:p>
    <w:p w14:paraId="6EF66C16" w14:textId="40352C9D" w:rsidR="00C43CA5" w:rsidRDefault="00743974">
      <w:pPr>
        <w:pStyle w:val="37"/>
        <w:rPr>
          <w:rFonts w:asciiTheme="minorHAnsi" w:eastAsiaTheme="minorEastAsia" w:hAnsiTheme="minorHAnsi" w:cstheme="minorBidi"/>
          <w:iCs w:val="0"/>
          <w:noProof/>
          <w:kern w:val="2"/>
          <w:sz w:val="21"/>
          <w:szCs w:val="22"/>
        </w:rPr>
      </w:pPr>
      <w:hyperlink w:anchor="_Toc116492026" w:history="1">
        <w:r w:rsidR="00C43CA5" w:rsidRPr="00532C73">
          <w:rPr>
            <w:rStyle w:val="affff5"/>
            <w:noProof/>
            <w14:scene3d>
              <w14:camera w14:prst="orthographicFront"/>
              <w14:lightRig w14:rig="threePt" w14:dir="t">
                <w14:rot w14:lat="0" w14:lon="0" w14:rev="0"/>
              </w14:lightRig>
            </w14:scene3d>
          </w:rPr>
          <w:t>5.20.3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_Toc116492026 \h </w:instrText>
        </w:r>
        <w:r w:rsidR="00C43CA5">
          <w:rPr>
            <w:noProof/>
          </w:rPr>
        </w:r>
        <w:r w:rsidR="00C43CA5">
          <w:rPr>
            <w:noProof/>
          </w:rPr>
          <w:fldChar w:fldCharType="separate"/>
        </w:r>
        <w:r w:rsidR="00C43CA5">
          <w:rPr>
            <w:noProof/>
          </w:rPr>
          <w:t>53</w:t>
        </w:r>
        <w:r w:rsidR="00C43CA5">
          <w:rPr>
            <w:noProof/>
          </w:rPr>
          <w:fldChar w:fldCharType="end"/>
        </w:r>
      </w:hyperlink>
    </w:p>
    <w:p w14:paraId="7E9D7BD4" w14:textId="5B7B3D95" w:rsidR="00C43CA5" w:rsidRDefault="00743974">
      <w:pPr>
        <w:pStyle w:val="37"/>
        <w:rPr>
          <w:rFonts w:asciiTheme="minorHAnsi" w:eastAsiaTheme="minorEastAsia" w:hAnsiTheme="minorHAnsi" w:cstheme="minorBidi"/>
          <w:iCs w:val="0"/>
          <w:noProof/>
          <w:kern w:val="2"/>
          <w:sz w:val="21"/>
          <w:szCs w:val="22"/>
        </w:rPr>
      </w:pPr>
      <w:hyperlink w:anchor="_Toc116492027" w:history="1">
        <w:r w:rsidR="00C43CA5" w:rsidRPr="00532C73">
          <w:rPr>
            <w:rStyle w:val="affff5"/>
            <w:noProof/>
            <w14:scene3d>
              <w14:camera w14:prst="orthographicFront"/>
              <w14:lightRig w14:rig="threePt" w14:dir="t">
                <w14:rot w14:lat="0" w14:lon="0" w14:rev="0"/>
              </w14:lightRig>
            </w14:scene3d>
          </w:rPr>
          <w:t>5.20.4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_Toc116492027 \h </w:instrText>
        </w:r>
        <w:r w:rsidR="00C43CA5">
          <w:rPr>
            <w:noProof/>
          </w:rPr>
        </w:r>
        <w:r w:rsidR="00C43CA5">
          <w:rPr>
            <w:noProof/>
          </w:rPr>
          <w:fldChar w:fldCharType="separate"/>
        </w:r>
        <w:r w:rsidR="00C43CA5">
          <w:rPr>
            <w:noProof/>
          </w:rPr>
          <w:t>54</w:t>
        </w:r>
        <w:r w:rsidR="00C43CA5">
          <w:rPr>
            <w:noProof/>
          </w:rPr>
          <w:fldChar w:fldCharType="end"/>
        </w:r>
      </w:hyperlink>
    </w:p>
    <w:p w14:paraId="7AA46D52" w14:textId="51E9DB15" w:rsidR="00C43CA5" w:rsidRDefault="00743974">
      <w:pPr>
        <w:pStyle w:val="37"/>
        <w:rPr>
          <w:rFonts w:asciiTheme="minorHAnsi" w:eastAsiaTheme="minorEastAsia" w:hAnsiTheme="minorHAnsi" w:cstheme="minorBidi"/>
          <w:iCs w:val="0"/>
          <w:noProof/>
          <w:kern w:val="2"/>
          <w:sz w:val="21"/>
          <w:szCs w:val="22"/>
        </w:rPr>
      </w:pPr>
      <w:hyperlink w:anchor="_Toc116492028" w:history="1">
        <w:r w:rsidR="00C43CA5" w:rsidRPr="00532C73">
          <w:rPr>
            <w:rStyle w:val="affff5"/>
            <w:noProof/>
            <w14:scene3d>
              <w14:camera w14:prst="orthographicFront"/>
              <w14:lightRig w14:rig="threePt" w14:dir="t">
                <w14:rot w14:lat="0" w14:lon="0" w14:rev="0"/>
              </w14:lightRig>
            </w14:scene3d>
          </w:rPr>
          <w:t>5.20.5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_Toc116492028 \h </w:instrText>
        </w:r>
        <w:r w:rsidR="00C43CA5">
          <w:rPr>
            <w:noProof/>
          </w:rPr>
        </w:r>
        <w:r w:rsidR="00C43CA5">
          <w:rPr>
            <w:noProof/>
          </w:rPr>
          <w:fldChar w:fldCharType="separate"/>
        </w:r>
        <w:r w:rsidR="00C43CA5">
          <w:rPr>
            <w:noProof/>
          </w:rPr>
          <w:t>54</w:t>
        </w:r>
        <w:r w:rsidR="00C43CA5">
          <w:rPr>
            <w:noProof/>
          </w:rPr>
          <w:fldChar w:fldCharType="end"/>
        </w:r>
      </w:hyperlink>
    </w:p>
    <w:p w14:paraId="1102E5FE" w14:textId="4E4D5D63"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29" w:history="1">
        <w:r w:rsidR="00C43CA5" w:rsidRPr="00532C73">
          <w:rPr>
            <w:rStyle w:val="affff5"/>
            <w:noProof/>
          </w:rPr>
          <w:t>5.21</w:t>
        </w:r>
        <w:r w:rsidR="00C43CA5">
          <w:rPr>
            <w:rFonts w:asciiTheme="minorHAnsi" w:eastAsiaTheme="minorEastAsia" w:hAnsiTheme="minorHAnsi" w:cstheme="minorBidi"/>
            <w:smallCaps w:val="0"/>
            <w:noProof/>
            <w:kern w:val="2"/>
            <w:sz w:val="21"/>
            <w:szCs w:val="22"/>
          </w:rPr>
          <w:tab/>
        </w:r>
        <w:r w:rsidR="00C43CA5" w:rsidRPr="00532C73">
          <w:rPr>
            <w:rStyle w:val="affff5"/>
            <w:noProof/>
          </w:rPr>
          <w:t>获取证书实体(dn/sn)</w:t>
        </w:r>
        <w:r w:rsidR="00C43CA5">
          <w:rPr>
            <w:noProof/>
          </w:rPr>
          <w:tab/>
        </w:r>
        <w:r w:rsidR="00C43CA5">
          <w:rPr>
            <w:noProof/>
          </w:rPr>
          <w:fldChar w:fldCharType="begin"/>
        </w:r>
        <w:r w:rsidR="00C43CA5">
          <w:rPr>
            <w:noProof/>
          </w:rPr>
          <w:instrText xml:space="preserve"> PAGEREF _Toc116492029 \h </w:instrText>
        </w:r>
        <w:r w:rsidR="00C43CA5">
          <w:rPr>
            <w:noProof/>
          </w:rPr>
        </w:r>
        <w:r w:rsidR="00C43CA5">
          <w:rPr>
            <w:noProof/>
          </w:rPr>
          <w:fldChar w:fldCharType="separate"/>
        </w:r>
        <w:r w:rsidR="00C43CA5">
          <w:rPr>
            <w:noProof/>
          </w:rPr>
          <w:t>54</w:t>
        </w:r>
        <w:r w:rsidR="00C43CA5">
          <w:rPr>
            <w:noProof/>
          </w:rPr>
          <w:fldChar w:fldCharType="end"/>
        </w:r>
      </w:hyperlink>
    </w:p>
    <w:p w14:paraId="373DF6D9" w14:textId="4BFA25A2" w:rsidR="00C43CA5" w:rsidRDefault="00743974">
      <w:pPr>
        <w:pStyle w:val="37"/>
        <w:rPr>
          <w:rFonts w:asciiTheme="minorHAnsi" w:eastAsiaTheme="minorEastAsia" w:hAnsiTheme="minorHAnsi" w:cstheme="minorBidi"/>
          <w:iCs w:val="0"/>
          <w:noProof/>
          <w:kern w:val="2"/>
          <w:sz w:val="21"/>
          <w:szCs w:val="22"/>
        </w:rPr>
      </w:pPr>
      <w:hyperlink w:anchor="_Toc116492030" w:history="1">
        <w:r w:rsidR="00C43CA5" w:rsidRPr="00532C73">
          <w:rPr>
            <w:rStyle w:val="affff5"/>
            <w:noProof/>
            <w14:scene3d>
              <w14:camera w14:prst="orthographicFront"/>
              <w14:lightRig w14:rig="threePt" w14:dir="t">
                <w14:rot w14:lat="0" w14:lon="0" w14:rev="0"/>
              </w14:lightRig>
            </w14:scene3d>
          </w:rPr>
          <w:t>5.21.1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_Toc116492030 \h </w:instrText>
        </w:r>
        <w:r w:rsidR="00C43CA5">
          <w:rPr>
            <w:noProof/>
          </w:rPr>
        </w:r>
        <w:r w:rsidR="00C43CA5">
          <w:rPr>
            <w:noProof/>
          </w:rPr>
          <w:fldChar w:fldCharType="separate"/>
        </w:r>
        <w:r w:rsidR="00C43CA5">
          <w:rPr>
            <w:noProof/>
          </w:rPr>
          <w:t>54</w:t>
        </w:r>
        <w:r w:rsidR="00C43CA5">
          <w:rPr>
            <w:noProof/>
          </w:rPr>
          <w:fldChar w:fldCharType="end"/>
        </w:r>
      </w:hyperlink>
    </w:p>
    <w:p w14:paraId="5F33B7CD" w14:textId="4F2E173F" w:rsidR="00C43CA5" w:rsidRDefault="00743974">
      <w:pPr>
        <w:pStyle w:val="37"/>
        <w:rPr>
          <w:rFonts w:asciiTheme="minorHAnsi" w:eastAsiaTheme="minorEastAsia" w:hAnsiTheme="minorHAnsi" w:cstheme="minorBidi"/>
          <w:iCs w:val="0"/>
          <w:noProof/>
          <w:kern w:val="2"/>
          <w:sz w:val="21"/>
          <w:szCs w:val="22"/>
        </w:rPr>
      </w:pPr>
      <w:hyperlink w:anchor="_Toc116492031" w:history="1">
        <w:r w:rsidR="00C43CA5" w:rsidRPr="00532C73">
          <w:rPr>
            <w:rStyle w:val="affff5"/>
            <w:noProof/>
            <w14:scene3d>
              <w14:camera w14:prst="orthographicFront"/>
              <w14:lightRig w14:rig="threePt" w14:dir="t">
                <w14:rot w14:lat="0" w14:lon="0" w14:rev="0"/>
              </w14:lightRig>
            </w14:scene3d>
          </w:rPr>
          <w:t>5.21.2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_Toc116492031 \h </w:instrText>
        </w:r>
        <w:r w:rsidR="00C43CA5">
          <w:rPr>
            <w:noProof/>
          </w:rPr>
        </w:r>
        <w:r w:rsidR="00C43CA5">
          <w:rPr>
            <w:noProof/>
          </w:rPr>
          <w:fldChar w:fldCharType="separate"/>
        </w:r>
        <w:r w:rsidR="00C43CA5">
          <w:rPr>
            <w:noProof/>
          </w:rPr>
          <w:t>54</w:t>
        </w:r>
        <w:r w:rsidR="00C43CA5">
          <w:rPr>
            <w:noProof/>
          </w:rPr>
          <w:fldChar w:fldCharType="end"/>
        </w:r>
      </w:hyperlink>
    </w:p>
    <w:p w14:paraId="5E1F0C90" w14:textId="72D320C7" w:rsidR="00C43CA5" w:rsidRDefault="00743974">
      <w:pPr>
        <w:pStyle w:val="37"/>
        <w:rPr>
          <w:rFonts w:asciiTheme="minorHAnsi" w:eastAsiaTheme="minorEastAsia" w:hAnsiTheme="minorHAnsi" w:cstheme="minorBidi"/>
          <w:iCs w:val="0"/>
          <w:noProof/>
          <w:kern w:val="2"/>
          <w:sz w:val="21"/>
          <w:szCs w:val="22"/>
        </w:rPr>
      </w:pPr>
      <w:hyperlink w:anchor="_Toc116492032" w:history="1">
        <w:r w:rsidR="00C43CA5" w:rsidRPr="00532C73">
          <w:rPr>
            <w:rStyle w:val="affff5"/>
            <w:noProof/>
            <w14:scene3d>
              <w14:camera w14:prst="orthographicFront"/>
              <w14:lightRig w14:rig="threePt" w14:dir="t">
                <w14:rot w14:lat="0" w14:lon="0" w14:rev="0"/>
              </w14:lightRig>
            </w14:scene3d>
          </w:rPr>
          <w:t>5.21.3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_Toc116492032 \h </w:instrText>
        </w:r>
        <w:r w:rsidR="00C43CA5">
          <w:rPr>
            <w:noProof/>
          </w:rPr>
        </w:r>
        <w:r w:rsidR="00C43CA5">
          <w:rPr>
            <w:noProof/>
          </w:rPr>
          <w:fldChar w:fldCharType="separate"/>
        </w:r>
        <w:r w:rsidR="00C43CA5">
          <w:rPr>
            <w:noProof/>
          </w:rPr>
          <w:t>55</w:t>
        </w:r>
        <w:r w:rsidR="00C43CA5">
          <w:rPr>
            <w:noProof/>
          </w:rPr>
          <w:fldChar w:fldCharType="end"/>
        </w:r>
      </w:hyperlink>
    </w:p>
    <w:p w14:paraId="6831C907" w14:textId="26188DC2" w:rsidR="00C43CA5" w:rsidRDefault="00743974">
      <w:pPr>
        <w:pStyle w:val="37"/>
        <w:rPr>
          <w:rFonts w:asciiTheme="minorHAnsi" w:eastAsiaTheme="minorEastAsia" w:hAnsiTheme="minorHAnsi" w:cstheme="minorBidi"/>
          <w:iCs w:val="0"/>
          <w:noProof/>
          <w:kern w:val="2"/>
          <w:sz w:val="21"/>
          <w:szCs w:val="22"/>
        </w:rPr>
      </w:pPr>
      <w:hyperlink w:anchor="_Toc116492033" w:history="1">
        <w:r w:rsidR="00C43CA5" w:rsidRPr="00532C73">
          <w:rPr>
            <w:rStyle w:val="affff5"/>
            <w:noProof/>
            <w14:scene3d>
              <w14:camera w14:prst="orthographicFront"/>
              <w14:lightRig w14:rig="threePt" w14:dir="t">
                <w14:rot w14:lat="0" w14:lon="0" w14:rev="0"/>
              </w14:lightRig>
            </w14:scene3d>
          </w:rPr>
          <w:t>5.21.4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_Toc116492033 \h </w:instrText>
        </w:r>
        <w:r w:rsidR="00C43CA5">
          <w:rPr>
            <w:noProof/>
          </w:rPr>
        </w:r>
        <w:r w:rsidR="00C43CA5">
          <w:rPr>
            <w:noProof/>
          </w:rPr>
          <w:fldChar w:fldCharType="separate"/>
        </w:r>
        <w:r w:rsidR="00C43CA5">
          <w:rPr>
            <w:noProof/>
          </w:rPr>
          <w:t>55</w:t>
        </w:r>
        <w:r w:rsidR="00C43CA5">
          <w:rPr>
            <w:noProof/>
          </w:rPr>
          <w:fldChar w:fldCharType="end"/>
        </w:r>
      </w:hyperlink>
    </w:p>
    <w:p w14:paraId="58F9EDC7" w14:textId="4578E92F" w:rsidR="00C43CA5" w:rsidRDefault="00743974">
      <w:pPr>
        <w:pStyle w:val="37"/>
        <w:rPr>
          <w:rFonts w:asciiTheme="minorHAnsi" w:eastAsiaTheme="minorEastAsia" w:hAnsiTheme="minorHAnsi" w:cstheme="minorBidi"/>
          <w:iCs w:val="0"/>
          <w:noProof/>
          <w:kern w:val="2"/>
          <w:sz w:val="21"/>
          <w:szCs w:val="22"/>
        </w:rPr>
      </w:pPr>
      <w:hyperlink w:anchor="_Toc116492034" w:history="1">
        <w:r w:rsidR="00C43CA5" w:rsidRPr="00532C73">
          <w:rPr>
            <w:rStyle w:val="affff5"/>
            <w:noProof/>
            <w14:scene3d>
              <w14:camera w14:prst="orthographicFront"/>
              <w14:lightRig w14:rig="threePt" w14:dir="t">
                <w14:rot w14:lat="0" w14:lon="0" w14:rev="0"/>
              </w14:lightRig>
            </w14:scene3d>
          </w:rPr>
          <w:t>5.21.5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_Toc116492034 \h </w:instrText>
        </w:r>
        <w:r w:rsidR="00C43CA5">
          <w:rPr>
            <w:noProof/>
          </w:rPr>
        </w:r>
        <w:r w:rsidR="00C43CA5">
          <w:rPr>
            <w:noProof/>
          </w:rPr>
          <w:fldChar w:fldCharType="separate"/>
        </w:r>
        <w:r w:rsidR="00C43CA5">
          <w:rPr>
            <w:noProof/>
          </w:rPr>
          <w:t>55</w:t>
        </w:r>
        <w:r w:rsidR="00C43CA5">
          <w:rPr>
            <w:noProof/>
          </w:rPr>
          <w:fldChar w:fldCharType="end"/>
        </w:r>
      </w:hyperlink>
    </w:p>
    <w:p w14:paraId="0723DC24" w14:textId="3C5A72EF"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35" w:history="1">
        <w:r w:rsidR="00C43CA5" w:rsidRPr="00532C73">
          <w:rPr>
            <w:rStyle w:val="affff5"/>
            <w:noProof/>
          </w:rPr>
          <w:t>5.22</w:t>
        </w:r>
        <w:r w:rsidR="00C43CA5">
          <w:rPr>
            <w:rFonts w:asciiTheme="minorHAnsi" w:eastAsiaTheme="minorEastAsia" w:hAnsiTheme="minorHAnsi" w:cstheme="minorBidi"/>
            <w:smallCaps w:val="0"/>
            <w:noProof/>
            <w:kern w:val="2"/>
            <w:sz w:val="21"/>
            <w:szCs w:val="22"/>
          </w:rPr>
          <w:tab/>
        </w:r>
        <w:r w:rsidR="00C43CA5" w:rsidRPr="00532C73">
          <w:rPr>
            <w:rStyle w:val="affff5"/>
            <w:noProof/>
          </w:rPr>
          <w:t>通过type获取证书基本信息</w:t>
        </w:r>
        <w:r w:rsidR="00C43CA5">
          <w:rPr>
            <w:noProof/>
          </w:rPr>
          <w:tab/>
        </w:r>
        <w:r w:rsidR="00C43CA5">
          <w:rPr>
            <w:noProof/>
          </w:rPr>
          <w:fldChar w:fldCharType="begin"/>
        </w:r>
        <w:r w:rsidR="00C43CA5">
          <w:rPr>
            <w:noProof/>
          </w:rPr>
          <w:instrText xml:space="preserve"> PAGEREF _Toc116492035 \h </w:instrText>
        </w:r>
        <w:r w:rsidR="00C43CA5">
          <w:rPr>
            <w:noProof/>
          </w:rPr>
        </w:r>
        <w:r w:rsidR="00C43CA5">
          <w:rPr>
            <w:noProof/>
          </w:rPr>
          <w:fldChar w:fldCharType="separate"/>
        </w:r>
        <w:r w:rsidR="00C43CA5">
          <w:rPr>
            <w:noProof/>
          </w:rPr>
          <w:t>56</w:t>
        </w:r>
        <w:r w:rsidR="00C43CA5">
          <w:rPr>
            <w:noProof/>
          </w:rPr>
          <w:fldChar w:fldCharType="end"/>
        </w:r>
      </w:hyperlink>
    </w:p>
    <w:p w14:paraId="05C0F353" w14:textId="282569A0" w:rsidR="00C43CA5" w:rsidRDefault="00743974">
      <w:pPr>
        <w:pStyle w:val="37"/>
        <w:rPr>
          <w:rFonts w:asciiTheme="minorHAnsi" w:eastAsiaTheme="minorEastAsia" w:hAnsiTheme="minorHAnsi" w:cstheme="minorBidi"/>
          <w:iCs w:val="0"/>
          <w:noProof/>
          <w:kern w:val="2"/>
          <w:sz w:val="21"/>
          <w:szCs w:val="22"/>
        </w:rPr>
      </w:pPr>
      <w:hyperlink w:anchor="_Toc116492036" w:history="1">
        <w:r w:rsidR="00C43CA5" w:rsidRPr="00532C73">
          <w:rPr>
            <w:rStyle w:val="affff5"/>
            <w:noProof/>
            <w14:scene3d>
              <w14:camera w14:prst="orthographicFront"/>
              <w14:lightRig w14:rig="threePt" w14:dir="t">
                <w14:rot w14:lat="0" w14:lon="0" w14:rev="0"/>
              </w14:lightRig>
            </w14:scene3d>
          </w:rPr>
          <w:t>5.22.1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_Toc116492036 \h </w:instrText>
        </w:r>
        <w:r w:rsidR="00C43CA5">
          <w:rPr>
            <w:noProof/>
          </w:rPr>
        </w:r>
        <w:r w:rsidR="00C43CA5">
          <w:rPr>
            <w:noProof/>
          </w:rPr>
          <w:fldChar w:fldCharType="separate"/>
        </w:r>
        <w:r w:rsidR="00C43CA5">
          <w:rPr>
            <w:noProof/>
          </w:rPr>
          <w:t>56</w:t>
        </w:r>
        <w:r w:rsidR="00C43CA5">
          <w:rPr>
            <w:noProof/>
          </w:rPr>
          <w:fldChar w:fldCharType="end"/>
        </w:r>
      </w:hyperlink>
    </w:p>
    <w:p w14:paraId="56436B00" w14:textId="58BA8E7A" w:rsidR="00C43CA5" w:rsidRDefault="00743974">
      <w:pPr>
        <w:pStyle w:val="37"/>
        <w:rPr>
          <w:rFonts w:asciiTheme="minorHAnsi" w:eastAsiaTheme="minorEastAsia" w:hAnsiTheme="minorHAnsi" w:cstheme="minorBidi"/>
          <w:iCs w:val="0"/>
          <w:noProof/>
          <w:kern w:val="2"/>
          <w:sz w:val="21"/>
          <w:szCs w:val="22"/>
        </w:rPr>
      </w:pPr>
      <w:hyperlink w:anchor="_Toc116492037" w:history="1">
        <w:r w:rsidR="00C43CA5" w:rsidRPr="00532C73">
          <w:rPr>
            <w:rStyle w:val="affff5"/>
            <w:noProof/>
            <w14:scene3d>
              <w14:camera w14:prst="orthographicFront"/>
              <w14:lightRig w14:rig="threePt" w14:dir="t">
                <w14:rot w14:lat="0" w14:lon="0" w14:rev="0"/>
              </w14:lightRig>
            </w14:scene3d>
          </w:rPr>
          <w:t>5.22.2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_Toc116492037 \h </w:instrText>
        </w:r>
        <w:r w:rsidR="00C43CA5">
          <w:rPr>
            <w:noProof/>
          </w:rPr>
        </w:r>
        <w:r w:rsidR="00C43CA5">
          <w:rPr>
            <w:noProof/>
          </w:rPr>
          <w:fldChar w:fldCharType="separate"/>
        </w:r>
        <w:r w:rsidR="00C43CA5">
          <w:rPr>
            <w:noProof/>
          </w:rPr>
          <w:t>56</w:t>
        </w:r>
        <w:r w:rsidR="00C43CA5">
          <w:rPr>
            <w:noProof/>
          </w:rPr>
          <w:fldChar w:fldCharType="end"/>
        </w:r>
      </w:hyperlink>
    </w:p>
    <w:p w14:paraId="736CD383" w14:textId="22959F5B" w:rsidR="00C43CA5" w:rsidRDefault="00743974">
      <w:pPr>
        <w:pStyle w:val="37"/>
        <w:rPr>
          <w:rFonts w:asciiTheme="minorHAnsi" w:eastAsiaTheme="minorEastAsia" w:hAnsiTheme="minorHAnsi" w:cstheme="minorBidi"/>
          <w:iCs w:val="0"/>
          <w:noProof/>
          <w:kern w:val="2"/>
          <w:sz w:val="21"/>
          <w:szCs w:val="22"/>
        </w:rPr>
      </w:pPr>
      <w:hyperlink w:anchor="_Toc116492038" w:history="1">
        <w:r w:rsidR="00C43CA5" w:rsidRPr="00532C73">
          <w:rPr>
            <w:rStyle w:val="affff5"/>
            <w:noProof/>
            <w14:scene3d>
              <w14:camera w14:prst="orthographicFront"/>
              <w14:lightRig w14:rig="threePt" w14:dir="t">
                <w14:rot w14:lat="0" w14:lon="0" w14:rev="0"/>
              </w14:lightRig>
            </w14:scene3d>
          </w:rPr>
          <w:t>5.22.3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_Toc116492038 \h </w:instrText>
        </w:r>
        <w:r w:rsidR="00C43CA5">
          <w:rPr>
            <w:noProof/>
          </w:rPr>
        </w:r>
        <w:r w:rsidR="00C43CA5">
          <w:rPr>
            <w:noProof/>
          </w:rPr>
          <w:fldChar w:fldCharType="separate"/>
        </w:r>
        <w:r w:rsidR="00C43CA5">
          <w:rPr>
            <w:noProof/>
          </w:rPr>
          <w:t>57</w:t>
        </w:r>
        <w:r w:rsidR="00C43CA5">
          <w:rPr>
            <w:noProof/>
          </w:rPr>
          <w:fldChar w:fldCharType="end"/>
        </w:r>
      </w:hyperlink>
    </w:p>
    <w:p w14:paraId="30FB33BD" w14:textId="1A4F958C" w:rsidR="00C43CA5" w:rsidRDefault="00743974">
      <w:pPr>
        <w:pStyle w:val="37"/>
        <w:rPr>
          <w:rFonts w:asciiTheme="minorHAnsi" w:eastAsiaTheme="minorEastAsia" w:hAnsiTheme="minorHAnsi" w:cstheme="minorBidi"/>
          <w:iCs w:val="0"/>
          <w:noProof/>
          <w:kern w:val="2"/>
          <w:sz w:val="21"/>
          <w:szCs w:val="22"/>
        </w:rPr>
      </w:pPr>
      <w:hyperlink w:anchor="_Toc116492039" w:history="1">
        <w:r w:rsidR="00C43CA5" w:rsidRPr="00532C73">
          <w:rPr>
            <w:rStyle w:val="affff5"/>
            <w:noProof/>
            <w14:scene3d>
              <w14:camera w14:prst="orthographicFront"/>
              <w14:lightRig w14:rig="threePt" w14:dir="t">
                <w14:rot w14:lat="0" w14:lon="0" w14:rev="0"/>
              </w14:lightRig>
            </w14:scene3d>
          </w:rPr>
          <w:t>5.22.4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_Toc116492039 \h </w:instrText>
        </w:r>
        <w:r w:rsidR="00C43CA5">
          <w:rPr>
            <w:noProof/>
          </w:rPr>
        </w:r>
        <w:r w:rsidR="00C43CA5">
          <w:rPr>
            <w:noProof/>
          </w:rPr>
          <w:fldChar w:fldCharType="separate"/>
        </w:r>
        <w:r w:rsidR="00C43CA5">
          <w:rPr>
            <w:noProof/>
          </w:rPr>
          <w:t>57</w:t>
        </w:r>
        <w:r w:rsidR="00C43CA5">
          <w:rPr>
            <w:noProof/>
          </w:rPr>
          <w:fldChar w:fldCharType="end"/>
        </w:r>
      </w:hyperlink>
    </w:p>
    <w:p w14:paraId="2FFCA9E9" w14:textId="5FCC6059" w:rsidR="00C43CA5" w:rsidRDefault="00743974">
      <w:pPr>
        <w:pStyle w:val="37"/>
        <w:rPr>
          <w:rFonts w:asciiTheme="minorHAnsi" w:eastAsiaTheme="minorEastAsia" w:hAnsiTheme="minorHAnsi" w:cstheme="minorBidi"/>
          <w:iCs w:val="0"/>
          <w:noProof/>
          <w:kern w:val="2"/>
          <w:sz w:val="21"/>
          <w:szCs w:val="22"/>
        </w:rPr>
      </w:pPr>
      <w:hyperlink w:anchor="_Toc116492040" w:history="1">
        <w:r w:rsidR="00C43CA5" w:rsidRPr="00532C73">
          <w:rPr>
            <w:rStyle w:val="affff5"/>
            <w:noProof/>
            <w14:scene3d>
              <w14:camera w14:prst="orthographicFront"/>
              <w14:lightRig w14:rig="threePt" w14:dir="t">
                <w14:rot w14:lat="0" w14:lon="0" w14:rev="0"/>
              </w14:lightRig>
            </w14:scene3d>
          </w:rPr>
          <w:t>5.22.5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_Toc116492040 \h </w:instrText>
        </w:r>
        <w:r w:rsidR="00C43CA5">
          <w:rPr>
            <w:noProof/>
          </w:rPr>
        </w:r>
        <w:r w:rsidR="00C43CA5">
          <w:rPr>
            <w:noProof/>
          </w:rPr>
          <w:fldChar w:fldCharType="separate"/>
        </w:r>
        <w:r w:rsidR="00C43CA5">
          <w:rPr>
            <w:noProof/>
          </w:rPr>
          <w:t>57</w:t>
        </w:r>
        <w:r w:rsidR="00C43CA5">
          <w:rPr>
            <w:noProof/>
          </w:rPr>
          <w:fldChar w:fldCharType="end"/>
        </w:r>
      </w:hyperlink>
    </w:p>
    <w:p w14:paraId="0B0F17BB" w14:textId="0FAE9CD1"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41" w:history="1">
        <w:r w:rsidR="00C43CA5" w:rsidRPr="00532C73">
          <w:rPr>
            <w:rStyle w:val="affff5"/>
            <w:noProof/>
          </w:rPr>
          <w:t>5.23</w:t>
        </w:r>
        <w:r w:rsidR="00C43CA5">
          <w:rPr>
            <w:rFonts w:asciiTheme="minorHAnsi" w:eastAsiaTheme="minorEastAsia" w:hAnsiTheme="minorHAnsi" w:cstheme="minorBidi"/>
            <w:smallCaps w:val="0"/>
            <w:noProof/>
            <w:kern w:val="2"/>
            <w:sz w:val="21"/>
            <w:szCs w:val="22"/>
          </w:rPr>
          <w:tab/>
        </w:r>
        <w:r w:rsidR="00C43CA5" w:rsidRPr="00532C73">
          <w:rPr>
            <w:rStyle w:val="affff5"/>
            <w:noProof/>
          </w:rPr>
          <w:t>通过OID获取证书扩展信息</w:t>
        </w:r>
        <w:r w:rsidR="00C43CA5">
          <w:rPr>
            <w:noProof/>
          </w:rPr>
          <w:tab/>
        </w:r>
        <w:r w:rsidR="00C43CA5">
          <w:rPr>
            <w:noProof/>
          </w:rPr>
          <w:fldChar w:fldCharType="begin"/>
        </w:r>
        <w:r w:rsidR="00C43CA5">
          <w:rPr>
            <w:noProof/>
          </w:rPr>
          <w:instrText xml:space="preserve"> PAGEREF _Toc116492041 \h </w:instrText>
        </w:r>
        <w:r w:rsidR="00C43CA5">
          <w:rPr>
            <w:noProof/>
          </w:rPr>
        </w:r>
        <w:r w:rsidR="00C43CA5">
          <w:rPr>
            <w:noProof/>
          </w:rPr>
          <w:fldChar w:fldCharType="separate"/>
        </w:r>
        <w:r w:rsidR="00C43CA5">
          <w:rPr>
            <w:noProof/>
          </w:rPr>
          <w:t>58</w:t>
        </w:r>
        <w:r w:rsidR="00C43CA5">
          <w:rPr>
            <w:noProof/>
          </w:rPr>
          <w:fldChar w:fldCharType="end"/>
        </w:r>
      </w:hyperlink>
    </w:p>
    <w:p w14:paraId="5D0E0A5E" w14:textId="756E27D9" w:rsidR="00C43CA5" w:rsidRDefault="00743974">
      <w:pPr>
        <w:pStyle w:val="37"/>
        <w:rPr>
          <w:rFonts w:asciiTheme="minorHAnsi" w:eastAsiaTheme="minorEastAsia" w:hAnsiTheme="minorHAnsi" w:cstheme="minorBidi"/>
          <w:iCs w:val="0"/>
          <w:noProof/>
          <w:kern w:val="2"/>
          <w:sz w:val="21"/>
          <w:szCs w:val="22"/>
        </w:rPr>
      </w:pPr>
      <w:hyperlink w:anchor="_Toc116492042" w:history="1">
        <w:r w:rsidR="00C43CA5" w:rsidRPr="00532C73">
          <w:rPr>
            <w:rStyle w:val="affff5"/>
            <w:noProof/>
            <w14:scene3d>
              <w14:camera w14:prst="orthographicFront"/>
              <w14:lightRig w14:rig="threePt" w14:dir="t">
                <w14:rot w14:lat="0" w14:lon="0" w14:rev="0"/>
              </w14:lightRig>
            </w14:scene3d>
          </w:rPr>
          <w:t>5.23.1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_Toc116492042 \h </w:instrText>
        </w:r>
        <w:r w:rsidR="00C43CA5">
          <w:rPr>
            <w:noProof/>
          </w:rPr>
        </w:r>
        <w:r w:rsidR="00C43CA5">
          <w:rPr>
            <w:noProof/>
          </w:rPr>
          <w:fldChar w:fldCharType="separate"/>
        </w:r>
        <w:r w:rsidR="00C43CA5">
          <w:rPr>
            <w:noProof/>
          </w:rPr>
          <w:t>58</w:t>
        </w:r>
        <w:r w:rsidR="00C43CA5">
          <w:rPr>
            <w:noProof/>
          </w:rPr>
          <w:fldChar w:fldCharType="end"/>
        </w:r>
      </w:hyperlink>
    </w:p>
    <w:p w14:paraId="7EB0A324" w14:textId="56314219" w:rsidR="00C43CA5" w:rsidRDefault="00743974">
      <w:pPr>
        <w:pStyle w:val="37"/>
        <w:rPr>
          <w:rFonts w:asciiTheme="minorHAnsi" w:eastAsiaTheme="minorEastAsia" w:hAnsiTheme="minorHAnsi" w:cstheme="minorBidi"/>
          <w:iCs w:val="0"/>
          <w:noProof/>
          <w:kern w:val="2"/>
          <w:sz w:val="21"/>
          <w:szCs w:val="22"/>
        </w:rPr>
      </w:pPr>
      <w:hyperlink w:anchor="_Toc116492043" w:history="1">
        <w:r w:rsidR="00C43CA5" w:rsidRPr="00532C73">
          <w:rPr>
            <w:rStyle w:val="affff5"/>
            <w:noProof/>
            <w14:scene3d>
              <w14:camera w14:prst="orthographicFront"/>
              <w14:lightRig w14:rig="threePt" w14:dir="t">
                <w14:rot w14:lat="0" w14:lon="0" w14:rev="0"/>
              </w14:lightRig>
            </w14:scene3d>
          </w:rPr>
          <w:t>5.23.2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_Toc116492043 \h </w:instrText>
        </w:r>
        <w:r w:rsidR="00C43CA5">
          <w:rPr>
            <w:noProof/>
          </w:rPr>
        </w:r>
        <w:r w:rsidR="00C43CA5">
          <w:rPr>
            <w:noProof/>
          </w:rPr>
          <w:fldChar w:fldCharType="separate"/>
        </w:r>
        <w:r w:rsidR="00C43CA5">
          <w:rPr>
            <w:noProof/>
          </w:rPr>
          <w:t>58</w:t>
        </w:r>
        <w:r w:rsidR="00C43CA5">
          <w:rPr>
            <w:noProof/>
          </w:rPr>
          <w:fldChar w:fldCharType="end"/>
        </w:r>
      </w:hyperlink>
    </w:p>
    <w:p w14:paraId="596FAAF7" w14:textId="0200B080" w:rsidR="00C43CA5" w:rsidRDefault="00743974">
      <w:pPr>
        <w:pStyle w:val="37"/>
        <w:rPr>
          <w:rFonts w:asciiTheme="minorHAnsi" w:eastAsiaTheme="minorEastAsia" w:hAnsiTheme="minorHAnsi" w:cstheme="minorBidi"/>
          <w:iCs w:val="0"/>
          <w:noProof/>
          <w:kern w:val="2"/>
          <w:sz w:val="21"/>
          <w:szCs w:val="22"/>
        </w:rPr>
      </w:pPr>
      <w:hyperlink w:anchor="_Toc116492044" w:history="1">
        <w:r w:rsidR="00C43CA5" w:rsidRPr="00532C73">
          <w:rPr>
            <w:rStyle w:val="affff5"/>
            <w:noProof/>
            <w14:scene3d>
              <w14:camera w14:prst="orthographicFront"/>
              <w14:lightRig w14:rig="threePt" w14:dir="t">
                <w14:rot w14:lat="0" w14:lon="0" w14:rev="0"/>
              </w14:lightRig>
            </w14:scene3d>
          </w:rPr>
          <w:t>5.23.3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_Toc116492044 \h </w:instrText>
        </w:r>
        <w:r w:rsidR="00C43CA5">
          <w:rPr>
            <w:noProof/>
          </w:rPr>
        </w:r>
        <w:r w:rsidR="00C43CA5">
          <w:rPr>
            <w:noProof/>
          </w:rPr>
          <w:fldChar w:fldCharType="separate"/>
        </w:r>
        <w:r w:rsidR="00C43CA5">
          <w:rPr>
            <w:noProof/>
          </w:rPr>
          <w:t>58</w:t>
        </w:r>
        <w:r w:rsidR="00C43CA5">
          <w:rPr>
            <w:noProof/>
          </w:rPr>
          <w:fldChar w:fldCharType="end"/>
        </w:r>
      </w:hyperlink>
    </w:p>
    <w:p w14:paraId="2BFEAE8F" w14:textId="31BC8405" w:rsidR="00C43CA5" w:rsidRDefault="00743974">
      <w:pPr>
        <w:pStyle w:val="37"/>
        <w:rPr>
          <w:rFonts w:asciiTheme="minorHAnsi" w:eastAsiaTheme="minorEastAsia" w:hAnsiTheme="minorHAnsi" w:cstheme="minorBidi"/>
          <w:iCs w:val="0"/>
          <w:noProof/>
          <w:kern w:val="2"/>
          <w:sz w:val="21"/>
          <w:szCs w:val="22"/>
        </w:rPr>
      </w:pPr>
      <w:hyperlink w:anchor="_Toc116492045" w:history="1">
        <w:r w:rsidR="00C43CA5" w:rsidRPr="00532C73">
          <w:rPr>
            <w:rStyle w:val="affff5"/>
            <w:noProof/>
            <w14:scene3d>
              <w14:camera w14:prst="orthographicFront"/>
              <w14:lightRig w14:rig="threePt" w14:dir="t">
                <w14:rot w14:lat="0" w14:lon="0" w14:rev="0"/>
              </w14:lightRig>
            </w14:scene3d>
          </w:rPr>
          <w:t>5.23.4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_Toc116492045 \h </w:instrText>
        </w:r>
        <w:r w:rsidR="00C43CA5">
          <w:rPr>
            <w:noProof/>
          </w:rPr>
        </w:r>
        <w:r w:rsidR="00C43CA5">
          <w:rPr>
            <w:noProof/>
          </w:rPr>
          <w:fldChar w:fldCharType="separate"/>
        </w:r>
        <w:r w:rsidR="00C43CA5">
          <w:rPr>
            <w:noProof/>
          </w:rPr>
          <w:t>59</w:t>
        </w:r>
        <w:r w:rsidR="00C43CA5">
          <w:rPr>
            <w:noProof/>
          </w:rPr>
          <w:fldChar w:fldCharType="end"/>
        </w:r>
      </w:hyperlink>
    </w:p>
    <w:p w14:paraId="647B5BD8" w14:textId="44494F8A" w:rsidR="00C43CA5" w:rsidRDefault="00743974">
      <w:pPr>
        <w:pStyle w:val="37"/>
        <w:rPr>
          <w:rFonts w:asciiTheme="minorHAnsi" w:eastAsiaTheme="minorEastAsia" w:hAnsiTheme="minorHAnsi" w:cstheme="minorBidi"/>
          <w:iCs w:val="0"/>
          <w:noProof/>
          <w:kern w:val="2"/>
          <w:sz w:val="21"/>
          <w:szCs w:val="22"/>
        </w:rPr>
      </w:pPr>
      <w:hyperlink w:anchor="_Toc116492046" w:history="1">
        <w:r w:rsidR="00C43CA5" w:rsidRPr="00532C73">
          <w:rPr>
            <w:rStyle w:val="affff5"/>
            <w:noProof/>
            <w14:scene3d>
              <w14:camera w14:prst="orthographicFront"/>
              <w14:lightRig w14:rig="threePt" w14:dir="t">
                <w14:rot w14:lat="0" w14:lon="0" w14:rev="0"/>
              </w14:lightRig>
            </w14:scene3d>
          </w:rPr>
          <w:t>5.23.5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_Toc116492046 \h </w:instrText>
        </w:r>
        <w:r w:rsidR="00C43CA5">
          <w:rPr>
            <w:noProof/>
          </w:rPr>
        </w:r>
        <w:r w:rsidR="00C43CA5">
          <w:rPr>
            <w:noProof/>
          </w:rPr>
          <w:fldChar w:fldCharType="separate"/>
        </w:r>
        <w:r w:rsidR="00C43CA5">
          <w:rPr>
            <w:noProof/>
          </w:rPr>
          <w:t>59</w:t>
        </w:r>
        <w:r w:rsidR="00C43CA5">
          <w:rPr>
            <w:noProof/>
          </w:rPr>
          <w:fldChar w:fldCharType="end"/>
        </w:r>
      </w:hyperlink>
    </w:p>
    <w:p w14:paraId="6B7F5AA3" w14:textId="67FAF7A4"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47" w:history="1">
        <w:r w:rsidR="00C43CA5" w:rsidRPr="00532C73">
          <w:rPr>
            <w:rStyle w:val="affff5"/>
            <w:noProof/>
          </w:rPr>
          <w:t>5.24</w:t>
        </w:r>
        <w:r w:rsidR="00C43CA5">
          <w:rPr>
            <w:rFonts w:asciiTheme="minorHAnsi" w:eastAsiaTheme="minorEastAsia" w:hAnsiTheme="minorHAnsi" w:cstheme="minorBidi"/>
            <w:smallCaps w:val="0"/>
            <w:noProof/>
            <w:kern w:val="2"/>
            <w:sz w:val="21"/>
            <w:szCs w:val="22"/>
          </w:rPr>
          <w:tab/>
        </w:r>
        <w:r w:rsidR="00C43CA5" w:rsidRPr="00532C73">
          <w:rPr>
            <w:rStyle w:val="affff5"/>
            <w:noProof/>
          </w:rPr>
          <w:t>验证证书有效性</w:t>
        </w:r>
        <w:r w:rsidR="00C43CA5">
          <w:rPr>
            <w:noProof/>
          </w:rPr>
          <w:tab/>
        </w:r>
        <w:r w:rsidR="00C43CA5">
          <w:rPr>
            <w:noProof/>
          </w:rPr>
          <w:fldChar w:fldCharType="begin"/>
        </w:r>
        <w:r w:rsidR="00C43CA5">
          <w:rPr>
            <w:noProof/>
          </w:rPr>
          <w:instrText xml:space="preserve"> PAGEREF _Toc116492047 \h </w:instrText>
        </w:r>
        <w:r w:rsidR="00C43CA5">
          <w:rPr>
            <w:noProof/>
          </w:rPr>
        </w:r>
        <w:r w:rsidR="00C43CA5">
          <w:rPr>
            <w:noProof/>
          </w:rPr>
          <w:fldChar w:fldCharType="separate"/>
        </w:r>
        <w:r w:rsidR="00C43CA5">
          <w:rPr>
            <w:noProof/>
          </w:rPr>
          <w:t>59</w:t>
        </w:r>
        <w:r w:rsidR="00C43CA5">
          <w:rPr>
            <w:noProof/>
          </w:rPr>
          <w:fldChar w:fldCharType="end"/>
        </w:r>
      </w:hyperlink>
    </w:p>
    <w:p w14:paraId="0FC51202" w14:textId="4039C23C" w:rsidR="00C43CA5" w:rsidRDefault="00743974">
      <w:pPr>
        <w:pStyle w:val="37"/>
        <w:rPr>
          <w:rFonts w:asciiTheme="minorHAnsi" w:eastAsiaTheme="minorEastAsia" w:hAnsiTheme="minorHAnsi" w:cstheme="minorBidi"/>
          <w:iCs w:val="0"/>
          <w:noProof/>
          <w:kern w:val="2"/>
          <w:sz w:val="21"/>
          <w:szCs w:val="22"/>
        </w:rPr>
      </w:pPr>
      <w:hyperlink w:anchor="_Toc116492048" w:history="1">
        <w:r w:rsidR="00C43CA5" w:rsidRPr="00532C73">
          <w:rPr>
            <w:rStyle w:val="affff5"/>
            <w:noProof/>
            <w14:scene3d>
              <w14:camera w14:prst="orthographicFront"/>
              <w14:lightRig w14:rig="threePt" w14:dir="t">
                <w14:rot w14:lat="0" w14:lon="0" w14:rev="0"/>
              </w14:lightRig>
            </w14:scene3d>
          </w:rPr>
          <w:t>5.24.1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_Toc116492048 \h </w:instrText>
        </w:r>
        <w:r w:rsidR="00C43CA5">
          <w:rPr>
            <w:noProof/>
          </w:rPr>
        </w:r>
        <w:r w:rsidR="00C43CA5">
          <w:rPr>
            <w:noProof/>
          </w:rPr>
          <w:fldChar w:fldCharType="separate"/>
        </w:r>
        <w:r w:rsidR="00C43CA5">
          <w:rPr>
            <w:noProof/>
          </w:rPr>
          <w:t>59</w:t>
        </w:r>
        <w:r w:rsidR="00C43CA5">
          <w:rPr>
            <w:noProof/>
          </w:rPr>
          <w:fldChar w:fldCharType="end"/>
        </w:r>
      </w:hyperlink>
    </w:p>
    <w:p w14:paraId="165094B2" w14:textId="419EA4B3" w:rsidR="00C43CA5" w:rsidRDefault="00743974">
      <w:pPr>
        <w:pStyle w:val="37"/>
        <w:rPr>
          <w:rFonts w:asciiTheme="minorHAnsi" w:eastAsiaTheme="minorEastAsia" w:hAnsiTheme="minorHAnsi" w:cstheme="minorBidi"/>
          <w:iCs w:val="0"/>
          <w:noProof/>
          <w:kern w:val="2"/>
          <w:sz w:val="21"/>
          <w:szCs w:val="22"/>
        </w:rPr>
      </w:pPr>
      <w:hyperlink w:anchor="_Toc116492049" w:history="1">
        <w:r w:rsidR="00C43CA5" w:rsidRPr="00532C73">
          <w:rPr>
            <w:rStyle w:val="affff5"/>
            <w:noProof/>
            <w14:scene3d>
              <w14:camera w14:prst="orthographicFront"/>
              <w14:lightRig w14:rig="threePt" w14:dir="t">
                <w14:rot w14:lat="0" w14:lon="0" w14:rev="0"/>
              </w14:lightRig>
            </w14:scene3d>
          </w:rPr>
          <w:t>5.24.2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_Toc116492049 \h </w:instrText>
        </w:r>
        <w:r w:rsidR="00C43CA5">
          <w:rPr>
            <w:noProof/>
          </w:rPr>
        </w:r>
        <w:r w:rsidR="00C43CA5">
          <w:rPr>
            <w:noProof/>
          </w:rPr>
          <w:fldChar w:fldCharType="separate"/>
        </w:r>
        <w:r w:rsidR="00C43CA5">
          <w:rPr>
            <w:noProof/>
          </w:rPr>
          <w:t>59</w:t>
        </w:r>
        <w:r w:rsidR="00C43CA5">
          <w:rPr>
            <w:noProof/>
          </w:rPr>
          <w:fldChar w:fldCharType="end"/>
        </w:r>
      </w:hyperlink>
    </w:p>
    <w:p w14:paraId="2C652C75" w14:textId="11090B43" w:rsidR="00C43CA5" w:rsidRDefault="00743974">
      <w:pPr>
        <w:pStyle w:val="37"/>
        <w:rPr>
          <w:rFonts w:asciiTheme="minorHAnsi" w:eastAsiaTheme="minorEastAsia" w:hAnsiTheme="minorHAnsi" w:cstheme="minorBidi"/>
          <w:iCs w:val="0"/>
          <w:noProof/>
          <w:kern w:val="2"/>
          <w:sz w:val="21"/>
          <w:szCs w:val="22"/>
        </w:rPr>
      </w:pPr>
      <w:hyperlink w:anchor="_Toc116492050" w:history="1">
        <w:r w:rsidR="00C43CA5" w:rsidRPr="00532C73">
          <w:rPr>
            <w:rStyle w:val="affff5"/>
            <w:noProof/>
            <w14:scene3d>
              <w14:camera w14:prst="orthographicFront"/>
              <w14:lightRig w14:rig="threePt" w14:dir="t">
                <w14:rot w14:lat="0" w14:lon="0" w14:rev="0"/>
              </w14:lightRig>
            </w14:scene3d>
          </w:rPr>
          <w:t>5.24.3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_Toc116492050 \h </w:instrText>
        </w:r>
        <w:r w:rsidR="00C43CA5">
          <w:rPr>
            <w:noProof/>
          </w:rPr>
        </w:r>
        <w:r w:rsidR="00C43CA5">
          <w:rPr>
            <w:noProof/>
          </w:rPr>
          <w:fldChar w:fldCharType="separate"/>
        </w:r>
        <w:r w:rsidR="00C43CA5">
          <w:rPr>
            <w:noProof/>
          </w:rPr>
          <w:t>60</w:t>
        </w:r>
        <w:r w:rsidR="00C43CA5">
          <w:rPr>
            <w:noProof/>
          </w:rPr>
          <w:fldChar w:fldCharType="end"/>
        </w:r>
      </w:hyperlink>
    </w:p>
    <w:p w14:paraId="40675C65" w14:textId="1B3BB14B" w:rsidR="00C43CA5" w:rsidRDefault="00743974">
      <w:pPr>
        <w:pStyle w:val="37"/>
        <w:rPr>
          <w:rFonts w:asciiTheme="minorHAnsi" w:eastAsiaTheme="minorEastAsia" w:hAnsiTheme="minorHAnsi" w:cstheme="minorBidi"/>
          <w:iCs w:val="0"/>
          <w:noProof/>
          <w:kern w:val="2"/>
          <w:sz w:val="21"/>
          <w:szCs w:val="22"/>
        </w:rPr>
      </w:pPr>
      <w:hyperlink w:anchor="_Toc116492051" w:history="1">
        <w:r w:rsidR="00C43CA5" w:rsidRPr="00532C73">
          <w:rPr>
            <w:rStyle w:val="affff5"/>
            <w:noProof/>
            <w14:scene3d>
              <w14:camera w14:prst="orthographicFront"/>
              <w14:lightRig w14:rig="threePt" w14:dir="t">
                <w14:rot w14:lat="0" w14:lon="0" w14:rev="0"/>
              </w14:lightRig>
            </w14:scene3d>
          </w:rPr>
          <w:t>5.24.4</w:t>
        </w:r>
        <w:r w:rsidR="00C43CA5">
          <w:rPr>
            <w:rFonts w:asciiTheme="minorHAnsi" w:eastAsiaTheme="minorEastAsia" w:hAnsiTheme="minorHAnsi" w:cstheme="minorBidi"/>
            <w:iCs w:val="0"/>
            <w:noProof/>
            <w:kern w:val="2"/>
            <w:sz w:val="21"/>
            <w:szCs w:val="22"/>
          </w:rPr>
          <w:tab/>
        </w:r>
        <w:r w:rsidR="00C43CA5" w:rsidRPr="00532C73">
          <w:rPr>
            <w:rStyle w:val="affff5"/>
            <w:noProof/>
          </w:rPr>
          <w:t>请求示例</w:t>
        </w:r>
        <w:r w:rsidR="00C43CA5">
          <w:rPr>
            <w:noProof/>
          </w:rPr>
          <w:tab/>
        </w:r>
        <w:r w:rsidR="00C43CA5">
          <w:rPr>
            <w:noProof/>
          </w:rPr>
          <w:fldChar w:fldCharType="begin"/>
        </w:r>
        <w:r w:rsidR="00C43CA5">
          <w:rPr>
            <w:noProof/>
          </w:rPr>
          <w:instrText xml:space="preserve"> PAGEREF _Toc116492051 \h </w:instrText>
        </w:r>
        <w:r w:rsidR="00C43CA5">
          <w:rPr>
            <w:noProof/>
          </w:rPr>
        </w:r>
        <w:r w:rsidR="00C43CA5">
          <w:rPr>
            <w:noProof/>
          </w:rPr>
          <w:fldChar w:fldCharType="separate"/>
        </w:r>
        <w:r w:rsidR="00C43CA5">
          <w:rPr>
            <w:noProof/>
          </w:rPr>
          <w:t>60</w:t>
        </w:r>
        <w:r w:rsidR="00C43CA5">
          <w:rPr>
            <w:noProof/>
          </w:rPr>
          <w:fldChar w:fldCharType="end"/>
        </w:r>
      </w:hyperlink>
    </w:p>
    <w:p w14:paraId="58506B00" w14:textId="31C09424" w:rsidR="00C43CA5" w:rsidRDefault="00743974">
      <w:pPr>
        <w:pStyle w:val="37"/>
        <w:rPr>
          <w:rFonts w:asciiTheme="minorHAnsi" w:eastAsiaTheme="minorEastAsia" w:hAnsiTheme="minorHAnsi" w:cstheme="minorBidi"/>
          <w:iCs w:val="0"/>
          <w:noProof/>
          <w:kern w:val="2"/>
          <w:sz w:val="21"/>
          <w:szCs w:val="22"/>
        </w:rPr>
      </w:pPr>
      <w:hyperlink w:anchor="_Toc116492052" w:history="1">
        <w:r w:rsidR="00C43CA5" w:rsidRPr="00532C73">
          <w:rPr>
            <w:rStyle w:val="affff5"/>
            <w:noProof/>
            <w14:scene3d>
              <w14:camera w14:prst="orthographicFront"/>
              <w14:lightRig w14:rig="threePt" w14:dir="t">
                <w14:rot w14:lat="0" w14:lon="0" w14:rev="0"/>
              </w14:lightRig>
            </w14:scene3d>
          </w:rPr>
          <w:t>5.24.5</w:t>
        </w:r>
        <w:r w:rsidR="00C43CA5">
          <w:rPr>
            <w:rFonts w:asciiTheme="minorHAnsi" w:eastAsiaTheme="minorEastAsia" w:hAnsiTheme="minorHAnsi" w:cstheme="minorBidi"/>
            <w:iCs w:val="0"/>
            <w:noProof/>
            <w:kern w:val="2"/>
            <w:sz w:val="21"/>
            <w:szCs w:val="22"/>
          </w:rPr>
          <w:tab/>
        </w:r>
        <w:r w:rsidR="00C43CA5" w:rsidRPr="00532C73">
          <w:rPr>
            <w:rStyle w:val="affff5"/>
            <w:noProof/>
          </w:rPr>
          <w:t>返回示例</w:t>
        </w:r>
        <w:r w:rsidR="00C43CA5">
          <w:rPr>
            <w:noProof/>
          </w:rPr>
          <w:tab/>
        </w:r>
        <w:r w:rsidR="00C43CA5">
          <w:rPr>
            <w:noProof/>
          </w:rPr>
          <w:fldChar w:fldCharType="begin"/>
        </w:r>
        <w:r w:rsidR="00C43CA5">
          <w:rPr>
            <w:noProof/>
          </w:rPr>
          <w:instrText xml:space="preserve"> PAGEREF _Toc116492052 \h </w:instrText>
        </w:r>
        <w:r w:rsidR="00C43CA5">
          <w:rPr>
            <w:noProof/>
          </w:rPr>
        </w:r>
        <w:r w:rsidR="00C43CA5">
          <w:rPr>
            <w:noProof/>
          </w:rPr>
          <w:fldChar w:fldCharType="separate"/>
        </w:r>
        <w:r w:rsidR="00C43CA5">
          <w:rPr>
            <w:noProof/>
          </w:rPr>
          <w:t>60</w:t>
        </w:r>
        <w:r w:rsidR="00C43CA5">
          <w:rPr>
            <w:noProof/>
          </w:rPr>
          <w:fldChar w:fldCharType="end"/>
        </w:r>
      </w:hyperlink>
    </w:p>
    <w:p w14:paraId="2025D6D0" w14:textId="2D29E88D"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2053" w:history="1">
        <w:r w:rsidR="00C43CA5" w:rsidRPr="00532C73">
          <w:rPr>
            <w:rStyle w:val="affff5"/>
            <w:noProof/>
          </w:rPr>
          <w:t>6</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SDK接口（JAVA）</w:t>
        </w:r>
        <w:r w:rsidR="00C43CA5">
          <w:rPr>
            <w:noProof/>
          </w:rPr>
          <w:tab/>
        </w:r>
        <w:r w:rsidR="00C43CA5">
          <w:rPr>
            <w:noProof/>
          </w:rPr>
          <w:fldChar w:fldCharType="begin"/>
        </w:r>
        <w:r w:rsidR="00C43CA5">
          <w:rPr>
            <w:noProof/>
          </w:rPr>
          <w:instrText xml:space="preserve"> PAGEREF _Toc116492053 \h </w:instrText>
        </w:r>
        <w:r w:rsidR="00C43CA5">
          <w:rPr>
            <w:noProof/>
          </w:rPr>
        </w:r>
        <w:r w:rsidR="00C43CA5">
          <w:rPr>
            <w:noProof/>
          </w:rPr>
          <w:fldChar w:fldCharType="separate"/>
        </w:r>
        <w:r w:rsidR="00C43CA5">
          <w:rPr>
            <w:noProof/>
          </w:rPr>
          <w:t>61</w:t>
        </w:r>
        <w:r w:rsidR="00C43CA5">
          <w:rPr>
            <w:noProof/>
          </w:rPr>
          <w:fldChar w:fldCharType="end"/>
        </w:r>
      </w:hyperlink>
    </w:p>
    <w:p w14:paraId="66AEAE0C" w14:textId="4B53615B"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54" w:history="1">
        <w:r w:rsidR="00C43CA5" w:rsidRPr="00532C73">
          <w:rPr>
            <w:rStyle w:val="affff5"/>
            <w:noProof/>
          </w:rPr>
          <w:t>6.1</w:t>
        </w:r>
        <w:r w:rsidR="00C43CA5">
          <w:rPr>
            <w:rFonts w:asciiTheme="minorHAnsi" w:eastAsiaTheme="minorEastAsia" w:hAnsiTheme="minorHAnsi" w:cstheme="minorBidi"/>
            <w:smallCaps w:val="0"/>
            <w:noProof/>
            <w:kern w:val="2"/>
            <w:sz w:val="21"/>
            <w:szCs w:val="22"/>
          </w:rPr>
          <w:tab/>
        </w:r>
        <w:r w:rsidR="00C43CA5" w:rsidRPr="00532C73">
          <w:rPr>
            <w:rStyle w:val="affff5"/>
            <w:noProof/>
          </w:rPr>
          <w:t>文件签名</w:t>
        </w:r>
        <w:r w:rsidR="00C43CA5">
          <w:rPr>
            <w:noProof/>
          </w:rPr>
          <w:tab/>
        </w:r>
        <w:r w:rsidR="00C43CA5">
          <w:rPr>
            <w:noProof/>
          </w:rPr>
          <w:fldChar w:fldCharType="begin"/>
        </w:r>
        <w:r w:rsidR="00C43CA5">
          <w:rPr>
            <w:noProof/>
          </w:rPr>
          <w:instrText xml:space="preserve"> PAGEREF _Toc116492054 \h </w:instrText>
        </w:r>
        <w:r w:rsidR="00C43CA5">
          <w:rPr>
            <w:noProof/>
          </w:rPr>
        </w:r>
        <w:r w:rsidR="00C43CA5">
          <w:rPr>
            <w:noProof/>
          </w:rPr>
          <w:fldChar w:fldCharType="separate"/>
        </w:r>
        <w:r w:rsidR="00C43CA5">
          <w:rPr>
            <w:noProof/>
          </w:rPr>
          <w:t>61</w:t>
        </w:r>
        <w:r w:rsidR="00C43CA5">
          <w:rPr>
            <w:noProof/>
          </w:rPr>
          <w:fldChar w:fldCharType="end"/>
        </w:r>
      </w:hyperlink>
    </w:p>
    <w:p w14:paraId="5657DCF2" w14:textId="7C87C2E1" w:rsidR="00C43CA5" w:rsidRDefault="00743974">
      <w:pPr>
        <w:pStyle w:val="37"/>
        <w:rPr>
          <w:rFonts w:asciiTheme="minorHAnsi" w:eastAsiaTheme="minorEastAsia" w:hAnsiTheme="minorHAnsi" w:cstheme="minorBidi"/>
          <w:iCs w:val="0"/>
          <w:noProof/>
          <w:kern w:val="2"/>
          <w:sz w:val="21"/>
          <w:szCs w:val="22"/>
        </w:rPr>
      </w:pPr>
      <w:hyperlink w:anchor="_Toc116492055" w:history="1">
        <w:r w:rsidR="00C43CA5" w:rsidRPr="00532C73">
          <w:rPr>
            <w:rStyle w:val="affff5"/>
            <w:noProof/>
            <w14:scene3d>
              <w14:camera w14:prst="orthographicFront"/>
              <w14:lightRig w14:rig="threePt" w14:dir="t">
                <w14:rot w14:lat="0" w14:lon="0" w14:rev="0"/>
              </w14:lightRig>
            </w14:scene3d>
          </w:rPr>
          <w:t>6.1.1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_Toc116492055 \h </w:instrText>
        </w:r>
        <w:r w:rsidR="00C43CA5">
          <w:rPr>
            <w:noProof/>
          </w:rPr>
        </w:r>
        <w:r w:rsidR="00C43CA5">
          <w:rPr>
            <w:noProof/>
          </w:rPr>
          <w:fldChar w:fldCharType="separate"/>
        </w:r>
        <w:r w:rsidR="00C43CA5">
          <w:rPr>
            <w:noProof/>
          </w:rPr>
          <w:t>61</w:t>
        </w:r>
        <w:r w:rsidR="00C43CA5">
          <w:rPr>
            <w:noProof/>
          </w:rPr>
          <w:fldChar w:fldCharType="end"/>
        </w:r>
      </w:hyperlink>
    </w:p>
    <w:p w14:paraId="03C420E9" w14:textId="08171338" w:rsidR="00C43CA5" w:rsidRDefault="00743974">
      <w:pPr>
        <w:pStyle w:val="37"/>
        <w:rPr>
          <w:rFonts w:asciiTheme="minorHAnsi" w:eastAsiaTheme="minorEastAsia" w:hAnsiTheme="minorHAnsi" w:cstheme="minorBidi"/>
          <w:iCs w:val="0"/>
          <w:noProof/>
          <w:kern w:val="2"/>
          <w:sz w:val="21"/>
          <w:szCs w:val="22"/>
        </w:rPr>
      </w:pPr>
      <w:hyperlink w:anchor="_Toc116492056" w:history="1">
        <w:r w:rsidR="00C43CA5" w:rsidRPr="00532C73">
          <w:rPr>
            <w:rStyle w:val="affff5"/>
            <w:noProof/>
            <w14:scene3d>
              <w14:camera w14:prst="orthographicFront"/>
              <w14:lightRig w14:rig="threePt" w14:dir="t">
                <w14:rot w14:lat="0" w14:lon="0" w14:rev="0"/>
              </w14:lightRig>
            </w14:scene3d>
          </w:rPr>
          <w:t>6.1.2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_Toc116492056 \h </w:instrText>
        </w:r>
        <w:r w:rsidR="00C43CA5">
          <w:rPr>
            <w:noProof/>
          </w:rPr>
        </w:r>
        <w:r w:rsidR="00C43CA5">
          <w:rPr>
            <w:noProof/>
          </w:rPr>
          <w:fldChar w:fldCharType="separate"/>
        </w:r>
        <w:r w:rsidR="00C43CA5">
          <w:rPr>
            <w:noProof/>
          </w:rPr>
          <w:t>61</w:t>
        </w:r>
        <w:r w:rsidR="00C43CA5">
          <w:rPr>
            <w:noProof/>
          </w:rPr>
          <w:fldChar w:fldCharType="end"/>
        </w:r>
      </w:hyperlink>
    </w:p>
    <w:p w14:paraId="162F3AD4" w14:textId="6E4437CE" w:rsidR="00C43CA5" w:rsidRDefault="00743974">
      <w:pPr>
        <w:pStyle w:val="37"/>
        <w:rPr>
          <w:rFonts w:asciiTheme="minorHAnsi" w:eastAsiaTheme="minorEastAsia" w:hAnsiTheme="minorHAnsi" w:cstheme="minorBidi"/>
          <w:iCs w:val="0"/>
          <w:noProof/>
          <w:kern w:val="2"/>
          <w:sz w:val="21"/>
          <w:szCs w:val="22"/>
        </w:rPr>
      </w:pPr>
      <w:hyperlink w:anchor="_Toc116492057" w:history="1">
        <w:r w:rsidR="00C43CA5" w:rsidRPr="00532C73">
          <w:rPr>
            <w:rStyle w:val="affff5"/>
            <w:noProof/>
            <w14:scene3d>
              <w14:camera w14:prst="orthographicFront"/>
              <w14:lightRig w14:rig="threePt" w14:dir="t">
                <w14:rot w14:lat="0" w14:lon="0" w14:rev="0"/>
              </w14:lightRig>
            </w14:scene3d>
          </w:rPr>
          <w:t>6.1.3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_Toc116492057 \h </w:instrText>
        </w:r>
        <w:r w:rsidR="00C43CA5">
          <w:rPr>
            <w:noProof/>
          </w:rPr>
        </w:r>
        <w:r w:rsidR="00C43CA5">
          <w:rPr>
            <w:noProof/>
          </w:rPr>
          <w:fldChar w:fldCharType="separate"/>
        </w:r>
        <w:r w:rsidR="00C43CA5">
          <w:rPr>
            <w:noProof/>
          </w:rPr>
          <w:t>62</w:t>
        </w:r>
        <w:r w:rsidR="00C43CA5">
          <w:rPr>
            <w:noProof/>
          </w:rPr>
          <w:fldChar w:fldCharType="end"/>
        </w:r>
      </w:hyperlink>
    </w:p>
    <w:p w14:paraId="2CF082A0" w14:textId="64CC8666" w:rsidR="00C43CA5" w:rsidRDefault="00743974">
      <w:pPr>
        <w:pStyle w:val="37"/>
        <w:rPr>
          <w:rFonts w:asciiTheme="minorHAnsi" w:eastAsiaTheme="minorEastAsia" w:hAnsiTheme="minorHAnsi" w:cstheme="minorBidi"/>
          <w:iCs w:val="0"/>
          <w:noProof/>
          <w:kern w:val="2"/>
          <w:sz w:val="21"/>
          <w:szCs w:val="22"/>
        </w:rPr>
      </w:pPr>
      <w:hyperlink w:anchor="_Toc116492058" w:history="1">
        <w:r w:rsidR="00C43CA5" w:rsidRPr="00532C73">
          <w:rPr>
            <w:rStyle w:val="affff5"/>
            <w:noProof/>
            <w14:scene3d>
              <w14:camera w14:prst="orthographicFront"/>
              <w14:lightRig w14:rig="threePt" w14:dir="t">
                <w14:rot w14:lat="0" w14:lon="0" w14:rev="0"/>
              </w14:lightRig>
            </w14:scene3d>
          </w:rPr>
          <w:t>6.1.4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_Toc116492058 \h </w:instrText>
        </w:r>
        <w:r w:rsidR="00C43CA5">
          <w:rPr>
            <w:noProof/>
          </w:rPr>
        </w:r>
        <w:r w:rsidR="00C43CA5">
          <w:rPr>
            <w:noProof/>
          </w:rPr>
          <w:fldChar w:fldCharType="separate"/>
        </w:r>
        <w:r w:rsidR="00C43CA5">
          <w:rPr>
            <w:noProof/>
          </w:rPr>
          <w:t>62</w:t>
        </w:r>
        <w:r w:rsidR="00C43CA5">
          <w:rPr>
            <w:noProof/>
          </w:rPr>
          <w:fldChar w:fldCharType="end"/>
        </w:r>
      </w:hyperlink>
    </w:p>
    <w:p w14:paraId="21D00307" w14:textId="55752E01"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59" w:history="1">
        <w:r w:rsidR="00C43CA5" w:rsidRPr="00532C73">
          <w:rPr>
            <w:rStyle w:val="affff5"/>
            <w:noProof/>
          </w:rPr>
          <w:t>6.2</w:t>
        </w:r>
        <w:r w:rsidR="00C43CA5">
          <w:rPr>
            <w:rFonts w:asciiTheme="minorHAnsi" w:eastAsiaTheme="minorEastAsia" w:hAnsiTheme="minorHAnsi" w:cstheme="minorBidi"/>
            <w:smallCaps w:val="0"/>
            <w:noProof/>
            <w:kern w:val="2"/>
            <w:sz w:val="21"/>
            <w:szCs w:val="22"/>
          </w:rPr>
          <w:tab/>
        </w:r>
        <w:r w:rsidR="00C43CA5" w:rsidRPr="00532C73">
          <w:rPr>
            <w:rStyle w:val="affff5"/>
            <w:noProof/>
          </w:rPr>
          <w:t>文件验签</w:t>
        </w:r>
        <w:r w:rsidR="00C43CA5">
          <w:rPr>
            <w:noProof/>
          </w:rPr>
          <w:tab/>
        </w:r>
        <w:r w:rsidR="00C43CA5">
          <w:rPr>
            <w:noProof/>
          </w:rPr>
          <w:fldChar w:fldCharType="begin"/>
        </w:r>
        <w:r w:rsidR="00C43CA5">
          <w:rPr>
            <w:noProof/>
          </w:rPr>
          <w:instrText xml:space="preserve"> PAGEREF _Toc116492059 \h </w:instrText>
        </w:r>
        <w:r w:rsidR="00C43CA5">
          <w:rPr>
            <w:noProof/>
          </w:rPr>
        </w:r>
        <w:r w:rsidR="00C43CA5">
          <w:rPr>
            <w:noProof/>
          </w:rPr>
          <w:fldChar w:fldCharType="separate"/>
        </w:r>
        <w:r w:rsidR="00C43CA5">
          <w:rPr>
            <w:noProof/>
          </w:rPr>
          <w:t>62</w:t>
        </w:r>
        <w:r w:rsidR="00C43CA5">
          <w:rPr>
            <w:noProof/>
          </w:rPr>
          <w:fldChar w:fldCharType="end"/>
        </w:r>
      </w:hyperlink>
    </w:p>
    <w:p w14:paraId="4410E149" w14:textId="56091BCE" w:rsidR="00C43CA5" w:rsidRDefault="00743974">
      <w:pPr>
        <w:pStyle w:val="37"/>
        <w:rPr>
          <w:rFonts w:asciiTheme="minorHAnsi" w:eastAsiaTheme="minorEastAsia" w:hAnsiTheme="minorHAnsi" w:cstheme="minorBidi"/>
          <w:iCs w:val="0"/>
          <w:noProof/>
          <w:kern w:val="2"/>
          <w:sz w:val="21"/>
          <w:szCs w:val="22"/>
        </w:rPr>
      </w:pPr>
      <w:hyperlink w:anchor="_Toc116492060" w:history="1">
        <w:r w:rsidR="00C43CA5" w:rsidRPr="00532C73">
          <w:rPr>
            <w:rStyle w:val="affff5"/>
            <w:noProof/>
            <w14:scene3d>
              <w14:camera w14:prst="orthographicFront"/>
              <w14:lightRig w14:rig="threePt" w14:dir="t">
                <w14:rot w14:lat="0" w14:lon="0" w14:rev="0"/>
              </w14:lightRig>
            </w14:scene3d>
          </w:rPr>
          <w:t>6.2.1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_Toc116492060 \h </w:instrText>
        </w:r>
        <w:r w:rsidR="00C43CA5">
          <w:rPr>
            <w:noProof/>
          </w:rPr>
        </w:r>
        <w:r w:rsidR="00C43CA5">
          <w:rPr>
            <w:noProof/>
          </w:rPr>
          <w:fldChar w:fldCharType="separate"/>
        </w:r>
        <w:r w:rsidR="00C43CA5">
          <w:rPr>
            <w:noProof/>
          </w:rPr>
          <w:t>62</w:t>
        </w:r>
        <w:r w:rsidR="00C43CA5">
          <w:rPr>
            <w:noProof/>
          </w:rPr>
          <w:fldChar w:fldCharType="end"/>
        </w:r>
      </w:hyperlink>
    </w:p>
    <w:p w14:paraId="569F7AC5" w14:textId="1F50B9A9" w:rsidR="00C43CA5" w:rsidRDefault="00743974">
      <w:pPr>
        <w:pStyle w:val="37"/>
        <w:rPr>
          <w:rFonts w:asciiTheme="minorHAnsi" w:eastAsiaTheme="minorEastAsia" w:hAnsiTheme="minorHAnsi" w:cstheme="minorBidi"/>
          <w:iCs w:val="0"/>
          <w:noProof/>
          <w:kern w:val="2"/>
          <w:sz w:val="21"/>
          <w:szCs w:val="22"/>
        </w:rPr>
      </w:pPr>
      <w:hyperlink w:anchor="_Toc116492061" w:history="1">
        <w:r w:rsidR="00C43CA5" w:rsidRPr="00532C73">
          <w:rPr>
            <w:rStyle w:val="affff5"/>
            <w:noProof/>
            <w14:scene3d>
              <w14:camera w14:prst="orthographicFront"/>
              <w14:lightRig w14:rig="threePt" w14:dir="t">
                <w14:rot w14:lat="0" w14:lon="0" w14:rev="0"/>
              </w14:lightRig>
            </w14:scene3d>
          </w:rPr>
          <w:t>6.2.2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_Toc116492061 \h </w:instrText>
        </w:r>
        <w:r w:rsidR="00C43CA5">
          <w:rPr>
            <w:noProof/>
          </w:rPr>
        </w:r>
        <w:r w:rsidR="00C43CA5">
          <w:rPr>
            <w:noProof/>
          </w:rPr>
          <w:fldChar w:fldCharType="separate"/>
        </w:r>
        <w:r w:rsidR="00C43CA5">
          <w:rPr>
            <w:noProof/>
          </w:rPr>
          <w:t>62</w:t>
        </w:r>
        <w:r w:rsidR="00C43CA5">
          <w:rPr>
            <w:noProof/>
          </w:rPr>
          <w:fldChar w:fldCharType="end"/>
        </w:r>
      </w:hyperlink>
    </w:p>
    <w:p w14:paraId="3F35BBD2" w14:textId="73E8DCFD" w:rsidR="00C43CA5" w:rsidRDefault="00743974">
      <w:pPr>
        <w:pStyle w:val="37"/>
        <w:rPr>
          <w:rFonts w:asciiTheme="minorHAnsi" w:eastAsiaTheme="minorEastAsia" w:hAnsiTheme="minorHAnsi" w:cstheme="minorBidi"/>
          <w:iCs w:val="0"/>
          <w:noProof/>
          <w:kern w:val="2"/>
          <w:sz w:val="21"/>
          <w:szCs w:val="22"/>
        </w:rPr>
      </w:pPr>
      <w:hyperlink w:anchor="_Toc116492062" w:history="1">
        <w:r w:rsidR="00C43CA5" w:rsidRPr="00532C73">
          <w:rPr>
            <w:rStyle w:val="affff5"/>
            <w:noProof/>
            <w14:scene3d>
              <w14:camera w14:prst="orthographicFront"/>
              <w14:lightRig w14:rig="threePt" w14:dir="t">
                <w14:rot w14:lat="0" w14:lon="0" w14:rev="0"/>
              </w14:lightRig>
            </w14:scene3d>
          </w:rPr>
          <w:t>6.2.3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_Toc116492062 \h </w:instrText>
        </w:r>
        <w:r w:rsidR="00C43CA5">
          <w:rPr>
            <w:noProof/>
          </w:rPr>
        </w:r>
        <w:r w:rsidR="00C43CA5">
          <w:rPr>
            <w:noProof/>
          </w:rPr>
          <w:fldChar w:fldCharType="separate"/>
        </w:r>
        <w:r w:rsidR="00C43CA5">
          <w:rPr>
            <w:noProof/>
          </w:rPr>
          <w:t>63</w:t>
        </w:r>
        <w:r w:rsidR="00C43CA5">
          <w:rPr>
            <w:noProof/>
          </w:rPr>
          <w:fldChar w:fldCharType="end"/>
        </w:r>
      </w:hyperlink>
    </w:p>
    <w:p w14:paraId="0B73427B" w14:textId="57A75767" w:rsidR="00C43CA5" w:rsidRDefault="00743974">
      <w:pPr>
        <w:pStyle w:val="37"/>
        <w:rPr>
          <w:rFonts w:asciiTheme="minorHAnsi" w:eastAsiaTheme="minorEastAsia" w:hAnsiTheme="minorHAnsi" w:cstheme="minorBidi"/>
          <w:iCs w:val="0"/>
          <w:noProof/>
          <w:kern w:val="2"/>
          <w:sz w:val="21"/>
          <w:szCs w:val="22"/>
        </w:rPr>
      </w:pPr>
      <w:hyperlink w:anchor="_Toc116492063" w:history="1">
        <w:r w:rsidR="00C43CA5" w:rsidRPr="00532C73">
          <w:rPr>
            <w:rStyle w:val="affff5"/>
            <w:noProof/>
            <w14:scene3d>
              <w14:camera w14:prst="orthographicFront"/>
              <w14:lightRig w14:rig="threePt" w14:dir="t">
                <w14:rot w14:lat="0" w14:lon="0" w14:rev="0"/>
              </w14:lightRig>
            </w14:scene3d>
          </w:rPr>
          <w:t>6.2.4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_Toc116492063 \h </w:instrText>
        </w:r>
        <w:r w:rsidR="00C43CA5">
          <w:rPr>
            <w:noProof/>
          </w:rPr>
        </w:r>
        <w:r w:rsidR="00C43CA5">
          <w:rPr>
            <w:noProof/>
          </w:rPr>
          <w:fldChar w:fldCharType="separate"/>
        </w:r>
        <w:r w:rsidR="00C43CA5">
          <w:rPr>
            <w:noProof/>
          </w:rPr>
          <w:t>63</w:t>
        </w:r>
        <w:r w:rsidR="00C43CA5">
          <w:rPr>
            <w:noProof/>
          </w:rPr>
          <w:fldChar w:fldCharType="end"/>
        </w:r>
      </w:hyperlink>
    </w:p>
    <w:p w14:paraId="5FCA1E55" w14:textId="01AE0DFC"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64" w:history="1">
        <w:r w:rsidR="00C43CA5" w:rsidRPr="00532C73">
          <w:rPr>
            <w:rStyle w:val="affff5"/>
            <w:noProof/>
          </w:rPr>
          <w:t>6.3</w:t>
        </w:r>
        <w:r w:rsidR="00C43CA5">
          <w:rPr>
            <w:rFonts w:asciiTheme="minorHAnsi" w:eastAsiaTheme="minorEastAsia" w:hAnsiTheme="minorHAnsi" w:cstheme="minorBidi"/>
            <w:smallCaps w:val="0"/>
            <w:noProof/>
            <w:kern w:val="2"/>
            <w:sz w:val="21"/>
            <w:szCs w:val="22"/>
          </w:rPr>
          <w:tab/>
        </w:r>
        <w:r w:rsidR="00C43CA5" w:rsidRPr="00532C73">
          <w:rPr>
            <w:rStyle w:val="affff5"/>
            <w:noProof/>
          </w:rPr>
          <w:t>大文件加密</w:t>
        </w:r>
        <w:r w:rsidR="00C43CA5">
          <w:rPr>
            <w:noProof/>
          </w:rPr>
          <w:tab/>
        </w:r>
        <w:r w:rsidR="00C43CA5">
          <w:rPr>
            <w:noProof/>
          </w:rPr>
          <w:fldChar w:fldCharType="begin"/>
        </w:r>
        <w:r w:rsidR="00C43CA5">
          <w:rPr>
            <w:noProof/>
          </w:rPr>
          <w:instrText xml:space="preserve"> PAGEREF _Toc116492064 \h </w:instrText>
        </w:r>
        <w:r w:rsidR="00C43CA5">
          <w:rPr>
            <w:noProof/>
          </w:rPr>
        </w:r>
        <w:r w:rsidR="00C43CA5">
          <w:rPr>
            <w:noProof/>
          </w:rPr>
          <w:fldChar w:fldCharType="separate"/>
        </w:r>
        <w:r w:rsidR="00C43CA5">
          <w:rPr>
            <w:noProof/>
          </w:rPr>
          <w:t>63</w:t>
        </w:r>
        <w:r w:rsidR="00C43CA5">
          <w:rPr>
            <w:noProof/>
          </w:rPr>
          <w:fldChar w:fldCharType="end"/>
        </w:r>
      </w:hyperlink>
    </w:p>
    <w:p w14:paraId="67FA7ED0" w14:textId="58F26BA7" w:rsidR="00C43CA5" w:rsidRDefault="00743974">
      <w:pPr>
        <w:pStyle w:val="37"/>
        <w:rPr>
          <w:rFonts w:asciiTheme="minorHAnsi" w:eastAsiaTheme="minorEastAsia" w:hAnsiTheme="minorHAnsi" w:cstheme="minorBidi"/>
          <w:iCs w:val="0"/>
          <w:noProof/>
          <w:kern w:val="2"/>
          <w:sz w:val="21"/>
          <w:szCs w:val="22"/>
        </w:rPr>
      </w:pPr>
      <w:hyperlink w:anchor="_Toc116492065" w:history="1">
        <w:r w:rsidR="00C43CA5" w:rsidRPr="00532C73">
          <w:rPr>
            <w:rStyle w:val="affff5"/>
            <w:noProof/>
            <w14:scene3d>
              <w14:camera w14:prst="orthographicFront"/>
              <w14:lightRig w14:rig="threePt" w14:dir="t">
                <w14:rot w14:lat="0" w14:lon="0" w14:rev="0"/>
              </w14:lightRig>
            </w14:scene3d>
          </w:rPr>
          <w:t>6.3.1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_Toc116492065 \h </w:instrText>
        </w:r>
        <w:r w:rsidR="00C43CA5">
          <w:rPr>
            <w:noProof/>
          </w:rPr>
        </w:r>
        <w:r w:rsidR="00C43CA5">
          <w:rPr>
            <w:noProof/>
          </w:rPr>
          <w:fldChar w:fldCharType="separate"/>
        </w:r>
        <w:r w:rsidR="00C43CA5">
          <w:rPr>
            <w:noProof/>
          </w:rPr>
          <w:t>63</w:t>
        </w:r>
        <w:r w:rsidR="00C43CA5">
          <w:rPr>
            <w:noProof/>
          </w:rPr>
          <w:fldChar w:fldCharType="end"/>
        </w:r>
      </w:hyperlink>
    </w:p>
    <w:p w14:paraId="0FDFECE6" w14:textId="356BA58E" w:rsidR="00C43CA5" w:rsidRDefault="00743974">
      <w:pPr>
        <w:pStyle w:val="37"/>
        <w:rPr>
          <w:rFonts w:asciiTheme="minorHAnsi" w:eastAsiaTheme="minorEastAsia" w:hAnsiTheme="minorHAnsi" w:cstheme="minorBidi"/>
          <w:iCs w:val="0"/>
          <w:noProof/>
          <w:kern w:val="2"/>
          <w:sz w:val="21"/>
          <w:szCs w:val="22"/>
        </w:rPr>
      </w:pPr>
      <w:hyperlink w:anchor="_Toc116492066" w:history="1">
        <w:r w:rsidR="00C43CA5" w:rsidRPr="00532C73">
          <w:rPr>
            <w:rStyle w:val="affff5"/>
            <w:noProof/>
            <w14:scene3d>
              <w14:camera w14:prst="orthographicFront"/>
              <w14:lightRig w14:rig="threePt" w14:dir="t">
                <w14:rot w14:lat="0" w14:lon="0" w14:rev="0"/>
              </w14:lightRig>
            </w14:scene3d>
          </w:rPr>
          <w:t>6.3.2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_Toc116492066 \h </w:instrText>
        </w:r>
        <w:r w:rsidR="00C43CA5">
          <w:rPr>
            <w:noProof/>
          </w:rPr>
        </w:r>
        <w:r w:rsidR="00C43CA5">
          <w:rPr>
            <w:noProof/>
          </w:rPr>
          <w:fldChar w:fldCharType="separate"/>
        </w:r>
        <w:r w:rsidR="00C43CA5">
          <w:rPr>
            <w:noProof/>
          </w:rPr>
          <w:t>64</w:t>
        </w:r>
        <w:r w:rsidR="00C43CA5">
          <w:rPr>
            <w:noProof/>
          </w:rPr>
          <w:fldChar w:fldCharType="end"/>
        </w:r>
      </w:hyperlink>
    </w:p>
    <w:p w14:paraId="1C8FE649" w14:textId="075A51F3" w:rsidR="00C43CA5" w:rsidRDefault="00743974">
      <w:pPr>
        <w:pStyle w:val="37"/>
        <w:rPr>
          <w:rFonts w:asciiTheme="minorHAnsi" w:eastAsiaTheme="minorEastAsia" w:hAnsiTheme="minorHAnsi" w:cstheme="minorBidi"/>
          <w:iCs w:val="0"/>
          <w:noProof/>
          <w:kern w:val="2"/>
          <w:sz w:val="21"/>
          <w:szCs w:val="22"/>
        </w:rPr>
      </w:pPr>
      <w:hyperlink w:anchor="_Toc116492067" w:history="1">
        <w:r w:rsidR="00C43CA5" w:rsidRPr="00532C73">
          <w:rPr>
            <w:rStyle w:val="affff5"/>
            <w:noProof/>
            <w14:scene3d>
              <w14:camera w14:prst="orthographicFront"/>
              <w14:lightRig w14:rig="threePt" w14:dir="t">
                <w14:rot w14:lat="0" w14:lon="0" w14:rev="0"/>
              </w14:lightRig>
            </w14:scene3d>
          </w:rPr>
          <w:t>6.3.3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_Toc116492067 \h </w:instrText>
        </w:r>
        <w:r w:rsidR="00C43CA5">
          <w:rPr>
            <w:noProof/>
          </w:rPr>
        </w:r>
        <w:r w:rsidR="00C43CA5">
          <w:rPr>
            <w:noProof/>
          </w:rPr>
          <w:fldChar w:fldCharType="separate"/>
        </w:r>
        <w:r w:rsidR="00C43CA5">
          <w:rPr>
            <w:noProof/>
          </w:rPr>
          <w:t>64</w:t>
        </w:r>
        <w:r w:rsidR="00C43CA5">
          <w:rPr>
            <w:noProof/>
          </w:rPr>
          <w:fldChar w:fldCharType="end"/>
        </w:r>
      </w:hyperlink>
    </w:p>
    <w:p w14:paraId="578230DF" w14:textId="27484E75" w:rsidR="00C43CA5" w:rsidRDefault="00743974">
      <w:pPr>
        <w:pStyle w:val="37"/>
        <w:rPr>
          <w:rFonts w:asciiTheme="minorHAnsi" w:eastAsiaTheme="minorEastAsia" w:hAnsiTheme="minorHAnsi" w:cstheme="minorBidi"/>
          <w:iCs w:val="0"/>
          <w:noProof/>
          <w:kern w:val="2"/>
          <w:sz w:val="21"/>
          <w:szCs w:val="22"/>
        </w:rPr>
      </w:pPr>
      <w:hyperlink w:anchor="_Toc116492068" w:history="1">
        <w:r w:rsidR="00C43CA5" w:rsidRPr="00532C73">
          <w:rPr>
            <w:rStyle w:val="affff5"/>
            <w:noProof/>
            <w14:scene3d>
              <w14:camera w14:prst="orthographicFront"/>
              <w14:lightRig w14:rig="threePt" w14:dir="t">
                <w14:rot w14:lat="0" w14:lon="0" w14:rev="0"/>
              </w14:lightRig>
            </w14:scene3d>
          </w:rPr>
          <w:t>6.3.4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_Toc116492068 \h </w:instrText>
        </w:r>
        <w:r w:rsidR="00C43CA5">
          <w:rPr>
            <w:noProof/>
          </w:rPr>
        </w:r>
        <w:r w:rsidR="00C43CA5">
          <w:rPr>
            <w:noProof/>
          </w:rPr>
          <w:fldChar w:fldCharType="separate"/>
        </w:r>
        <w:r w:rsidR="00C43CA5">
          <w:rPr>
            <w:noProof/>
          </w:rPr>
          <w:t>64</w:t>
        </w:r>
        <w:r w:rsidR="00C43CA5">
          <w:rPr>
            <w:noProof/>
          </w:rPr>
          <w:fldChar w:fldCharType="end"/>
        </w:r>
      </w:hyperlink>
    </w:p>
    <w:p w14:paraId="3899B740" w14:textId="00F1928B"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69" w:history="1">
        <w:r w:rsidR="00C43CA5" w:rsidRPr="00532C73">
          <w:rPr>
            <w:rStyle w:val="affff5"/>
            <w:noProof/>
          </w:rPr>
          <w:t>6.4</w:t>
        </w:r>
        <w:r w:rsidR="00C43CA5">
          <w:rPr>
            <w:rFonts w:asciiTheme="minorHAnsi" w:eastAsiaTheme="minorEastAsia" w:hAnsiTheme="minorHAnsi" w:cstheme="minorBidi"/>
            <w:smallCaps w:val="0"/>
            <w:noProof/>
            <w:kern w:val="2"/>
            <w:sz w:val="21"/>
            <w:szCs w:val="22"/>
          </w:rPr>
          <w:tab/>
        </w:r>
        <w:r w:rsidR="00C43CA5" w:rsidRPr="00532C73">
          <w:rPr>
            <w:rStyle w:val="affff5"/>
            <w:noProof/>
          </w:rPr>
          <w:t>大文件解密</w:t>
        </w:r>
        <w:r w:rsidR="00C43CA5">
          <w:rPr>
            <w:noProof/>
          </w:rPr>
          <w:tab/>
        </w:r>
        <w:r w:rsidR="00C43CA5">
          <w:rPr>
            <w:noProof/>
          </w:rPr>
          <w:fldChar w:fldCharType="begin"/>
        </w:r>
        <w:r w:rsidR="00C43CA5">
          <w:rPr>
            <w:noProof/>
          </w:rPr>
          <w:instrText xml:space="preserve"> PAGEREF _Toc116492069 \h </w:instrText>
        </w:r>
        <w:r w:rsidR="00C43CA5">
          <w:rPr>
            <w:noProof/>
          </w:rPr>
        </w:r>
        <w:r w:rsidR="00C43CA5">
          <w:rPr>
            <w:noProof/>
          </w:rPr>
          <w:fldChar w:fldCharType="separate"/>
        </w:r>
        <w:r w:rsidR="00C43CA5">
          <w:rPr>
            <w:noProof/>
          </w:rPr>
          <w:t>64</w:t>
        </w:r>
        <w:r w:rsidR="00C43CA5">
          <w:rPr>
            <w:noProof/>
          </w:rPr>
          <w:fldChar w:fldCharType="end"/>
        </w:r>
      </w:hyperlink>
    </w:p>
    <w:p w14:paraId="7C17DCBA" w14:textId="1DCE06FC" w:rsidR="00C43CA5" w:rsidRDefault="00743974">
      <w:pPr>
        <w:pStyle w:val="37"/>
        <w:rPr>
          <w:rFonts w:asciiTheme="minorHAnsi" w:eastAsiaTheme="minorEastAsia" w:hAnsiTheme="minorHAnsi" w:cstheme="minorBidi"/>
          <w:iCs w:val="0"/>
          <w:noProof/>
          <w:kern w:val="2"/>
          <w:sz w:val="21"/>
          <w:szCs w:val="22"/>
        </w:rPr>
      </w:pPr>
      <w:hyperlink w:anchor="_Toc116492070" w:history="1">
        <w:r w:rsidR="00C43CA5" w:rsidRPr="00532C73">
          <w:rPr>
            <w:rStyle w:val="affff5"/>
            <w:noProof/>
            <w14:scene3d>
              <w14:camera w14:prst="orthographicFront"/>
              <w14:lightRig w14:rig="threePt" w14:dir="t">
                <w14:rot w14:lat="0" w14:lon="0" w14:rev="0"/>
              </w14:lightRig>
            </w14:scene3d>
          </w:rPr>
          <w:t>6.4.1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_Toc116492070 \h </w:instrText>
        </w:r>
        <w:r w:rsidR="00C43CA5">
          <w:rPr>
            <w:noProof/>
          </w:rPr>
        </w:r>
        <w:r w:rsidR="00C43CA5">
          <w:rPr>
            <w:noProof/>
          </w:rPr>
          <w:fldChar w:fldCharType="separate"/>
        </w:r>
        <w:r w:rsidR="00C43CA5">
          <w:rPr>
            <w:noProof/>
          </w:rPr>
          <w:t>64</w:t>
        </w:r>
        <w:r w:rsidR="00C43CA5">
          <w:rPr>
            <w:noProof/>
          </w:rPr>
          <w:fldChar w:fldCharType="end"/>
        </w:r>
      </w:hyperlink>
    </w:p>
    <w:p w14:paraId="3A7BBA8A" w14:textId="38BB2318" w:rsidR="00C43CA5" w:rsidRDefault="00743974">
      <w:pPr>
        <w:pStyle w:val="37"/>
        <w:rPr>
          <w:rFonts w:asciiTheme="minorHAnsi" w:eastAsiaTheme="minorEastAsia" w:hAnsiTheme="minorHAnsi" w:cstheme="minorBidi"/>
          <w:iCs w:val="0"/>
          <w:noProof/>
          <w:kern w:val="2"/>
          <w:sz w:val="21"/>
          <w:szCs w:val="22"/>
        </w:rPr>
      </w:pPr>
      <w:hyperlink w:anchor="_Toc116492071" w:history="1">
        <w:r w:rsidR="00C43CA5" w:rsidRPr="00532C73">
          <w:rPr>
            <w:rStyle w:val="affff5"/>
            <w:noProof/>
            <w14:scene3d>
              <w14:camera w14:prst="orthographicFront"/>
              <w14:lightRig w14:rig="threePt" w14:dir="t">
                <w14:rot w14:lat="0" w14:lon="0" w14:rev="0"/>
              </w14:lightRig>
            </w14:scene3d>
          </w:rPr>
          <w:t>6.4.2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_Toc116492071 \h </w:instrText>
        </w:r>
        <w:r w:rsidR="00C43CA5">
          <w:rPr>
            <w:noProof/>
          </w:rPr>
        </w:r>
        <w:r w:rsidR="00C43CA5">
          <w:rPr>
            <w:noProof/>
          </w:rPr>
          <w:fldChar w:fldCharType="separate"/>
        </w:r>
        <w:r w:rsidR="00C43CA5">
          <w:rPr>
            <w:noProof/>
          </w:rPr>
          <w:t>65</w:t>
        </w:r>
        <w:r w:rsidR="00C43CA5">
          <w:rPr>
            <w:noProof/>
          </w:rPr>
          <w:fldChar w:fldCharType="end"/>
        </w:r>
      </w:hyperlink>
    </w:p>
    <w:p w14:paraId="37B01A6C" w14:textId="0E67F90F" w:rsidR="00C43CA5" w:rsidRDefault="00743974">
      <w:pPr>
        <w:pStyle w:val="37"/>
        <w:rPr>
          <w:rFonts w:asciiTheme="minorHAnsi" w:eastAsiaTheme="minorEastAsia" w:hAnsiTheme="minorHAnsi" w:cstheme="minorBidi"/>
          <w:iCs w:val="0"/>
          <w:noProof/>
          <w:kern w:val="2"/>
          <w:sz w:val="21"/>
          <w:szCs w:val="22"/>
        </w:rPr>
      </w:pPr>
      <w:hyperlink w:anchor="_Toc116492072" w:history="1">
        <w:r w:rsidR="00C43CA5" w:rsidRPr="00532C73">
          <w:rPr>
            <w:rStyle w:val="affff5"/>
            <w:noProof/>
            <w14:scene3d>
              <w14:camera w14:prst="orthographicFront"/>
              <w14:lightRig w14:rig="threePt" w14:dir="t">
                <w14:rot w14:lat="0" w14:lon="0" w14:rev="0"/>
              </w14:lightRig>
            </w14:scene3d>
          </w:rPr>
          <w:t>6.4.3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_Toc116492072 \h </w:instrText>
        </w:r>
        <w:r w:rsidR="00C43CA5">
          <w:rPr>
            <w:noProof/>
          </w:rPr>
        </w:r>
        <w:r w:rsidR="00C43CA5">
          <w:rPr>
            <w:noProof/>
          </w:rPr>
          <w:fldChar w:fldCharType="separate"/>
        </w:r>
        <w:r w:rsidR="00C43CA5">
          <w:rPr>
            <w:noProof/>
          </w:rPr>
          <w:t>65</w:t>
        </w:r>
        <w:r w:rsidR="00C43CA5">
          <w:rPr>
            <w:noProof/>
          </w:rPr>
          <w:fldChar w:fldCharType="end"/>
        </w:r>
      </w:hyperlink>
    </w:p>
    <w:p w14:paraId="79F2765A" w14:textId="1A610321" w:rsidR="00C43CA5" w:rsidRDefault="00743974">
      <w:pPr>
        <w:pStyle w:val="37"/>
        <w:rPr>
          <w:rFonts w:asciiTheme="minorHAnsi" w:eastAsiaTheme="minorEastAsia" w:hAnsiTheme="minorHAnsi" w:cstheme="minorBidi"/>
          <w:iCs w:val="0"/>
          <w:noProof/>
          <w:kern w:val="2"/>
          <w:sz w:val="21"/>
          <w:szCs w:val="22"/>
        </w:rPr>
      </w:pPr>
      <w:hyperlink w:anchor="_Toc116492073" w:history="1">
        <w:r w:rsidR="00C43CA5" w:rsidRPr="00532C73">
          <w:rPr>
            <w:rStyle w:val="affff5"/>
            <w:noProof/>
            <w14:scene3d>
              <w14:camera w14:prst="orthographicFront"/>
              <w14:lightRig w14:rig="threePt" w14:dir="t">
                <w14:rot w14:lat="0" w14:lon="0" w14:rev="0"/>
              </w14:lightRig>
            </w14:scene3d>
          </w:rPr>
          <w:t>6.4.4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_Toc116492073 \h </w:instrText>
        </w:r>
        <w:r w:rsidR="00C43CA5">
          <w:rPr>
            <w:noProof/>
          </w:rPr>
        </w:r>
        <w:r w:rsidR="00C43CA5">
          <w:rPr>
            <w:noProof/>
          </w:rPr>
          <w:fldChar w:fldCharType="separate"/>
        </w:r>
        <w:r w:rsidR="00C43CA5">
          <w:rPr>
            <w:noProof/>
          </w:rPr>
          <w:t>65</w:t>
        </w:r>
        <w:r w:rsidR="00C43CA5">
          <w:rPr>
            <w:noProof/>
          </w:rPr>
          <w:fldChar w:fldCharType="end"/>
        </w:r>
      </w:hyperlink>
    </w:p>
    <w:p w14:paraId="65B341B8" w14:textId="29E65662"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74" w:history="1">
        <w:r w:rsidR="00C43CA5" w:rsidRPr="00532C73">
          <w:rPr>
            <w:rStyle w:val="affff5"/>
            <w:noProof/>
          </w:rPr>
          <w:t>6.5</w:t>
        </w:r>
        <w:r w:rsidR="00C43CA5">
          <w:rPr>
            <w:rFonts w:asciiTheme="minorHAnsi" w:eastAsiaTheme="minorEastAsia" w:hAnsiTheme="minorHAnsi" w:cstheme="minorBidi"/>
            <w:smallCaps w:val="0"/>
            <w:noProof/>
            <w:kern w:val="2"/>
            <w:sz w:val="21"/>
            <w:szCs w:val="22"/>
          </w:rPr>
          <w:tab/>
        </w:r>
        <w:r w:rsidR="00C43CA5" w:rsidRPr="00532C73">
          <w:rPr>
            <w:rStyle w:val="affff5"/>
            <w:noProof/>
          </w:rPr>
          <w:t>应用密钥加密</w:t>
        </w:r>
        <w:r w:rsidR="00C43CA5">
          <w:rPr>
            <w:noProof/>
          </w:rPr>
          <w:tab/>
        </w:r>
        <w:r w:rsidR="00C43CA5">
          <w:rPr>
            <w:noProof/>
          </w:rPr>
          <w:fldChar w:fldCharType="begin"/>
        </w:r>
        <w:r w:rsidR="00C43CA5">
          <w:rPr>
            <w:noProof/>
          </w:rPr>
          <w:instrText xml:space="preserve"> PAGEREF _Toc116492074 \h </w:instrText>
        </w:r>
        <w:r w:rsidR="00C43CA5">
          <w:rPr>
            <w:noProof/>
          </w:rPr>
        </w:r>
        <w:r w:rsidR="00C43CA5">
          <w:rPr>
            <w:noProof/>
          </w:rPr>
          <w:fldChar w:fldCharType="separate"/>
        </w:r>
        <w:r w:rsidR="00C43CA5">
          <w:rPr>
            <w:noProof/>
          </w:rPr>
          <w:t>65</w:t>
        </w:r>
        <w:r w:rsidR="00C43CA5">
          <w:rPr>
            <w:noProof/>
          </w:rPr>
          <w:fldChar w:fldCharType="end"/>
        </w:r>
      </w:hyperlink>
    </w:p>
    <w:p w14:paraId="28ED26C2" w14:textId="21FB15D9" w:rsidR="00C43CA5" w:rsidRDefault="00743974">
      <w:pPr>
        <w:pStyle w:val="37"/>
        <w:rPr>
          <w:rFonts w:asciiTheme="minorHAnsi" w:eastAsiaTheme="minorEastAsia" w:hAnsiTheme="minorHAnsi" w:cstheme="minorBidi"/>
          <w:iCs w:val="0"/>
          <w:noProof/>
          <w:kern w:val="2"/>
          <w:sz w:val="21"/>
          <w:szCs w:val="22"/>
        </w:rPr>
      </w:pPr>
      <w:hyperlink w:anchor="_Toc116492075" w:history="1">
        <w:r w:rsidR="00C43CA5" w:rsidRPr="00532C73">
          <w:rPr>
            <w:rStyle w:val="affff5"/>
            <w:noProof/>
            <w14:scene3d>
              <w14:camera w14:prst="orthographicFront"/>
              <w14:lightRig w14:rig="threePt" w14:dir="t">
                <w14:rot w14:lat="0" w14:lon="0" w14:rev="0"/>
              </w14:lightRig>
            </w14:scene3d>
          </w:rPr>
          <w:t>6.5.1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_Toc116492075 \h </w:instrText>
        </w:r>
        <w:r w:rsidR="00C43CA5">
          <w:rPr>
            <w:noProof/>
          </w:rPr>
        </w:r>
        <w:r w:rsidR="00C43CA5">
          <w:rPr>
            <w:noProof/>
          </w:rPr>
          <w:fldChar w:fldCharType="separate"/>
        </w:r>
        <w:r w:rsidR="00C43CA5">
          <w:rPr>
            <w:noProof/>
          </w:rPr>
          <w:t>65</w:t>
        </w:r>
        <w:r w:rsidR="00C43CA5">
          <w:rPr>
            <w:noProof/>
          </w:rPr>
          <w:fldChar w:fldCharType="end"/>
        </w:r>
      </w:hyperlink>
    </w:p>
    <w:p w14:paraId="2CF49E12" w14:textId="6BA6B454" w:rsidR="00C43CA5" w:rsidRDefault="00743974">
      <w:pPr>
        <w:pStyle w:val="37"/>
        <w:rPr>
          <w:rFonts w:asciiTheme="minorHAnsi" w:eastAsiaTheme="minorEastAsia" w:hAnsiTheme="minorHAnsi" w:cstheme="minorBidi"/>
          <w:iCs w:val="0"/>
          <w:noProof/>
          <w:kern w:val="2"/>
          <w:sz w:val="21"/>
          <w:szCs w:val="22"/>
        </w:rPr>
      </w:pPr>
      <w:hyperlink w:anchor="_Toc116492076" w:history="1">
        <w:r w:rsidR="00C43CA5" w:rsidRPr="00532C73">
          <w:rPr>
            <w:rStyle w:val="affff5"/>
            <w:noProof/>
            <w14:scene3d>
              <w14:camera w14:prst="orthographicFront"/>
              <w14:lightRig w14:rig="threePt" w14:dir="t">
                <w14:rot w14:lat="0" w14:lon="0" w14:rev="0"/>
              </w14:lightRig>
            </w14:scene3d>
          </w:rPr>
          <w:t>6.5.2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_Toc116492076 \h </w:instrText>
        </w:r>
        <w:r w:rsidR="00C43CA5">
          <w:rPr>
            <w:noProof/>
          </w:rPr>
        </w:r>
        <w:r w:rsidR="00C43CA5">
          <w:rPr>
            <w:noProof/>
          </w:rPr>
          <w:fldChar w:fldCharType="separate"/>
        </w:r>
        <w:r w:rsidR="00C43CA5">
          <w:rPr>
            <w:noProof/>
          </w:rPr>
          <w:t>65</w:t>
        </w:r>
        <w:r w:rsidR="00C43CA5">
          <w:rPr>
            <w:noProof/>
          </w:rPr>
          <w:fldChar w:fldCharType="end"/>
        </w:r>
      </w:hyperlink>
    </w:p>
    <w:p w14:paraId="3F60D7DB" w14:textId="08867301" w:rsidR="00C43CA5" w:rsidRDefault="00743974">
      <w:pPr>
        <w:pStyle w:val="37"/>
        <w:rPr>
          <w:rFonts w:asciiTheme="minorHAnsi" w:eastAsiaTheme="minorEastAsia" w:hAnsiTheme="minorHAnsi" w:cstheme="minorBidi"/>
          <w:iCs w:val="0"/>
          <w:noProof/>
          <w:kern w:val="2"/>
          <w:sz w:val="21"/>
          <w:szCs w:val="22"/>
        </w:rPr>
      </w:pPr>
      <w:hyperlink w:anchor="_Toc116492077" w:history="1">
        <w:r w:rsidR="00C43CA5" w:rsidRPr="00532C73">
          <w:rPr>
            <w:rStyle w:val="affff5"/>
            <w:noProof/>
            <w14:scene3d>
              <w14:camera w14:prst="orthographicFront"/>
              <w14:lightRig w14:rig="threePt" w14:dir="t">
                <w14:rot w14:lat="0" w14:lon="0" w14:rev="0"/>
              </w14:lightRig>
            </w14:scene3d>
          </w:rPr>
          <w:t>6.5.3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_Toc116492077 \h </w:instrText>
        </w:r>
        <w:r w:rsidR="00C43CA5">
          <w:rPr>
            <w:noProof/>
          </w:rPr>
        </w:r>
        <w:r w:rsidR="00C43CA5">
          <w:rPr>
            <w:noProof/>
          </w:rPr>
          <w:fldChar w:fldCharType="separate"/>
        </w:r>
        <w:r w:rsidR="00C43CA5">
          <w:rPr>
            <w:noProof/>
          </w:rPr>
          <w:t>66</w:t>
        </w:r>
        <w:r w:rsidR="00C43CA5">
          <w:rPr>
            <w:noProof/>
          </w:rPr>
          <w:fldChar w:fldCharType="end"/>
        </w:r>
      </w:hyperlink>
    </w:p>
    <w:p w14:paraId="0145B2B2" w14:textId="56AE4F96" w:rsidR="00C43CA5" w:rsidRDefault="00743974">
      <w:pPr>
        <w:pStyle w:val="37"/>
        <w:rPr>
          <w:rFonts w:asciiTheme="minorHAnsi" w:eastAsiaTheme="minorEastAsia" w:hAnsiTheme="minorHAnsi" w:cstheme="minorBidi"/>
          <w:iCs w:val="0"/>
          <w:noProof/>
          <w:kern w:val="2"/>
          <w:sz w:val="21"/>
          <w:szCs w:val="22"/>
        </w:rPr>
      </w:pPr>
      <w:hyperlink w:anchor="_Toc116492078" w:history="1">
        <w:r w:rsidR="00C43CA5" w:rsidRPr="00532C73">
          <w:rPr>
            <w:rStyle w:val="affff5"/>
            <w:noProof/>
            <w14:scene3d>
              <w14:camera w14:prst="orthographicFront"/>
              <w14:lightRig w14:rig="threePt" w14:dir="t">
                <w14:rot w14:lat="0" w14:lon="0" w14:rev="0"/>
              </w14:lightRig>
            </w14:scene3d>
          </w:rPr>
          <w:t>6.5.4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_Toc116492078 \h </w:instrText>
        </w:r>
        <w:r w:rsidR="00C43CA5">
          <w:rPr>
            <w:noProof/>
          </w:rPr>
        </w:r>
        <w:r w:rsidR="00C43CA5">
          <w:rPr>
            <w:noProof/>
          </w:rPr>
          <w:fldChar w:fldCharType="separate"/>
        </w:r>
        <w:r w:rsidR="00C43CA5">
          <w:rPr>
            <w:noProof/>
          </w:rPr>
          <w:t>66</w:t>
        </w:r>
        <w:r w:rsidR="00C43CA5">
          <w:rPr>
            <w:noProof/>
          </w:rPr>
          <w:fldChar w:fldCharType="end"/>
        </w:r>
      </w:hyperlink>
    </w:p>
    <w:p w14:paraId="69E50ABD" w14:textId="2C3A770E" w:rsidR="00C43CA5" w:rsidRDefault="00743974">
      <w:pPr>
        <w:pStyle w:val="28"/>
        <w:tabs>
          <w:tab w:val="left" w:pos="840"/>
          <w:tab w:val="right" w:leader="dot" w:pos="8920"/>
        </w:tabs>
        <w:rPr>
          <w:rFonts w:asciiTheme="minorHAnsi" w:eastAsiaTheme="minorEastAsia" w:hAnsiTheme="minorHAnsi" w:cstheme="minorBidi"/>
          <w:smallCaps w:val="0"/>
          <w:noProof/>
          <w:kern w:val="2"/>
          <w:sz w:val="21"/>
          <w:szCs w:val="22"/>
        </w:rPr>
      </w:pPr>
      <w:hyperlink w:anchor="_Toc116492079" w:history="1">
        <w:r w:rsidR="00C43CA5" w:rsidRPr="00532C73">
          <w:rPr>
            <w:rStyle w:val="affff5"/>
            <w:noProof/>
          </w:rPr>
          <w:t>6.6</w:t>
        </w:r>
        <w:r w:rsidR="00C43CA5">
          <w:rPr>
            <w:rFonts w:asciiTheme="minorHAnsi" w:eastAsiaTheme="minorEastAsia" w:hAnsiTheme="minorHAnsi" w:cstheme="minorBidi"/>
            <w:smallCaps w:val="0"/>
            <w:noProof/>
            <w:kern w:val="2"/>
            <w:sz w:val="21"/>
            <w:szCs w:val="22"/>
          </w:rPr>
          <w:tab/>
        </w:r>
        <w:r w:rsidR="00C43CA5" w:rsidRPr="00532C73">
          <w:rPr>
            <w:rStyle w:val="affff5"/>
            <w:noProof/>
          </w:rPr>
          <w:t>应用密钥解密</w:t>
        </w:r>
        <w:r w:rsidR="00C43CA5">
          <w:rPr>
            <w:noProof/>
          </w:rPr>
          <w:tab/>
        </w:r>
        <w:r w:rsidR="00C43CA5">
          <w:rPr>
            <w:noProof/>
          </w:rPr>
          <w:fldChar w:fldCharType="begin"/>
        </w:r>
        <w:r w:rsidR="00C43CA5">
          <w:rPr>
            <w:noProof/>
          </w:rPr>
          <w:instrText xml:space="preserve"> PAGEREF _Toc116492079 \h </w:instrText>
        </w:r>
        <w:r w:rsidR="00C43CA5">
          <w:rPr>
            <w:noProof/>
          </w:rPr>
        </w:r>
        <w:r w:rsidR="00C43CA5">
          <w:rPr>
            <w:noProof/>
          </w:rPr>
          <w:fldChar w:fldCharType="separate"/>
        </w:r>
        <w:r w:rsidR="00C43CA5">
          <w:rPr>
            <w:noProof/>
          </w:rPr>
          <w:t>66</w:t>
        </w:r>
        <w:r w:rsidR="00C43CA5">
          <w:rPr>
            <w:noProof/>
          </w:rPr>
          <w:fldChar w:fldCharType="end"/>
        </w:r>
      </w:hyperlink>
    </w:p>
    <w:p w14:paraId="12D9D7B8" w14:textId="4FB36144" w:rsidR="00C43CA5" w:rsidRDefault="00743974">
      <w:pPr>
        <w:pStyle w:val="37"/>
        <w:rPr>
          <w:rFonts w:asciiTheme="minorHAnsi" w:eastAsiaTheme="minorEastAsia" w:hAnsiTheme="minorHAnsi" w:cstheme="minorBidi"/>
          <w:iCs w:val="0"/>
          <w:noProof/>
          <w:kern w:val="2"/>
          <w:sz w:val="21"/>
          <w:szCs w:val="22"/>
        </w:rPr>
      </w:pPr>
      <w:hyperlink w:anchor="_Toc116492080" w:history="1">
        <w:r w:rsidR="00C43CA5" w:rsidRPr="00532C73">
          <w:rPr>
            <w:rStyle w:val="affff5"/>
            <w:noProof/>
            <w14:scene3d>
              <w14:camera w14:prst="orthographicFront"/>
              <w14:lightRig w14:rig="threePt" w14:dir="t">
                <w14:rot w14:lat="0" w14:lon="0" w14:rev="0"/>
              </w14:lightRig>
            </w14:scene3d>
          </w:rPr>
          <w:t>6.6.1</w:t>
        </w:r>
        <w:r w:rsidR="00C43CA5">
          <w:rPr>
            <w:rFonts w:asciiTheme="minorHAnsi" w:eastAsiaTheme="minorEastAsia" w:hAnsiTheme="minorHAnsi" w:cstheme="minorBidi"/>
            <w:iCs w:val="0"/>
            <w:noProof/>
            <w:kern w:val="2"/>
            <w:sz w:val="21"/>
            <w:szCs w:val="22"/>
          </w:rPr>
          <w:tab/>
        </w:r>
        <w:r w:rsidR="00C43CA5" w:rsidRPr="00532C73">
          <w:rPr>
            <w:rStyle w:val="affff5"/>
            <w:noProof/>
          </w:rPr>
          <w:t>接口说明</w:t>
        </w:r>
        <w:r w:rsidR="00C43CA5">
          <w:rPr>
            <w:noProof/>
          </w:rPr>
          <w:tab/>
        </w:r>
        <w:r w:rsidR="00C43CA5">
          <w:rPr>
            <w:noProof/>
          </w:rPr>
          <w:fldChar w:fldCharType="begin"/>
        </w:r>
        <w:r w:rsidR="00C43CA5">
          <w:rPr>
            <w:noProof/>
          </w:rPr>
          <w:instrText xml:space="preserve"> PAGEREF _Toc116492080 \h </w:instrText>
        </w:r>
        <w:r w:rsidR="00C43CA5">
          <w:rPr>
            <w:noProof/>
          </w:rPr>
        </w:r>
        <w:r w:rsidR="00C43CA5">
          <w:rPr>
            <w:noProof/>
          </w:rPr>
          <w:fldChar w:fldCharType="separate"/>
        </w:r>
        <w:r w:rsidR="00C43CA5">
          <w:rPr>
            <w:noProof/>
          </w:rPr>
          <w:t>66</w:t>
        </w:r>
        <w:r w:rsidR="00C43CA5">
          <w:rPr>
            <w:noProof/>
          </w:rPr>
          <w:fldChar w:fldCharType="end"/>
        </w:r>
      </w:hyperlink>
    </w:p>
    <w:p w14:paraId="4A3571BA" w14:textId="53989CB1" w:rsidR="00C43CA5" w:rsidRDefault="00743974">
      <w:pPr>
        <w:pStyle w:val="37"/>
        <w:rPr>
          <w:rFonts w:asciiTheme="minorHAnsi" w:eastAsiaTheme="minorEastAsia" w:hAnsiTheme="minorHAnsi" w:cstheme="minorBidi"/>
          <w:iCs w:val="0"/>
          <w:noProof/>
          <w:kern w:val="2"/>
          <w:sz w:val="21"/>
          <w:szCs w:val="22"/>
        </w:rPr>
      </w:pPr>
      <w:hyperlink w:anchor="_Toc116492081" w:history="1">
        <w:r w:rsidR="00C43CA5" w:rsidRPr="00532C73">
          <w:rPr>
            <w:rStyle w:val="affff5"/>
            <w:noProof/>
            <w14:scene3d>
              <w14:camera w14:prst="orthographicFront"/>
              <w14:lightRig w14:rig="threePt" w14:dir="t">
                <w14:rot w14:lat="0" w14:lon="0" w14:rev="0"/>
              </w14:lightRig>
            </w14:scene3d>
          </w:rPr>
          <w:t>6.6.2</w:t>
        </w:r>
        <w:r w:rsidR="00C43CA5">
          <w:rPr>
            <w:rFonts w:asciiTheme="minorHAnsi" w:eastAsiaTheme="minorEastAsia" w:hAnsiTheme="minorHAnsi" w:cstheme="minorBidi"/>
            <w:iCs w:val="0"/>
            <w:noProof/>
            <w:kern w:val="2"/>
            <w:sz w:val="21"/>
            <w:szCs w:val="22"/>
          </w:rPr>
          <w:tab/>
        </w:r>
        <w:r w:rsidR="00C43CA5" w:rsidRPr="00532C73">
          <w:rPr>
            <w:rStyle w:val="affff5"/>
            <w:noProof/>
          </w:rPr>
          <w:t>业务请求参数说明</w:t>
        </w:r>
        <w:r w:rsidR="00C43CA5">
          <w:rPr>
            <w:noProof/>
          </w:rPr>
          <w:tab/>
        </w:r>
        <w:r w:rsidR="00C43CA5">
          <w:rPr>
            <w:noProof/>
          </w:rPr>
          <w:fldChar w:fldCharType="begin"/>
        </w:r>
        <w:r w:rsidR="00C43CA5">
          <w:rPr>
            <w:noProof/>
          </w:rPr>
          <w:instrText xml:space="preserve"> PAGEREF _Toc116492081 \h </w:instrText>
        </w:r>
        <w:r w:rsidR="00C43CA5">
          <w:rPr>
            <w:noProof/>
          </w:rPr>
        </w:r>
        <w:r w:rsidR="00C43CA5">
          <w:rPr>
            <w:noProof/>
          </w:rPr>
          <w:fldChar w:fldCharType="separate"/>
        </w:r>
        <w:r w:rsidR="00C43CA5">
          <w:rPr>
            <w:noProof/>
          </w:rPr>
          <w:t>66</w:t>
        </w:r>
        <w:r w:rsidR="00C43CA5">
          <w:rPr>
            <w:noProof/>
          </w:rPr>
          <w:fldChar w:fldCharType="end"/>
        </w:r>
      </w:hyperlink>
    </w:p>
    <w:p w14:paraId="7F58DC23" w14:textId="6C4EC983" w:rsidR="00C43CA5" w:rsidRDefault="00743974">
      <w:pPr>
        <w:pStyle w:val="37"/>
        <w:rPr>
          <w:rFonts w:asciiTheme="minorHAnsi" w:eastAsiaTheme="minorEastAsia" w:hAnsiTheme="minorHAnsi" w:cstheme="minorBidi"/>
          <w:iCs w:val="0"/>
          <w:noProof/>
          <w:kern w:val="2"/>
          <w:sz w:val="21"/>
          <w:szCs w:val="22"/>
        </w:rPr>
      </w:pPr>
      <w:hyperlink w:anchor="_Toc116492082" w:history="1">
        <w:r w:rsidR="00C43CA5" w:rsidRPr="00532C73">
          <w:rPr>
            <w:rStyle w:val="affff5"/>
            <w:noProof/>
            <w14:scene3d>
              <w14:camera w14:prst="orthographicFront"/>
              <w14:lightRig w14:rig="threePt" w14:dir="t">
                <w14:rot w14:lat="0" w14:lon="0" w14:rev="0"/>
              </w14:lightRig>
            </w14:scene3d>
          </w:rPr>
          <w:t>6.6.3</w:t>
        </w:r>
        <w:r w:rsidR="00C43CA5">
          <w:rPr>
            <w:rFonts w:asciiTheme="minorHAnsi" w:eastAsiaTheme="minorEastAsia" w:hAnsiTheme="minorHAnsi" w:cstheme="minorBidi"/>
            <w:iCs w:val="0"/>
            <w:noProof/>
            <w:kern w:val="2"/>
            <w:sz w:val="21"/>
            <w:szCs w:val="22"/>
          </w:rPr>
          <w:tab/>
        </w:r>
        <w:r w:rsidR="00C43CA5" w:rsidRPr="00532C73">
          <w:rPr>
            <w:rStyle w:val="affff5"/>
            <w:noProof/>
          </w:rPr>
          <w:t>业务响应参数说明</w:t>
        </w:r>
        <w:r w:rsidR="00C43CA5">
          <w:rPr>
            <w:noProof/>
          </w:rPr>
          <w:tab/>
        </w:r>
        <w:r w:rsidR="00C43CA5">
          <w:rPr>
            <w:noProof/>
          </w:rPr>
          <w:fldChar w:fldCharType="begin"/>
        </w:r>
        <w:r w:rsidR="00C43CA5">
          <w:rPr>
            <w:noProof/>
          </w:rPr>
          <w:instrText xml:space="preserve"> PAGEREF _Toc116492082 \h </w:instrText>
        </w:r>
        <w:r w:rsidR="00C43CA5">
          <w:rPr>
            <w:noProof/>
          </w:rPr>
        </w:r>
        <w:r w:rsidR="00C43CA5">
          <w:rPr>
            <w:noProof/>
          </w:rPr>
          <w:fldChar w:fldCharType="separate"/>
        </w:r>
        <w:r w:rsidR="00C43CA5">
          <w:rPr>
            <w:noProof/>
          </w:rPr>
          <w:t>67</w:t>
        </w:r>
        <w:r w:rsidR="00C43CA5">
          <w:rPr>
            <w:noProof/>
          </w:rPr>
          <w:fldChar w:fldCharType="end"/>
        </w:r>
      </w:hyperlink>
    </w:p>
    <w:p w14:paraId="0F021651" w14:textId="778E83D8" w:rsidR="00C43CA5" w:rsidRDefault="00743974">
      <w:pPr>
        <w:pStyle w:val="37"/>
        <w:rPr>
          <w:rFonts w:asciiTheme="minorHAnsi" w:eastAsiaTheme="minorEastAsia" w:hAnsiTheme="minorHAnsi" w:cstheme="minorBidi"/>
          <w:iCs w:val="0"/>
          <w:noProof/>
          <w:kern w:val="2"/>
          <w:sz w:val="21"/>
          <w:szCs w:val="22"/>
        </w:rPr>
      </w:pPr>
      <w:hyperlink w:anchor="_Toc116492083" w:history="1">
        <w:r w:rsidR="00C43CA5" w:rsidRPr="00532C73">
          <w:rPr>
            <w:rStyle w:val="affff5"/>
            <w:noProof/>
            <w14:scene3d>
              <w14:camera w14:prst="orthographicFront"/>
              <w14:lightRig w14:rig="threePt" w14:dir="t">
                <w14:rot w14:lat="0" w14:lon="0" w14:rev="0"/>
              </w14:lightRig>
            </w14:scene3d>
          </w:rPr>
          <w:t>6.6.4</w:t>
        </w:r>
        <w:r w:rsidR="00C43CA5">
          <w:rPr>
            <w:rFonts w:asciiTheme="minorHAnsi" w:eastAsiaTheme="minorEastAsia" w:hAnsiTheme="minorHAnsi" w:cstheme="minorBidi"/>
            <w:iCs w:val="0"/>
            <w:noProof/>
            <w:kern w:val="2"/>
            <w:sz w:val="21"/>
            <w:szCs w:val="22"/>
          </w:rPr>
          <w:tab/>
        </w:r>
        <w:r w:rsidR="00C43CA5" w:rsidRPr="00532C73">
          <w:rPr>
            <w:rStyle w:val="affff5"/>
            <w:noProof/>
          </w:rPr>
          <w:t>调用示例</w:t>
        </w:r>
        <w:r w:rsidR="00C43CA5">
          <w:rPr>
            <w:noProof/>
          </w:rPr>
          <w:tab/>
        </w:r>
        <w:r w:rsidR="00C43CA5">
          <w:rPr>
            <w:noProof/>
          </w:rPr>
          <w:fldChar w:fldCharType="begin"/>
        </w:r>
        <w:r w:rsidR="00C43CA5">
          <w:rPr>
            <w:noProof/>
          </w:rPr>
          <w:instrText xml:space="preserve"> PAGEREF _Toc116492083 \h </w:instrText>
        </w:r>
        <w:r w:rsidR="00C43CA5">
          <w:rPr>
            <w:noProof/>
          </w:rPr>
        </w:r>
        <w:r w:rsidR="00C43CA5">
          <w:rPr>
            <w:noProof/>
          </w:rPr>
          <w:fldChar w:fldCharType="separate"/>
        </w:r>
        <w:r w:rsidR="00C43CA5">
          <w:rPr>
            <w:noProof/>
          </w:rPr>
          <w:t>67</w:t>
        </w:r>
        <w:r w:rsidR="00C43CA5">
          <w:rPr>
            <w:noProof/>
          </w:rPr>
          <w:fldChar w:fldCharType="end"/>
        </w:r>
      </w:hyperlink>
    </w:p>
    <w:p w14:paraId="5E1ECE9B" w14:textId="5943FD63" w:rsidR="00C43CA5" w:rsidRDefault="00743974">
      <w:pPr>
        <w:pStyle w:val="16"/>
        <w:tabs>
          <w:tab w:val="left" w:pos="420"/>
          <w:tab w:val="right" w:leader="dot" w:pos="8920"/>
        </w:tabs>
        <w:rPr>
          <w:rFonts w:asciiTheme="minorHAnsi" w:eastAsiaTheme="minorEastAsia" w:hAnsiTheme="minorHAnsi" w:cstheme="minorBidi"/>
          <w:b w:val="0"/>
          <w:bCs w:val="0"/>
          <w:caps w:val="0"/>
          <w:noProof/>
          <w:kern w:val="2"/>
          <w:sz w:val="21"/>
          <w:szCs w:val="22"/>
        </w:rPr>
      </w:pPr>
      <w:hyperlink w:anchor="_Toc116492084" w:history="1">
        <w:r w:rsidR="00C43CA5" w:rsidRPr="00532C73">
          <w:rPr>
            <w:rStyle w:val="affff5"/>
            <w:noProof/>
          </w:rPr>
          <w:t>7</w:t>
        </w:r>
        <w:r w:rsidR="00C43CA5">
          <w:rPr>
            <w:rFonts w:asciiTheme="minorHAnsi" w:eastAsiaTheme="minorEastAsia" w:hAnsiTheme="minorHAnsi" w:cstheme="minorBidi"/>
            <w:b w:val="0"/>
            <w:bCs w:val="0"/>
            <w:caps w:val="0"/>
            <w:noProof/>
            <w:kern w:val="2"/>
            <w:sz w:val="21"/>
            <w:szCs w:val="22"/>
          </w:rPr>
          <w:tab/>
        </w:r>
        <w:r w:rsidR="00C43CA5" w:rsidRPr="00532C73">
          <w:rPr>
            <w:rStyle w:val="affff5"/>
            <w:noProof/>
          </w:rPr>
          <w:t>错误码说明</w:t>
        </w:r>
        <w:r w:rsidR="00C43CA5">
          <w:rPr>
            <w:noProof/>
          </w:rPr>
          <w:tab/>
        </w:r>
        <w:r w:rsidR="00C43CA5">
          <w:rPr>
            <w:noProof/>
          </w:rPr>
          <w:fldChar w:fldCharType="begin"/>
        </w:r>
        <w:r w:rsidR="00C43CA5">
          <w:rPr>
            <w:noProof/>
          </w:rPr>
          <w:instrText xml:space="preserve"> PAGEREF _Toc116492084 \h </w:instrText>
        </w:r>
        <w:r w:rsidR="00C43CA5">
          <w:rPr>
            <w:noProof/>
          </w:rPr>
        </w:r>
        <w:r w:rsidR="00C43CA5">
          <w:rPr>
            <w:noProof/>
          </w:rPr>
          <w:fldChar w:fldCharType="separate"/>
        </w:r>
        <w:r w:rsidR="00C43CA5">
          <w:rPr>
            <w:noProof/>
          </w:rPr>
          <w:t>67</w:t>
        </w:r>
        <w:r w:rsidR="00C43CA5">
          <w:rPr>
            <w:noProof/>
          </w:rPr>
          <w:fldChar w:fldCharType="end"/>
        </w:r>
      </w:hyperlink>
    </w:p>
    <w:p w14:paraId="5EE8FE74" w14:textId="42AE8BEB" w:rsidR="00C43CA5" w:rsidRDefault="00743974">
      <w:pPr>
        <w:pStyle w:val="16"/>
        <w:tabs>
          <w:tab w:val="right" w:leader="dot" w:pos="8920"/>
        </w:tabs>
        <w:rPr>
          <w:rFonts w:asciiTheme="minorHAnsi" w:eastAsiaTheme="minorEastAsia" w:hAnsiTheme="minorHAnsi" w:cstheme="minorBidi"/>
          <w:b w:val="0"/>
          <w:bCs w:val="0"/>
          <w:caps w:val="0"/>
          <w:noProof/>
          <w:kern w:val="2"/>
          <w:sz w:val="21"/>
          <w:szCs w:val="22"/>
        </w:rPr>
      </w:pPr>
      <w:hyperlink w:anchor="_Toc116492085" w:history="1">
        <w:r w:rsidR="00C43CA5" w:rsidRPr="00532C73">
          <w:rPr>
            <w:rStyle w:val="affff5"/>
            <w:noProof/>
          </w:rPr>
          <w:t>附录1 restful接口调用示例</w:t>
        </w:r>
        <w:r w:rsidR="00C43CA5">
          <w:rPr>
            <w:noProof/>
          </w:rPr>
          <w:tab/>
        </w:r>
        <w:r w:rsidR="00C43CA5">
          <w:rPr>
            <w:noProof/>
          </w:rPr>
          <w:fldChar w:fldCharType="begin"/>
        </w:r>
        <w:r w:rsidR="00C43CA5">
          <w:rPr>
            <w:noProof/>
          </w:rPr>
          <w:instrText xml:space="preserve"> PAGEREF _Toc116492085 \h </w:instrText>
        </w:r>
        <w:r w:rsidR="00C43CA5">
          <w:rPr>
            <w:noProof/>
          </w:rPr>
        </w:r>
        <w:r w:rsidR="00C43CA5">
          <w:rPr>
            <w:noProof/>
          </w:rPr>
          <w:fldChar w:fldCharType="separate"/>
        </w:r>
        <w:r w:rsidR="00C43CA5">
          <w:rPr>
            <w:noProof/>
          </w:rPr>
          <w:t>69</w:t>
        </w:r>
        <w:r w:rsidR="00C43CA5">
          <w:rPr>
            <w:noProof/>
          </w:rPr>
          <w:fldChar w:fldCharType="end"/>
        </w:r>
      </w:hyperlink>
    </w:p>
    <w:p w14:paraId="2B76826E" w14:textId="6F69E4B2" w:rsidR="00C43CA5" w:rsidRDefault="00743974">
      <w:pPr>
        <w:pStyle w:val="16"/>
        <w:tabs>
          <w:tab w:val="right" w:leader="dot" w:pos="8920"/>
        </w:tabs>
        <w:rPr>
          <w:rFonts w:asciiTheme="minorHAnsi" w:eastAsiaTheme="minorEastAsia" w:hAnsiTheme="minorHAnsi" w:cstheme="minorBidi"/>
          <w:b w:val="0"/>
          <w:bCs w:val="0"/>
          <w:caps w:val="0"/>
          <w:noProof/>
          <w:kern w:val="2"/>
          <w:sz w:val="21"/>
          <w:szCs w:val="22"/>
        </w:rPr>
      </w:pPr>
      <w:hyperlink w:anchor="_Toc116492086" w:history="1">
        <w:r w:rsidR="00C43CA5" w:rsidRPr="00532C73">
          <w:rPr>
            <w:rStyle w:val="affff5"/>
            <w:noProof/>
          </w:rPr>
          <w:t>附录2 sdk调用示例</w:t>
        </w:r>
        <w:r w:rsidR="00C43CA5">
          <w:rPr>
            <w:noProof/>
          </w:rPr>
          <w:tab/>
        </w:r>
        <w:r w:rsidR="00C43CA5">
          <w:rPr>
            <w:noProof/>
          </w:rPr>
          <w:fldChar w:fldCharType="begin"/>
        </w:r>
        <w:r w:rsidR="00C43CA5">
          <w:rPr>
            <w:noProof/>
          </w:rPr>
          <w:instrText xml:space="preserve"> PAGEREF _Toc116492086 \h </w:instrText>
        </w:r>
        <w:r w:rsidR="00C43CA5">
          <w:rPr>
            <w:noProof/>
          </w:rPr>
        </w:r>
        <w:r w:rsidR="00C43CA5">
          <w:rPr>
            <w:noProof/>
          </w:rPr>
          <w:fldChar w:fldCharType="separate"/>
        </w:r>
        <w:r w:rsidR="00C43CA5">
          <w:rPr>
            <w:noProof/>
          </w:rPr>
          <w:t>71</w:t>
        </w:r>
        <w:r w:rsidR="00C43CA5">
          <w:rPr>
            <w:noProof/>
          </w:rPr>
          <w:fldChar w:fldCharType="end"/>
        </w:r>
      </w:hyperlink>
    </w:p>
    <w:p w14:paraId="7C768B13" w14:textId="7640072F" w:rsidR="00C43CA5" w:rsidRDefault="00743974">
      <w:pPr>
        <w:pStyle w:val="16"/>
        <w:tabs>
          <w:tab w:val="right" w:leader="dot" w:pos="8920"/>
        </w:tabs>
        <w:rPr>
          <w:rFonts w:asciiTheme="minorHAnsi" w:eastAsiaTheme="minorEastAsia" w:hAnsiTheme="minorHAnsi" w:cstheme="minorBidi"/>
          <w:b w:val="0"/>
          <w:bCs w:val="0"/>
          <w:caps w:val="0"/>
          <w:noProof/>
          <w:kern w:val="2"/>
          <w:sz w:val="21"/>
          <w:szCs w:val="22"/>
        </w:rPr>
      </w:pPr>
      <w:hyperlink w:anchor="_Toc116492087" w:history="1">
        <w:r w:rsidR="00C43CA5" w:rsidRPr="00532C73">
          <w:rPr>
            <w:rStyle w:val="affff5"/>
            <w:noProof/>
          </w:rPr>
          <w:t>附录3 加密体结构</w:t>
        </w:r>
        <w:r w:rsidR="00C43CA5">
          <w:rPr>
            <w:noProof/>
          </w:rPr>
          <w:tab/>
        </w:r>
        <w:r w:rsidR="00C43CA5">
          <w:rPr>
            <w:noProof/>
          </w:rPr>
          <w:fldChar w:fldCharType="begin"/>
        </w:r>
        <w:r w:rsidR="00C43CA5">
          <w:rPr>
            <w:noProof/>
          </w:rPr>
          <w:instrText xml:space="preserve"> PAGEREF _Toc116492087 \h </w:instrText>
        </w:r>
        <w:r w:rsidR="00C43CA5">
          <w:rPr>
            <w:noProof/>
          </w:rPr>
        </w:r>
        <w:r w:rsidR="00C43CA5">
          <w:rPr>
            <w:noProof/>
          </w:rPr>
          <w:fldChar w:fldCharType="separate"/>
        </w:r>
        <w:r w:rsidR="00C43CA5">
          <w:rPr>
            <w:noProof/>
          </w:rPr>
          <w:t>73</w:t>
        </w:r>
        <w:r w:rsidR="00C43CA5">
          <w:rPr>
            <w:noProof/>
          </w:rPr>
          <w:fldChar w:fldCharType="end"/>
        </w:r>
      </w:hyperlink>
    </w:p>
    <w:p w14:paraId="6AC2654A" w14:textId="1B3A7173" w:rsidR="00C43CA5" w:rsidRDefault="00743974">
      <w:pPr>
        <w:pStyle w:val="16"/>
        <w:tabs>
          <w:tab w:val="right" w:leader="dot" w:pos="8920"/>
        </w:tabs>
        <w:rPr>
          <w:rFonts w:asciiTheme="minorHAnsi" w:eastAsiaTheme="minorEastAsia" w:hAnsiTheme="minorHAnsi" w:cstheme="minorBidi"/>
          <w:b w:val="0"/>
          <w:bCs w:val="0"/>
          <w:caps w:val="0"/>
          <w:noProof/>
          <w:kern w:val="2"/>
          <w:sz w:val="21"/>
          <w:szCs w:val="22"/>
        </w:rPr>
      </w:pPr>
      <w:hyperlink w:anchor="_Toc116492088" w:history="1">
        <w:r w:rsidR="00C43CA5" w:rsidRPr="00532C73">
          <w:rPr>
            <w:rStyle w:val="affff5"/>
            <w:noProof/>
          </w:rPr>
          <w:t>附录4 长连接机制</w:t>
        </w:r>
        <w:r w:rsidR="00C43CA5">
          <w:rPr>
            <w:noProof/>
          </w:rPr>
          <w:tab/>
        </w:r>
        <w:r w:rsidR="00C43CA5">
          <w:rPr>
            <w:noProof/>
          </w:rPr>
          <w:fldChar w:fldCharType="begin"/>
        </w:r>
        <w:r w:rsidR="00C43CA5">
          <w:rPr>
            <w:noProof/>
          </w:rPr>
          <w:instrText xml:space="preserve"> PAGEREF _Toc116492088 \h </w:instrText>
        </w:r>
        <w:r w:rsidR="00C43CA5">
          <w:rPr>
            <w:noProof/>
          </w:rPr>
        </w:r>
        <w:r w:rsidR="00C43CA5">
          <w:rPr>
            <w:noProof/>
          </w:rPr>
          <w:fldChar w:fldCharType="separate"/>
        </w:r>
        <w:r w:rsidR="00C43CA5">
          <w:rPr>
            <w:noProof/>
          </w:rPr>
          <w:t>75</w:t>
        </w:r>
        <w:r w:rsidR="00C43CA5">
          <w:rPr>
            <w:noProof/>
          </w:rPr>
          <w:fldChar w:fldCharType="end"/>
        </w:r>
      </w:hyperlink>
    </w:p>
    <w:p w14:paraId="4887A826" w14:textId="77777777" w:rsidR="00B47B1D" w:rsidRDefault="00F22AD9">
      <w:r>
        <w:rPr>
          <w:rFonts w:hint="eastAsia"/>
        </w:rPr>
        <w:fldChar w:fldCharType="end"/>
      </w:r>
    </w:p>
    <w:p w14:paraId="174A9BE3" w14:textId="77777777" w:rsidR="00B47B1D" w:rsidRDefault="00F22AD9">
      <w:pPr>
        <w:ind w:left="420"/>
        <w:rPr>
          <w:rFonts w:ascii="Arial" w:hAnsi="Arial"/>
          <w:sz w:val="30"/>
          <w:szCs w:val="30"/>
        </w:rPr>
      </w:pPr>
      <w:r>
        <w:rPr>
          <w:rFonts w:ascii="Arial" w:hAnsi="Arial"/>
          <w:sz w:val="30"/>
          <w:szCs w:val="30"/>
        </w:rPr>
        <w:br w:type="page"/>
      </w:r>
    </w:p>
    <w:p w14:paraId="244B2464" w14:textId="77777777" w:rsidR="00B47B1D" w:rsidRDefault="00F22AD9">
      <w:pPr>
        <w:pStyle w:val="12"/>
      </w:pPr>
      <w:bookmarkStart w:id="4" w:name="_Toc109832981"/>
      <w:bookmarkStart w:id="5" w:name="_Toc116491857"/>
      <w:r>
        <w:rPr>
          <w:rFonts w:hint="eastAsia"/>
        </w:rPr>
        <w:lastRenderedPageBreak/>
        <w:t>范围</w:t>
      </w:r>
      <w:bookmarkEnd w:id="4"/>
      <w:bookmarkEnd w:id="5"/>
    </w:p>
    <w:p w14:paraId="71BFCA65" w14:textId="77777777" w:rsidR="00B47B1D" w:rsidRDefault="00F22AD9">
      <w:pPr>
        <w:pStyle w:val="affffff2"/>
        <w:ind w:firstLineChars="200" w:firstLine="480"/>
      </w:pPr>
      <w:r>
        <w:rPr>
          <w:rFonts w:hint="eastAsia"/>
        </w:rPr>
        <w:t>本文档主要介绍密码技术服务系统（简称“密服系统”）接口的介绍、集成环境、接入方式、接入流程等，用以指导集成开发人员正确、准确的完成集成，避免发生差错。</w:t>
      </w:r>
    </w:p>
    <w:p w14:paraId="65C47C20" w14:textId="77777777" w:rsidR="00B47B1D" w:rsidRDefault="00F22AD9">
      <w:pPr>
        <w:pStyle w:val="12"/>
      </w:pPr>
      <w:bookmarkStart w:id="6" w:name="_Toc109832982"/>
      <w:bookmarkStart w:id="7" w:name="_Toc116491858"/>
      <w:r>
        <w:rPr>
          <w:rFonts w:hint="eastAsia"/>
        </w:rPr>
        <w:t>术语、定义、符号和缩略语</w:t>
      </w:r>
      <w:bookmarkEnd w:id="6"/>
      <w:bookmarkEnd w:id="7"/>
    </w:p>
    <w:p w14:paraId="3DDAC625" w14:textId="77777777" w:rsidR="00B47B1D" w:rsidRDefault="00F22AD9">
      <w:pPr>
        <w:pStyle w:val="21"/>
      </w:pPr>
      <w:bookmarkStart w:id="8" w:name="_Toc109832983"/>
      <w:bookmarkStart w:id="9" w:name="_Toc116491859"/>
      <w:r>
        <w:rPr>
          <w:rFonts w:hint="eastAsia"/>
        </w:rPr>
        <w:t>术语与定义</w:t>
      </w:r>
      <w:bookmarkEnd w:id="8"/>
      <w:bookmarkEnd w:id="9"/>
    </w:p>
    <w:p w14:paraId="0CF05036" w14:textId="77777777" w:rsidR="00B47B1D" w:rsidRDefault="00F22AD9">
      <w:pPr>
        <w:pStyle w:val="34"/>
        <w:ind w:left="-480"/>
      </w:pPr>
      <w:bookmarkStart w:id="10" w:name="_Toc109832984"/>
      <w:bookmarkStart w:id="11" w:name="_Toc116491860"/>
      <w:r>
        <w:rPr>
          <w:rFonts w:hint="eastAsia"/>
        </w:rPr>
        <w:t>SM2算法</w:t>
      </w:r>
      <w:bookmarkEnd w:id="10"/>
      <w:bookmarkEnd w:id="11"/>
    </w:p>
    <w:p w14:paraId="7A41E821" w14:textId="77777777" w:rsidR="00B47B1D" w:rsidRDefault="00F22AD9">
      <w:pPr>
        <w:pStyle w:val="affffff2"/>
        <w:ind w:firstLineChars="200" w:firstLine="480"/>
        <w:rPr>
          <w:rFonts w:cs="Times New Roman"/>
        </w:rPr>
      </w:pPr>
      <w:r>
        <w:rPr>
          <w:rFonts w:cs="Times New Roman"/>
        </w:rPr>
        <w:t>由国家密码管理部门批准的基于椭圆曲线的非对称密码算法</w:t>
      </w:r>
      <w:r>
        <w:rPr>
          <w:rFonts w:cs="Times New Roman" w:hint="eastAsia"/>
        </w:rPr>
        <w:t>。</w:t>
      </w:r>
    </w:p>
    <w:p w14:paraId="4D7322E3" w14:textId="77777777" w:rsidR="00B47B1D" w:rsidRDefault="00F22AD9">
      <w:pPr>
        <w:pStyle w:val="34"/>
        <w:ind w:left="-480"/>
      </w:pPr>
      <w:bookmarkStart w:id="12" w:name="_Toc109832985"/>
      <w:bookmarkStart w:id="13" w:name="_Toc116491861"/>
      <w:r>
        <w:rPr>
          <w:rFonts w:hint="eastAsia"/>
        </w:rPr>
        <w:t>SM3算法</w:t>
      </w:r>
      <w:bookmarkEnd w:id="12"/>
      <w:bookmarkEnd w:id="13"/>
    </w:p>
    <w:p w14:paraId="550E43B1" w14:textId="77777777" w:rsidR="00B47B1D" w:rsidRDefault="00F22AD9">
      <w:pPr>
        <w:pStyle w:val="affffff2"/>
        <w:ind w:firstLineChars="200" w:firstLine="480"/>
      </w:pPr>
      <w:r>
        <w:rPr>
          <w:rFonts w:cs="Times New Roman"/>
        </w:rPr>
        <w:t>商用密码</w:t>
      </w:r>
      <w:r>
        <w:t>国产</w:t>
      </w:r>
      <w:r>
        <w:rPr>
          <w:rFonts w:cs="Times New Roman"/>
        </w:rPr>
        <w:t>哈希算法，主要用于</w:t>
      </w:r>
      <w:hyperlink r:id="rId11" w:tgtFrame="https://baike.baidu.com/item/SM3/_blank" w:history="1">
        <w:r>
          <w:rPr>
            <w:rFonts w:cs="Times New Roman"/>
          </w:rPr>
          <w:t>数字签名</w:t>
        </w:r>
      </w:hyperlink>
      <w:r>
        <w:rPr>
          <w:rFonts w:cs="Times New Roman"/>
        </w:rPr>
        <w:t>及验证、</w:t>
      </w:r>
      <w:hyperlink r:id="rId12" w:tgtFrame="https://baike.baidu.com/item/SM3/_blank" w:history="1">
        <w:r>
          <w:rPr>
            <w:rFonts w:cs="Times New Roman"/>
          </w:rPr>
          <w:t>消息认证码</w:t>
        </w:r>
      </w:hyperlink>
      <w:r>
        <w:rPr>
          <w:rFonts w:cs="Times New Roman"/>
        </w:rPr>
        <w:t>生成及验证、随机数生成等</w:t>
      </w:r>
      <w:r>
        <w:rPr>
          <w:rFonts w:cs="Times New Roman" w:hint="eastAsia"/>
        </w:rPr>
        <w:t>。</w:t>
      </w:r>
    </w:p>
    <w:p w14:paraId="1F47C65A" w14:textId="77777777" w:rsidR="00B47B1D" w:rsidRDefault="00F22AD9">
      <w:pPr>
        <w:pStyle w:val="34"/>
        <w:ind w:left="-480"/>
      </w:pPr>
      <w:bookmarkStart w:id="14" w:name="_Toc109832986"/>
      <w:bookmarkStart w:id="15" w:name="_Toc116491862"/>
      <w:r>
        <w:t>SM4算法</w:t>
      </w:r>
      <w:bookmarkEnd w:id="14"/>
      <w:bookmarkEnd w:id="15"/>
    </w:p>
    <w:p w14:paraId="1F913780" w14:textId="77777777" w:rsidR="00B47B1D" w:rsidRDefault="00F22AD9">
      <w:pPr>
        <w:pStyle w:val="affffff2"/>
        <w:ind w:firstLineChars="200" w:firstLine="480"/>
      </w:pPr>
      <w:r>
        <w:rPr>
          <w:rFonts w:cs="Times New Roman"/>
        </w:rPr>
        <w:t>商用密码国产</w:t>
      </w:r>
      <w:r>
        <w:t>分组</w:t>
      </w:r>
      <w:r>
        <w:rPr>
          <w:rFonts w:cs="Times New Roman"/>
          <w:shd w:val="clear" w:color="auto" w:fill="FFFFFF"/>
        </w:rPr>
        <w:t>数据算法。主要用于对称加密，密钥长度和分组长度均为128位。</w:t>
      </w:r>
    </w:p>
    <w:p w14:paraId="210AE3F2" w14:textId="77777777" w:rsidR="00B47B1D" w:rsidRDefault="00F22AD9">
      <w:pPr>
        <w:pStyle w:val="34"/>
        <w:ind w:left="-480"/>
      </w:pPr>
      <w:bookmarkStart w:id="16" w:name="_Toc109832987"/>
      <w:bookmarkStart w:id="17" w:name="_Toc116491863"/>
      <w:r>
        <w:rPr>
          <w:rFonts w:hint="eastAsia"/>
        </w:rPr>
        <w:t>数字签名</w:t>
      </w:r>
      <w:bookmarkEnd w:id="16"/>
      <w:bookmarkEnd w:id="17"/>
    </w:p>
    <w:p w14:paraId="39D78877" w14:textId="77777777" w:rsidR="00B47B1D" w:rsidRDefault="00F22AD9">
      <w:pPr>
        <w:pStyle w:val="affffff2"/>
        <w:ind w:firstLineChars="200" w:firstLine="480"/>
        <w:rPr>
          <w:rFonts w:cs="Times New Roman"/>
        </w:rPr>
      </w:pPr>
      <w:r>
        <w:rPr>
          <w:rFonts w:cs="Times New Roman" w:hint="eastAsia"/>
        </w:rPr>
        <w:t>通过非对称密钥对的私</w:t>
      </w:r>
      <w:proofErr w:type="gramStart"/>
      <w:r>
        <w:rPr>
          <w:rFonts w:cs="Times New Roman" w:hint="eastAsia"/>
        </w:rPr>
        <w:t>钥</w:t>
      </w:r>
      <w:proofErr w:type="gramEnd"/>
      <w:r>
        <w:rPr>
          <w:rFonts w:cs="Times New Roman" w:hint="eastAsia"/>
        </w:rPr>
        <w:t>对数据进行密码变换以产生</w:t>
      </w:r>
      <w:proofErr w:type="gramStart"/>
      <w:r>
        <w:rPr>
          <w:rFonts w:cs="Times New Roman" w:hint="eastAsia"/>
        </w:rPr>
        <w:t>签名值</w:t>
      </w:r>
      <w:proofErr w:type="gramEnd"/>
      <w:r>
        <w:rPr>
          <w:rFonts w:cs="Times New Roman" w:hint="eastAsia"/>
        </w:rPr>
        <w:t>的过程。</w:t>
      </w:r>
    </w:p>
    <w:p w14:paraId="1C9B16FF" w14:textId="77777777" w:rsidR="00B47B1D" w:rsidRDefault="00F22AD9">
      <w:pPr>
        <w:pStyle w:val="34"/>
        <w:ind w:left="-480"/>
      </w:pPr>
      <w:bookmarkStart w:id="18" w:name="_Toc109832988"/>
      <w:bookmarkStart w:id="19" w:name="_Toc116491864"/>
      <w:r>
        <w:t>P1签名</w:t>
      </w:r>
      <w:bookmarkEnd w:id="18"/>
      <w:bookmarkEnd w:id="19"/>
    </w:p>
    <w:p w14:paraId="04CDFF58" w14:textId="77777777" w:rsidR="00B47B1D" w:rsidRDefault="00F22AD9">
      <w:pPr>
        <w:pStyle w:val="affffff2"/>
        <w:ind w:firstLineChars="200" w:firstLine="480"/>
      </w:pPr>
      <w:r>
        <w:t>即裸签名,签名值中只有签名信息</w:t>
      </w:r>
      <w:r>
        <w:rPr>
          <w:rFonts w:hint="eastAsia"/>
        </w:rPr>
        <w:t>。</w:t>
      </w:r>
    </w:p>
    <w:p w14:paraId="6DC98A1D" w14:textId="77777777" w:rsidR="00B47B1D" w:rsidRDefault="00F22AD9">
      <w:pPr>
        <w:pStyle w:val="34"/>
        <w:ind w:left="-480"/>
      </w:pPr>
      <w:bookmarkStart w:id="20" w:name="_Toc109832989"/>
      <w:bookmarkStart w:id="21" w:name="_Toc116491865"/>
      <w:r>
        <w:lastRenderedPageBreak/>
        <w:t>P7签名</w:t>
      </w:r>
      <w:bookmarkEnd w:id="20"/>
      <w:bookmarkEnd w:id="21"/>
    </w:p>
    <w:p w14:paraId="67C46EBF" w14:textId="77777777" w:rsidR="00B47B1D" w:rsidRDefault="00F22AD9">
      <w:pPr>
        <w:pStyle w:val="affffff2"/>
        <w:ind w:firstLineChars="200" w:firstLine="480"/>
      </w:pPr>
      <w:r>
        <w:rPr>
          <w:rFonts w:hint="eastAsia"/>
        </w:rPr>
        <w:t>即签名中可以带有其他的附加信息,例如签名证书信息,签名原文信息,时间戳信息等。P</w:t>
      </w:r>
      <w:r>
        <w:t>7</w:t>
      </w:r>
      <w:r>
        <w:rPr>
          <w:rFonts w:hint="eastAsia"/>
        </w:rPr>
        <w:t>签名包括</w:t>
      </w:r>
      <w:r>
        <w:t xml:space="preserve">attached 和 detached </w:t>
      </w:r>
      <w:r>
        <w:rPr>
          <w:rFonts w:hint="eastAsia"/>
        </w:rPr>
        <w:t>两种</w:t>
      </w:r>
      <w:r>
        <w:t>方式的数字签名</w:t>
      </w:r>
      <w:r>
        <w:rPr>
          <w:rFonts w:hint="eastAsia"/>
        </w:rPr>
        <w:t>。attached 方式是将签名内容和原文放在一起，按 PKCS7 的格式打包，在进行数字签名验证的同时，可提取到明文；detached 方式打包的 PKCS7格式包中不包含明文信息。因此在验证的时候，还需要传递明文才能验证成功。</w:t>
      </w:r>
    </w:p>
    <w:p w14:paraId="75D98B19" w14:textId="77777777" w:rsidR="00B47B1D" w:rsidRDefault="00F22AD9">
      <w:pPr>
        <w:pStyle w:val="34"/>
        <w:ind w:left="-480"/>
      </w:pPr>
      <w:bookmarkStart w:id="22" w:name="_Toc109832990"/>
      <w:bookmarkStart w:id="23" w:name="_Toc116491866"/>
      <w:r>
        <w:rPr>
          <w:rFonts w:hint="eastAsia"/>
        </w:rPr>
        <w:t>数字摘要</w:t>
      </w:r>
      <w:bookmarkEnd w:id="22"/>
      <w:bookmarkEnd w:id="23"/>
    </w:p>
    <w:p w14:paraId="35BA25A2" w14:textId="77777777" w:rsidR="00B47B1D" w:rsidRDefault="00F22AD9">
      <w:pPr>
        <w:pStyle w:val="affffff2"/>
        <w:ind w:firstLineChars="200" w:firstLine="480"/>
      </w:pPr>
      <w:r>
        <w:rPr>
          <w:rFonts w:hint="eastAsia"/>
        </w:rPr>
        <w:t>采用单向散列函数将任意长度明文消息变成固定长度的短消息方式，使用相同明文再次计算摘要的结果必定一致。</w:t>
      </w:r>
    </w:p>
    <w:p w14:paraId="414292E4" w14:textId="77777777" w:rsidR="00B47B1D" w:rsidRDefault="00F22AD9">
      <w:pPr>
        <w:pStyle w:val="34"/>
        <w:ind w:left="-480"/>
      </w:pPr>
      <w:bookmarkStart w:id="24" w:name="_Toc109832991"/>
      <w:bookmarkStart w:id="25" w:name="_Toc116491867"/>
      <w:r>
        <w:rPr>
          <w:rFonts w:hint="eastAsia"/>
        </w:rPr>
        <w:t>应用密钥</w:t>
      </w:r>
      <w:bookmarkEnd w:id="24"/>
      <w:bookmarkEnd w:id="25"/>
    </w:p>
    <w:p w14:paraId="320A02E8" w14:textId="77777777" w:rsidR="00B47B1D" w:rsidRDefault="00F22AD9">
      <w:pPr>
        <w:pStyle w:val="affffff2"/>
        <w:ind w:firstLineChars="200" w:firstLine="480"/>
      </w:pPr>
      <w:r>
        <w:rPr>
          <w:rFonts w:hint="eastAsia"/>
        </w:rPr>
        <w:t>由密服系统密钥管理服务分发给各个应用使用的指定算法的对称密钥，应用</w:t>
      </w:r>
      <w:r>
        <w:rPr>
          <w:rFonts w:ascii="Arial" w:hAnsi="Arial" w:cs="Arial"/>
          <w:color w:val="333333"/>
          <w:szCs w:val="24"/>
          <w:shd w:val="clear" w:color="auto" w:fill="FFFFFF"/>
        </w:rPr>
        <w:t>密钥由密码机指定索引保护</w:t>
      </w:r>
      <w:r>
        <w:rPr>
          <w:rFonts w:hint="eastAsia"/>
        </w:rPr>
        <w:t>。</w:t>
      </w:r>
    </w:p>
    <w:p w14:paraId="451E3C19" w14:textId="77777777" w:rsidR="00B47B1D" w:rsidRDefault="00F22AD9">
      <w:pPr>
        <w:pStyle w:val="34"/>
        <w:ind w:left="-480"/>
      </w:pPr>
      <w:bookmarkStart w:id="26" w:name="_Toc109832992"/>
      <w:bookmarkStart w:id="27" w:name="_Toc116491868"/>
      <w:r>
        <w:t>HMAC</w:t>
      </w:r>
      <w:bookmarkEnd w:id="26"/>
      <w:bookmarkEnd w:id="27"/>
    </w:p>
    <w:p w14:paraId="33F45F4D" w14:textId="77777777" w:rsidR="00B47B1D" w:rsidRDefault="00F22AD9">
      <w:pPr>
        <w:pStyle w:val="affffff2"/>
        <w:ind w:firstLineChars="200" w:firstLine="480"/>
      </w:pPr>
      <w:r>
        <w:rPr>
          <w:rFonts w:hint="eastAsia"/>
        </w:rPr>
        <w:t>散列消息认证码（Hash-based message authentication code，缩写为HMAC），是一种通过特别计算方式之后产生的消息认证码（MAC），使用密码散列函数，同时结合一个加密密钥。它可以用来保证资料的完整性，同时可以用来作某个消息的身份验证。HMAC是一种利用密码学中的散列函数来进行消息认证的一种机制，所能提供的消息认证包括两方面内容：</w:t>
      </w:r>
    </w:p>
    <w:p w14:paraId="40F8ED1B" w14:textId="77777777" w:rsidR="00B47B1D" w:rsidRDefault="00F22AD9">
      <w:pPr>
        <w:pStyle w:val="affffff2"/>
        <w:ind w:firstLineChars="200" w:firstLine="480"/>
      </w:pPr>
      <w:r>
        <w:rPr>
          <w:rFonts w:hint="eastAsia"/>
        </w:rPr>
        <w:t>消息完整性认证：能够证明消息内容在传送过程没有被修改。</w:t>
      </w:r>
    </w:p>
    <w:p w14:paraId="28AD005F" w14:textId="77777777" w:rsidR="00B47B1D" w:rsidRDefault="00F22AD9">
      <w:pPr>
        <w:pStyle w:val="affffff2"/>
        <w:ind w:firstLineChars="200" w:firstLine="480"/>
      </w:pPr>
      <w:r>
        <w:rPr>
          <w:rFonts w:hint="eastAsia"/>
        </w:rPr>
        <w:t>信源身份认证：因为通信双方共享了认证的密钥，接收方能够认证发送该数据的信源与所宣称的一致，即能够可靠地确认接收的消息与发送的一致。</w:t>
      </w:r>
    </w:p>
    <w:p w14:paraId="0FF41501" w14:textId="77777777" w:rsidR="00B47B1D" w:rsidRDefault="00F22AD9">
      <w:pPr>
        <w:pStyle w:val="34"/>
        <w:ind w:left="-480"/>
      </w:pPr>
      <w:bookmarkStart w:id="28" w:name="_Toc109832993"/>
      <w:bookmarkStart w:id="29" w:name="_Toc116491869"/>
      <w:r>
        <w:rPr>
          <w:rFonts w:hint="eastAsia"/>
        </w:rPr>
        <w:lastRenderedPageBreak/>
        <w:t>数字信封</w:t>
      </w:r>
      <w:bookmarkEnd w:id="28"/>
      <w:bookmarkEnd w:id="29"/>
    </w:p>
    <w:p w14:paraId="21D68EB2" w14:textId="77777777" w:rsidR="00B47B1D" w:rsidRDefault="00F22AD9">
      <w:pPr>
        <w:pStyle w:val="affffff2"/>
        <w:ind w:firstLineChars="200" w:firstLine="480"/>
      </w:pPr>
      <w:r>
        <w:rPr>
          <w:rFonts w:hint="eastAsia"/>
        </w:rPr>
        <w:t>数字信封是将对称密钥通过非对称加密（即：有公钥和私钥两个）的结果分发对称密钥的方法。数字信封是实现信息保密性验证的技术。</w:t>
      </w:r>
    </w:p>
    <w:p w14:paraId="3F2D1982" w14:textId="77777777" w:rsidR="00B47B1D" w:rsidRDefault="00F22AD9">
      <w:pPr>
        <w:pStyle w:val="affffff2"/>
        <w:ind w:firstLineChars="200" w:firstLine="480"/>
      </w:pPr>
      <w:r>
        <w:rPr>
          <w:rFonts w:hint="eastAsia"/>
        </w:rPr>
        <w:t>在数字信封中，信息发送方采用对称密钥来加密信息内容，然后将此对称密钥用接收方的公开密钥来加密（这部分称数字信封）之后，将它和加密后的信息一起发送给接收方，接收方先用相应的私有密钥打开数字信封，得到对称密钥，然后使用对称密钥解开加密信息。相对于对称加密方式，数字信封具有对称加密算法速度快、安全性好的优点。</w:t>
      </w:r>
    </w:p>
    <w:p w14:paraId="403857B5" w14:textId="77777777" w:rsidR="00B47B1D" w:rsidRDefault="00F22AD9">
      <w:pPr>
        <w:pStyle w:val="34"/>
        <w:ind w:left="-480"/>
      </w:pPr>
      <w:bookmarkStart w:id="30" w:name="_Toc109832994"/>
      <w:bookmarkStart w:id="31" w:name="_Toc116491870"/>
      <w:r>
        <w:t>DN</w:t>
      </w:r>
      <w:r>
        <w:rPr>
          <w:rFonts w:hint="eastAsia"/>
        </w:rPr>
        <w:t>项</w:t>
      </w:r>
      <w:bookmarkEnd w:id="30"/>
      <w:bookmarkEnd w:id="31"/>
    </w:p>
    <w:p w14:paraId="4C899F88" w14:textId="77777777" w:rsidR="00B47B1D" w:rsidRDefault="00F22AD9">
      <w:pPr>
        <w:pStyle w:val="affffff2"/>
        <w:ind w:firstLineChars="200" w:firstLine="480"/>
        <w:rPr>
          <w:rFonts w:cs="Times New Roman"/>
        </w:rPr>
      </w:pPr>
      <w:r>
        <w:rPr>
          <w:rFonts w:cs="Times New Roman" w:hint="eastAsia"/>
        </w:rPr>
        <w:t>用于通过该值获取证书。针对密服系统，接收两种形式的D</w:t>
      </w:r>
      <w:r>
        <w:rPr>
          <w:rFonts w:cs="Times New Roman"/>
        </w:rPr>
        <w:t>N</w:t>
      </w:r>
      <w:r>
        <w:rPr>
          <w:rFonts w:cs="Times New Roman" w:hint="eastAsia"/>
        </w:rPr>
        <w:t>格式：</w:t>
      </w:r>
      <w:r>
        <w:rPr>
          <w:rFonts w:cs="Times New Roman"/>
        </w:rPr>
        <w:t>1.</w:t>
      </w:r>
      <w:r>
        <w:rPr>
          <w:rFonts w:cs="Times New Roman" w:hint="eastAsia"/>
        </w:rPr>
        <w:t>终端设备</w:t>
      </w:r>
      <w:r>
        <w:rPr>
          <w:rFonts w:cs="Times New Roman"/>
        </w:rPr>
        <w:t>(ukey)</w:t>
      </w:r>
      <w:r>
        <w:rPr>
          <w:rFonts w:cs="Times New Roman" w:hint="eastAsia"/>
        </w:rPr>
        <w:t>的D</w:t>
      </w:r>
      <w:r>
        <w:rPr>
          <w:rFonts w:cs="Times New Roman"/>
        </w:rPr>
        <w:t>N</w:t>
      </w:r>
      <w:r>
        <w:rPr>
          <w:rFonts w:cs="Times New Roman" w:hint="eastAsia"/>
        </w:rPr>
        <w:t>项，</w:t>
      </w:r>
      <w:r>
        <w:rPr>
          <w:rFonts w:cs="Times New Roman"/>
        </w:rPr>
        <w:t>格式为 CN=XX,OU=XX</w:t>
      </w:r>
      <w:r>
        <w:rPr>
          <w:rFonts w:cs="Times New Roman" w:hint="eastAsia"/>
        </w:rPr>
        <w:t>，主要用于</w:t>
      </w:r>
      <w:r>
        <w:rPr>
          <w:rFonts w:cs="Times New Roman"/>
        </w:rPr>
        <w:t>对终端设备签名</w:t>
      </w:r>
      <w:r>
        <w:rPr>
          <w:rFonts w:cs="Times New Roman" w:hint="eastAsia"/>
        </w:rPr>
        <w:t>数据</w:t>
      </w:r>
      <w:r>
        <w:rPr>
          <w:rFonts w:cs="Times New Roman"/>
        </w:rPr>
        <w:t>验签</w:t>
      </w:r>
      <w:r>
        <w:rPr>
          <w:rFonts w:cs="Times New Roman" w:hint="eastAsia"/>
        </w:rPr>
        <w:t>。</w:t>
      </w:r>
      <w:r>
        <w:rPr>
          <w:rFonts w:cs="Times New Roman"/>
        </w:rPr>
        <w:t xml:space="preserve"> 2.</w:t>
      </w:r>
      <w:r>
        <w:rPr>
          <w:rFonts w:cs="Times New Roman" w:hint="eastAsia"/>
        </w:rPr>
        <w:t xml:space="preserve"> 在签名验签服务器（dsvs）中配置的</w:t>
      </w:r>
      <w:r>
        <w:rPr>
          <w:rFonts w:cs="Times New Roman"/>
        </w:rPr>
        <w:t>应用名</w:t>
      </w:r>
      <w:r>
        <w:rPr>
          <w:rFonts w:cs="Times New Roman" w:hint="eastAsia"/>
        </w:rPr>
        <w:t>，例</w:t>
      </w:r>
      <w:r>
        <w:rPr>
          <w:rFonts w:cs="Times New Roman"/>
        </w:rPr>
        <w:t>如SVSD</w:t>
      </w:r>
      <w:r>
        <w:rPr>
          <w:rFonts w:cs="Times New Roman" w:hint="eastAsia"/>
        </w:rPr>
        <w:t>efault。主要用于业务系统</w:t>
      </w:r>
      <w:r>
        <w:rPr>
          <w:rFonts w:cs="Times New Roman"/>
        </w:rPr>
        <w:t>调用</w:t>
      </w:r>
      <w:r>
        <w:rPr>
          <w:rFonts w:cs="Times New Roman" w:hint="eastAsia"/>
        </w:rPr>
        <w:t>签名验签服务器进行</w:t>
      </w:r>
      <w:r>
        <w:rPr>
          <w:rFonts w:cs="Times New Roman"/>
        </w:rPr>
        <w:t>签名</w:t>
      </w:r>
      <w:r>
        <w:rPr>
          <w:rFonts w:cs="Times New Roman" w:hint="eastAsia"/>
        </w:rPr>
        <w:t>或</w:t>
      </w:r>
      <w:r>
        <w:rPr>
          <w:rFonts w:cs="Times New Roman"/>
        </w:rPr>
        <w:t>验签</w:t>
      </w:r>
      <w:r>
        <w:rPr>
          <w:rFonts w:cs="Times New Roman" w:hint="eastAsia"/>
        </w:rPr>
        <w:t>。</w:t>
      </w:r>
    </w:p>
    <w:p w14:paraId="56BA0A02" w14:textId="77777777" w:rsidR="00B47B1D" w:rsidRDefault="00F22AD9">
      <w:pPr>
        <w:pStyle w:val="34"/>
        <w:ind w:left="-480"/>
      </w:pPr>
      <w:bookmarkStart w:id="32" w:name="_Toc109832995"/>
      <w:bookmarkStart w:id="33" w:name="_Toc116491871"/>
      <w:r>
        <w:t>S</w:t>
      </w:r>
      <w:r>
        <w:rPr>
          <w:rFonts w:hint="eastAsia"/>
        </w:rPr>
        <w:t>N</w:t>
      </w:r>
      <w:bookmarkEnd w:id="32"/>
      <w:bookmarkEnd w:id="33"/>
    </w:p>
    <w:p w14:paraId="3A1ED441" w14:textId="77777777" w:rsidR="00B47B1D" w:rsidRDefault="00F22AD9">
      <w:pPr>
        <w:pStyle w:val="affffff2"/>
        <w:ind w:firstLineChars="200" w:firstLine="480"/>
        <w:rPr>
          <w:rFonts w:cs="Times New Roman"/>
        </w:rPr>
      </w:pPr>
      <w:r>
        <w:rPr>
          <w:rFonts w:cs="Times New Roman" w:hint="eastAsia"/>
        </w:rPr>
        <w:t>数字证书的序列号，用于通过该值获取证书。</w:t>
      </w:r>
    </w:p>
    <w:p w14:paraId="4BC1A02C" w14:textId="77777777" w:rsidR="00B47B1D" w:rsidRDefault="00F22AD9">
      <w:pPr>
        <w:pStyle w:val="34"/>
        <w:ind w:left="-480"/>
      </w:pPr>
      <w:bookmarkStart w:id="34" w:name="_Toc109832996"/>
      <w:bookmarkStart w:id="35" w:name="_Toc116491872"/>
      <w:r>
        <w:t>APP</w:t>
      </w:r>
      <w:r>
        <w:rPr>
          <w:rFonts w:hint="eastAsia"/>
        </w:rPr>
        <w:t>ID</w:t>
      </w:r>
      <w:bookmarkEnd w:id="34"/>
      <w:bookmarkEnd w:id="35"/>
    </w:p>
    <w:p w14:paraId="5E2A9AAA" w14:textId="77777777" w:rsidR="00B47B1D" w:rsidRDefault="00F22AD9">
      <w:pPr>
        <w:pStyle w:val="affffff2"/>
        <w:ind w:firstLineChars="200" w:firstLine="480"/>
        <w:rPr>
          <w:rFonts w:cs="Times New Roman"/>
        </w:rPr>
      </w:pPr>
      <w:r>
        <w:rPr>
          <w:rFonts w:cs="Times New Roman" w:hint="eastAsia"/>
        </w:rPr>
        <w:t>A</w:t>
      </w:r>
      <w:r>
        <w:rPr>
          <w:rFonts w:cs="Times New Roman"/>
        </w:rPr>
        <w:t>PPID是</w:t>
      </w:r>
      <w:r>
        <w:rPr>
          <w:rFonts w:cs="Times New Roman" w:hint="eastAsia"/>
        </w:rPr>
        <w:t>业务系统在密服系统的唯一标识，由密服系统分配。</w:t>
      </w:r>
    </w:p>
    <w:p w14:paraId="237C4E11" w14:textId="77777777" w:rsidR="00B47B1D" w:rsidRDefault="00F22AD9">
      <w:pPr>
        <w:pStyle w:val="34"/>
        <w:ind w:left="-480"/>
      </w:pPr>
      <w:bookmarkStart w:id="36" w:name="_Toc109832997"/>
      <w:bookmarkStart w:id="37" w:name="_Toc116491873"/>
      <w:r>
        <w:t>secretKey</w:t>
      </w:r>
      <w:bookmarkEnd w:id="36"/>
      <w:bookmarkEnd w:id="37"/>
    </w:p>
    <w:p w14:paraId="72CBA1A3" w14:textId="77777777" w:rsidR="00B47B1D" w:rsidRDefault="00F22AD9">
      <w:pPr>
        <w:pStyle w:val="affffff2"/>
        <w:ind w:firstLineChars="200" w:firstLine="480"/>
        <w:rPr>
          <w:rFonts w:cs="Times New Roman"/>
        </w:rPr>
      </w:pPr>
      <w:r>
        <w:rPr>
          <w:rFonts w:cs="Times New Roman" w:hint="eastAsia"/>
        </w:rPr>
        <w:t>业务系统对请求参数进行</w:t>
      </w:r>
      <w:r>
        <w:rPr>
          <w:rFonts w:cs="Times New Roman"/>
        </w:rPr>
        <w:t>HMAC</w:t>
      </w:r>
      <w:r>
        <w:rPr>
          <w:rFonts w:cs="Times New Roman" w:hint="eastAsia"/>
        </w:rPr>
        <w:t>运算的密钥，由密服系统运营管理</w:t>
      </w:r>
      <w:r>
        <w:rPr>
          <w:rFonts w:cs="Times New Roman"/>
        </w:rPr>
        <w:t>平台</w:t>
      </w:r>
      <w:r>
        <w:rPr>
          <w:rFonts w:cs="Times New Roman" w:hint="eastAsia"/>
        </w:rPr>
        <w:t>在注册应用时产生，并分配给业务系统。</w:t>
      </w:r>
      <w:r>
        <w:rPr>
          <w:rFonts w:cs="Times New Roman"/>
        </w:rPr>
        <w:t>appId和</w:t>
      </w:r>
      <w:r>
        <w:rPr>
          <w:rFonts w:cs="Times New Roman" w:hint="eastAsia"/>
        </w:rPr>
        <w:t>s</w:t>
      </w:r>
      <w:r>
        <w:rPr>
          <w:rFonts w:cs="Times New Roman"/>
        </w:rPr>
        <w:t>ecretKey一一</w:t>
      </w:r>
      <w:r>
        <w:rPr>
          <w:rFonts w:cs="Times New Roman" w:hint="eastAsia"/>
        </w:rPr>
        <w:t>对应。业务系统对请求报文进行</w:t>
      </w:r>
      <w:r>
        <w:rPr>
          <w:rFonts w:cs="Times New Roman"/>
        </w:rPr>
        <w:t>HMAC</w:t>
      </w:r>
      <w:r>
        <w:rPr>
          <w:rFonts w:cs="Times New Roman" w:hint="eastAsia"/>
        </w:rPr>
        <w:t>鉴权运算具体使用方法参照附件1。</w:t>
      </w:r>
    </w:p>
    <w:p w14:paraId="0904E4A7" w14:textId="77777777" w:rsidR="00B47B1D" w:rsidRDefault="00F22AD9">
      <w:pPr>
        <w:pStyle w:val="34"/>
        <w:ind w:left="-480"/>
      </w:pPr>
      <w:bookmarkStart w:id="38" w:name="_Toc109832998"/>
      <w:bookmarkStart w:id="39" w:name="_Toc116491874"/>
      <w:r>
        <w:rPr>
          <w:rFonts w:hint="eastAsia"/>
        </w:rPr>
        <w:lastRenderedPageBreak/>
        <w:t>数据类型说明</w:t>
      </w:r>
      <w:bookmarkEnd w:id="38"/>
      <w:bookmarkEnd w:id="39"/>
    </w:p>
    <w:p w14:paraId="1BC486A7" w14:textId="77777777" w:rsidR="00B47B1D" w:rsidRDefault="00F22AD9">
      <w:pPr>
        <w:pStyle w:val="affffff2"/>
        <w:ind w:firstLineChars="200" w:firstLine="480"/>
        <w:rPr>
          <w:rFonts w:cs="Times New Roman"/>
        </w:rPr>
      </w:pPr>
      <w:r>
        <w:rPr>
          <w:rFonts w:cs="Times New Roman"/>
        </w:rPr>
        <w:t>String</w:t>
      </w:r>
      <w:r>
        <w:rPr>
          <w:rFonts w:cs="Times New Roman" w:hint="eastAsia"/>
        </w:rPr>
        <w:t>：</w:t>
      </w:r>
      <w:r>
        <w:rPr>
          <w:rFonts w:cs="Times New Roman"/>
        </w:rPr>
        <w:t>字符串类型，如‘张三’，注意js</w:t>
      </w:r>
      <w:r>
        <w:rPr>
          <w:rFonts w:cs="Times New Roman" w:hint="eastAsia"/>
        </w:rPr>
        <w:t>on</w:t>
      </w:r>
      <w:r>
        <w:rPr>
          <w:rFonts w:cs="Times New Roman"/>
        </w:rPr>
        <w:t>里面，字符串都是带引号</w:t>
      </w:r>
      <w:r>
        <w:rPr>
          <w:rFonts w:cs="Times New Roman" w:hint="eastAsia"/>
        </w:rPr>
        <w:t>。</w:t>
      </w:r>
    </w:p>
    <w:p w14:paraId="5D6E800B" w14:textId="77777777" w:rsidR="00B47B1D" w:rsidRDefault="00F22AD9">
      <w:pPr>
        <w:pStyle w:val="affffff2"/>
        <w:ind w:firstLineChars="200" w:firstLine="480"/>
        <w:rPr>
          <w:rFonts w:cs="Times New Roman"/>
        </w:rPr>
      </w:pPr>
      <w:r>
        <w:rPr>
          <w:rFonts w:cs="Times New Roman"/>
        </w:rPr>
        <w:t>Boolean</w:t>
      </w:r>
      <w:r>
        <w:rPr>
          <w:rFonts w:cs="Times New Roman" w:hint="eastAsia"/>
        </w:rPr>
        <w:t>：</w:t>
      </w:r>
      <w:r>
        <w:rPr>
          <w:rFonts w:cs="Times New Roman"/>
        </w:rPr>
        <w:t>布尔值类型，如ture，false</w:t>
      </w:r>
      <w:r>
        <w:rPr>
          <w:rFonts w:cs="Times New Roman" w:hint="eastAsia"/>
        </w:rPr>
        <w:t>。</w:t>
      </w:r>
    </w:p>
    <w:p w14:paraId="73331BDB" w14:textId="77777777" w:rsidR="00B47B1D" w:rsidRDefault="00F22AD9">
      <w:pPr>
        <w:pStyle w:val="affffff2"/>
        <w:ind w:firstLineChars="200" w:firstLine="480"/>
        <w:rPr>
          <w:rFonts w:cs="Times New Roman"/>
        </w:rPr>
      </w:pPr>
      <w:r>
        <w:rPr>
          <w:rFonts w:cs="Times New Roman"/>
        </w:rPr>
        <w:t>Integer</w:t>
      </w:r>
      <w:r>
        <w:rPr>
          <w:rFonts w:cs="Times New Roman" w:hint="eastAsia"/>
        </w:rPr>
        <w:t>：表示</w:t>
      </w:r>
      <w:r>
        <w:rPr>
          <w:rFonts w:cs="Times New Roman"/>
        </w:rPr>
        <w:t>整数类型</w:t>
      </w:r>
      <w:r>
        <w:rPr>
          <w:rFonts w:cs="Times New Roman" w:hint="eastAsia"/>
        </w:rPr>
        <w:t>，如：1。</w:t>
      </w:r>
    </w:p>
    <w:p w14:paraId="0AC0960D" w14:textId="77777777" w:rsidR="00B47B1D" w:rsidRDefault="00F22AD9">
      <w:pPr>
        <w:pStyle w:val="affffff2"/>
        <w:ind w:firstLineChars="200" w:firstLine="480"/>
        <w:rPr>
          <w:rFonts w:cs="Times New Roman"/>
        </w:rPr>
      </w:pPr>
      <w:r>
        <w:rPr>
          <w:rFonts w:cs="Times New Roman"/>
        </w:rPr>
        <w:t>O</w:t>
      </w:r>
      <w:r>
        <w:rPr>
          <w:rFonts w:cs="Times New Roman" w:hint="eastAsia"/>
        </w:rPr>
        <w:t>bject：表示数据对象，如：{</w:t>
      </w:r>
      <w:r>
        <w:rPr>
          <w:rFonts w:cs="Times New Roman"/>
        </w:rPr>
        <w:t>"appId":"应用ID"</w:t>
      </w:r>
      <w:r>
        <w:rPr>
          <w:rFonts w:cs="Times New Roman" w:hint="eastAsia"/>
        </w:rPr>
        <w:t>}。</w:t>
      </w:r>
    </w:p>
    <w:p w14:paraId="19491D02" w14:textId="77777777" w:rsidR="00B47B1D" w:rsidRDefault="00F22AD9">
      <w:pPr>
        <w:pStyle w:val="affffff2"/>
        <w:ind w:firstLineChars="200" w:firstLine="480"/>
        <w:rPr>
          <w:rFonts w:cs="Times New Roman"/>
        </w:rPr>
      </w:pPr>
      <w:r>
        <w:rPr>
          <w:rFonts w:cs="Times New Roman" w:hint="eastAsia"/>
        </w:rPr>
        <w:t>Byte</w:t>
      </w:r>
      <w:r>
        <w:rPr>
          <w:rFonts w:cs="Times New Roman"/>
        </w:rPr>
        <w:t>:</w:t>
      </w:r>
      <w:r>
        <w:rPr>
          <w:rFonts w:cs="Times New Roman" w:hint="eastAsia"/>
        </w:rPr>
        <w:t>即字节的意思，是java中的基本类型，用于声明字节型的变量。</w:t>
      </w:r>
    </w:p>
    <w:p w14:paraId="24EA969E" w14:textId="77777777" w:rsidR="00B47B1D" w:rsidRDefault="00F22AD9">
      <w:pPr>
        <w:pStyle w:val="21"/>
      </w:pPr>
      <w:bookmarkStart w:id="40" w:name="_Toc109723843"/>
      <w:bookmarkStart w:id="41" w:name="_Toc109832999"/>
      <w:bookmarkStart w:id="42" w:name="_Toc116491875"/>
      <w:bookmarkEnd w:id="40"/>
      <w:r>
        <w:rPr>
          <w:rFonts w:hint="eastAsia"/>
        </w:rPr>
        <w:t>缩略语</w:t>
      </w:r>
      <w:bookmarkEnd w:id="41"/>
      <w:bookmarkEnd w:id="42"/>
    </w:p>
    <w:p w14:paraId="56A0EA69" w14:textId="77777777" w:rsidR="00B47B1D" w:rsidRDefault="00F22AD9">
      <w:pPr>
        <w:pStyle w:val="34"/>
        <w:ind w:left="-480"/>
      </w:pPr>
      <w:bookmarkStart w:id="43" w:name="_Toc109833000"/>
      <w:bookmarkStart w:id="44" w:name="_Toc116491876"/>
      <w:r>
        <w:t>SDK组件</w:t>
      </w:r>
      <w:bookmarkEnd w:id="43"/>
      <w:bookmarkEnd w:id="44"/>
    </w:p>
    <w:p w14:paraId="764DB521" w14:textId="77777777" w:rsidR="00B47B1D" w:rsidRDefault="00F22AD9">
      <w:pPr>
        <w:pStyle w:val="affffff2"/>
        <w:ind w:firstLineChars="200" w:firstLine="480"/>
        <w:rPr>
          <w:rFonts w:cs="Times New Roman"/>
        </w:rPr>
      </w:pPr>
      <w:r>
        <w:rPr>
          <w:rFonts w:cs="Times New Roman" w:hint="eastAsia"/>
        </w:rPr>
        <w:t>客户端开发工具，</w:t>
      </w:r>
      <w:r>
        <w:rPr>
          <w:rFonts w:cs="Times New Roman"/>
        </w:rPr>
        <w:t>又称前置SDK，Jar文件，采用Java开发，供业务系统使用。</w:t>
      </w:r>
    </w:p>
    <w:p w14:paraId="1E2A9DEA" w14:textId="77777777" w:rsidR="00B47B1D" w:rsidRDefault="00F22AD9">
      <w:pPr>
        <w:pStyle w:val="34"/>
        <w:ind w:left="-480"/>
      </w:pPr>
      <w:bookmarkStart w:id="45" w:name="_Toc109833001"/>
      <w:bookmarkStart w:id="46" w:name="_Toc116491877"/>
      <w:r>
        <w:t>OID</w:t>
      </w:r>
      <w:bookmarkEnd w:id="45"/>
      <w:bookmarkEnd w:id="46"/>
    </w:p>
    <w:p w14:paraId="63F8D546" w14:textId="77777777" w:rsidR="00B47B1D" w:rsidRDefault="00F22AD9">
      <w:pPr>
        <w:pStyle w:val="affffff2"/>
        <w:ind w:firstLineChars="200" w:firstLine="480"/>
        <w:rPr>
          <w:rFonts w:cs="Times New Roman"/>
        </w:rPr>
      </w:pPr>
      <w:r>
        <w:rPr>
          <w:rFonts w:cs="Times New Roman"/>
        </w:rPr>
        <w:t>对象标识符(Object Identifier，OID)是与对象相关联的用来无歧义地标识对象的全局唯一的值</w:t>
      </w:r>
      <w:r>
        <w:rPr>
          <w:rFonts w:cs="Times New Roman" w:hint="eastAsia"/>
        </w:rPr>
        <w:t>。密服系统中主要用于通过O</w:t>
      </w:r>
      <w:r>
        <w:rPr>
          <w:rFonts w:cs="Times New Roman"/>
        </w:rPr>
        <w:t>ID</w:t>
      </w:r>
      <w:r>
        <w:rPr>
          <w:rFonts w:cs="Times New Roman" w:hint="eastAsia"/>
        </w:rPr>
        <w:t>获取证书扩展信息。</w:t>
      </w:r>
    </w:p>
    <w:p w14:paraId="5C1AD244" w14:textId="77777777" w:rsidR="00B47B1D" w:rsidRDefault="00F22AD9">
      <w:pPr>
        <w:pStyle w:val="34"/>
        <w:ind w:left="-480"/>
      </w:pPr>
      <w:bookmarkStart w:id="47" w:name="_Toc116491878"/>
      <w:r>
        <w:t>BOM</w:t>
      </w:r>
      <w:bookmarkEnd w:id="47"/>
    </w:p>
    <w:p w14:paraId="0C0173DE" w14:textId="77777777" w:rsidR="00B47B1D" w:rsidRDefault="00F22AD9">
      <w:pPr>
        <w:pStyle w:val="affffff2"/>
        <w:ind w:firstLineChars="200" w:firstLine="480"/>
        <w:rPr>
          <w:rFonts w:cs="Times New Roman"/>
        </w:rPr>
      </w:pPr>
      <w:r>
        <w:rPr>
          <w:rFonts w:cs="Times New Roman"/>
        </w:rPr>
        <w:t>BOM(Byte order mark)，</w:t>
      </w:r>
      <w:hyperlink r:id="rId13" w:tooltip="Unicode" w:history="1">
        <w:r>
          <w:rPr>
            <w:rFonts w:cs="Times New Roman"/>
          </w:rPr>
          <w:t>Unicode</w:t>
        </w:r>
      </w:hyperlink>
      <w:r>
        <w:rPr>
          <w:rFonts w:cs="Times New Roman"/>
        </w:rPr>
        <w:t>的字节顺序标记</w:t>
      </w:r>
      <w:r>
        <w:rPr>
          <w:rFonts w:cs="Times New Roman" w:hint="eastAsia"/>
        </w:rPr>
        <w:t>。表示</w:t>
      </w:r>
      <w:r>
        <w:rPr>
          <w:rFonts w:cs="Times New Roman"/>
        </w:rPr>
        <w:t>字符流属于Unicode编码，且表明了编码方式</w:t>
      </w:r>
      <w:r>
        <w:rPr>
          <w:rFonts w:cs="Times New Roman" w:hint="eastAsia"/>
        </w:rPr>
        <w:t>。</w:t>
      </w:r>
    </w:p>
    <w:p w14:paraId="2EC6B41C" w14:textId="77777777" w:rsidR="00B47B1D" w:rsidRDefault="00F22AD9" w:rsidP="00EA7C46">
      <w:pPr>
        <w:pStyle w:val="34"/>
        <w:ind w:left="-480"/>
      </w:pPr>
      <w:bookmarkStart w:id="48" w:name="_Toc116491879"/>
      <w:r>
        <w:t>ECB</w:t>
      </w:r>
      <w:bookmarkEnd w:id="48"/>
    </w:p>
    <w:p w14:paraId="17F8734F" w14:textId="77777777" w:rsidR="00B47B1D" w:rsidRDefault="00F22AD9">
      <w:pPr>
        <w:pStyle w:val="affffff2"/>
        <w:ind w:firstLineChars="200" w:firstLine="480"/>
        <w:rPr>
          <w:rFonts w:cs="Times New Roman"/>
        </w:rPr>
      </w:pPr>
      <w:r>
        <w:rPr>
          <w:rFonts w:cs="Times New Roman" w:hint="eastAsia"/>
        </w:rPr>
        <w:t>E</w:t>
      </w:r>
      <w:r>
        <w:rPr>
          <w:rFonts w:cs="Times New Roman"/>
        </w:rPr>
        <w:t>CB</w:t>
      </w:r>
      <w:r>
        <w:rPr>
          <w:rFonts w:cs="Times New Roman" w:hint="eastAsia"/>
        </w:rPr>
        <w:t>（Electronic codebook）电子密码本模式。原理：</w:t>
      </w:r>
      <w:r>
        <w:rPr>
          <w:rFonts w:ascii="Arial" w:hAnsi="Arial" w:cs="Arial"/>
          <w:color w:val="4D4D4D"/>
          <w:shd w:val="clear" w:color="auto" w:fill="FFFFFF"/>
        </w:rPr>
        <w:t>最基本的工作模式，将待处理信息分组，每组分别进行加密或解密处理</w:t>
      </w:r>
      <w:r>
        <w:rPr>
          <w:rFonts w:ascii="Arial" w:hAnsi="Arial" w:cs="Arial" w:hint="eastAsia"/>
          <w:color w:val="4D4D4D"/>
          <w:shd w:val="clear" w:color="auto" w:fill="FFFFFF"/>
        </w:rPr>
        <w:t>。</w:t>
      </w:r>
    </w:p>
    <w:p w14:paraId="316C6F13" w14:textId="77777777" w:rsidR="00B47B1D" w:rsidRDefault="00B47B1D"/>
    <w:p w14:paraId="27EDE96C" w14:textId="77777777" w:rsidR="00B47B1D" w:rsidRDefault="00F22AD9" w:rsidP="00EA7C46">
      <w:pPr>
        <w:pStyle w:val="34"/>
        <w:ind w:left="-480"/>
      </w:pPr>
      <w:bookmarkStart w:id="49" w:name="_Toc116491880"/>
      <w:r>
        <w:lastRenderedPageBreak/>
        <w:t>CBC</w:t>
      </w:r>
      <w:bookmarkEnd w:id="49"/>
    </w:p>
    <w:p w14:paraId="6D208C94" w14:textId="77777777" w:rsidR="00B47B1D" w:rsidRDefault="00F22AD9">
      <w:pPr>
        <w:pStyle w:val="affffff2"/>
        <w:ind w:firstLineChars="200" w:firstLine="480"/>
        <w:rPr>
          <w:rFonts w:cs="Times New Roman"/>
        </w:rPr>
      </w:pPr>
      <w:r>
        <w:rPr>
          <w:rFonts w:cs="Times New Roman" w:hint="eastAsia"/>
        </w:rPr>
        <w:t>CBC（Cipher-block chaining）密码分组链接模式,</w:t>
      </w:r>
      <w:r>
        <w:rPr>
          <w:rFonts w:cs="Times New Roman"/>
        </w:rPr>
        <w:t xml:space="preserve"> 原理：每个明文块先与其前一个密文块进行异或，然后再进行加密</w:t>
      </w:r>
      <w:r>
        <w:rPr>
          <w:rFonts w:cs="Times New Roman" w:hint="eastAsia"/>
        </w:rPr>
        <w:t>。</w:t>
      </w:r>
    </w:p>
    <w:p w14:paraId="14BDFA63" w14:textId="77777777" w:rsidR="00B47B1D" w:rsidRDefault="00B47B1D"/>
    <w:p w14:paraId="573B5BBD" w14:textId="77777777" w:rsidR="00B47B1D" w:rsidRDefault="00F22AD9">
      <w:pPr>
        <w:pStyle w:val="21"/>
      </w:pPr>
      <w:bookmarkStart w:id="50" w:name="_Toc109833002"/>
      <w:bookmarkStart w:id="51" w:name="_Toc116491881"/>
      <w:r>
        <w:rPr>
          <w:rFonts w:hint="eastAsia"/>
        </w:rPr>
        <w:t>通用规则</w:t>
      </w:r>
      <w:bookmarkEnd w:id="50"/>
      <w:bookmarkEnd w:id="51"/>
    </w:p>
    <w:p w14:paraId="1B3B4F35" w14:textId="72D9CF7F" w:rsidR="00B47B1D" w:rsidRDefault="00F22AD9">
      <w:pPr>
        <w:numPr>
          <w:ilvl w:val="1"/>
          <w:numId w:val="66"/>
        </w:numPr>
        <w:spacing w:before="100" w:beforeAutospacing="1" w:after="100" w:afterAutospacing="1" w:line="360" w:lineRule="auto"/>
        <w:rPr>
          <w:color w:val="000000"/>
        </w:rPr>
      </w:pPr>
      <w:r>
        <w:rPr>
          <w:rFonts w:hint="eastAsia"/>
          <w:color w:val="000000"/>
        </w:rPr>
        <w:t>消息型接口：采用</w:t>
      </w:r>
      <w:r>
        <w:rPr>
          <w:color w:val="000000"/>
        </w:rPr>
        <w:t>UTF-8编码</w:t>
      </w:r>
      <w:r w:rsidR="001F7F03">
        <w:rPr>
          <w:rFonts w:hint="eastAsia"/>
          <w:color w:val="000000"/>
        </w:rPr>
        <w:t>，编码无B</w:t>
      </w:r>
      <w:r w:rsidR="001F7F03">
        <w:rPr>
          <w:color w:val="000000"/>
        </w:rPr>
        <w:t>OM</w:t>
      </w:r>
      <w:r>
        <w:rPr>
          <w:color w:val="000000"/>
        </w:rPr>
        <w:t>。</w:t>
      </w:r>
    </w:p>
    <w:p w14:paraId="4D5A6D29" w14:textId="77777777" w:rsidR="00B47B1D" w:rsidRDefault="00F22AD9">
      <w:pPr>
        <w:numPr>
          <w:ilvl w:val="1"/>
          <w:numId w:val="66"/>
        </w:numPr>
        <w:spacing w:before="100" w:beforeAutospacing="1" w:after="100" w:afterAutospacing="1" w:line="360" w:lineRule="auto"/>
        <w:rPr>
          <w:color w:val="000000"/>
        </w:rPr>
      </w:pPr>
      <w:r>
        <w:rPr>
          <w:color w:val="000000"/>
        </w:rPr>
        <w:t>档中所有示例的具体数值仅供参考。</w:t>
      </w:r>
    </w:p>
    <w:p w14:paraId="211A8D9F" w14:textId="77777777" w:rsidR="00B47B1D" w:rsidRDefault="00F22AD9">
      <w:pPr>
        <w:numPr>
          <w:ilvl w:val="1"/>
          <w:numId w:val="66"/>
        </w:numPr>
        <w:spacing w:before="100" w:beforeAutospacing="1" w:after="100" w:afterAutospacing="1" w:line="360" w:lineRule="auto"/>
        <w:rPr>
          <w:color w:val="000000"/>
        </w:rPr>
      </w:pPr>
      <w:r>
        <w:rPr>
          <w:color w:val="000000"/>
        </w:rPr>
        <w:t>接口字段命名规则：</w:t>
      </w:r>
      <w:r>
        <w:rPr>
          <w:rFonts w:hint="eastAsia"/>
          <w:color w:val="000000"/>
        </w:rPr>
        <w:t>小</w:t>
      </w:r>
      <w:r>
        <w:rPr>
          <w:color w:val="000000"/>
        </w:rPr>
        <w:t>驼峰。</w:t>
      </w:r>
    </w:p>
    <w:p w14:paraId="12B7CA6E" w14:textId="30A0F325" w:rsidR="00B47B1D" w:rsidRDefault="00F22AD9">
      <w:pPr>
        <w:numPr>
          <w:ilvl w:val="1"/>
          <w:numId w:val="66"/>
        </w:numPr>
        <w:spacing w:before="100" w:beforeAutospacing="1" w:after="100" w:afterAutospacing="1" w:line="360" w:lineRule="auto"/>
        <w:rPr>
          <w:color w:val="000000"/>
        </w:rPr>
      </w:pPr>
      <w:r>
        <w:rPr>
          <w:color w:val="000000"/>
        </w:rPr>
        <w:t>荷载数据采用标准JSON格式编码</w:t>
      </w:r>
      <w:r w:rsidR="001F7F03">
        <w:rPr>
          <w:rFonts w:hint="eastAsia"/>
          <w:color w:val="000000"/>
        </w:rPr>
        <w:t>，所有字段均区分大小写。</w:t>
      </w:r>
    </w:p>
    <w:p w14:paraId="2FDDA43F" w14:textId="72961C5C" w:rsidR="00B47B1D" w:rsidRDefault="00F22AD9">
      <w:pPr>
        <w:numPr>
          <w:ilvl w:val="1"/>
          <w:numId w:val="66"/>
        </w:numPr>
        <w:spacing w:before="100" w:beforeAutospacing="1" w:after="100" w:afterAutospacing="1" w:line="360" w:lineRule="auto"/>
        <w:rPr>
          <w:color w:val="000000"/>
        </w:rPr>
      </w:pPr>
      <w:r>
        <w:rPr>
          <w:color w:val="000000"/>
        </w:rPr>
        <w:t>通讯协议基于标准HTTP 1.1协议传输，荷载信息使用JSON格式编码，UTF-8字符集编码</w:t>
      </w:r>
      <w:r w:rsidR="001F7F03">
        <w:rPr>
          <w:rFonts w:hint="eastAsia"/>
          <w:color w:val="000000"/>
        </w:rPr>
        <w:t>，不支持H</w:t>
      </w:r>
      <w:r w:rsidR="001F7F03">
        <w:rPr>
          <w:color w:val="000000"/>
        </w:rPr>
        <w:t>TTP</w:t>
      </w:r>
      <w:r w:rsidR="001F7F03">
        <w:rPr>
          <w:rFonts w:hint="eastAsia"/>
          <w:color w:val="000000"/>
        </w:rPr>
        <w:t>压缩。</w:t>
      </w:r>
    </w:p>
    <w:p w14:paraId="64F2C6E6" w14:textId="77777777" w:rsidR="00B47B1D" w:rsidRDefault="00F22AD9">
      <w:pPr>
        <w:numPr>
          <w:ilvl w:val="1"/>
          <w:numId w:val="66"/>
        </w:numPr>
        <w:spacing w:before="100" w:beforeAutospacing="1" w:after="100" w:afterAutospacing="1" w:line="360" w:lineRule="auto"/>
        <w:rPr>
          <w:color w:val="000000"/>
        </w:rPr>
      </w:pPr>
      <w:r>
        <w:rPr>
          <w:color w:val="000000"/>
        </w:rPr>
        <w:t>接口采用不同URL进行区分，便于开发和统一运维管理。</w:t>
      </w:r>
    </w:p>
    <w:p w14:paraId="50C5405E" w14:textId="24616A17" w:rsidR="00B47B1D" w:rsidRDefault="00F22AD9">
      <w:pPr>
        <w:numPr>
          <w:ilvl w:val="1"/>
          <w:numId w:val="66"/>
        </w:numPr>
        <w:spacing w:before="100" w:beforeAutospacing="1" w:after="100" w:afterAutospacing="1" w:line="360" w:lineRule="auto"/>
        <w:rPr>
          <w:color w:val="000000"/>
        </w:rPr>
      </w:pPr>
      <w:r>
        <w:rPr>
          <w:color w:val="000000"/>
        </w:rPr>
        <w:t>字段非必填时，该字段</w:t>
      </w:r>
      <w:r>
        <w:rPr>
          <w:rFonts w:hint="eastAsia"/>
          <w:color w:val="000000"/>
        </w:rPr>
        <w:t>可</w:t>
      </w:r>
      <w:r>
        <w:rPr>
          <w:color w:val="000000"/>
        </w:rPr>
        <w:t>省略不填写。</w:t>
      </w:r>
    </w:p>
    <w:p w14:paraId="482FAA3B" w14:textId="289FDEBD" w:rsidR="001F7F03" w:rsidRPr="001F7F03" w:rsidRDefault="001F7F03" w:rsidP="001F7F03">
      <w:pPr>
        <w:numPr>
          <w:ilvl w:val="1"/>
          <w:numId w:val="66"/>
        </w:numPr>
        <w:spacing w:before="100" w:beforeAutospacing="1" w:after="100" w:afterAutospacing="1" w:line="360" w:lineRule="auto"/>
        <w:rPr>
          <w:color w:val="000000"/>
        </w:rPr>
      </w:pPr>
      <w:r w:rsidRPr="001F7F03">
        <w:rPr>
          <w:rFonts w:hint="eastAsia"/>
          <w:color w:val="000000"/>
        </w:rPr>
        <w:t>支持长连接和短连接，具体说明见附录4。</w:t>
      </w:r>
    </w:p>
    <w:p w14:paraId="3A4335AF" w14:textId="5EA81E0F" w:rsidR="00B47B1D" w:rsidRDefault="00F22AD9">
      <w:pPr>
        <w:numPr>
          <w:ilvl w:val="1"/>
          <w:numId w:val="66"/>
        </w:numPr>
        <w:spacing w:before="100" w:beforeAutospacing="1" w:after="100" w:afterAutospacing="1" w:line="360" w:lineRule="auto"/>
        <w:rPr>
          <w:color w:val="000000"/>
        </w:rPr>
      </w:pPr>
      <w:r>
        <w:rPr>
          <w:rFonts w:hint="eastAsia"/>
          <w:color w:val="000000"/>
        </w:rPr>
        <w:t>调用</w:t>
      </w:r>
      <w:r>
        <w:rPr>
          <w:color w:val="000000"/>
        </w:rPr>
        <w:t>R</w:t>
      </w:r>
      <w:r>
        <w:rPr>
          <w:rFonts w:hint="eastAsia"/>
          <w:color w:val="000000"/>
        </w:rPr>
        <w:t>estful接口时，原文字节长度最大限制为1024*1024*5=5M。</w:t>
      </w:r>
    </w:p>
    <w:p w14:paraId="3F6F44C1" w14:textId="77777777" w:rsidR="00B47B1D" w:rsidRDefault="00F22AD9">
      <w:pPr>
        <w:pStyle w:val="12"/>
      </w:pPr>
      <w:bookmarkStart w:id="52" w:name="_Toc109833003"/>
      <w:bookmarkStart w:id="53" w:name="_Toc116491882"/>
      <w:bookmarkStart w:id="54" w:name="_Toc65749551"/>
      <w:r>
        <w:rPr>
          <w:rFonts w:hint="eastAsia"/>
        </w:rPr>
        <w:t>接入说明</w:t>
      </w:r>
      <w:bookmarkEnd w:id="52"/>
      <w:bookmarkEnd w:id="53"/>
    </w:p>
    <w:p w14:paraId="2AAD7336" w14:textId="77777777" w:rsidR="00B47B1D" w:rsidRDefault="00F22AD9">
      <w:pPr>
        <w:pStyle w:val="21"/>
      </w:pPr>
      <w:bookmarkStart w:id="55" w:name="_Toc78564730"/>
      <w:bookmarkStart w:id="56" w:name="_Toc109833004"/>
      <w:bookmarkStart w:id="57" w:name="_Toc116491883"/>
      <w:r>
        <w:rPr>
          <w:rFonts w:hint="eastAsia"/>
        </w:rPr>
        <w:t>功能介绍</w:t>
      </w:r>
      <w:bookmarkEnd w:id="55"/>
      <w:bookmarkEnd w:id="56"/>
      <w:bookmarkEnd w:id="57"/>
    </w:p>
    <w:p w14:paraId="5B29A2F3" w14:textId="77777777" w:rsidR="00B47B1D" w:rsidRDefault="00F22AD9">
      <w:pPr>
        <w:pStyle w:val="affffff2"/>
        <w:ind w:firstLineChars="200" w:firstLine="480"/>
      </w:pPr>
      <w:bookmarkStart w:id="58" w:name="_Toc78564731"/>
      <w:r>
        <w:rPr>
          <w:rFonts w:hint="eastAsia"/>
        </w:rPr>
        <w:t>密服系统提供标准的密码运算服务，满足业务系统密钥管理、密码运算、证书管理、电子签名等密码应用需求，并提供基于国密算法和国际算法的签名/验签、加/解密、散列运算、随机数生成等密码基础服务接口，支持统一Restful和统一前置</w:t>
      </w:r>
      <w:r>
        <w:t>SDK</w:t>
      </w:r>
      <w:r>
        <w:rPr>
          <w:rFonts w:hint="eastAsia"/>
        </w:rPr>
        <w:t>两种集成方式。</w:t>
      </w:r>
    </w:p>
    <w:p w14:paraId="675D374A" w14:textId="77777777" w:rsidR="00B47B1D" w:rsidRDefault="00F22AD9">
      <w:pPr>
        <w:pStyle w:val="21"/>
        <w:ind w:left="881" w:hangingChars="275" w:hanging="881"/>
      </w:pPr>
      <w:bookmarkStart w:id="59" w:name="_Toc109833005"/>
      <w:bookmarkStart w:id="60" w:name="_Toc116491884"/>
      <w:r>
        <w:rPr>
          <w:rFonts w:hint="eastAsia"/>
        </w:rPr>
        <w:t>集成环境</w:t>
      </w:r>
      <w:bookmarkEnd w:id="58"/>
      <w:bookmarkEnd w:id="59"/>
      <w:bookmarkEnd w:id="60"/>
    </w:p>
    <w:tbl>
      <w:tblPr>
        <w:tblW w:w="8865"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3050"/>
        <w:gridCol w:w="3759"/>
      </w:tblGrid>
      <w:tr w:rsidR="00B47B1D" w14:paraId="5055830B" w14:textId="77777777">
        <w:trPr>
          <w:trHeight w:val="404"/>
        </w:trPr>
        <w:tc>
          <w:tcPr>
            <w:tcW w:w="2056" w:type="dxa"/>
            <w:tcBorders>
              <w:top w:val="single" w:sz="4" w:space="0" w:color="auto"/>
              <w:left w:val="single" w:sz="4" w:space="0" w:color="auto"/>
              <w:bottom w:val="single" w:sz="4" w:space="0" w:color="auto"/>
              <w:right w:val="single" w:sz="4" w:space="0" w:color="auto"/>
            </w:tcBorders>
            <w:shd w:val="clear" w:color="auto" w:fill="F2F2F2"/>
            <w:tcMar>
              <w:top w:w="105" w:type="dxa"/>
              <w:left w:w="150" w:type="dxa"/>
              <w:bottom w:w="105" w:type="dxa"/>
              <w:right w:w="150" w:type="dxa"/>
            </w:tcMar>
          </w:tcPr>
          <w:p w14:paraId="7E1F0B1D" w14:textId="77777777" w:rsidR="00B47B1D" w:rsidRDefault="00F22AD9">
            <w:pPr>
              <w:rPr>
                <w:b/>
                <w:bCs/>
                <w:sz w:val="21"/>
                <w:szCs w:val="21"/>
              </w:rPr>
            </w:pPr>
            <w:r>
              <w:rPr>
                <w:rFonts w:hint="eastAsia"/>
                <w:b/>
                <w:bCs/>
                <w:sz w:val="21"/>
                <w:szCs w:val="21"/>
              </w:rPr>
              <w:t>业务系统</w:t>
            </w:r>
          </w:p>
        </w:tc>
        <w:tc>
          <w:tcPr>
            <w:tcW w:w="3050" w:type="dxa"/>
            <w:tcBorders>
              <w:top w:val="single" w:sz="4" w:space="0" w:color="auto"/>
              <w:left w:val="nil"/>
              <w:bottom w:val="single" w:sz="4" w:space="0" w:color="auto"/>
              <w:right w:val="single" w:sz="4" w:space="0" w:color="auto"/>
            </w:tcBorders>
            <w:shd w:val="clear" w:color="auto" w:fill="F2F2F2"/>
            <w:tcMar>
              <w:top w:w="105" w:type="dxa"/>
              <w:left w:w="150" w:type="dxa"/>
              <w:bottom w:w="105" w:type="dxa"/>
              <w:right w:w="150" w:type="dxa"/>
            </w:tcMar>
          </w:tcPr>
          <w:p w14:paraId="07FA53B2" w14:textId="77777777" w:rsidR="00B47B1D" w:rsidRDefault="00F22AD9">
            <w:pPr>
              <w:ind w:firstLine="420"/>
              <w:rPr>
                <w:b/>
                <w:bCs/>
                <w:sz w:val="21"/>
                <w:szCs w:val="21"/>
              </w:rPr>
            </w:pPr>
            <w:r>
              <w:rPr>
                <w:rFonts w:hint="eastAsia"/>
                <w:b/>
                <w:bCs/>
                <w:sz w:val="21"/>
                <w:szCs w:val="21"/>
              </w:rPr>
              <w:t>支持的集成开发语言</w:t>
            </w:r>
          </w:p>
        </w:tc>
        <w:tc>
          <w:tcPr>
            <w:tcW w:w="3759" w:type="dxa"/>
            <w:tcBorders>
              <w:top w:val="single" w:sz="4" w:space="0" w:color="auto"/>
              <w:left w:val="nil"/>
              <w:bottom w:val="single" w:sz="4" w:space="0" w:color="auto"/>
              <w:right w:val="single" w:sz="4" w:space="0" w:color="auto"/>
            </w:tcBorders>
            <w:shd w:val="clear" w:color="auto" w:fill="F2F2F2"/>
            <w:tcMar>
              <w:top w:w="105" w:type="dxa"/>
              <w:left w:w="150" w:type="dxa"/>
              <w:bottom w:w="105" w:type="dxa"/>
              <w:right w:w="150" w:type="dxa"/>
            </w:tcMar>
          </w:tcPr>
          <w:p w14:paraId="29698664" w14:textId="77777777" w:rsidR="00B47B1D" w:rsidRDefault="00F22AD9">
            <w:pPr>
              <w:ind w:rightChars="-171" w:right="-410" w:firstLine="420"/>
              <w:rPr>
                <w:b/>
                <w:bCs/>
                <w:sz w:val="21"/>
                <w:szCs w:val="21"/>
              </w:rPr>
            </w:pPr>
            <w:r>
              <w:rPr>
                <w:rFonts w:hint="eastAsia"/>
                <w:b/>
                <w:bCs/>
                <w:sz w:val="21"/>
                <w:szCs w:val="21"/>
              </w:rPr>
              <w:t>产品集成形态</w:t>
            </w:r>
          </w:p>
        </w:tc>
      </w:tr>
      <w:tr w:rsidR="00B47B1D" w14:paraId="5DCBA402" w14:textId="77777777">
        <w:trPr>
          <w:trHeight w:val="563"/>
        </w:trPr>
        <w:tc>
          <w:tcPr>
            <w:tcW w:w="2056" w:type="dxa"/>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tcPr>
          <w:p w14:paraId="7B91193B" w14:textId="77777777" w:rsidR="00B47B1D" w:rsidRDefault="00F22AD9">
            <w:pPr>
              <w:rPr>
                <w:sz w:val="21"/>
                <w:szCs w:val="21"/>
              </w:rPr>
            </w:pPr>
            <w:r>
              <w:rPr>
                <w:rFonts w:hint="eastAsia"/>
                <w:sz w:val="21"/>
                <w:szCs w:val="21"/>
              </w:rPr>
              <w:lastRenderedPageBreak/>
              <w:t>B/S、C/S、S/S</w:t>
            </w:r>
          </w:p>
        </w:tc>
        <w:tc>
          <w:tcPr>
            <w:tcW w:w="3050" w:type="dxa"/>
            <w:tcBorders>
              <w:top w:val="single" w:sz="4" w:space="0" w:color="auto"/>
              <w:left w:val="nil"/>
              <w:bottom w:val="single" w:sz="4" w:space="0" w:color="auto"/>
              <w:right w:val="single" w:sz="4" w:space="0" w:color="auto"/>
            </w:tcBorders>
            <w:tcMar>
              <w:top w:w="105" w:type="dxa"/>
              <w:left w:w="150" w:type="dxa"/>
              <w:bottom w:w="105" w:type="dxa"/>
              <w:right w:w="150" w:type="dxa"/>
            </w:tcMar>
          </w:tcPr>
          <w:p w14:paraId="0881DD48" w14:textId="77777777" w:rsidR="00B47B1D" w:rsidRDefault="00F22AD9">
            <w:pPr>
              <w:rPr>
                <w:sz w:val="21"/>
                <w:szCs w:val="21"/>
              </w:rPr>
            </w:pPr>
            <w:r>
              <w:rPr>
                <w:rFonts w:hint="eastAsia"/>
              </w:rPr>
              <w:t>支持Java、Go、php等开发语言</w:t>
            </w:r>
          </w:p>
        </w:tc>
        <w:tc>
          <w:tcPr>
            <w:tcW w:w="3759" w:type="dxa"/>
            <w:tcBorders>
              <w:top w:val="single" w:sz="4" w:space="0" w:color="auto"/>
              <w:left w:val="nil"/>
              <w:bottom w:val="single" w:sz="4" w:space="0" w:color="auto"/>
              <w:right w:val="single" w:sz="4" w:space="0" w:color="auto"/>
            </w:tcBorders>
            <w:tcMar>
              <w:top w:w="105" w:type="dxa"/>
              <w:left w:w="150" w:type="dxa"/>
              <w:bottom w:w="105" w:type="dxa"/>
              <w:right w:w="150" w:type="dxa"/>
            </w:tcMar>
          </w:tcPr>
          <w:p w14:paraId="7912B58C" w14:textId="77777777" w:rsidR="00B47B1D" w:rsidRDefault="00F22AD9">
            <w:pPr>
              <w:rPr>
                <w:sz w:val="21"/>
                <w:szCs w:val="21"/>
              </w:rPr>
            </w:pPr>
            <w:r>
              <w:rPr>
                <w:rFonts w:hint="eastAsia"/>
                <w:sz w:val="21"/>
                <w:szCs w:val="21"/>
              </w:rPr>
              <w:t>通过S</w:t>
            </w:r>
            <w:r>
              <w:rPr>
                <w:sz w:val="21"/>
                <w:szCs w:val="21"/>
              </w:rPr>
              <w:t>DK</w:t>
            </w:r>
            <w:r>
              <w:rPr>
                <w:rFonts w:hint="eastAsia"/>
                <w:sz w:val="21"/>
                <w:szCs w:val="21"/>
              </w:rPr>
              <w:t>或HTTP请求调用</w:t>
            </w:r>
          </w:p>
        </w:tc>
      </w:tr>
    </w:tbl>
    <w:p w14:paraId="685FCD25" w14:textId="77777777" w:rsidR="00B47B1D" w:rsidRDefault="00F22AD9">
      <w:r>
        <w:rPr>
          <w:rFonts w:hint="eastAsia"/>
        </w:rPr>
        <w:t xml:space="preserve"> </w:t>
      </w:r>
    </w:p>
    <w:p w14:paraId="3E4DFE46" w14:textId="77777777" w:rsidR="00B47B1D" w:rsidRDefault="00F22AD9">
      <w:pPr>
        <w:pStyle w:val="21"/>
        <w:ind w:left="881" w:hangingChars="275" w:hanging="881"/>
      </w:pPr>
      <w:bookmarkStart w:id="61" w:name="_Toc109833006"/>
      <w:bookmarkStart w:id="62" w:name="_Toc78564733"/>
      <w:bookmarkStart w:id="63" w:name="_Toc116491885"/>
      <w:r>
        <w:rPr>
          <w:rFonts w:hint="eastAsia"/>
        </w:rPr>
        <w:t>接入方式</w:t>
      </w:r>
      <w:bookmarkEnd w:id="61"/>
      <w:bookmarkEnd w:id="62"/>
      <w:bookmarkEnd w:id="63"/>
    </w:p>
    <w:p w14:paraId="5120AA9B" w14:textId="77777777" w:rsidR="00B47B1D" w:rsidRDefault="00F22AD9">
      <w:pPr>
        <w:pStyle w:val="34"/>
        <w:ind w:left="-480"/>
      </w:pPr>
      <w:bookmarkStart w:id="64" w:name="_Toc109833007"/>
      <w:bookmarkStart w:id="65" w:name="_Toc116491886"/>
      <w:r>
        <w:rPr>
          <w:rFonts w:hint="eastAsia"/>
        </w:rPr>
        <w:t>统一</w:t>
      </w:r>
      <w:r>
        <w:t>R</w:t>
      </w:r>
      <w:r>
        <w:rPr>
          <w:rFonts w:hint="eastAsia"/>
        </w:rPr>
        <w:t>estful介绍</w:t>
      </w:r>
      <w:bookmarkEnd w:id="64"/>
      <w:bookmarkEnd w:id="65"/>
    </w:p>
    <w:p w14:paraId="6D3DDAB7" w14:textId="77777777" w:rsidR="00B47B1D" w:rsidRDefault="00F22AD9">
      <w:pPr>
        <w:pStyle w:val="affffff2"/>
        <w:ind w:firstLineChars="200" w:firstLine="480"/>
      </w:pPr>
      <w:r>
        <w:rPr>
          <w:rFonts w:hint="eastAsia"/>
        </w:rPr>
        <w:t>密服系统</w:t>
      </w:r>
      <w:r>
        <w:t>R</w:t>
      </w:r>
      <w:r>
        <w:rPr>
          <w:rFonts w:hint="eastAsia"/>
        </w:rPr>
        <w:t>estful接口</w:t>
      </w:r>
      <w:r>
        <w:t>是一种应用程序的设计风格和开发方式</w:t>
      </w:r>
      <w:r>
        <w:rPr>
          <w:rFonts w:hint="eastAsia"/>
        </w:rPr>
        <w:t>，基于</w:t>
      </w:r>
      <w:r>
        <w:t>HTTP</w:t>
      </w:r>
      <w:r>
        <w:rPr>
          <w:rFonts w:hint="eastAsia"/>
        </w:rPr>
        <w:t>协议，使用</w:t>
      </w:r>
      <w:r>
        <w:t>JSON</w:t>
      </w:r>
      <w:r>
        <w:rPr>
          <w:rFonts w:hint="eastAsia"/>
        </w:rPr>
        <w:t>格式定义。业务系统可通P</w:t>
      </w:r>
      <w:r>
        <w:t>OST</w:t>
      </w:r>
      <w:r>
        <w:rPr>
          <w:rFonts w:hint="eastAsia"/>
        </w:rPr>
        <w:t>请求访问密服系统A</w:t>
      </w:r>
      <w:r>
        <w:t>PI</w:t>
      </w:r>
      <w:r>
        <w:rPr>
          <w:rFonts w:hint="eastAsia"/>
        </w:rPr>
        <w:t>网关，</w:t>
      </w:r>
      <w:r>
        <w:t>API</w:t>
      </w:r>
      <w:r>
        <w:rPr>
          <w:rFonts w:hint="eastAsia"/>
        </w:rPr>
        <w:t>网关调用密码服务，密码服务通过调用密码设备，实现密码运算。</w:t>
      </w:r>
    </w:p>
    <w:p w14:paraId="78FC9996" w14:textId="77777777" w:rsidR="00B47B1D" w:rsidRDefault="00F22AD9">
      <w:pPr>
        <w:pStyle w:val="affffff2"/>
        <w:ind w:firstLineChars="200" w:firstLine="480"/>
        <w:jc w:val="center"/>
      </w:pPr>
      <w:r>
        <w:rPr>
          <w:noProof/>
        </w:rPr>
        <w:drawing>
          <wp:inline distT="0" distB="0" distL="0" distR="0" wp14:anchorId="25EA4C23" wp14:editId="287791A4">
            <wp:extent cx="5676900" cy="319087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76900" cy="3190875"/>
                    </a:xfrm>
                    <a:prstGeom prst="rect">
                      <a:avLst/>
                    </a:prstGeom>
                    <a:noFill/>
                    <a:ln>
                      <a:noFill/>
                    </a:ln>
                  </pic:spPr>
                </pic:pic>
              </a:graphicData>
            </a:graphic>
          </wp:inline>
        </w:drawing>
      </w:r>
    </w:p>
    <w:p w14:paraId="0D9CFA1E" w14:textId="77777777" w:rsidR="00B47B1D" w:rsidRDefault="00F22AD9">
      <w:pPr>
        <w:pStyle w:val="34"/>
        <w:ind w:left="-480"/>
      </w:pPr>
      <w:bookmarkStart w:id="66" w:name="_Toc100170717"/>
      <w:bookmarkStart w:id="67" w:name="_Toc109833008"/>
      <w:bookmarkStart w:id="68" w:name="_Toc116491887"/>
      <w:r>
        <w:rPr>
          <w:rFonts w:hint="eastAsia"/>
        </w:rPr>
        <w:t>统一前置</w:t>
      </w:r>
      <w:r>
        <w:t>SDK</w:t>
      </w:r>
      <w:bookmarkEnd w:id="66"/>
      <w:r>
        <w:rPr>
          <w:rFonts w:hint="eastAsia"/>
        </w:rPr>
        <w:t>介绍</w:t>
      </w:r>
      <w:bookmarkEnd w:id="67"/>
      <w:bookmarkEnd w:id="68"/>
    </w:p>
    <w:p w14:paraId="5A3416A8" w14:textId="09B23B7C" w:rsidR="00B47B1D" w:rsidRDefault="00F22AD9">
      <w:pPr>
        <w:pStyle w:val="affffff2"/>
        <w:ind w:firstLineChars="200" w:firstLine="480"/>
      </w:pPr>
      <w:r>
        <w:rPr>
          <w:rFonts w:hint="eastAsia"/>
        </w:rPr>
        <w:t>密服系统统一前置S</w:t>
      </w:r>
      <w:r>
        <w:t>DK</w:t>
      </w:r>
      <w:r>
        <w:rPr>
          <w:rFonts w:hint="eastAsia"/>
        </w:rPr>
        <w:t>是基于</w:t>
      </w:r>
      <w:r>
        <w:t>R</w:t>
      </w:r>
      <w:r>
        <w:rPr>
          <w:rFonts w:hint="eastAsia"/>
        </w:rPr>
        <w:t>estful接口封装的软件开发工具包。</w:t>
      </w:r>
      <w:r w:rsidR="003E0A36">
        <w:rPr>
          <w:rFonts w:hint="eastAsia"/>
        </w:rPr>
        <w:t>可实现</w:t>
      </w:r>
      <w:r>
        <w:rPr>
          <w:rFonts w:hint="eastAsia"/>
        </w:rPr>
        <w:t>本地大文件加解密、</w:t>
      </w:r>
      <w:r w:rsidR="003E0A36">
        <w:rPr>
          <w:rFonts w:hint="eastAsia"/>
        </w:rPr>
        <w:t>文件</w:t>
      </w:r>
      <w:r>
        <w:rPr>
          <w:rFonts w:hint="eastAsia"/>
        </w:rPr>
        <w:t>签名验签</w:t>
      </w:r>
      <w:r w:rsidR="003E0A36">
        <w:rPr>
          <w:rFonts w:hint="eastAsia"/>
        </w:rPr>
        <w:t>、使用密服提供的应用密钥本地加密</w:t>
      </w:r>
      <w:r>
        <w:rPr>
          <w:rFonts w:hint="eastAsia"/>
        </w:rPr>
        <w:t>运算功能。除此之外，前置S</w:t>
      </w:r>
      <w:r>
        <w:t>DK</w:t>
      </w:r>
      <w:r>
        <w:rPr>
          <w:rFonts w:hint="eastAsia"/>
        </w:rPr>
        <w:t>具备HMAC运算功能，业务系统在进行接口调用时，只需传入业务参数。</w:t>
      </w:r>
    </w:p>
    <w:p w14:paraId="1B5608FE" w14:textId="77777777" w:rsidR="00B47B1D" w:rsidRDefault="00F22AD9">
      <w:pPr>
        <w:jc w:val="center"/>
      </w:pPr>
      <w:r>
        <w:rPr>
          <w:noProof/>
        </w:rPr>
        <w:lastRenderedPageBreak/>
        <w:drawing>
          <wp:inline distT="0" distB="0" distL="0" distR="0" wp14:anchorId="0E1AF987" wp14:editId="3BE36551">
            <wp:extent cx="5676900" cy="334327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76900" cy="3343275"/>
                    </a:xfrm>
                    <a:prstGeom prst="rect">
                      <a:avLst/>
                    </a:prstGeom>
                    <a:noFill/>
                    <a:ln>
                      <a:noFill/>
                    </a:ln>
                  </pic:spPr>
                </pic:pic>
              </a:graphicData>
            </a:graphic>
          </wp:inline>
        </w:drawing>
      </w:r>
    </w:p>
    <w:p w14:paraId="4EA3C992" w14:textId="77777777" w:rsidR="00B47B1D" w:rsidRDefault="00F22AD9">
      <w:pPr>
        <w:pStyle w:val="12"/>
      </w:pPr>
      <w:bookmarkStart w:id="69" w:name="_Toc109833009"/>
      <w:bookmarkStart w:id="70" w:name="_Toc116491888"/>
      <w:r>
        <w:rPr>
          <w:rFonts w:hint="eastAsia"/>
        </w:rPr>
        <w:t>接入流程</w:t>
      </w:r>
      <w:bookmarkEnd w:id="69"/>
      <w:bookmarkEnd w:id="70"/>
    </w:p>
    <w:p w14:paraId="7C78C2F2" w14:textId="77777777" w:rsidR="00B47B1D" w:rsidRDefault="00F22AD9">
      <w:pPr>
        <w:pStyle w:val="21"/>
      </w:pPr>
      <w:bookmarkStart w:id="71" w:name="_Toc109833010"/>
      <w:bookmarkStart w:id="72" w:name="_Toc116491889"/>
      <w:bookmarkEnd w:id="54"/>
      <w:r>
        <w:rPr>
          <w:rFonts w:hint="eastAsia"/>
        </w:rPr>
        <w:t>密服系统R</w:t>
      </w:r>
      <w:r>
        <w:t>estful方式</w:t>
      </w:r>
      <w:r>
        <w:rPr>
          <w:rFonts w:hint="eastAsia"/>
        </w:rPr>
        <w:t>接入</w:t>
      </w:r>
      <w:bookmarkEnd w:id="71"/>
      <w:bookmarkEnd w:id="72"/>
    </w:p>
    <w:p w14:paraId="3FDBC71C" w14:textId="77777777" w:rsidR="00B47B1D" w:rsidRDefault="00F22AD9">
      <w:pPr>
        <w:pStyle w:val="34"/>
        <w:ind w:left="-480"/>
      </w:pPr>
      <w:bookmarkStart w:id="73" w:name="_Toc109833011"/>
      <w:bookmarkStart w:id="74" w:name="_Toc116491890"/>
      <w:r>
        <w:rPr>
          <w:rFonts w:hint="eastAsia"/>
        </w:rPr>
        <w:t>统一</w:t>
      </w:r>
      <w:r>
        <w:t>R</w:t>
      </w:r>
      <w:r>
        <w:rPr>
          <w:rFonts w:hint="eastAsia"/>
        </w:rPr>
        <w:t>estful接口集成流程</w:t>
      </w:r>
      <w:bookmarkEnd w:id="73"/>
      <w:bookmarkEnd w:id="74"/>
    </w:p>
    <w:p w14:paraId="6D724720" w14:textId="77777777" w:rsidR="00B47B1D" w:rsidRDefault="00F22AD9">
      <w:pPr>
        <w:pStyle w:val="affffff2"/>
        <w:ind w:firstLineChars="200" w:firstLine="480"/>
      </w:pPr>
      <w:r>
        <w:t>Restful</w:t>
      </w:r>
      <w:r>
        <w:rPr>
          <w:rFonts w:hint="eastAsia"/>
        </w:rPr>
        <w:t>接口方式集成需要业务系统根据</w:t>
      </w:r>
      <w:r>
        <w:t>R</w:t>
      </w:r>
      <w:r>
        <w:rPr>
          <w:rFonts w:hint="eastAsia"/>
        </w:rPr>
        <w:t>estful接口参数说明自主封装请求报文，在封装报文时，需要对除</w:t>
      </w:r>
      <w:r>
        <w:t>signature</w:t>
      </w:r>
      <w:r>
        <w:rPr>
          <w:rFonts w:hint="eastAsia"/>
        </w:rPr>
        <w:t>参数之外的其他参数进行H</w:t>
      </w:r>
      <w:r>
        <w:t>MAC</w:t>
      </w:r>
      <w:r>
        <w:rPr>
          <w:rFonts w:hint="eastAsia"/>
        </w:rPr>
        <w:t>运算，运算结果作为</w:t>
      </w:r>
      <w:r>
        <w:t>signature</w:t>
      </w:r>
      <w:r>
        <w:rPr>
          <w:rFonts w:hint="eastAsia"/>
        </w:rPr>
        <w:t>的值（运算方法参照《附录1》），再将参数报文一并传给密服系统进行鉴权和密码运算。</w:t>
      </w:r>
      <w:r>
        <w:t>Restful</w:t>
      </w:r>
      <w:r>
        <w:rPr>
          <w:rFonts w:hint="eastAsia"/>
        </w:rPr>
        <w:t>具有调用方式灵活，且能够适配多种开发语言的特点。</w:t>
      </w:r>
      <w:r>
        <w:t>R</w:t>
      </w:r>
      <w:r>
        <w:rPr>
          <w:rFonts w:hint="eastAsia"/>
        </w:rPr>
        <w:t>estful接口调用示例参考附录1。</w:t>
      </w:r>
    </w:p>
    <w:p w14:paraId="541F7B2E" w14:textId="77777777" w:rsidR="00B47B1D" w:rsidRDefault="00F22AD9">
      <w:pPr>
        <w:pStyle w:val="affffff2"/>
        <w:ind w:firstLineChars="0" w:firstLine="0"/>
      </w:pPr>
      <w:r>
        <w:rPr>
          <w:noProof/>
        </w:rPr>
        <w:drawing>
          <wp:inline distT="0" distB="0" distL="0" distR="0" wp14:anchorId="1DB2B3E3" wp14:editId="6BABCEAC">
            <wp:extent cx="5667375" cy="15525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67375" cy="1552575"/>
                    </a:xfrm>
                    <a:prstGeom prst="rect">
                      <a:avLst/>
                    </a:prstGeom>
                    <a:noFill/>
                    <a:ln>
                      <a:noFill/>
                    </a:ln>
                  </pic:spPr>
                </pic:pic>
              </a:graphicData>
            </a:graphic>
          </wp:inline>
        </w:drawing>
      </w:r>
    </w:p>
    <w:p w14:paraId="25F088C3" w14:textId="77777777" w:rsidR="00B47B1D" w:rsidRDefault="00F22AD9">
      <w:pPr>
        <w:pStyle w:val="34"/>
        <w:ind w:left="-480"/>
      </w:pPr>
      <w:bookmarkStart w:id="75" w:name="_Toc109833013"/>
      <w:bookmarkStart w:id="76" w:name="_Toc116491891"/>
      <w:r>
        <w:rPr>
          <w:rFonts w:hint="eastAsia"/>
        </w:rPr>
        <w:lastRenderedPageBreak/>
        <w:t>请求方式</w:t>
      </w:r>
      <w:bookmarkEnd w:id="75"/>
      <w:bookmarkEnd w:id="76"/>
    </w:p>
    <w:p w14:paraId="17BB5584" w14:textId="77777777" w:rsidR="00B47B1D" w:rsidRDefault="00F22AD9">
      <w:pPr>
        <w:pStyle w:val="affffff2"/>
        <w:ind w:firstLineChars="200" w:firstLine="480"/>
        <w:rPr>
          <w:rFonts w:cs="Times New Roman"/>
        </w:rPr>
      </w:pPr>
      <w:r>
        <w:rPr>
          <w:rFonts w:cs="Times New Roman" w:hint="eastAsia"/>
        </w:rPr>
        <w:t>请求方式为P</w:t>
      </w:r>
      <w:r>
        <w:rPr>
          <w:rFonts w:cs="Times New Roman"/>
        </w:rPr>
        <w:t>OST</w:t>
      </w:r>
      <w:r>
        <w:rPr>
          <w:rFonts w:cs="Times New Roman" w:hint="eastAsia"/>
        </w:rPr>
        <w:t>请求。</w:t>
      </w:r>
    </w:p>
    <w:p w14:paraId="08CC7708" w14:textId="77777777" w:rsidR="00B47B1D" w:rsidRDefault="00F22AD9">
      <w:pPr>
        <w:pStyle w:val="34"/>
        <w:ind w:left="-480"/>
      </w:pPr>
      <w:bookmarkStart w:id="77" w:name="_Toc109833014"/>
      <w:bookmarkStart w:id="78" w:name="_Toc116491892"/>
      <w:r>
        <w:rPr>
          <w:rFonts w:hint="eastAsia"/>
        </w:rPr>
        <w:t>传参方式</w:t>
      </w:r>
      <w:bookmarkEnd w:id="77"/>
      <w:bookmarkEnd w:id="78"/>
    </w:p>
    <w:p w14:paraId="26FF2BB9" w14:textId="77777777" w:rsidR="00B47B1D" w:rsidRDefault="00F22AD9">
      <w:pPr>
        <w:pStyle w:val="affffff2"/>
        <w:ind w:firstLineChars="200" w:firstLine="480"/>
        <w:rPr>
          <w:color w:val="000000"/>
        </w:rPr>
      </w:pPr>
      <w:r>
        <w:rPr>
          <w:rFonts w:hint="eastAsia"/>
          <w:color w:val="000000"/>
        </w:rPr>
        <w:t>接口</w:t>
      </w:r>
      <w:r>
        <w:rPr>
          <w:color w:val="000000"/>
        </w:rPr>
        <w:t>参数均为body参数</w:t>
      </w:r>
      <w:r>
        <w:rPr>
          <w:rFonts w:hint="eastAsia"/>
          <w:color w:val="000000"/>
        </w:rPr>
        <w:t>。</w:t>
      </w:r>
    </w:p>
    <w:p w14:paraId="263D2C6E" w14:textId="77777777" w:rsidR="00B47B1D" w:rsidRDefault="00F22AD9">
      <w:pPr>
        <w:pStyle w:val="34"/>
        <w:ind w:left="-480"/>
      </w:pPr>
      <w:bookmarkStart w:id="79" w:name="_Toc109723859"/>
      <w:bookmarkStart w:id="80" w:name="_Toc109833015"/>
      <w:bookmarkStart w:id="81" w:name="_Toc116491893"/>
      <w:bookmarkEnd w:id="79"/>
      <w:r>
        <w:rPr>
          <w:rFonts w:hint="eastAsia"/>
        </w:rPr>
        <w:t>请求入口</w:t>
      </w:r>
      <w:bookmarkEnd w:id="80"/>
      <w:bookmarkEnd w:id="81"/>
    </w:p>
    <w:p w14:paraId="13DE31BC" w14:textId="77777777" w:rsidR="00B47B1D" w:rsidRDefault="00F22AD9">
      <w:pPr>
        <w:pStyle w:val="affffff2"/>
        <w:ind w:firstLineChars="200" w:firstLine="480"/>
        <w:rPr>
          <w:rFonts w:cs="Times New Roman"/>
        </w:rPr>
      </w:pPr>
      <w:r>
        <w:rPr>
          <w:rFonts w:cs="Times New Roman" w:hint="eastAsia"/>
        </w:rPr>
        <w:t>密服系统所有开放的服务接口均通过如下请求入口访问。</w:t>
      </w:r>
    </w:p>
    <w:p w14:paraId="4E26AE7F" w14:textId="59C35776" w:rsidR="00B47B1D" w:rsidRDefault="00743974">
      <w:pPr>
        <w:pStyle w:val="affffff2"/>
        <w:ind w:firstLineChars="200" w:firstLine="480"/>
        <w:rPr>
          <w:rFonts w:cs="Times New Roman"/>
        </w:rPr>
      </w:pPr>
      <w:hyperlink r:id="rId17" w:history="1">
        <w:r w:rsidR="00D84447" w:rsidRPr="00D84447">
          <w:rPr>
            <w:rStyle w:val="affff5"/>
            <w:rFonts w:ascii="宋体" w:eastAsia="宋体" w:hAnsi="宋体" w:cs="Times New Roman" w:hint="eastAsia"/>
          </w:rPr>
          <w:t>http://</w:t>
        </w:r>
        <w:r w:rsidR="00D84447" w:rsidRPr="00D84447">
          <w:rPr>
            <w:rStyle w:val="affff5"/>
            <w:rFonts w:ascii="宋体" w:eastAsia="宋体" w:hAnsi="宋体" w:cs="Times New Roman"/>
          </w:rPr>
          <w:t>c</w:t>
        </w:r>
        <w:r w:rsidR="00D84447" w:rsidRPr="00D84447">
          <w:rPr>
            <w:rStyle w:val="affff5"/>
            <w:rFonts w:ascii="宋体" w:eastAsia="宋体" w:hAnsi="宋体" w:cs="Times New Roman" w:hint="eastAsia"/>
          </w:rPr>
          <w:t>ts.</w:t>
        </w:r>
        <w:r w:rsidR="00D84447" w:rsidRPr="00D84447">
          <w:rPr>
            <w:rStyle w:val="affff5"/>
            <w:rFonts w:ascii="宋体" w:eastAsia="宋体" w:hAnsi="宋体" w:cs="Times New Roman"/>
          </w:rPr>
          <w:t>ticai.com</w:t>
        </w:r>
        <w:r w:rsidR="00D84447" w:rsidRPr="00D84447">
          <w:rPr>
            <w:rStyle w:val="affff5"/>
            <w:rFonts w:ascii="宋体" w:eastAsia="宋体" w:hAnsi="宋体" w:cs="Times New Roman" w:hint="eastAsia"/>
          </w:rPr>
          <w:t>:</w:t>
        </w:r>
        <w:r w:rsidR="00D84447" w:rsidRPr="00D84447">
          <w:rPr>
            <w:rStyle w:val="affff5"/>
            <w:rFonts w:ascii="宋体" w:eastAsia="宋体" w:hAnsi="宋体" w:cs="Times New Roman"/>
          </w:rPr>
          <w:t>10006</w:t>
        </w:r>
        <w:r w:rsidR="00D84447" w:rsidRPr="00D84447">
          <w:rPr>
            <w:rStyle w:val="affff5"/>
            <w:rFonts w:ascii="宋体" w:eastAsia="宋体" w:hAnsi="宋体" w:cs="Times New Roman" w:hint="eastAsia"/>
          </w:rPr>
          <w:t>/</w:t>
        </w:r>
        <w:r w:rsidR="00D84447" w:rsidRPr="00D84447">
          <w:rPr>
            <w:rStyle w:val="affff5"/>
            <w:rFonts w:ascii="宋体" w:eastAsia="宋体" w:hAnsi="宋体" w:cs="Times New Roman"/>
          </w:rPr>
          <w:t>{version}</w:t>
        </w:r>
        <w:r w:rsidR="00D84447" w:rsidRPr="00D84447">
          <w:rPr>
            <w:rStyle w:val="affff5"/>
            <w:rFonts w:ascii="宋体" w:eastAsia="宋体" w:hAnsi="宋体" w:cs="Times New Roman" w:hint="eastAsia"/>
          </w:rPr>
          <w:t>/{biz}</w:t>
        </w:r>
        <w:r w:rsidR="00D84447" w:rsidRPr="00D84447">
          <w:rPr>
            <w:rStyle w:val="affff5"/>
            <w:rFonts w:ascii="宋体" w:eastAsia="宋体" w:hAnsi="宋体" w:cs="Times New Roman"/>
          </w:rPr>
          <w:t>/{url}</w:t>
        </w:r>
      </w:hyperlink>
    </w:p>
    <w:p w14:paraId="3D0116A1" w14:textId="5D5197EC" w:rsidR="00B47B1D" w:rsidRDefault="00F22AD9">
      <w:pPr>
        <w:pStyle w:val="affffff2"/>
        <w:ind w:firstLineChars="200" w:firstLine="480"/>
        <w:rPr>
          <w:rFonts w:cs="Times New Roman"/>
        </w:rPr>
      </w:pPr>
      <w:r>
        <w:rPr>
          <w:rFonts w:cs="Times New Roman"/>
        </w:rPr>
        <w:t>其</w:t>
      </w:r>
      <w:r>
        <w:rPr>
          <w:rFonts w:cs="Times New Roman" w:hint="eastAsia"/>
        </w:rPr>
        <w:t>version表示接口版本号，</w:t>
      </w:r>
      <w:r w:rsidR="00D84447" w:rsidRPr="00D84447">
        <w:rPr>
          <w:rFonts w:cs="Times New Roman"/>
        </w:rPr>
        <w:t>biz</w:t>
      </w:r>
      <w:r w:rsidR="00D84447" w:rsidRPr="00D84447">
        <w:rPr>
          <w:rFonts w:cs="Times New Roman" w:hint="eastAsia"/>
        </w:rPr>
        <w:t xml:space="preserve"> </w:t>
      </w:r>
      <w:r w:rsidR="00D84447">
        <w:rPr>
          <w:rFonts w:cs="Times New Roman" w:hint="eastAsia"/>
        </w:rPr>
        <w:t>表示业务名</w:t>
      </w:r>
      <w:r w:rsidR="00F85512">
        <w:rPr>
          <w:rFonts w:cs="Times New Roman" w:hint="eastAsia"/>
        </w:rPr>
        <w:t>（业务名组成规则：二位顶级系统编码+三位系统编码+业务名称，中间用</w:t>
      </w:r>
      <w:r w:rsidR="00AA633C">
        <w:rPr>
          <w:rFonts w:cs="Times New Roman" w:hint="eastAsia"/>
        </w:rPr>
        <w:t>中横线连接</w:t>
      </w:r>
      <w:r w:rsidR="00F85512">
        <w:rPr>
          <w:rFonts w:cs="Times New Roman" w:hint="eastAsia"/>
        </w:rPr>
        <w:t>）</w:t>
      </w:r>
      <w:r w:rsidR="00D84447">
        <w:rPr>
          <w:rFonts w:cs="Times New Roman" w:hint="eastAsia"/>
        </w:rPr>
        <w:t>，</w:t>
      </w:r>
      <w:r>
        <w:rPr>
          <w:rFonts w:cs="Times New Roman" w:hint="eastAsia"/>
        </w:rPr>
        <w:t>url</w:t>
      </w:r>
      <w:r>
        <w:rPr>
          <w:rFonts w:cs="Times New Roman"/>
        </w:rPr>
        <w:t>表示</w:t>
      </w:r>
      <w:r w:rsidR="00474B0F" w:rsidRPr="00474B0F">
        <w:rPr>
          <w:rFonts w:cs="Times New Roman"/>
        </w:rPr>
        <w:t>API名</w:t>
      </w:r>
      <w:r w:rsidR="00474B0F">
        <w:rPr>
          <w:rFonts w:cs="Times New Roman" w:hint="eastAsia"/>
        </w:rPr>
        <w:t>称</w:t>
      </w:r>
      <w:r>
        <w:rPr>
          <w:rFonts w:cs="Times New Roman" w:hint="eastAsia"/>
        </w:rPr>
        <w:t>。</w:t>
      </w:r>
      <w:r w:rsidR="00F85512">
        <w:rPr>
          <w:rFonts w:cs="Times New Roman" w:hint="eastAsia"/>
        </w:rPr>
        <w:t>例如：</w:t>
      </w:r>
      <w:r w:rsidR="00AA633C" w:rsidRPr="00AA633C">
        <w:rPr>
          <w:rFonts w:cs="Times New Roman" w:hint="eastAsia"/>
        </w:rPr>
        <w:t>/v1</w:t>
      </w:r>
      <w:r w:rsidR="00AA633C" w:rsidRPr="00AA633C">
        <w:rPr>
          <w:rFonts w:cs="Times New Roman"/>
        </w:rPr>
        <w:t>.0/pt-cts-</w:t>
      </w:r>
      <w:r w:rsidR="00AA633C" w:rsidRPr="00AA633C">
        <w:rPr>
          <w:rFonts w:cs="Times New Roman" w:hint="eastAsia"/>
        </w:rPr>
        <w:t>mops/</w:t>
      </w:r>
      <w:r w:rsidR="00AA633C" w:rsidRPr="00AA633C">
        <w:rPr>
          <w:rFonts w:cs="Times New Roman"/>
        </w:rPr>
        <w:t>p1</w:t>
      </w:r>
      <w:r w:rsidR="00AA633C" w:rsidRPr="00AA633C">
        <w:rPr>
          <w:rFonts w:cs="Times New Roman" w:hint="eastAsia"/>
        </w:rPr>
        <w:t>-sign</w:t>
      </w:r>
      <w:r w:rsidR="00AA633C">
        <w:rPr>
          <w:rFonts w:cs="Times New Roman" w:hint="eastAsia"/>
        </w:rPr>
        <w:t>。</w:t>
      </w:r>
    </w:p>
    <w:p w14:paraId="6DCDE5D1" w14:textId="77777777" w:rsidR="00B47B1D" w:rsidRDefault="00F22AD9">
      <w:pPr>
        <w:pStyle w:val="34"/>
        <w:ind w:left="-480"/>
      </w:pPr>
      <w:bookmarkStart w:id="82" w:name="_Toc109833016"/>
      <w:bookmarkStart w:id="83" w:name="_Toc116491894"/>
      <w:r>
        <w:rPr>
          <w:rFonts w:hint="eastAsia"/>
        </w:rPr>
        <w:t>报文结构</w:t>
      </w:r>
      <w:bookmarkEnd w:id="82"/>
      <w:bookmarkEnd w:id="83"/>
    </w:p>
    <w:p w14:paraId="0EF68022" w14:textId="77777777" w:rsidR="00B47B1D" w:rsidRDefault="00F22AD9">
      <w:pPr>
        <w:pStyle w:val="42"/>
      </w:pPr>
      <w:r>
        <w:rPr>
          <w:rFonts w:hint="eastAsia"/>
        </w:rPr>
        <w:t>H</w:t>
      </w:r>
      <w:r>
        <w:t>TTP</w:t>
      </w:r>
      <w:r>
        <w:rPr>
          <w:rFonts w:hint="eastAsia"/>
        </w:rPr>
        <w:t>请求</w:t>
      </w:r>
    </w:p>
    <w:p w14:paraId="219E5FE9" w14:textId="77777777" w:rsidR="00B47B1D" w:rsidRDefault="00F22AD9">
      <w:pPr>
        <w:pStyle w:val="5"/>
      </w:pPr>
      <w:r>
        <w:t>HTTP HEADER</w:t>
      </w:r>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3196"/>
        <w:gridCol w:w="1216"/>
        <w:gridCol w:w="1216"/>
        <w:gridCol w:w="2032"/>
      </w:tblGrid>
      <w:tr w:rsidR="00B47B1D" w14:paraId="40C1D97E" w14:textId="77777777">
        <w:tc>
          <w:tcPr>
            <w:tcW w:w="1486" w:type="dxa"/>
            <w:shd w:val="clear" w:color="auto" w:fill="99CCFF"/>
            <w:vAlign w:val="center"/>
          </w:tcPr>
          <w:p w14:paraId="53D23307" w14:textId="77777777" w:rsidR="00B47B1D" w:rsidRDefault="00F22AD9">
            <w:pPr>
              <w:pStyle w:val="affffffffffffffff4"/>
              <w:spacing w:line="360" w:lineRule="auto"/>
              <w:rPr>
                <w:rFonts w:ascii="宋体" w:hAnsi="宋体"/>
                <w:sz w:val="21"/>
              </w:rPr>
            </w:pPr>
            <w:r>
              <w:rPr>
                <w:rFonts w:ascii="宋体" w:hAnsi="宋体" w:hint="eastAsia"/>
                <w:sz w:val="21"/>
              </w:rPr>
              <w:t>字段名称</w:t>
            </w:r>
          </w:p>
        </w:tc>
        <w:tc>
          <w:tcPr>
            <w:tcW w:w="3196" w:type="dxa"/>
            <w:shd w:val="clear" w:color="auto" w:fill="99CCFF"/>
            <w:vAlign w:val="center"/>
          </w:tcPr>
          <w:p w14:paraId="41FC7506" w14:textId="77777777" w:rsidR="00B47B1D" w:rsidRDefault="00F22AD9">
            <w:pPr>
              <w:pStyle w:val="affffffffffffffff4"/>
              <w:spacing w:line="360" w:lineRule="auto"/>
              <w:rPr>
                <w:rFonts w:ascii="宋体" w:hAnsi="宋体"/>
                <w:sz w:val="21"/>
              </w:rPr>
            </w:pPr>
            <w:r>
              <w:rPr>
                <w:rFonts w:ascii="宋体" w:hAnsi="宋体" w:hint="eastAsia"/>
                <w:sz w:val="21"/>
              </w:rPr>
              <w:t>字段描述</w:t>
            </w:r>
          </w:p>
        </w:tc>
        <w:tc>
          <w:tcPr>
            <w:tcW w:w="1216" w:type="dxa"/>
            <w:shd w:val="clear" w:color="auto" w:fill="99CCFF"/>
            <w:vAlign w:val="center"/>
          </w:tcPr>
          <w:p w14:paraId="0D224D16" w14:textId="77777777" w:rsidR="00B47B1D" w:rsidRDefault="00F22AD9">
            <w:pPr>
              <w:pStyle w:val="affffffffffffffff4"/>
              <w:spacing w:line="360" w:lineRule="auto"/>
              <w:rPr>
                <w:rFonts w:ascii="宋体" w:hAnsi="宋体"/>
                <w:sz w:val="21"/>
              </w:rPr>
            </w:pPr>
            <w:r>
              <w:rPr>
                <w:rFonts w:ascii="宋体" w:hAnsi="宋体" w:hint="eastAsia"/>
                <w:sz w:val="21"/>
              </w:rPr>
              <w:t>是否必须</w:t>
            </w:r>
          </w:p>
        </w:tc>
        <w:tc>
          <w:tcPr>
            <w:tcW w:w="1216" w:type="dxa"/>
            <w:shd w:val="clear" w:color="auto" w:fill="99CCFF"/>
            <w:vAlign w:val="center"/>
          </w:tcPr>
          <w:p w14:paraId="77F3F9AA" w14:textId="77777777" w:rsidR="00B47B1D" w:rsidRDefault="00F22AD9">
            <w:pPr>
              <w:pStyle w:val="affffffffffffffff4"/>
              <w:spacing w:line="360" w:lineRule="auto"/>
              <w:rPr>
                <w:rFonts w:ascii="宋体" w:hAnsi="宋体"/>
                <w:sz w:val="21"/>
              </w:rPr>
            </w:pPr>
            <w:r>
              <w:rPr>
                <w:rFonts w:ascii="宋体" w:hAnsi="宋体"/>
                <w:sz w:val="21"/>
              </w:rPr>
              <w:t>数据类型</w:t>
            </w:r>
          </w:p>
        </w:tc>
        <w:tc>
          <w:tcPr>
            <w:tcW w:w="2032" w:type="dxa"/>
            <w:shd w:val="clear" w:color="auto" w:fill="99CCFF"/>
            <w:vAlign w:val="center"/>
          </w:tcPr>
          <w:p w14:paraId="65BDE332" w14:textId="77777777" w:rsidR="00B47B1D" w:rsidRDefault="00F22AD9">
            <w:pPr>
              <w:pStyle w:val="affffffffffffffff4"/>
              <w:spacing w:line="360" w:lineRule="auto"/>
              <w:rPr>
                <w:rFonts w:ascii="宋体" w:hAnsi="宋体"/>
                <w:sz w:val="21"/>
              </w:rPr>
            </w:pPr>
            <w:r>
              <w:rPr>
                <w:rFonts w:ascii="宋体" w:hAnsi="宋体" w:hint="eastAsia"/>
                <w:sz w:val="21"/>
              </w:rPr>
              <w:t>示例</w:t>
            </w:r>
          </w:p>
        </w:tc>
      </w:tr>
      <w:tr w:rsidR="00B47B1D" w14:paraId="1DD204D7" w14:textId="77777777">
        <w:tc>
          <w:tcPr>
            <w:tcW w:w="1486" w:type="dxa"/>
            <w:vAlign w:val="center"/>
          </w:tcPr>
          <w:p w14:paraId="67C198ED" w14:textId="77777777" w:rsidR="00B47B1D" w:rsidRDefault="00F22AD9">
            <w:pPr>
              <w:rPr>
                <w:sz w:val="18"/>
                <w:szCs w:val="18"/>
              </w:rPr>
            </w:pPr>
            <w:r>
              <w:rPr>
                <w:sz w:val="18"/>
                <w:szCs w:val="18"/>
              </w:rPr>
              <w:t>C</w:t>
            </w:r>
            <w:r>
              <w:rPr>
                <w:rFonts w:hint="eastAsia"/>
                <w:sz w:val="18"/>
                <w:szCs w:val="18"/>
              </w:rPr>
              <w:t>ontent</w:t>
            </w:r>
            <w:r>
              <w:rPr>
                <w:sz w:val="18"/>
                <w:szCs w:val="18"/>
              </w:rPr>
              <w:t>-Type</w:t>
            </w:r>
          </w:p>
        </w:tc>
        <w:tc>
          <w:tcPr>
            <w:tcW w:w="3196" w:type="dxa"/>
            <w:vAlign w:val="center"/>
          </w:tcPr>
          <w:p w14:paraId="0914BA5B" w14:textId="77777777" w:rsidR="00B47B1D" w:rsidRDefault="00F22AD9">
            <w:pPr>
              <w:rPr>
                <w:rFonts w:cs="Arial"/>
                <w:color w:val="333333"/>
                <w:sz w:val="18"/>
                <w:szCs w:val="18"/>
              </w:rPr>
            </w:pPr>
            <w:r>
              <w:rPr>
                <w:rFonts w:hint="eastAsia"/>
                <w:color w:val="333333"/>
                <w:sz w:val="18"/>
                <w:szCs w:val="18"/>
              </w:rPr>
              <w:t>固定值：application/json</w:t>
            </w:r>
          </w:p>
        </w:tc>
        <w:tc>
          <w:tcPr>
            <w:tcW w:w="1216" w:type="dxa"/>
            <w:vAlign w:val="center"/>
          </w:tcPr>
          <w:p w14:paraId="7B3DEB01" w14:textId="77777777" w:rsidR="00B47B1D" w:rsidRDefault="00F22AD9">
            <w:pPr>
              <w:jc w:val="center"/>
              <w:rPr>
                <w:rFonts w:cs="Arial"/>
                <w:color w:val="333333"/>
                <w:sz w:val="18"/>
                <w:szCs w:val="18"/>
              </w:rPr>
            </w:pPr>
            <w:r>
              <w:rPr>
                <w:rFonts w:hint="eastAsia"/>
                <w:sz w:val="18"/>
                <w:szCs w:val="18"/>
              </w:rPr>
              <w:t>是</w:t>
            </w:r>
          </w:p>
        </w:tc>
        <w:tc>
          <w:tcPr>
            <w:tcW w:w="1216" w:type="dxa"/>
            <w:vAlign w:val="center"/>
          </w:tcPr>
          <w:p w14:paraId="116D7D2D" w14:textId="77777777" w:rsidR="00B47B1D" w:rsidRDefault="00F22AD9">
            <w:pPr>
              <w:rPr>
                <w:rFonts w:cs="Arial"/>
                <w:color w:val="333333"/>
                <w:sz w:val="18"/>
                <w:szCs w:val="18"/>
              </w:rPr>
            </w:pPr>
            <w:r>
              <w:rPr>
                <w:rFonts w:cs="Arial" w:hint="eastAsia"/>
                <w:color w:val="333333"/>
                <w:sz w:val="18"/>
                <w:szCs w:val="18"/>
              </w:rPr>
              <w:t>String</w:t>
            </w:r>
          </w:p>
        </w:tc>
        <w:tc>
          <w:tcPr>
            <w:tcW w:w="2032" w:type="dxa"/>
            <w:vAlign w:val="center"/>
          </w:tcPr>
          <w:p w14:paraId="3067EBE9" w14:textId="77777777" w:rsidR="00B47B1D" w:rsidRDefault="00F22AD9">
            <w:pPr>
              <w:rPr>
                <w:rFonts w:cs="Arial"/>
                <w:color w:val="333333"/>
                <w:sz w:val="18"/>
                <w:szCs w:val="18"/>
              </w:rPr>
            </w:pPr>
            <w:r>
              <w:rPr>
                <w:rFonts w:hint="eastAsia"/>
                <w:color w:val="333333"/>
                <w:sz w:val="18"/>
                <w:szCs w:val="18"/>
              </w:rPr>
              <w:t>application/json</w:t>
            </w:r>
          </w:p>
        </w:tc>
      </w:tr>
    </w:tbl>
    <w:p w14:paraId="1D10729E" w14:textId="77777777" w:rsidR="00B47B1D" w:rsidRDefault="00B47B1D"/>
    <w:p w14:paraId="1B09C7F4" w14:textId="77777777" w:rsidR="00B47B1D" w:rsidRDefault="00F22AD9">
      <w:pPr>
        <w:pStyle w:val="5"/>
      </w:pPr>
      <w:bookmarkStart w:id="84" w:name="_Toc19891"/>
      <w:bookmarkStart w:id="85" w:name="_Toc65749553"/>
      <w:r>
        <w:t xml:space="preserve">HTTP </w:t>
      </w:r>
      <w:r>
        <w:rPr>
          <w:rFonts w:hint="eastAsia"/>
        </w:rPr>
        <w:t>B</w:t>
      </w:r>
      <w:r>
        <w:t>ODY</w:t>
      </w:r>
      <w:r>
        <w:rPr>
          <w:rFonts w:hint="eastAsia"/>
        </w:rPr>
        <w:t xml:space="preserve"> </w:t>
      </w:r>
      <w:bookmarkEnd w:id="84"/>
      <w:bookmarkEnd w:id="85"/>
    </w:p>
    <w:p w14:paraId="6148AA17" w14:textId="77777777" w:rsidR="00B47B1D" w:rsidRDefault="00F22AD9">
      <w:pPr>
        <w:pStyle w:val="affffff2"/>
        <w:ind w:firstLineChars="200" w:firstLine="480"/>
        <w:rPr>
          <w:rFonts w:cs="Times New Roman"/>
        </w:rPr>
      </w:pPr>
      <w:r>
        <w:rPr>
          <w:rFonts w:cs="Times New Roman"/>
        </w:rPr>
        <w:t>HTTP BODY</w:t>
      </w:r>
      <w:r>
        <w:rPr>
          <w:rFonts w:cs="Times New Roman" w:hint="eastAsia"/>
        </w:rPr>
        <w:t>中只接受J</w:t>
      </w:r>
      <w:r>
        <w:rPr>
          <w:rFonts w:cs="Times New Roman"/>
        </w:rPr>
        <w:t>SON</w:t>
      </w:r>
      <w:r>
        <w:rPr>
          <w:rFonts w:cs="Times New Roman" w:hint="eastAsia"/>
        </w:rPr>
        <w:t>格式，所有的公共参数和业务参数均在</w:t>
      </w:r>
      <w:r>
        <w:rPr>
          <w:rFonts w:cs="Times New Roman"/>
        </w:rPr>
        <w:t>BODY</w:t>
      </w:r>
      <w:r>
        <w:rPr>
          <w:rFonts w:cs="Times New Roman" w:hint="eastAsia"/>
        </w:rPr>
        <w:t>中。</w:t>
      </w:r>
    </w:p>
    <w:p w14:paraId="3BB21503" w14:textId="77777777" w:rsidR="00B47B1D" w:rsidRDefault="00F22AD9">
      <w:pPr>
        <w:pStyle w:val="affffff2"/>
        <w:ind w:firstLineChars="0" w:firstLine="0"/>
        <w:rPr>
          <w:rFonts w:cs="Times New Roman"/>
          <w:b/>
          <w:bCs/>
        </w:rPr>
      </w:pPr>
      <w:r>
        <w:rPr>
          <w:rFonts w:cs="Times New Roman" w:hint="eastAsia"/>
          <w:b/>
          <w:bCs/>
        </w:rPr>
        <w:t>公共请求参数：</w:t>
      </w:r>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3196"/>
        <w:gridCol w:w="1216"/>
        <w:gridCol w:w="1216"/>
        <w:gridCol w:w="2032"/>
      </w:tblGrid>
      <w:tr w:rsidR="00B47B1D" w14:paraId="125FC33A" w14:textId="77777777">
        <w:tc>
          <w:tcPr>
            <w:tcW w:w="1486" w:type="dxa"/>
            <w:shd w:val="clear" w:color="auto" w:fill="99CCFF"/>
            <w:vAlign w:val="center"/>
          </w:tcPr>
          <w:p w14:paraId="39DCFA11" w14:textId="77777777" w:rsidR="00B47B1D" w:rsidRDefault="00F22AD9">
            <w:pPr>
              <w:pStyle w:val="affffffffffffffff4"/>
              <w:spacing w:line="360" w:lineRule="auto"/>
              <w:rPr>
                <w:rFonts w:ascii="宋体" w:hAnsi="宋体"/>
                <w:sz w:val="21"/>
              </w:rPr>
            </w:pPr>
            <w:r>
              <w:rPr>
                <w:rFonts w:ascii="宋体" w:hAnsi="宋体" w:hint="eastAsia"/>
                <w:sz w:val="21"/>
              </w:rPr>
              <w:t>字段名称</w:t>
            </w:r>
          </w:p>
        </w:tc>
        <w:tc>
          <w:tcPr>
            <w:tcW w:w="3196" w:type="dxa"/>
            <w:shd w:val="clear" w:color="auto" w:fill="99CCFF"/>
            <w:vAlign w:val="center"/>
          </w:tcPr>
          <w:p w14:paraId="6D72402E" w14:textId="77777777" w:rsidR="00B47B1D" w:rsidRDefault="00F22AD9">
            <w:pPr>
              <w:pStyle w:val="affffffffffffffff4"/>
              <w:spacing w:line="360" w:lineRule="auto"/>
              <w:rPr>
                <w:rFonts w:ascii="宋体" w:hAnsi="宋体"/>
                <w:sz w:val="21"/>
              </w:rPr>
            </w:pPr>
            <w:r>
              <w:rPr>
                <w:rFonts w:ascii="宋体" w:hAnsi="宋体" w:hint="eastAsia"/>
                <w:sz w:val="21"/>
              </w:rPr>
              <w:t>字段描述</w:t>
            </w:r>
          </w:p>
        </w:tc>
        <w:tc>
          <w:tcPr>
            <w:tcW w:w="1216" w:type="dxa"/>
            <w:shd w:val="clear" w:color="auto" w:fill="99CCFF"/>
            <w:vAlign w:val="center"/>
          </w:tcPr>
          <w:p w14:paraId="53151507" w14:textId="77777777" w:rsidR="00B47B1D" w:rsidRDefault="00F22AD9">
            <w:pPr>
              <w:pStyle w:val="affffffffffffffff4"/>
              <w:spacing w:line="360" w:lineRule="auto"/>
              <w:rPr>
                <w:rFonts w:ascii="宋体" w:hAnsi="宋体"/>
                <w:sz w:val="21"/>
              </w:rPr>
            </w:pPr>
            <w:r>
              <w:rPr>
                <w:rFonts w:ascii="宋体" w:hAnsi="宋体" w:hint="eastAsia"/>
                <w:sz w:val="21"/>
              </w:rPr>
              <w:t>是否必须</w:t>
            </w:r>
          </w:p>
        </w:tc>
        <w:tc>
          <w:tcPr>
            <w:tcW w:w="1216" w:type="dxa"/>
            <w:shd w:val="clear" w:color="auto" w:fill="99CCFF"/>
            <w:vAlign w:val="center"/>
          </w:tcPr>
          <w:p w14:paraId="6AD4922B" w14:textId="77777777" w:rsidR="00B47B1D" w:rsidRDefault="00F22AD9">
            <w:pPr>
              <w:pStyle w:val="affffffffffffffff4"/>
              <w:spacing w:line="360" w:lineRule="auto"/>
              <w:rPr>
                <w:rFonts w:ascii="宋体" w:hAnsi="宋体"/>
                <w:sz w:val="21"/>
              </w:rPr>
            </w:pPr>
            <w:r>
              <w:rPr>
                <w:rFonts w:ascii="宋体" w:hAnsi="宋体"/>
                <w:sz w:val="21"/>
              </w:rPr>
              <w:t>数据类型</w:t>
            </w:r>
          </w:p>
        </w:tc>
        <w:tc>
          <w:tcPr>
            <w:tcW w:w="2032" w:type="dxa"/>
            <w:shd w:val="clear" w:color="auto" w:fill="99CCFF"/>
            <w:vAlign w:val="center"/>
          </w:tcPr>
          <w:p w14:paraId="77F879A6" w14:textId="77777777" w:rsidR="00B47B1D" w:rsidRDefault="00F22AD9">
            <w:pPr>
              <w:pStyle w:val="affffffffffffffff4"/>
              <w:spacing w:line="360" w:lineRule="auto"/>
              <w:rPr>
                <w:rFonts w:ascii="宋体" w:hAnsi="宋体"/>
                <w:sz w:val="21"/>
              </w:rPr>
            </w:pPr>
            <w:r>
              <w:rPr>
                <w:rFonts w:ascii="宋体" w:hAnsi="宋体" w:hint="eastAsia"/>
                <w:sz w:val="21"/>
              </w:rPr>
              <w:t>示例</w:t>
            </w:r>
          </w:p>
        </w:tc>
      </w:tr>
      <w:tr w:rsidR="00B47B1D" w14:paraId="7A7EF26D" w14:textId="77777777">
        <w:tc>
          <w:tcPr>
            <w:tcW w:w="1486" w:type="dxa"/>
            <w:vAlign w:val="center"/>
          </w:tcPr>
          <w:p w14:paraId="7ED14D86" w14:textId="77777777" w:rsidR="00B47B1D" w:rsidRDefault="00F22AD9">
            <w:pPr>
              <w:rPr>
                <w:sz w:val="18"/>
                <w:szCs w:val="18"/>
              </w:rPr>
            </w:pPr>
            <w:r>
              <w:rPr>
                <w:rFonts w:hint="eastAsia"/>
                <w:sz w:val="18"/>
                <w:szCs w:val="18"/>
              </w:rPr>
              <w:t>transId</w:t>
            </w:r>
          </w:p>
        </w:tc>
        <w:tc>
          <w:tcPr>
            <w:tcW w:w="3196" w:type="dxa"/>
            <w:vAlign w:val="center"/>
          </w:tcPr>
          <w:p w14:paraId="3E981C7E" w14:textId="071865D0" w:rsidR="00B47B1D" w:rsidRDefault="00F22AD9">
            <w:pPr>
              <w:rPr>
                <w:sz w:val="18"/>
                <w:szCs w:val="20"/>
              </w:rPr>
            </w:pPr>
            <w:r>
              <w:rPr>
                <w:rFonts w:hint="eastAsia"/>
                <w:sz w:val="18"/>
                <w:szCs w:val="18"/>
              </w:rPr>
              <w:t>业务流水号，</w:t>
            </w:r>
            <w:r>
              <w:rPr>
                <w:sz w:val="18"/>
                <w:szCs w:val="18"/>
              </w:rPr>
              <w:t>传递15-64位的</w:t>
            </w:r>
            <w:r w:rsidR="00E318A4">
              <w:rPr>
                <w:rFonts w:hint="eastAsia"/>
                <w:sz w:val="18"/>
                <w:szCs w:val="18"/>
              </w:rPr>
              <w:t>唯一标识</w:t>
            </w:r>
            <w:r>
              <w:rPr>
                <w:rFonts w:hint="eastAsia"/>
                <w:sz w:val="18"/>
                <w:szCs w:val="20"/>
              </w:rPr>
              <w:t>（建议业务系统进行日志记录，方便根据id排查问题）。</w:t>
            </w:r>
          </w:p>
          <w:p w14:paraId="6C89EFB4" w14:textId="77777777" w:rsidR="00B47B1D" w:rsidRDefault="00F22AD9">
            <w:pPr>
              <w:rPr>
                <w:rFonts w:cs="Arial"/>
                <w:color w:val="333333"/>
                <w:sz w:val="18"/>
                <w:szCs w:val="18"/>
              </w:rPr>
            </w:pPr>
            <w:r>
              <w:rPr>
                <w:rFonts w:cs="Arial" w:hint="eastAsia"/>
                <w:color w:val="333333"/>
                <w:sz w:val="18"/>
                <w:szCs w:val="18"/>
              </w:rPr>
              <w:t>生成建议：</w:t>
            </w:r>
          </w:p>
          <w:p w14:paraId="02BDB5BE" w14:textId="77777777" w:rsidR="00B47B1D" w:rsidRDefault="00F22AD9">
            <w:pPr>
              <w:rPr>
                <w:rFonts w:cs="Arial"/>
                <w:color w:val="333333"/>
                <w:sz w:val="18"/>
                <w:szCs w:val="18"/>
              </w:rPr>
            </w:pPr>
            <w:r>
              <w:rPr>
                <w:rFonts w:cs="Arial" w:hint="eastAsia"/>
                <w:color w:val="333333"/>
                <w:sz w:val="18"/>
                <w:szCs w:val="18"/>
              </w:rPr>
              <w:lastRenderedPageBreak/>
              <w:t>若业务系统自身含有交易I</w:t>
            </w:r>
            <w:r>
              <w:rPr>
                <w:rFonts w:cs="Arial"/>
                <w:color w:val="333333"/>
                <w:sz w:val="18"/>
                <w:szCs w:val="18"/>
              </w:rPr>
              <w:t>D</w:t>
            </w:r>
            <w:r>
              <w:rPr>
                <w:rFonts w:cs="Arial" w:hint="eastAsia"/>
                <w:color w:val="333333"/>
                <w:sz w:val="18"/>
                <w:szCs w:val="18"/>
              </w:rPr>
              <w:t>，建议使用业务交易I</w:t>
            </w:r>
            <w:r>
              <w:rPr>
                <w:rFonts w:cs="Arial"/>
                <w:color w:val="333333"/>
                <w:sz w:val="18"/>
                <w:szCs w:val="18"/>
              </w:rPr>
              <w:t>D</w:t>
            </w:r>
            <w:r>
              <w:rPr>
                <w:rFonts w:cs="Arial" w:hint="eastAsia"/>
                <w:color w:val="333333"/>
                <w:sz w:val="18"/>
                <w:szCs w:val="18"/>
              </w:rPr>
              <w:t>作为业务流水号。</w:t>
            </w:r>
          </w:p>
          <w:p w14:paraId="42F1FC7C" w14:textId="77777777" w:rsidR="00B47B1D" w:rsidRDefault="00F22AD9">
            <w:pPr>
              <w:rPr>
                <w:rFonts w:cs="Arial"/>
                <w:color w:val="333333"/>
                <w:sz w:val="18"/>
                <w:szCs w:val="18"/>
              </w:rPr>
            </w:pPr>
            <w:r>
              <w:rPr>
                <w:rFonts w:cs="Arial" w:hint="eastAsia"/>
                <w:color w:val="333333"/>
                <w:sz w:val="18"/>
                <w:szCs w:val="18"/>
              </w:rPr>
              <w:t>若业务系统自身没用交易I</w:t>
            </w:r>
            <w:r>
              <w:rPr>
                <w:rFonts w:cs="Arial"/>
                <w:color w:val="333333"/>
                <w:sz w:val="18"/>
                <w:szCs w:val="18"/>
              </w:rPr>
              <w:t>D</w:t>
            </w:r>
            <w:r>
              <w:rPr>
                <w:rFonts w:cs="Arial" w:hint="eastAsia"/>
                <w:color w:val="333333"/>
                <w:sz w:val="18"/>
                <w:szCs w:val="18"/>
              </w:rPr>
              <w:t>，建议使用以下规则生成：业务系统简称_纳秒级时间戳。</w:t>
            </w:r>
          </w:p>
        </w:tc>
        <w:tc>
          <w:tcPr>
            <w:tcW w:w="1216" w:type="dxa"/>
            <w:vAlign w:val="center"/>
          </w:tcPr>
          <w:p w14:paraId="586FFF4F" w14:textId="77777777" w:rsidR="00B47B1D" w:rsidRDefault="00F22AD9">
            <w:pPr>
              <w:jc w:val="center"/>
              <w:rPr>
                <w:rFonts w:cs="Arial"/>
                <w:color w:val="333333"/>
                <w:sz w:val="18"/>
                <w:szCs w:val="18"/>
              </w:rPr>
            </w:pPr>
            <w:r>
              <w:rPr>
                <w:rFonts w:hint="eastAsia"/>
                <w:sz w:val="18"/>
                <w:szCs w:val="18"/>
              </w:rPr>
              <w:lastRenderedPageBreak/>
              <w:t>是</w:t>
            </w:r>
          </w:p>
        </w:tc>
        <w:tc>
          <w:tcPr>
            <w:tcW w:w="1216" w:type="dxa"/>
            <w:vAlign w:val="center"/>
          </w:tcPr>
          <w:p w14:paraId="5BA25782" w14:textId="77777777" w:rsidR="00B47B1D" w:rsidRDefault="00F22AD9">
            <w:pPr>
              <w:rPr>
                <w:rFonts w:cs="Arial"/>
                <w:color w:val="333333"/>
                <w:sz w:val="18"/>
                <w:szCs w:val="18"/>
              </w:rPr>
            </w:pPr>
            <w:r>
              <w:rPr>
                <w:rFonts w:cs="Arial" w:hint="eastAsia"/>
                <w:color w:val="333333"/>
                <w:sz w:val="18"/>
                <w:szCs w:val="18"/>
              </w:rPr>
              <w:t>String</w:t>
            </w:r>
          </w:p>
        </w:tc>
        <w:tc>
          <w:tcPr>
            <w:tcW w:w="2032" w:type="dxa"/>
            <w:vAlign w:val="center"/>
          </w:tcPr>
          <w:p w14:paraId="7E03FFF2" w14:textId="761FFB30" w:rsidR="00B47B1D" w:rsidRDefault="005D24CE">
            <w:pPr>
              <w:rPr>
                <w:rFonts w:cs="Arial"/>
                <w:color w:val="333333"/>
                <w:sz w:val="18"/>
                <w:szCs w:val="18"/>
              </w:rPr>
            </w:pPr>
            <w:r>
              <w:rPr>
                <w:rFonts w:cs="Arial"/>
                <w:color w:val="333333"/>
                <w:sz w:val="18"/>
                <w:szCs w:val="18"/>
              </w:rPr>
              <w:t>CTS</w:t>
            </w:r>
            <w:r w:rsidR="00F22AD9">
              <w:rPr>
                <w:rFonts w:cs="Arial"/>
                <w:color w:val="333333"/>
                <w:sz w:val="18"/>
                <w:szCs w:val="18"/>
              </w:rPr>
              <w:t>_1600251903664616300</w:t>
            </w:r>
          </w:p>
        </w:tc>
      </w:tr>
      <w:tr w:rsidR="00B47B1D" w14:paraId="6C8CFEE1" w14:textId="77777777">
        <w:tc>
          <w:tcPr>
            <w:tcW w:w="1486" w:type="dxa"/>
            <w:vAlign w:val="center"/>
          </w:tcPr>
          <w:p w14:paraId="73274830" w14:textId="77777777" w:rsidR="00B47B1D" w:rsidRDefault="00F22AD9">
            <w:pPr>
              <w:rPr>
                <w:sz w:val="18"/>
                <w:szCs w:val="18"/>
              </w:rPr>
            </w:pPr>
            <w:r>
              <w:rPr>
                <w:rFonts w:cs="Arial"/>
                <w:color w:val="333333"/>
                <w:sz w:val="18"/>
                <w:szCs w:val="18"/>
              </w:rPr>
              <w:lastRenderedPageBreak/>
              <w:t>signAlgo</w:t>
            </w:r>
          </w:p>
        </w:tc>
        <w:tc>
          <w:tcPr>
            <w:tcW w:w="3196" w:type="dxa"/>
            <w:vAlign w:val="center"/>
          </w:tcPr>
          <w:p w14:paraId="45095EBC" w14:textId="77777777" w:rsidR="00B47B1D" w:rsidRDefault="00F22AD9">
            <w:pPr>
              <w:pStyle w:val="affff"/>
              <w:spacing w:before="0" w:beforeAutospacing="0" w:after="0" w:afterAutospacing="0"/>
              <w:rPr>
                <w:rFonts w:cs="Arial"/>
                <w:color w:val="333333"/>
                <w:sz w:val="18"/>
                <w:szCs w:val="18"/>
              </w:rPr>
            </w:pPr>
            <w:r>
              <w:rPr>
                <w:rFonts w:cs="Arial" w:hint="eastAsia"/>
                <w:color w:val="333333"/>
                <w:sz w:val="18"/>
                <w:szCs w:val="18"/>
              </w:rPr>
              <w:t>签名算法，用于业务系统请求接口时HMAC的</w:t>
            </w:r>
            <w:r>
              <w:rPr>
                <w:rFonts w:cs="Arial"/>
                <w:color w:val="333333"/>
                <w:sz w:val="18"/>
                <w:szCs w:val="18"/>
              </w:rPr>
              <w:t>签名算法，</w:t>
            </w:r>
            <w:r>
              <w:rPr>
                <w:rFonts w:cs="Arial" w:hint="eastAsia"/>
                <w:color w:val="333333"/>
                <w:sz w:val="18"/>
                <w:szCs w:val="18"/>
              </w:rPr>
              <w:t>支持</w:t>
            </w:r>
            <w:r>
              <w:rPr>
                <w:rFonts w:cs="Arial"/>
                <w:color w:val="333333"/>
                <w:sz w:val="18"/>
                <w:szCs w:val="18"/>
              </w:rPr>
              <w:t>使用</w:t>
            </w:r>
            <w:r>
              <w:rPr>
                <w:rFonts w:cs="Arial" w:hint="eastAsia"/>
                <w:color w:val="333333"/>
                <w:sz w:val="18"/>
                <w:szCs w:val="18"/>
              </w:rPr>
              <w:t>Hmac</w:t>
            </w:r>
            <w:r>
              <w:rPr>
                <w:rFonts w:cs="Arial"/>
                <w:color w:val="333333"/>
                <w:sz w:val="18"/>
                <w:szCs w:val="18"/>
              </w:rPr>
              <w:t>SM3</w:t>
            </w:r>
            <w:r>
              <w:rPr>
                <w:rFonts w:cs="Arial" w:hint="eastAsia"/>
                <w:color w:val="333333"/>
                <w:sz w:val="18"/>
                <w:szCs w:val="18"/>
              </w:rPr>
              <w:t>、</w:t>
            </w:r>
            <w:r>
              <w:rPr>
                <w:rFonts w:cs="Arial"/>
                <w:color w:val="333333"/>
                <w:sz w:val="18"/>
                <w:szCs w:val="18"/>
              </w:rPr>
              <w:t>HmacSHA256算法。</w:t>
            </w:r>
            <w:r>
              <w:rPr>
                <w:rFonts w:cs="Arial" w:hint="eastAsia"/>
                <w:color w:val="333333"/>
                <w:sz w:val="18"/>
                <w:szCs w:val="18"/>
              </w:rPr>
              <w:t>建议使用Hmac</w:t>
            </w:r>
            <w:r>
              <w:rPr>
                <w:rFonts w:cs="Arial"/>
                <w:color w:val="333333"/>
                <w:sz w:val="18"/>
                <w:szCs w:val="18"/>
              </w:rPr>
              <w:t>SM3</w:t>
            </w:r>
          </w:p>
        </w:tc>
        <w:tc>
          <w:tcPr>
            <w:tcW w:w="1216" w:type="dxa"/>
            <w:vAlign w:val="center"/>
          </w:tcPr>
          <w:p w14:paraId="13843189" w14:textId="77777777" w:rsidR="00B47B1D" w:rsidRDefault="00F22AD9">
            <w:pPr>
              <w:jc w:val="center"/>
              <w:rPr>
                <w:sz w:val="18"/>
                <w:szCs w:val="18"/>
              </w:rPr>
            </w:pPr>
            <w:r>
              <w:rPr>
                <w:rFonts w:hint="eastAsia"/>
                <w:sz w:val="18"/>
                <w:szCs w:val="18"/>
              </w:rPr>
              <w:t>是</w:t>
            </w:r>
          </w:p>
        </w:tc>
        <w:tc>
          <w:tcPr>
            <w:tcW w:w="1216" w:type="dxa"/>
            <w:vAlign w:val="center"/>
          </w:tcPr>
          <w:p w14:paraId="516D0313" w14:textId="77777777" w:rsidR="00B47B1D" w:rsidRDefault="00F22AD9">
            <w:pPr>
              <w:rPr>
                <w:rFonts w:cs="Arial"/>
                <w:color w:val="333333"/>
                <w:sz w:val="18"/>
                <w:szCs w:val="18"/>
              </w:rPr>
            </w:pPr>
            <w:r>
              <w:rPr>
                <w:rFonts w:hint="eastAsia"/>
                <w:sz w:val="18"/>
                <w:szCs w:val="18"/>
              </w:rPr>
              <w:t>String</w:t>
            </w:r>
          </w:p>
        </w:tc>
        <w:tc>
          <w:tcPr>
            <w:tcW w:w="2032" w:type="dxa"/>
            <w:vAlign w:val="center"/>
          </w:tcPr>
          <w:p w14:paraId="5E1BD37B" w14:textId="77777777" w:rsidR="00B47B1D" w:rsidRDefault="00F22AD9">
            <w:pPr>
              <w:rPr>
                <w:sz w:val="18"/>
                <w:szCs w:val="18"/>
              </w:rPr>
            </w:pPr>
            <w:r>
              <w:rPr>
                <w:rFonts w:cs="Arial" w:hint="eastAsia"/>
                <w:color w:val="333333"/>
                <w:sz w:val="18"/>
                <w:szCs w:val="18"/>
              </w:rPr>
              <w:t>Hmac</w:t>
            </w:r>
            <w:r>
              <w:rPr>
                <w:rFonts w:cs="Arial"/>
                <w:color w:val="333333"/>
                <w:sz w:val="18"/>
                <w:szCs w:val="18"/>
              </w:rPr>
              <w:t>SM3</w:t>
            </w:r>
          </w:p>
        </w:tc>
      </w:tr>
      <w:tr w:rsidR="00B47B1D" w14:paraId="1A5C53A5" w14:textId="77777777">
        <w:tc>
          <w:tcPr>
            <w:tcW w:w="1486" w:type="dxa"/>
            <w:vAlign w:val="center"/>
          </w:tcPr>
          <w:p w14:paraId="781AFED6" w14:textId="77777777" w:rsidR="00B47B1D" w:rsidRDefault="00F22AD9">
            <w:pPr>
              <w:rPr>
                <w:sz w:val="18"/>
                <w:szCs w:val="18"/>
              </w:rPr>
            </w:pPr>
            <w:r>
              <w:rPr>
                <w:rFonts w:cs="Arial"/>
                <w:color w:val="333333"/>
                <w:sz w:val="18"/>
                <w:szCs w:val="18"/>
              </w:rPr>
              <w:t>signature</w:t>
            </w:r>
          </w:p>
        </w:tc>
        <w:tc>
          <w:tcPr>
            <w:tcW w:w="3196" w:type="dxa"/>
            <w:vAlign w:val="center"/>
          </w:tcPr>
          <w:p w14:paraId="3EAF56BF" w14:textId="77777777" w:rsidR="00B47B1D" w:rsidRDefault="00F22AD9">
            <w:pPr>
              <w:rPr>
                <w:sz w:val="18"/>
                <w:szCs w:val="18"/>
              </w:rPr>
            </w:pPr>
            <w:r>
              <w:rPr>
                <w:rFonts w:cs="Arial" w:hint="eastAsia"/>
                <w:color w:val="333333"/>
                <w:sz w:val="18"/>
                <w:szCs w:val="18"/>
              </w:rPr>
              <w:t>签名数据，所有请求参数进行HMAC运算产生的字符串</w:t>
            </w:r>
            <w:r>
              <w:rPr>
                <w:rFonts w:cs="Arial"/>
                <w:color w:val="333333"/>
                <w:sz w:val="18"/>
                <w:szCs w:val="18"/>
              </w:rPr>
              <w:t>。</w:t>
            </w:r>
          </w:p>
        </w:tc>
        <w:tc>
          <w:tcPr>
            <w:tcW w:w="1216" w:type="dxa"/>
            <w:vAlign w:val="center"/>
          </w:tcPr>
          <w:p w14:paraId="679FB2BA" w14:textId="77777777" w:rsidR="00B47B1D" w:rsidRDefault="00F22AD9">
            <w:pPr>
              <w:jc w:val="center"/>
              <w:rPr>
                <w:sz w:val="18"/>
                <w:szCs w:val="18"/>
              </w:rPr>
            </w:pPr>
            <w:r>
              <w:rPr>
                <w:rFonts w:hint="eastAsia"/>
                <w:sz w:val="18"/>
                <w:szCs w:val="18"/>
              </w:rPr>
              <w:t>是</w:t>
            </w:r>
          </w:p>
        </w:tc>
        <w:tc>
          <w:tcPr>
            <w:tcW w:w="1216" w:type="dxa"/>
            <w:vAlign w:val="center"/>
          </w:tcPr>
          <w:p w14:paraId="74988580" w14:textId="77777777" w:rsidR="00B47B1D" w:rsidRDefault="00F22AD9">
            <w:pPr>
              <w:rPr>
                <w:rFonts w:cs="Arial"/>
                <w:color w:val="333333"/>
                <w:sz w:val="18"/>
                <w:szCs w:val="18"/>
              </w:rPr>
            </w:pPr>
            <w:r>
              <w:rPr>
                <w:rFonts w:hint="eastAsia"/>
                <w:sz w:val="18"/>
                <w:szCs w:val="18"/>
              </w:rPr>
              <w:t>String</w:t>
            </w:r>
          </w:p>
        </w:tc>
        <w:tc>
          <w:tcPr>
            <w:tcW w:w="2032" w:type="dxa"/>
            <w:vAlign w:val="center"/>
          </w:tcPr>
          <w:p w14:paraId="1A4669FA" w14:textId="77777777" w:rsidR="00B47B1D" w:rsidRDefault="00F22AD9">
            <w:pPr>
              <w:rPr>
                <w:sz w:val="18"/>
                <w:szCs w:val="18"/>
              </w:rPr>
            </w:pPr>
            <w:r>
              <w:rPr>
                <w:rFonts w:cs="Arial"/>
                <w:color w:val="333333"/>
                <w:sz w:val="18"/>
                <w:szCs w:val="18"/>
              </w:rPr>
              <w:t>Acdd223nlkjielkadvcadfd4546&amp;%</w:t>
            </w:r>
          </w:p>
        </w:tc>
      </w:tr>
      <w:tr w:rsidR="00B47B1D" w14:paraId="64740FA0" w14:textId="77777777">
        <w:trPr>
          <w:trHeight w:val="90"/>
        </w:trPr>
        <w:tc>
          <w:tcPr>
            <w:tcW w:w="1486" w:type="dxa"/>
            <w:vAlign w:val="center"/>
          </w:tcPr>
          <w:p w14:paraId="6301A0C7" w14:textId="77777777" w:rsidR="00B47B1D" w:rsidRDefault="00F22AD9">
            <w:pPr>
              <w:rPr>
                <w:sz w:val="18"/>
                <w:szCs w:val="18"/>
              </w:rPr>
            </w:pPr>
            <w:r>
              <w:rPr>
                <w:rFonts w:cs="Arial"/>
                <w:color w:val="333333"/>
                <w:sz w:val="18"/>
                <w:szCs w:val="18"/>
              </w:rPr>
              <w:t>appId</w:t>
            </w:r>
          </w:p>
        </w:tc>
        <w:tc>
          <w:tcPr>
            <w:tcW w:w="3196" w:type="dxa"/>
            <w:vAlign w:val="center"/>
          </w:tcPr>
          <w:p w14:paraId="5081E934" w14:textId="77777777" w:rsidR="00B47B1D" w:rsidRDefault="00F22AD9">
            <w:pPr>
              <w:rPr>
                <w:sz w:val="18"/>
                <w:szCs w:val="18"/>
              </w:rPr>
            </w:pPr>
            <w:r>
              <w:rPr>
                <w:rFonts w:cs="Arial" w:hint="eastAsia"/>
                <w:color w:val="333333"/>
                <w:sz w:val="18"/>
                <w:szCs w:val="18"/>
              </w:rPr>
              <w:t>接入应用的唯一标识，由密服系统运营管理平台注册应用时生成。</w:t>
            </w:r>
          </w:p>
        </w:tc>
        <w:tc>
          <w:tcPr>
            <w:tcW w:w="1216" w:type="dxa"/>
            <w:vAlign w:val="center"/>
          </w:tcPr>
          <w:p w14:paraId="22DC53D9" w14:textId="77777777" w:rsidR="00B47B1D" w:rsidRDefault="00F22AD9">
            <w:pPr>
              <w:jc w:val="center"/>
              <w:rPr>
                <w:sz w:val="18"/>
                <w:szCs w:val="18"/>
              </w:rPr>
            </w:pPr>
            <w:r>
              <w:rPr>
                <w:rFonts w:cs="Arial"/>
                <w:color w:val="333333"/>
                <w:sz w:val="18"/>
                <w:szCs w:val="18"/>
              </w:rPr>
              <w:t>是</w:t>
            </w:r>
          </w:p>
        </w:tc>
        <w:tc>
          <w:tcPr>
            <w:tcW w:w="1216" w:type="dxa"/>
            <w:vAlign w:val="center"/>
          </w:tcPr>
          <w:p w14:paraId="79896B25" w14:textId="77777777" w:rsidR="00B47B1D" w:rsidRDefault="00F22AD9">
            <w:pPr>
              <w:rPr>
                <w:rFonts w:cs="Arial"/>
                <w:color w:val="333333"/>
                <w:sz w:val="18"/>
                <w:szCs w:val="18"/>
              </w:rPr>
            </w:pPr>
            <w:r>
              <w:rPr>
                <w:rFonts w:hint="eastAsia"/>
                <w:sz w:val="18"/>
                <w:szCs w:val="18"/>
              </w:rPr>
              <w:t>String</w:t>
            </w:r>
          </w:p>
        </w:tc>
        <w:tc>
          <w:tcPr>
            <w:tcW w:w="2032" w:type="dxa"/>
            <w:vAlign w:val="center"/>
          </w:tcPr>
          <w:p w14:paraId="27E056F0" w14:textId="77777777" w:rsidR="00B47B1D" w:rsidRDefault="00F22AD9">
            <w:pPr>
              <w:rPr>
                <w:sz w:val="18"/>
                <w:szCs w:val="18"/>
              </w:rPr>
            </w:pPr>
            <w:r>
              <w:rPr>
                <w:rFonts w:cs="Arial"/>
                <w:color w:val="333333"/>
                <w:sz w:val="18"/>
                <w:szCs w:val="18"/>
              </w:rPr>
              <w:t>APP_3510558085994A75A57645255822FBF5DEV_274932D5D2E34023AD2A5C6791FEE88</w:t>
            </w:r>
          </w:p>
        </w:tc>
      </w:tr>
    </w:tbl>
    <w:p w14:paraId="5388502E" w14:textId="77777777" w:rsidR="00B47B1D" w:rsidRDefault="00F22AD9">
      <w:pPr>
        <w:pStyle w:val="5"/>
      </w:pPr>
      <w:bookmarkStart w:id="86" w:name="_Toc65749554"/>
      <w:bookmarkStart w:id="87" w:name="_Toc28549"/>
      <w:r>
        <w:rPr>
          <w:rFonts w:hint="eastAsia"/>
        </w:rPr>
        <w:t>请求报文</w:t>
      </w:r>
      <w:bookmarkEnd w:id="86"/>
      <w:bookmarkEnd w:id="87"/>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16871F5E" w14:textId="77777777" w:rsidTr="00FD6D95">
        <w:tc>
          <w:tcPr>
            <w:tcW w:w="9146" w:type="dxa"/>
            <w:shd w:val="clear" w:color="auto" w:fill="C7EDCC"/>
          </w:tcPr>
          <w:p w14:paraId="2F78D37F" w14:textId="77777777" w:rsidR="00B47B1D" w:rsidRDefault="00F22AD9">
            <w:pPr>
              <w:pStyle w:val="affffffffffffffff4"/>
              <w:spacing w:line="360" w:lineRule="auto"/>
              <w:jc w:val="left"/>
              <w:rPr>
                <w:rFonts w:ascii="宋体" w:hAnsi="宋体" w:cs="Courier New"/>
                <w:color w:val="4A5560"/>
                <w:sz w:val="18"/>
                <w:szCs w:val="18"/>
                <w:shd w:val="clear" w:color="auto" w:fill="FFFFFF"/>
              </w:rPr>
            </w:pPr>
            <w:r>
              <w:rPr>
                <w:rFonts w:ascii="宋体" w:hAnsi="宋体" w:cs="Courier New"/>
                <w:color w:val="4A5560"/>
                <w:sz w:val="18"/>
                <w:szCs w:val="18"/>
                <w:shd w:val="clear" w:color="auto" w:fill="FFFFFF"/>
              </w:rPr>
              <w:t>{</w:t>
            </w:r>
          </w:p>
          <w:p w14:paraId="4956805C" w14:textId="77777777" w:rsidR="00B47B1D" w:rsidRDefault="00F22AD9">
            <w:pPr>
              <w:pStyle w:val="affffffffffffffff4"/>
              <w:spacing w:line="360" w:lineRule="auto"/>
              <w:jc w:val="left"/>
              <w:rPr>
                <w:rFonts w:ascii="宋体" w:hAnsi="宋体"/>
                <w:b w:val="0"/>
                <w:bCs/>
                <w:sz w:val="21"/>
              </w:rPr>
            </w:pPr>
            <w:r>
              <w:rPr>
                <w:rFonts w:ascii="宋体" w:hAnsi="宋体" w:cs="Courier New"/>
                <w:color w:val="4A5560"/>
                <w:sz w:val="18"/>
                <w:szCs w:val="18"/>
                <w:shd w:val="clear" w:color="auto" w:fill="FFFFFF"/>
              </w:rPr>
              <w:t>    </w:t>
            </w:r>
            <w:r>
              <w:rPr>
                <w:rStyle w:val="jsonkey"/>
                <w:rFonts w:ascii="宋体" w:hAnsi="宋体" w:cs="Courier New"/>
                <w:b w:val="0"/>
                <w:bCs/>
                <w:color w:val="92278F"/>
                <w:sz w:val="18"/>
                <w:szCs w:val="18"/>
                <w:shd w:val="clear" w:color="auto" w:fill="FFFFFF"/>
              </w:rPr>
              <w:t>"</w:t>
            </w:r>
            <w:r>
              <w:rPr>
                <w:rStyle w:val="jsonkey"/>
                <w:rFonts w:ascii="宋体" w:hAnsi="宋体" w:cs="Courier New" w:hint="eastAsia"/>
                <w:b w:val="0"/>
                <w:bCs/>
                <w:color w:val="92278F"/>
                <w:sz w:val="18"/>
                <w:szCs w:val="18"/>
                <w:shd w:val="clear" w:color="auto" w:fill="FFFFFF"/>
              </w:rPr>
              <w:t>transId</w:t>
            </w:r>
            <w:r>
              <w:rPr>
                <w:rStyle w:val="jsonkey"/>
                <w:rFonts w:ascii="宋体" w:hAnsi="宋体" w:cs="Courier New"/>
                <w:b w:val="0"/>
                <w:bCs/>
                <w:color w:val="92278F"/>
                <w:sz w:val="18"/>
                <w:szCs w:val="18"/>
                <w:shd w:val="clear" w:color="auto" w:fill="FFFFFF"/>
              </w:rPr>
              <w:t xml:space="preserve"> "</w:t>
            </w:r>
            <w:r>
              <w:rPr>
                <w:rStyle w:val="jsonkey"/>
                <w:b w:val="0"/>
                <w:bCs/>
                <w:color w:val="92278F"/>
              </w:rPr>
              <w:t>:</w:t>
            </w:r>
            <w:r>
              <w:rPr>
                <w:rStyle w:val="jsonstring"/>
                <w:rFonts w:ascii="宋体" w:hAnsi="宋体" w:cs="Courier New"/>
                <w:b w:val="0"/>
                <w:bCs/>
                <w:color w:val="3AB54A"/>
                <w:sz w:val="18"/>
                <w:szCs w:val="18"/>
                <w:shd w:val="clear" w:color="auto" w:fill="FFFFFF"/>
              </w:rPr>
              <w:t>"</w:t>
            </w:r>
            <w:r>
              <w:rPr>
                <w:rStyle w:val="jsonstring"/>
                <w:rFonts w:ascii="宋体" w:hAnsi="宋体" w:cs="Courier New" w:hint="eastAsia"/>
                <w:b w:val="0"/>
                <w:bCs/>
                <w:color w:val="3AB54A"/>
                <w:sz w:val="18"/>
                <w:szCs w:val="18"/>
                <w:shd w:val="clear" w:color="auto" w:fill="FFFFFF"/>
              </w:rPr>
              <w:t>业务流水号</w:t>
            </w:r>
            <w:r>
              <w:rPr>
                <w:rStyle w:val="jsonstring"/>
                <w:rFonts w:ascii="宋体" w:hAnsi="宋体" w:cs="Courier New"/>
                <w:b w:val="0"/>
                <w:bCs/>
                <w:color w:val="3AB54A"/>
                <w:sz w:val="18"/>
                <w:szCs w:val="18"/>
                <w:shd w:val="clear" w:color="auto" w:fill="FFFFFF"/>
              </w:rPr>
              <w:t>"</w:t>
            </w:r>
            <w:r>
              <w:rPr>
                <w:rFonts w:ascii="宋体" w:hAnsi="宋体" w:cs="Courier New"/>
                <w:color w:val="4A5560"/>
                <w:sz w:val="18"/>
                <w:szCs w:val="18"/>
                <w:shd w:val="clear" w:color="auto" w:fill="FFFFFF"/>
              </w:rPr>
              <w:t>,</w:t>
            </w:r>
            <w:r>
              <w:rPr>
                <w:rFonts w:ascii="宋体" w:hAnsi="宋体" w:cs="Courier New"/>
                <w:color w:val="4A5560"/>
                <w:sz w:val="18"/>
                <w:szCs w:val="18"/>
              </w:rPr>
              <w:br/>
            </w:r>
            <w:r>
              <w:rPr>
                <w:rFonts w:ascii="宋体" w:hAnsi="宋体" w:cs="Courier New"/>
                <w:color w:val="4A5560"/>
                <w:sz w:val="18"/>
                <w:szCs w:val="18"/>
                <w:shd w:val="clear" w:color="auto" w:fill="FFFFFF"/>
              </w:rPr>
              <w:t>    </w:t>
            </w:r>
            <w:r>
              <w:rPr>
                <w:rStyle w:val="jsonkey"/>
                <w:rFonts w:ascii="宋体" w:hAnsi="宋体" w:cs="Courier New"/>
                <w:b w:val="0"/>
                <w:bCs/>
                <w:color w:val="92278F"/>
                <w:sz w:val="18"/>
                <w:szCs w:val="18"/>
                <w:shd w:val="clear" w:color="auto" w:fill="FFFFFF"/>
              </w:rPr>
              <w:t>"signAlgo"</w:t>
            </w:r>
            <w:r>
              <w:rPr>
                <w:rFonts w:ascii="宋体" w:hAnsi="宋体" w:cs="Courier New"/>
                <w:color w:val="4A5560"/>
                <w:sz w:val="18"/>
                <w:szCs w:val="18"/>
                <w:shd w:val="clear" w:color="auto" w:fill="FFFFFF"/>
              </w:rPr>
              <w:t>:</w:t>
            </w:r>
            <w:r>
              <w:rPr>
                <w:rStyle w:val="jsonstring"/>
                <w:rFonts w:ascii="宋体" w:hAnsi="宋体" w:cs="Courier New"/>
                <w:b w:val="0"/>
                <w:bCs/>
                <w:color w:val="3AB54A"/>
                <w:sz w:val="18"/>
                <w:szCs w:val="18"/>
                <w:shd w:val="clear" w:color="auto" w:fill="FFFFFF"/>
              </w:rPr>
              <w:t>"HmacSM3"</w:t>
            </w:r>
            <w:r>
              <w:rPr>
                <w:rFonts w:ascii="宋体" w:hAnsi="宋体" w:cs="Courier New"/>
                <w:color w:val="4A5560"/>
                <w:sz w:val="18"/>
                <w:szCs w:val="18"/>
                <w:shd w:val="clear" w:color="auto" w:fill="FFFFFF"/>
              </w:rPr>
              <w:t>,</w:t>
            </w:r>
            <w:r>
              <w:rPr>
                <w:rFonts w:ascii="宋体" w:hAnsi="宋体" w:cs="Courier New"/>
                <w:color w:val="4A5560"/>
                <w:sz w:val="18"/>
                <w:szCs w:val="18"/>
              </w:rPr>
              <w:br/>
            </w:r>
            <w:r>
              <w:rPr>
                <w:rFonts w:ascii="宋体" w:hAnsi="宋体" w:cs="Courier New"/>
                <w:color w:val="4A5560"/>
                <w:sz w:val="18"/>
                <w:szCs w:val="18"/>
                <w:shd w:val="clear" w:color="auto" w:fill="FFFFFF"/>
              </w:rPr>
              <w:t>    </w:t>
            </w:r>
            <w:r>
              <w:rPr>
                <w:rStyle w:val="jsonkey"/>
                <w:rFonts w:ascii="宋体" w:hAnsi="宋体" w:cs="Courier New"/>
                <w:b w:val="0"/>
                <w:bCs/>
                <w:color w:val="92278F"/>
                <w:sz w:val="18"/>
                <w:szCs w:val="18"/>
                <w:shd w:val="clear" w:color="auto" w:fill="FFFFFF"/>
              </w:rPr>
              <w:t>"signature"</w:t>
            </w:r>
            <w:r>
              <w:rPr>
                <w:rFonts w:ascii="宋体" w:hAnsi="宋体" w:cs="Courier New"/>
                <w:color w:val="4A5560"/>
                <w:sz w:val="18"/>
                <w:szCs w:val="18"/>
                <w:shd w:val="clear" w:color="auto" w:fill="FFFFFF"/>
              </w:rPr>
              <w:t>:</w:t>
            </w:r>
            <w:r>
              <w:rPr>
                <w:rStyle w:val="jsonstring"/>
                <w:rFonts w:ascii="宋体" w:hAnsi="宋体" w:cs="Courier New"/>
                <w:b w:val="0"/>
                <w:bCs/>
                <w:color w:val="3AB54A"/>
                <w:sz w:val="18"/>
                <w:szCs w:val="18"/>
                <w:shd w:val="clear" w:color="auto" w:fill="FFFFFF"/>
              </w:rPr>
              <w:t>"Base64的签名数据"</w:t>
            </w:r>
            <w:r>
              <w:rPr>
                <w:rFonts w:ascii="宋体" w:hAnsi="宋体" w:cs="Courier New"/>
                <w:color w:val="4A5560"/>
                <w:sz w:val="18"/>
                <w:szCs w:val="18"/>
                <w:shd w:val="clear" w:color="auto" w:fill="FFFFFF"/>
              </w:rPr>
              <w:t>,</w:t>
            </w:r>
            <w:r>
              <w:rPr>
                <w:rFonts w:ascii="宋体" w:hAnsi="宋体" w:cs="Courier New"/>
                <w:color w:val="4A5560"/>
                <w:sz w:val="18"/>
                <w:szCs w:val="18"/>
              </w:rPr>
              <w:br/>
            </w:r>
            <w:r>
              <w:rPr>
                <w:rFonts w:ascii="宋体" w:hAnsi="宋体" w:cs="Courier New"/>
                <w:color w:val="4A5560"/>
                <w:sz w:val="18"/>
                <w:szCs w:val="18"/>
                <w:shd w:val="clear" w:color="auto" w:fill="FFFFFF"/>
              </w:rPr>
              <w:t>    </w:t>
            </w:r>
            <w:r>
              <w:rPr>
                <w:rStyle w:val="jsonkey"/>
                <w:rFonts w:ascii="宋体" w:hAnsi="宋体" w:cs="Courier New"/>
                <w:b w:val="0"/>
                <w:bCs/>
                <w:color w:val="92278F"/>
                <w:sz w:val="18"/>
                <w:szCs w:val="18"/>
                <w:shd w:val="clear" w:color="auto" w:fill="FFFFFF"/>
              </w:rPr>
              <w:t>"appId"</w:t>
            </w:r>
            <w:r>
              <w:rPr>
                <w:rFonts w:ascii="宋体" w:hAnsi="宋体" w:cs="Courier New"/>
                <w:color w:val="4A5560"/>
                <w:sz w:val="18"/>
                <w:szCs w:val="18"/>
                <w:shd w:val="clear" w:color="auto" w:fill="FFFFFF"/>
              </w:rPr>
              <w:t>:</w:t>
            </w:r>
            <w:r>
              <w:rPr>
                <w:rStyle w:val="jsonstring"/>
                <w:rFonts w:ascii="宋体" w:hAnsi="宋体" w:cs="Courier New"/>
                <w:b w:val="0"/>
                <w:bCs/>
                <w:color w:val="3AB54A"/>
                <w:sz w:val="18"/>
                <w:szCs w:val="18"/>
                <w:shd w:val="clear" w:color="auto" w:fill="FFFFFF"/>
              </w:rPr>
              <w:t>"应用ID"</w:t>
            </w:r>
            <w:r>
              <w:rPr>
                <w:rFonts w:ascii="宋体" w:hAnsi="宋体" w:cs="Courier New"/>
                <w:color w:val="4A5560"/>
                <w:sz w:val="18"/>
                <w:szCs w:val="18"/>
              </w:rPr>
              <w:br/>
            </w:r>
            <w:r>
              <w:rPr>
                <w:rFonts w:ascii="宋体" w:hAnsi="宋体" w:cs="Courier New"/>
                <w:color w:val="4A5560"/>
                <w:sz w:val="18"/>
                <w:szCs w:val="18"/>
                <w:shd w:val="clear" w:color="auto" w:fill="FFFFFF"/>
              </w:rPr>
              <w:t>}</w:t>
            </w:r>
          </w:p>
        </w:tc>
      </w:tr>
    </w:tbl>
    <w:p w14:paraId="58CB19BC" w14:textId="77777777" w:rsidR="00B47B1D" w:rsidRDefault="00B47B1D">
      <w:bookmarkStart w:id="88" w:name="_Toc4574"/>
      <w:bookmarkStart w:id="89" w:name="_Toc65749555"/>
    </w:p>
    <w:bookmarkEnd w:id="88"/>
    <w:bookmarkEnd w:id="89"/>
    <w:p w14:paraId="02A7312B" w14:textId="77777777" w:rsidR="00B47B1D" w:rsidRDefault="00F22AD9">
      <w:pPr>
        <w:pStyle w:val="42"/>
      </w:pPr>
      <w:r>
        <w:rPr>
          <w:rFonts w:hint="eastAsia"/>
        </w:rPr>
        <w:t>H</w:t>
      </w:r>
      <w:r>
        <w:t>TTP</w:t>
      </w:r>
      <w:r>
        <w:rPr>
          <w:rFonts w:hint="eastAsia"/>
        </w:rPr>
        <w:t>响应</w:t>
      </w:r>
    </w:p>
    <w:p w14:paraId="6315F95D" w14:textId="77777777" w:rsidR="00B47B1D" w:rsidRDefault="00F22AD9">
      <w:pPr>
        <w:pStyle w:val="5"/>
      </w:pPr>
      <w:bookmarkStart w:id="90" w:name="_Toc65749557"/>
      <w:bookmarkStart w:id="91" w:name="_Toc11133"/>
      <w:r>
        <w:rPr>
          <w:rFonts w:hint="eastAsia"/>
        </w:rPr>
        <w:t>公共响应参数</w:t>
      </w:r>
      <w:bookmarkEnd w:id="90"/>
      <w:bookmarkEnd w:id="91"/>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6"/>
        <w:gridCol w:w="2782"/>
        <w:gridCol w:w="892"/>
        <w:gridCol w:w="4356"/>
      </w:tblGrid>
      <w:tr w:rsidR="00B47B1D" w14:paraId="7FB8FA52" w14:textId="77777777">
        <w:tc>
          <w:tcPr>
            <w:tcW w:w="1116" w:type="dxa"/>
            <w:shd w:val="clear" w:color="auto" w:fill="99CCFF"/>
          </w:tcPr>
          <w:p w14:paraId="5D0C4E36" w14:textId="77777777" w:rsidR="00B47B1D" w:rsidRDefault="00F22AD9">
            <w:pPr>
              <w:pStyle w:val="affffffffffffffff4"/>
              <w:spacing w:line="360" w:lineRule="auto"/>
              <w:rPr>
                <w:rFonts w:ascii="宋体" w:hAnsi="宋体"/>
                <w:sz w:val="21"/>
              </w:rPr>
            </w:pPr>
            <w:r>
              <w:rPr>
                <w:rFonts w:ascii="宋体" w:hAnsi="宋体" w:hint="eastAsia"/>
                <w:sz w:val="21"/>
              </w:rPr>
              <w:t>字段名称</w:t>
            </w:r>
          </w:p>
        </w:tc>
        <w:tc>
          <w:tcPr>
            <w:tcW w:w="2782" w:type="dxa"/>
            <w:shd w:val="clear" w:color="auto" w:fill="99CCFF"/>
          </w:tcPr>
          <w:p w14:paraId="3C214DE7" w14:textId="77777777" w:rsidR="00B47B1D" w:rsidRDefault="00F22AD9">
            <w:pPr>
              <w:pStyle w:val="affffffffffffffff4"/>
              <w:spacing w:line="360" w:lineRule="auto"/>
              <w:rPr>
                <w:rFonts w:ascii="宋体" w:hAnsi="宋体"/>
                <w:sz w:val="21"/>
              </w:rPr>
            </w:pPr>
            <w:r>
              <w:rPr>
                <w:rFonts w:ascii="宋体" w:hAnsi="宋体" w:hint="eastAsia"/>
                <w:sz w:val="21"/>
              </w:rPr>
              <w:t>字段描述</w:t>
            </w:r>
          </w:p>
        </w:tc>
        <w:tc>
          <w:tcPr>
            <w:tcW w:w="892" w:type="dxa"/>
            <w:shd w:val="clear" w:color="auto" w:fill="99CCFF"/>
          </w:tcPr>
          <w:p w14:paraId="64B65A0D" w14:textId="77777777" w:rsidR="00B47B1D" w:rsidRDefault="00F22AD9">
            <w:pPr>
              <w:pStyle w:val="affffffffffffffff4"/>
              <w:spacing w:line="360" w:lineRule="auto"/>
              <w:rPr>
                <w:rFonts w:ascii="宋体" w:hAnsi="宋体"/>
                <w:sz w:val="21"/>
              </w:rPr>
            </w:pPr>
            <w:r>
              <w:rPr>
                <w:rFonts w:ascii="宋体" w:hAnsi="宋体" w:hint="eastAsia"/>
                <w:sz w:val="21"/>
              </w:rPr>
              <w:t>是否必须</w:t>
            </w:r>
          </w:p>
        </w:tc>
        <w:tc>
          <w:tcPr>
            <w:tcW w:w="4356" w:type="dxa"/>
            <w:shd w:val="clear" w:color="auto" w:fill="99CCFF"/>
          </w:tcPr>
          <w:p w14:paraId="42A99B56" w14:textId="77777777" w:rsidR="00B47B1D" w:rsidRDefault="00F22AD9">
            <w:pPr>
              <w:pStyle w:val="affffffffffffffff4"/>
              <w:spacing w:line="360" w:lineRule="auto"/>
              <w:rPr>
                <w:rFonts w:ascii="宋体" w:hAnsi="宋体"/>
                <w:sz w:val="21"/>
              </w:rPr>
            </w:pPr>
            <w:r>
              <w:rPr>
                <w:rFonts w:ascii="宋体" w:hAnsi="宋体" w:hint="eastAsia"/>
                <w:sz w:val="21"/>
              </w:rPr>
              <w:t>示例</w:t>
            </w:r>
          </w:p>
        </w:tc>
      </w:tr>
      <w:tr w:rsidR="00B47B1D" w14:paraId="76B859B6" w14:textId="77777777">
        <w:tc>
          <w:tcPr>
            <w:tcW w:w="1116" w:type="dxa"/>
          </w:tcPr>
          <w:p w14:paraId="766811F3" w14:textId="77777777" w:rsidR="00B47B1D" w:rsidRDefault="00F22AD9">
            <w:pPr>
              <w:rPr>
                <w:rStyle w:val="jsonkey"/>
                <w:rFonts w:cs="Courier New"/>
                <w:sz w:val="18"/>
                <w:szCs w:val="18"/>
                <w:shd w:val="clear" w:color="auto" w:fill="FFFFFF"/>
              </w:rPr>
            </w:pPr>
            <w:r>
              <w:rPr>
                <w:rStyle w:val="jsonkey"/>
                <w:rFonts w:cs="Courier New" w:hint="eastAsia"/>
                <w:sz w:val="18"/>
                <w:szCs w:val="18"/>
                <w:shd w:val="clear" w:color="auto" w:fill="FFFFFF"/>
              </w:rPr>
              <w:t>transId</w:t>
            </w:r>
          </w:p>
        </w:tc>
        <w:tc>
          <w:tcPr>
            <w:tcW w:w="2782" w:type="dxa"/>
          </w:tcPr>
          <w:p w14:paraId="1185825A" w14:textId="77777777" w:rsidR="00B47B1D" w:rsidRDefault="00F22AD9">
            <w:pPr>
              <w:rPr>
                <w:rFonts w:cs="Arial"/>
                <w:color w:val="333333"/>
                <w:sz w:val="18"/>
                <w:szCs w:val="18"/>
              </w:rPr>
            </w:pPr>
            <w:r>
              <w:rPr>
                <w:rFonts w:cs="Arial" w:hint="eastAsia"/>
                <w:color w:val="333333"/>
                <w:sz w:val="18"/>
                <w:szCs w:val="18"/>
              </w:rPr>
              <w:t>请求接口时，传入的业务流水号</w:t>
            </w:r>
          </w:p>
        </w:tc>
        <w:tc>
          <w:tcPr>
            <w:tcW w:w="892" w:type="dxa"/>
          </w:tcPr>
          <w:p w14:paraId="49E67FE6" w14:textId="77777777" w:rsidR="00B47B1D" w:rsidRDefault="00F22AD9">
            <w:pPr>
              <w:jc w:val="center"/>
              <w:rPr>
                <w:rFonts w:cs="Arial"/>
                <w:color w:val="333333"/>
                <w:sz w:val="18"/>
                <w:szCs w:val="18"/>
              </w:rPr>
            </w:pPr>
            <w:r>
              <w:rPr>
                <w:rFonts w:cs="Arial" w:hint="eastAsia"/>
                <w:color w:val="333333"/>
                <w:sz w:val="18"/>
                <w:szCs w:val="18"/>
              </w:rPr>
              <w:t>是</w:t>
            </w:r>
          </w:p>
        </w:tc>
        <w:tc>
          <w:tcPr>
            <w:tcW w:w="4356" w:type="dxa"/>
          </w:tcPr>
          <w:p w14:paraId="2AC58627" w14:textId="77777777" w:rsidR="00B47B1D" w:rsidRDefault="00F22AD9">
            <w:pPr>
              <w:rPr>
                <w:rFonts w:cs="Arial"/>
                <w:color w:val="333333"/>
                <w:sz w:val="18"/>
                <w:szCs w:val="18"/>
              </w:rPr>
            </w:pPr>
            <w:r>
              <w:rPr>
                <w:rFonts w:cs="Arial"/>
                <w:color w:val="333333"/>
                <w:sz w:val="18"/>
                <w:szCs w:val="18"/>
              </w:rPr>
              <w:t>234343434342323231313</w:t>
            </w:r>
          </w:p>
        </w:tc>
      </w:tr>
      <w:tr w:rsidR="00B47B1D" w14:paraId="34F4FB1F" w14:textId="77777777">
        <w:tc>
          <w:tcPr>
            <w:tcW w:w="1116" w:type="dxa"/>
          </w:tcPr>
          <w:p w14:paraId="19568944" w14:textId="77777777" w:rsidR="00B47B1D" w:rsidRDefault="00F22AD9">
            <w:pPr>
              <w:rPr>
                <w:sz w:val="18"/>
                <w:szCs w:val="18"/>
              </w:rPr>
            </w:pPr>
            <w:r>
              <w:rPr>
                <w:rStyle w:val="jsonkey"/>
                <w:rFonts w:cs="Courier New" w:hint="eastAsia"/>
                <w:sz w:val="18"/>
                <w:szCs w:val="18"/>
                <w:shd w:val="clear" w:color="auto" w:fill="FFFFFF"/>
              </w:rPr>
              <w:t>re</w:t>
            </w:r>
            <w:r>
              <w:rPr>
                <w:rStyle w:val="jsonkey"/>
                <w:rFonts w:cs="Courier New"/>
                <w:sz w:val="18"/>
                <w:szCs w:val="18"/>
                <w:shd w:val="clear" w:color="auto" w:fill="FFFFFF"/>
              </w:rPr>
              <w:t>sultCode</w:t>
            </w:r>
          </w:p>
        </w:tc>
        <w:tc>
          <w:tcPr>
            <w:tcW w:w="2782" w:type="dxa"/>
          </w:tcPr>
          <w:p w14:paraId="27DCA9C8" w14:textId="77777777" w:rsidR="00B47B1D" w:rsidRDefault="00F22AD9">
            <w:pPr>
              <w:rPr>
                <w:sz w:val="18"/>
                <w:szCs w:val="18"/>
              </w:rPr>
            </w:pPr>
            <w:r>
              <w:rPr>
                <w:rFonts w:cs="Arial" w:hint="eastAsia"/>
                <w:color w:val="333333"/>
                <w:sz w:val="18"/>
                <w:szCs w:val="18"/>
              </w:rPr>
              <w:t>响应码</w:t>
            </w:r>
          </w:p>
        </w:tc>
        <w:tc>
          <w:tcPr>
            <w:tcW w:w="892" w:type="dxa"/>
          </w:tcPr>
          <w:p w14:paraId="576A1A59" w14:textId="77777777" w:rsidR="00B47B1D" w:rsidRDefault="00F22AD9">
            <w:pPr>
              <w:jc w:val="center"/>
              <w:rPr>
                <w:sz w:val="18"/>
                <w:szCs w:val="18"/>
              </w:rPr>
            </w:pPr>
            <w:r>
              <w:rPr>
                <w:rFonts w:cs="Arial"/>
                <w:color w:val="333333"/>
                <w:sz w:val="18"/>
                <w:szCs w:val="18"/>
              </w:rPr>
              <w:t>是</w:t>
            </w:r>
          </w:p>
        </w:tc>
        <w:tc>
          <w:tcPr>
            <w:tcW w:w="4356" w:type="dxa"/>
          </w:tcPr>
          <w:p w14:paraId="1C81A71E" w14:textId="64EC5F0F" w:rsidR="00B47B1D" w:rsidRDefault="00895839">
            <w:pPr>
              <w:rPr>
                <w:sz w:val="18"/>
                <w:szCs w:val="18"/>
              </w:rPr>
            </w:pPr>
            <w:r>
              <w:rPr>
                <w:sz w:val="18"/>
                <w:szCs w:val="18"/>
              </w:rPr>
              <w:t>PTCTS000000</w:t>
            </w:r>
            <w:r w:rsidR="00F22AD9">
              <w:rPr>
                <w:rFonts w:hint="eastAsia"/>
                <w:sz w:val="18"/>
                <w:szCs w:val="18"/>
              </w:rPr>
              <w:t>代表成功，其他码见错误码说明</w:t>
            </w:r>
          </w:p>
        </w:tc>
      </w:tr>
      <w:tr w:rsidR="00B47B1D" w14:paraId="547528BC" w14:textId="77777777">
        <w:tc>
          <w:tcPr>
            <w:tcW w:w="1116" w:type="dxa"/>
          </w:tcPr>
          <w:p w14:paraId="3552AA35" w14:textId="77777777" w:rsidR="00B47B1D" w:rsidRDefault="00F22AD9">
            <w:pPr>
              <w:rPr>
                <w:sz w:val="18"/>
                <w:szCs w:val="18"/>
              </w:rPr>
            </w:pPr>
            <w:r>
              <w:rPr>
                <w:rStyle w:val="jsonkey"/>
                <w:rFonts w:cs="Courier New" w:hint="eastAsia"/>
                <w:sz w:val="18"/>
                <w:szCs w:val="18"/>
                <w:shd w:val="clear" w:color="auto" w:fill="FFFFFF"/>
              </w:rPr>
              <w:t>re</w:t>
            </w:r>
            <w:r>
              <w:rPr>
                <w:rStyle w:val="jsonkey"/>
                <w:rFonts w:cs="Courier New"/>
                <w:sz w:val="18"/>
                <w:szCs w:val="18"/>
                <w:shd w:val="clear" w:color="auto" w:fill="FFFFFF"/>
              </w:rPr>
              <w:t>sultD</w:t>
            </w:r>
            <w:r>
              <w:rPr>
                <w:rStyle w:val="jsonkey"/>
                <w:rFonts w:cs="Courier New" w:hint="eastAsia"/>
                <w:sz w:val="18"/>
                <w:szCs w:val="18"/>
                <w:shd w:val="clear" w:color="auto" w:fill="FFFFFF"/>
              </w:rPr>
              <w:t>esc</w:t>
            </w:r>
          </w:p>
        </w:tc>
        <w:tc>
          <w:tcPr>
            <w:tcW w:w="2782" w:type="dxa"/>
          </w:tcPr>
          <w:p w14:paraId="3F5873D8" w14:textId="77777777" w:rsidR="00B47B1D" w:rsidRDefault="00F22AD9">
            <w:pPr>
              <w:rPr>
                <w:sz w:val="18"/>
                <w:szCs w:val="18"/>
              </w:rPr>
            </w:pPr>
            <w:r>
              <w:rPr>
                <w:rFonts w:cs="Arial" w:hint="eastAsia"/>
                <w:color w:val="333333"/>
                <w:sz w:val="18"/>
                <w:szCs w:val="18"/>
              </w:rPr>
              <w:t>响应信息描述</w:t>
            </w:r>
          </w:p>
        </w:tc>
        <w:tc>
          <w:tcPr>
            <w:tcW w:w="892" w:type="dxa"/>
          </w:tcPr>
          <w:p w14:paraId="3F60EEF9" w14:textId="77777777" w:rsidR="00B47B1D" w:rsidRDefault="00F22AD9">
            <w:pPr>
              <w:jc w:val="center"/>
              <w:rPr>
                <w:sz w:val="18"/>
                <w:szCs w:val="18"/>
              </w:rPr>
            </w:pPr>
            <w:r>
              <w:rPr>
                <w:rFonts w:cs="Arial"/>
                <w:color w:val="333333"/>
                <w:sz w:val="18"/>
                <w:szCs w:val="18"/>
              </w:rPr>
              <w:t>是</w:t>
            </w:r>
          </w:p>
        </w:tc>
        <w:tc>
          <w:tcPr>
            <w:tcW w:w="4356" w:type="dxa"/>
          </w:tcPr>
          <w:p w14:paraId="04BCA791" w14:textId="77777777" w:rsidR="00B47B1D" w:rsidRDefault="00F22AD9">
            <w:pPr>
              <w:rPr>
                <w:sz w:val="18"/>
                <w:szCs w:val="18"/>
              </w:rPr>
            </w:pPr>
            <w:r>
              <w:rPr>
                <w:rFonts w:hint="eastAsia"/>
                <w:sz w:val="18"/>
                <w:szCs w:val="18"/>
              </w:rPr>
              <w:t>操作成功</w:t>
            </w:r>
          </w:p>
        </w:tc>
      </w:tr>
      <w:tr w:rsidR="00B47B1D" w14:paraId="787F07AE" w14:textId="77777777">
        <w:tc>
          <w:tcPr>
            <w:tcW w:w="1116" w:type="dxa"/>
          </w:tcPr>
          <w:p w14:paraId="2DA8A3F1" w14:textId="77777777" w:rsidR="00B47B1D" w:rsidRDefault="00F22AD9">
            <w:pPr>
              <w:rPr>
                <w:rStyle w:val="jsonkey"/>
                <w:rFonts w:cs="Courier New"/>
                <w:sz w:val="18"/>
                <w:szCs w:val="18"/>
                <w:shd w:val="clear" w:color="auto" w:fill="FFFFFF"/>
              </w:rPr>
            </w:pPr>
            <w:r>
              <w:rPr>
                <w:rStyle w:val="jsonkey"/>
                <w:rFonts w:cs="Courier New"/>
                <w:sz w:val="18"/>
                <w:szCs w:val="18"/>
                <w:shd w:val="clear" w:color="auto" w:fill="FFFFFF"/>
              </w:rPr>
              <w:t>d</w:t>
            </w:r>
            <w:r>
              <w:rPr>
                <w:rStyle w:val="jsonkey"/>
                <w:rFonts w:cs="Courier New" w:hint="eastAsia"/>
                <w:sz w:val="18"/>
                <w:szCs w:val="18"/>
                <w:shd w:val="clear" w:color="auto" w:fill="FFFFFF"/>
              </w:rPr>
              <w:t>ata</w:t>
            </w:r>
          </w:p>
        </w:tc>
        <w:tc>
          <w:tcPr>
            <w:tcW w:w="2782" w:type="dxa"/>
          </w:tcPr>
          <w:p w14:paraId="39A620C1" w14:textId="77777777" w:rsidR="00B47B1D" w:rsidRDefault="00F22AD9">
            <w:pPr>
              <w:rPr>
                <w:rFonts w:cs="Arial"/>
                <w:color w:val="333333"/>
                <w:sz w:val="18"/>
                <w:szCs w:val="18"/>
              </w:rPr>
            </w:pPr>
            <w:r>
              <w:rPr>
                <w:rFonts w:cs="Arial" w:hint="eastAsia"/>
                <w:color w:val="333333"/>
                <w:sz w:val="18"/>
                <w:szCs w:val="18"/>
              </w:rPr>
              <w:t>返回业务响应信息。当有业务数据返回时，data中包含业务数据；当无业务数据时，返回</w:t>
            </w:r>
            <w:r>
              <w:rPr>
                <w:sz w:val="18"/>
                <w:szCs w:val="18"/>
              </w:rPr>
              <w:t>"</w:t>
            </w:r>
            <w:r>
              <w:rPr>
                <w:rFonts w:hint="eastAsia"/>
                <w:sz w:val="18"/>
                <w:szCs w:val="18"/>
              </w:rPr>
              <w:t>{</w:t>
            </w:r>
            <w:r>
              <w:rPr>
                <w:rFonts w:cs="Arial"/>
                <w:color w:val="333333"/>
                <w:sz w:val="18"/>
                <w:szCs w:val="18"/>
              </w:rPr>
              <w:t>}</w:t>
            </w:r>
            <w:r>
              <w:rPr>
                <w:sz w:val="18"/>
                <w:szCs w:val="18"/>
              </w:rPr>
              <w:t>"</w:t>
            </w:r>
          </w:p>
        </w:tc>
        <w:tc>
          <w:tcPr>
            <w:tcW w:w="892" w:type="dxa"/>
          </w:tcPr>
          <w:p w14:paraId="35435B8A" w14:textId="77777777" w:rsidR="00B47B1D" w:rsidRDefault="00F22AD9">
            <w:pPr>
              <w:jc w:val="center"/>
              <w:rPr>
                <w:rFonts w:cs="Arial"/>
                <w:color w:val="333333"/>
                <w:sz w:val="18"/>
                <w:szCs w:val="18"/>
              </w:rPr>
            </w:pPr>
            <w:r>
              <w:rPr>
                <w:rFonts w:cs="Arial" w:hint="eastAsia"/>
                <w:color w:val="333333"/>
                <w:sz w:val="18"/>
                <w:szCs w:val="18"/>
              </w:rPr>
              <w:t>是</w:t>
            </w:r>
          </w:p>
        </w:tc>
        <w:tc>
          <w:tcPr>
            <w:tcW w:w="4356" w:type="dxa"/>
          </w:tcPr>
          <w:p w14:paraId="741B8549" w14:textId="77777777" w:rsidR="00B47B1D" w:rsidRDefault="00F22AD9">
            <w:pPr>
              <w:rPr>
                <w:sz w:val="18"/>
                <w:szCs w:val="18"/>
              </w:rPr>
            </w:pPr>
            <w:r>
              <w:rPr>
                <w:sz w:val="18"/>
                <w:szCs w:val="18"/>
              </w:rPr>
              <w:t>data": {</w:t>
            </w:r>
          </w:p>
          <w:p w14:paraId="5ED53EA6" w14:textId="77777777" w:rsidR="00B47B1D" w:rsidRDefault="00F22AD9">
            <w:pPr>
              <w:rPr>
                <w:sz w:val="18"/>
                <w:szCs w:val="18"/>
              </w:rPr>
            </w:pPr>
            <w:r>
              <w:rPr>
                <w:sz w:val="18"/>
                <w:szCs w:val="18"/>
              </w:rPr>
              <w:t xml:space="preserve">        "signValue": "MIIDDjCCAfagAwIBAgIIZ75iFcXGqAAwDQYJKoZI...",</w:t>
            </w:r>
          </w:p>
          <w:p w14:paraId="35D14D55" w14:textId="77777777" w:rsidR="00B47B1D" w:rsidRDefault="00F22AD9">
            <w:pPr>
              <w:rPr>
                <w:sz w:val="18"/>
                <w:szCs w:val="18"/>
              </w:rPr>
            </w:pPr>
            <w:r>
              <w:rPr>
                <w:sz w:val="18"/>
                <w:szCs w:val="18"/>
              </w:rPr>
              <w:t xml:space="preserve">        "resultTime": "20220701220518"</w:t>
            </w:r>
          </w:p>
          <w:p w14:paraId="3990865A" w14:textId="77777777" w:rsidR="00B47B1D" w:rsidRDefault="00F22AD9">
            <w:pPr>
              <w:rPr>
                <w:sz w:val="18"/>
                <w:szCs w:val="18"/>
              </w:rPr>
            </w:pPr>
            <w:r>
              <w:rPr>
                <w:sz w:val="18"/>
                <w:szCs w:val="18"/>
              </w:rPr>
              <w:t xml:space="preserve">    }</w:t>
            </w:r>
          </w:p>
        </w:tc>
      </w:tr>
    </w:tbl>
    <w:p w14:paraId="3C568803" w14:textId="77777777" w:rsidR="00B47B1D" w:rsidRDefault="00F22AD9">
      <w:pPr>
        <w:pStyle w:val="5"/>
      </w:pPr>
      <w:bookmarkStart w:id="92" w:name="_Toc65749558"/>
      <w:bookmarkStart w:id="93" w:name="_Toc31801"/>
      <w:r>
        <w:rPr>
          <w:rFonts w:hint="eastAsia"/>
        </w:rPr>
        <w:t>响应报文</w:t>
      </w:r>
      <w:bookmarkEnd w:id="92"/>
      <w:bookmarkEnd w:id="93"/>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1FA382CB" w14:textId="77777777" w:rsidTr="00FD6D95">
        <w:tc>
          <w:tcPr>
            <w:tcW w:w="9146" w:type="dxa"/>
            <w:shd w:val="clear" w:color="auto" w:fill="C7EDCC"/>
          </w:tcPr>
          <w:p w14:paraId="5EACA0D9" w14:textId="41590603" w:rsidR="00B47B1D" w:rsidRDefault="00F22AD9">
            <w:pPr>
              <w:pStyle w:val="affffffffffffffff4"/>
              <w:spacing w:line="360" w:lineRule="auto"/>
              <w:jc w:val="left"/>
              <w:rPr>
                <w:rFonts w:ascii="宋体" w:hAnsi="宋体"/>
                <w:b w:val="0"/>
                <w:bCs/>
                <w:sz w:val="21"/>
              </w:rPr>
            </w:pPr>
            <w:r w:rsidRPr="007C4756">
              <w:rPr>
                <w:rFonts w:ascii="Courier New" w:hAnsi="Courier New" w:cs="Courier New"/>
                <w:color w:val="4A5560"/>
                <w:sz w:val="21"/>
              </w:rPr>
              <w:t>{</w:t>
            </w:r>
            <w:r>
              <w:rPr>
                <w:rFonts w:ascii="Courier New" w:hAnsi="Courier New" w:cs="Courier New"/>
                <w:color w:val="4A5560"/>
                <w:sz w:val="21"/>
              </w:rPr>
              <w:br/>
            </w:r>
            <w:r w:rsidRPr="007C4756">
              <w:rPr>
                <w:rFonts w:ascii="宋体" w:hAnsi="宋体" w:cs="Courier New"/>
                <w:color w:val="4A5560"/>
                <w:sz w:val="18"/>
                <w:szCs w:val="18"/>
              </w:rPr>
              <w:t>    </w:t>
            </w:r>
            <w:r w:rsidRPr="007C4756">
              <w:rPr>
                <w:rStyle w:val="jsonkey"/>
                <w:rFonts w:ascii="宋体" w:hAnsi="宋体" w:cs="Courier New"/>
                <w:b w:val="0"/>
                <w:bCs/>
                <w:color w:val="92278F"/>
                <w:sz w:val="18"/>
                <w:szCs w:val="18"/>
              </w:rPr>
              <w:t>"transId"</w:t>
            </w:r>
            <w:r w:rsidRPr="007C4756">
              <w:rPr>
                <w:rFonts w:ascii="宋体" w:hAnsi="宋体" w:cs="Courier New"/>
                <w:color w:val="4A5560"/>
                <w:sz w:val="18"/>
                <w:szCs w:val="18"/>
              </w:rPr>
              <w:t>:</w:t>
            </w:r>
            <w:r w:rsidRPr="007C4756">
              <w:rPr>
                <w:rStyle w:val="jsonstring"/>
                <w:rFonts w:ascii="宋体" w:hAnsi="宋体" w:cs="Courier New"/>
                <w:b w:val="0"/>
                <w:bCs/>
                <w:color w:val="3AB54A"/>
                <w:sz w:val="18"/>
                <w:szCs w:val="18"/>
              </w:rPr>
              <w:t>"</w:t>
            </w:r>
            <w:r w:rsidRPr="007C4756">
              <w:rPr>
                <w:rStyle w:val="jsonstring"/>
                <w:rFonts w:ascii="宋体" w:hAnsi="宋体" w:cs="Courier New" w:hint="eastAsia"/>
                <w:b w:val="0"/>
                <w:bCs/>
                <w:color w:val="3AB54A"/>
                <w:sz w:val="18"/>
                <w:szCs w:val="18"/>
              </w:rPr>
              <w:t>业务流水号</w:t>
            </w:r>
            <w:r w:rsidRPr="007C4756">
              <w:rPr>
                <w:rStyle w:val="jsonstring"/>
                <w:rFonts w:ascii="宋体" w:hAnsi="宋体" w:cs="Courier New"/>
                <w:b w:val="0"/>
                <w:bCs/>
                <w:color w:val="3AB54A"/>
                <w:sz w:val="18"/>
                <w:szCs w:val="18"/>
              </w:rPr>
              <w:t>"</w:t>
            </w:r>
            <w:r w:rsidRPr="007C4756">
              <w:rPr>
                <w:rFonts w:ascii="宋体" w:hAnsi="宋体" w:cs="Courier New"/>
                <w:color w:val="4A5560"/>
                <w:sz w:val="18"/>
                <w:szCs w:val="18"/>
              </w:rPr>
              <w:t>,</w:t>
            </w:r>
            <w:r w:rsidRPr="00EB2F45">
              <w:rPr>
                <w:rFonts w:ascii="宋体" w:hAnsi="宋体" w:cs="Courier New"/>
                <w:color w:val="4A5560"/>
                <w:sz w:val="18"/>
                <w:szCs w:val="18"/>
              </w:rPr>
              <w:br/>
            </w:r>
            <w:r w:rsidRPr="007C4756">
              <w:rPr>
                <w:rFonts w:ascii="宋体" w:hAnsi="宋体" w:cs="Courier New"/>
                <w:color w:val="4A5560"/>
                <w:sz w:val="18"/>
                <w:szCs w:val="18"/>
              </w:rPr>
              <w:lastRenderedPageBreak/>
              <w:t>    </w:t>
            </w:r>
            <w:r w:rsidRPr="007C4756">
              <w:rPr>
                <w:rStyle w:val="jsonkey"/>
                <w:rFonts w:ascii="宋体" w:hAnsi="宋体" w:cs="Courier New"/>
                <w:b w:val="0"/>
                <w:bCs/>
                <w:color w:val="92278F"/>
                <w:sz w:val="18"/>
                <w:szCs w:val="18"/>
              </w:rPr>
              <w:t>"resultCode"</w:t>
            </w:r>
            <w:r w:rsidRPr="007C4756">
              <w:rPr>
                <w:rFonts w:ascii="宋体" w:hAnsi="宋体" w:cs="Courier New"/>
                <w:color w:val="4A5560"/>
                <w:sz w:val="18"/>
                <w:szCs w:val="18"/>
              </w:rPr>
              <w:t>:</w:t>
            </w:r>
            <w:r w:rsidRPr="007C4756">
              <w:rPr>
                <w:rStyle w:val="jsonstring"/>
                <w:rFonts w:ascii="宋体" w:hAnsi="宋体" w:cs="Courier New"/>
                <w:b w:val="0"/>
                <w:bCs/>
                <w:color w:val="3AB54A"/>
                <w:sz w:val="18"/>
                <w:szCs w:val="18"/>
              </w:rPr>
              <w:t>"</w:t>
            </w:r>
            <w:r w:rsidRPr="007C4756">
              <w:rPr>
                <w:rStyle w:val="jsonstring"/>
                <w:rFonts w:ascii="宋体" w:hAnsi="宋体" w:cs="Courier New" w:hint="eastAsia"/>
                <w:b w:val="0"/>
                <w:bCs/>
                <w:color w:val="3AB54A"/>
                <w:sz w:val="18"/>
                <w:szCs w:val="18"/>
              </w:rPr>
              <w:t>响应码</w:t>
            </w:r>
            <w:r w:rsidRPr="007C4756">
              <w:rPr>
                <w:rStyle w:val="jsonstring"/>
                <w:rFonts w:ascii="宋体" w:hAnsi="宋体" w:cs="Courier New"/>
                <w:b w:val="0"/>
                <w:bCs/>
                <w:color w:val="3AB54A"/>
                <w:sz w:val="18"/>
                <w:szCs w:val="18"/>
              </w:rPr>
              <w:t>"</w:t>
            </w:r>
            <w:r w:rsidRPr="007C4756">
              <w:rPr>
                <w:rFonts w:ascii="宋体" w:hAnsi="宋体" w:cs="Courier New"/>
                <w:color w:val="4A5560"/>
                <w:sz w:val="18"/>
                <w:szCs w:val="18"/>
              </w:rPr>
              <w:t>,</w:t>
            </w:r>
            <w:r w:rsidRPr="00EB2F45">
              <w:rPr>
                <w:rFonts w:ascii="宋体" w:hAnsi="宋体" w:cs="Courier New"/>
                <w:color w:val="4A5560"/>
                <w:sz w:val="18"/>
                <w:szCs w:val="18"/>
              </w:rPr>
              <w:br/>
            </w:r>
            <w:r w:rsidRPr="007C4756">
              <w:rPr>
                <w:rFonts w:ascii="宋体" w:hAnsi="宋体" w:cs="Courier New"/>
                <w:color w:val="4A5560"/>
                <w:sz w:val="18"/>
                <w:szCs w:val="18"/>
              </w:rPr>
              <w:t>    </w:t>
            </w:r>
            <w:r w:rsidRPr="007C4756">
              <w:rPr>
                <w:rStyle w:val="jsonkey"/>
                <w:rFonts w:ascii="宋体" w:hAnsi="宋体" w:cs="Courier New"/>
                <w:b w:val="0"/>
                <w:bCs/>
                <w:color w:val="92278F"/>
                <w:sz w:val="18"/>
                <w:szCs w:val="18"/>
              </w:rPr>
              <w:t>"resultDesc"</w:t>
            </w:r>
            <w:r w:rsidRPr="007C4756">
              <w:rPr>
                <w:rFonts w:ascii="宋体" w:hAnsi="宋体" w:cs="Courier New"/>
                <w:color w:val="4A5560"/>
                <w:sz w:val="18"/>
                <w:szCs w:val="18"/>
              </w:rPr>
              <w:t>:</w:t>
            </w:r>
            <w:r w:rsidRPr="007C4756">
              <w:rPr>
                <w:rStyle w:val="jsonstring"/>
                <w:rFonts w:ascii="宋体" w:hAnsi="宋体" w:cs="Courier New"/>
                <w:b w:val="0"/>
                <w:bCs/>
                <w:color w:val="3AB54A"/>
                <w:sz w:val="18"/>
                <w:szCs w:val="18"/>
              </w:rPr>
              <w:t>"</w:t>
            </w:r>
            <w:r w:rsidRPr="007C4756">
              <w:rPr>
                <w:rStyle w:val="jsonstring"/>
                <w:rFonts w:ascii="宋体" w:hAnsi="宋体" w:cs="Courier New" w:hint="eastAsia"/>
                <w:b w:val="0"/>
                <w:bCs/>
                <w:color w:val="3AB54A"/>
                <w:sz w:val="18"/>
                <w:szCs w:val="18"/>
              </w:rPr>
              <w:t>响应</w:t>
            </w:r>
            <w:r w:rsidRPr="007C4756">
              <w:rPr>
                <w:rStyle w:val="jsonstring"/>
                <w:rFonts w:ascii="宋体" w:hAnsi="宋体" w:cs="Courier New"/>
                <w:b w:val="0"/>
                <w:bCs/>
                <w:color w:val="3AB54A"/>
                <w:sz w:val="18"/>
                <w:szCs w:val="18"/>
              </w:rPr>
              <w:t>信息"</w:t>
            </w:r>
            <w:r w:rsidRPr="007C4756">
              <w:rPr>
                <w:rFonts w:ascii="宋体" w:hAnsi="宋体" w:cs="Courier New"/>
                <w:color w:val="4A5560"/>
                <w:sz w:val="18"/>
                <w:szCs w:val="18"/>
              </w:rPr>
              <w:t>,</w:t>
            </w:r>
            <w:r w:rsidRPr="00EB2F45">
              <w:rPr>
                <w:rFonts w:ascii="宋体" w:hAnsi="宋体" w:cs="Courier New"/>
                <w:color w:val="4A5560"/>
                <w:sz w:val="18"/>
                <w:szCs w:val="18"/>
              </w:rPr>
              <w:br/>
            </w:r>
            <w:r w:rsidRPr="007C4756">
              <w:rPr>
                <w:rFonts w:ascii="宋体" w:hAnsi="宋体" w:cs="Courier New"/>
                <w:color w:val="4A5560"/>
                <w:sz w:val="18"/>
                <w:szCs w:val="18"/>
              </w:rPr>
              <w:t>    </w:t>
            </w:r>
            <w:r w:rsidRPr="007C4756">
              <w:rPr>
                <w:rStyle w:val="jsonkey"/>
                <w:rFonts w:ascii="宋体" w:hAnsi="宋体" w:cs="Courier New"/>
                <w:b w:val="0"/>
                <w:bCs/>
                <w:color w:val="92278F"/>
                <w:sz w:val="18"/>
                <w:szCs w:val="18"/>
              </w:rPr>
              <w:t>"data"</w:t>
            </w:r>
            <w:r w:rsidRPr="007C4756">
              <w:rPr>
                <w:rFonts w:ascii="宋体" w:hAnsi="宋体" w:cs="Courier New"/>
                <w:color w:val="4A5560"/>
                <w:sz w:val="18"/>
                <w:szCs w:val="18"/>
              </w:rPr>
              <w:t>:{</w:t>
            </w:r>
            <w:r w:rsidRPr="007C4756">
              <w:rPr>
                <w:rFonts w:ascii="宋体" w:hAnsi="宋体" w:cs="Courier New"/>
                <w:color w:val="4A5560"/>
                <w:sz w:val="18"/>
                <w:szCs w:val="18"/>
              </w:rPr>
              <w:br/>
              <w:t>        </w:t>
            </w:r>
            <w:r w:rsidRPr="007C4756">
              <w:rPr>
                <w:rStyle w:val="jsonkey"/>
                <w:rFonts w:ascii="宋体" w:hAnsi="宋体" w:cs="Courier New"/>
                <w:b w:val="0"/>
                <w:bCs/>
                <w:color w:val="92278F"/>
                <w:sz w:val="18"/>
                <w:szCs w:val="18"/>
              </w:rPr>
              <w:t>"data1"</w:t>
            </w:r>
            <w:r w:rsidRPr="007C4756">
              <w:rPr>
                <w:rFonts w:ascii="宋体" w:hAnsi="宋体" w:cs="Courier New"/>
                <w:color w:val="4A5560"/>
                <w:sz w:val="18"/>
                <w:szCs w:val="18"/>
              </w:rPr>
              <w:t>:</w:t>
            </w:r>
            <w:r w:rsidRPr="007C4756">
              <w:rPr>
                <w:rStyle w:val="jsonstring"/>
                <w:rFonts w:ascii="宋体" w:hAnsi="宋体" w:cs="Courier New"/>
                <w:b w:val="0"/>
                <w:bCs/>
                <w:color w:val="3AB54A"/>
                <w:sz w:val="18"/>
                <w:szCs w:val="18"/>
              </w:rPr>
              <w:t>"</w:t>
            </w:r>
            <w:r w:rsidRPr="007C4756">
              <w:rPr>
                <w:rStyle w:val="jsonstring"/>
                <w:rFonts w:ascii="宋体" w:hAnsi="宋体" w:cs="Courier New" w:hint="eastAsia"/>
                <w:b w:val="0"/>
                <w:bCs/>
                <w:color w:val="3AB54A"/>
                <w:sz w:val="18"/>
                <w:szCs w:val="18"/>
              </w:rPr>
              <w:t>业务数据</w:t>
            </w:r>
            <w:r w:rsidRPr="007C4756">
              <w:rPr>
                <w:rStyle w:val="jsonstring"/>
                <w:rFonts w:ascii="宋体" w:hAnsi="宋体" w:cs="Courier New"/>
                <w:b w:val="0"/>
                <w:bCs/>
                <w:color w:val="3AB54A"/>
                <w:sz w:val="18"/>
                <w:szCs w:val="18"/>
              </w:rPr>
              <w:t>"</w:t>
            </w:r>
            <w:r w:rsidRPr="007C4756">
              <w:rPr>
                <w:rFonts w:ascii="宋体" w:hAnsi="宋体" w:cs="Courier New"/>
                <w:color w:val="4A5560"/>
                <w:sz w:val="18"/>
                <w:szCs w:val="18"/>
              </w:rPr>
              <w:br/>
              <w:t>    }</w:t>
            </w:r>
            <w:r>
              <w:rPr>
                <w:rFonts w:ascii="宋体" w:hAnsi="宋体" w:cs="Courier New"/>
                <w:color w:val="4A5560"/>
                <w:sz w:val="18"/>
                <w:szCs w:val="18"/>
              </w:rPr>
              <w:br/>
            </w:r>
            <w:r w:rsidRPr="007C4756">
              <w:rPr>
                <w:rFonts w:ascii="宋体" w:hAnsi="宋体" w:cs="Courier New"/>
                <w:color w:val="4A5560"/>
                <w:sz w:val="18"/>
                <w:szCs w:val="18"/>
              </w:rPr>
              <w:t>}</w:t>
            </w:r>
          </w:p>
        </w:tc>
      </w:tr>
    </w:tbl>
    <w:p w14:paraId="5C7E501C" w14:textId="0CF5BE2A" w:rsidR="00B47B1D" w:rsidRDefault="00F22AD9">
      <w:pPr>
        <w:pStyle w:val="21"/>
      </w:pPr>
      <w:bookmarkStart w:id="94" w:name="_Toc109833017"/>
      <w:bookmarkStart w:id="95" w:name="_Toc116491895"/>
      <w:r>
        <w:rPr>
          <w:rFonts w:hint="eastAsia"/>
        </w:rPr>
        <w:lastRenderedPageBreak/>
        <w:t>密服系统</w:t>
      </w:r>
      <w:r>
        <w:t>SDK</w:t>
      </w:r>
      <w:r>
        <w:rPr>
          <w:rFonts w:hint="eastAsia"/>
        </w:rPr>
        <w:t>方式接入</w:t>
      </w:r>
      <w:bookmarkEnd w:id="94"/>
      <w:bookmarkEnd w:id="95"/>
    </w:p>
    <w:p w14:paraId="4A8D045C" w14:textId="43948163" w:rsidR="00891C18" w:rsidRDefault="00884353" w:rsidP="00820ECD">
      <w:pPr>
        <w:ind w:firstLine="359"/>
        <w:rPr>
          <w:kern w:val="2"/>
          <w:szCs w:val="21"/>
        </w:rPr>
      </w:pPr>
      <w:r w:rsidRPr="00FD6D95">
        <w:rPr>
          <w:kern w:val="2"/>
          <w:szCs w:val="21"/>
        </w:rPr>
        <w:t>SDK</w:t>
      </w:r>
      <w:r w:rsidR="002425AC">
        <w:rPr>
          <w:rFonts w:hint="eastAsia"/>
          <w:kern w:val="2"/>
          <w:szCs w:val="21"/>
        </w:rPr>
        <w:t>既</w:t>
      </w:r>
      <w:r w:rsidRPr="00FD6D95">
        <w:rPr>
          <w:rFonts w:hint="eastAsia"/>
          <w:kern w:val="2"/>
          <w:szCs w:val="21"/>
        </w:rPr>
        <w:t>支持</w:t>
      </w:r>
      <w:r w:rsidRPr="00FD6D95">
        <w:rPr>
          <w:kern w:val="2"/>
          <w:szCs w:val="21"/>
        </w:rPr>
        <w:t>springboot</w:t>
      </w:r>
      <w:r w:rsidR="00820ECD" w:rsidRPr="00FD6D95">
        <w:rPr>
          <w:rFonts w:hint="eastAsia"/>
          <w:kern w:val="2"/>
          <w:szCs w:val="21"/>
        </w:rPr>
        <w:t>框架项目</w:t>
      </w:r>
      <w:r w:rsidRPr="00FD6D95">
        <w:rPr>
          <w:rFonts w:hint="eastAsia"/>
          <w:kern w:val="2"/>
          <w:szCs w:val="21"/>
        </w:rPr>
        <w:t>接入，</w:t>
      </w:r>
      <w:r w:rsidR="00820ECD" w:rsidRPr="00FD6D95">
        <w:rPr>
          <w:rFonts w:hint="eastAsia"/>
          <w:kern w:val="2"/>
          <w:szCs w:val="21"/>
        </w:rPr>
        <w:t>又支持通用</w:t>
      </w:r>
      <w:r w:rsidR="00820ECD" w:rsidRPr="00FD6D95">
        <w:rPr>
          <w:kern w:val="2"/>
          <w:szCs w:val="21"/>
        </w:rPr>
        <w:t>java项目方式</w:t>
      </w:r>
      <w:r w:rsidR="005624B6">
        <w:rPr>
          <w:rFonts w:hint="eastAsia"/>
          <w:kern w:val="2"/>
          <w:szCs w:val="21"/>
        </w:rPr>
        <w:t>。</w:t>
      </w:r>
    </w:p>
    <w:p w14:paraId="3E11CD5A" w14:textId="5D9C74DB" w:rsidR="005624B6" w:rsidRDefault="005624B6" w:rsidP="005624B6">
      <w:pPr>
        <w:pStyle w:val="34"/>
        <w:ind w:left="-480"/>
      </w:pPr>
      <w:bookmarkStart w:id="96" w:name="_Toc116491896"/>
      <w:r>
        <w:t>SDK</w:t>
      </w:r>
      <w:r w:rsidR="00B831CE">
        <w:rPr>
          <w:rFonts w:hint="eastAsia"/>
        </w:rPr>
        <w:t>-</w:t>
      </w:r>
      <w:r w:rsidR="00B831CE" w:rsidRPr="001243B5">
        <w:rPr>
          <w:kern w:val="2"/>
          <w:szCs w:val="21"/>
        </w:rPr>
        <w:t>springboot</w:t>
      </w:r>
      <w:r>
        <w:rPr>
          <w:rFonts w:hint="eastAsia"/>
        </w:rPr>
        <w:t>方式</w:t>
      </w:r>
      <w:r w:rsidR="00B67BA8">
        <w:rPr>
          <w:rFonts w:hint="eastAsia"/>
        </w:rPr>
        <w:t>接入</w:t>
      </w:r>
      <w:r>
        <w:rPr>
          <w:rFonts w:hint="eastAsia"/>
        </w:rPr>
        <w:t>配置</w:t>
      </w:r>
      <w:bookmarkEnd w:id="96"/>
    </w:p>
    <w:p w14:paraId="4BFFDAC6" w14:textId="22CABFC2" w:rsidR="005624B6" w:rsidRDefault="005624B6" w:rsidP="005624B6">
      <w:r>
        <w:t> </w:t>
      </w:r>
      <w:r w:rsidR="00B67BA8">
        <w:t>SDK</w:t>
      </w:r>
      <w:r w:rsidR="00B67BA8">
        <w:rPr>
          <w:rFonts w:hint="eastAsia"/>
        </w:rPr>
        <w:t>-</w:t>
      </w:r>
      <w:r w:rsidR="00B67BA8" w:rsidRPr="001243B5">
        <w:rPr>
          <w:kern w:val="2"/>
          <w:szCs w:val="21"/>
        </w:rPr>
        <w:t>springboot</w:t>
      </w:r>
      <w:r>
        <w:t>方式，是针对springboot项目和配置中心(apollo、consul</w:t>
      </w:r>
      <w:r>
        <w:rPr>
          <w:rFonts w:hint="eastAsia"/>
        </w:rPr>
        <w:t>、</w:t>
      </w:r>
      <w:r>
        <w:t>nacos等)结合使用，实现不重启业务应用即可让配置生效的部署方式，该集成方式步骤：</w:t>
      </w:r>
      <w:r>
        <w:br/>
        <w:t>1. 将</w:t>
      </w:r>
      <w:r w:rsidR="00D75761">
        <w:rPr>
          <w:rFonts w:hint="eastAsia"/>
        </w:rPr>
        <w:t>以下</w:t>
      </w:r>
      <w:r>
        <w:t>属性拷贝至application.yml文件中</w:t>
      </w:r>
      <w:r>
        <w:rPr>
          <w:rFonts w:hint="eastAsia"/>
        </w:rPr>
        <w:t>，如下所示</w:t>
      </w:r>
    </w:p>
    <w:tbl>
      <w:tblPr>
        <w:tblStyle w:val="affff8"/>
        <w:tblW w:w="0" w:type="auto"/>
        <w:shd w:val="clear" w:color="auto" w:fill="C7EDCC"/>
        <w:tblLook w:val="04A0" w:firstRow="1" w:lastRow="0" w:firstColumn="1" w:lastColumn="0" w:noHBand="0" w:noVBand="1"/>
      </w:tblPr>
      <w:tblGrid>
        <w:gridCol w:w="8920"/>
      </w:tblGrid>
      <w:tr w:rsidR="00BA4574" w14:paraId="6765E94E" w14:textId="77777777" w:rsidTr="00FD6D95">
        <w:tc>
          <w:tcPr>
            <w:tcW w:w="8920" w:type="dxa"/>
            <w:shd w:val="clear" w:color="auto" w:fill="C7EDCC"/>
          </w:tcPr>
          <w:p w14:paraId="7A12618A" w14:textId="3E6B46C0" w:rsidR="000B0EA9" w:rsidRDefault="000B0EA9" w:rsidP="00BA4574">
            <w:pPr>
              <w:pStyle w:val="HTML0"/>
              <w:shd w:val="clear" w:color="auto" w:fill="C7EDCC"/>
              <w:tabs>
                <w:tab w:val="clear" w:pos="916"/>
              </w:tabs>
              <w:ind w:left="313" w:hanging="361"/>
              <w:rPr>
                <w:rFonts w:ascii="Consolas" w:hAnsi="Consolas"/>
                <w:b/>
                <w:bCs/>
                <w:color w:val="000080"/>
                <w:sz w:val="18"/>
                <w:szCs w:val="18"/>
              </w:rPr>
            </w:pPr>
            <w:r>
              <w:rPr>
                <w:rFonts w:ascii="Consolas" w:hAnsi="Consolas"/>
                <w:b/>
                <w:bCs/>
                <w:color w:val="000080"/>
                <w:sz w:val="18"/>
                <w:szCs w:val="18"/>
              </w:rPr>
              <w:t>cts</w:t>
            </w:r>
            <w:r w:rsidR="00D75761">
              <w:rPr>
                <w:rFonts w:ascii="Consolas" w:hAnsi="Consolas" w:hint="eastAsia"/>
                <w:b/>
                <w:bCs/>
                <w:color w:val="000080"/>
                <w:sz w:val="18"/>
                <w:szCs w:val="18"/>
              </w:rPr>
              <w:t>:</w:t>
            </w:r>
          </w:p>
          <w:p w14:paraId="26666B90" w14:textId="3B425061" w:rsidR="00BA4574" w:rsidRDefault="00BA4574" w:rsidP="00FD6D95">
            <w:pPr>
              <w:pStyle w:val="HTML0"/>
              <w:shd w:val="clear" w:color="auto" w:fill="C7EDCC"/>
              <w:tabs>
                <w:tab w:val="clear" w:pos="916"/>
              </w:tabs>
              <w:ind w:firstLineChars="50" w:firstLine="90"/>
              <w:rPr>
                <w:rFonts w:ascii="Consolas" w:hAnsi="Consolas"/>
                <w:color w:val="000000"/>
                <w:sz w:val="18"/>
                <w:szCs w:val="18"/>
              </w:rPr>
            </w:pPr>
            <w:r>
              <w:rPr>
                <w:rFonts w:ascii="Consolas" w:hAnsi="Consolas"/>
                <w:b/>
                <w:bCs/>
                <w:color w:val="000080"/>
                <w:sz w:val="18"/>
                <w:szCs w:val="18"/>
              </w:rPr>
              <w:t>sdk</w:t>
            </w:r>
            <w:r>
              <w:rPr>
                <w:rFonts w:ascii="Consolas" w:hAnsi="Consolas"/>
                <w:color w:val="000000"/>
                <w:sz w:val="18"/>
                <w:szCs w:val="18"/>
              </w:rPr>
              <w:t>:</w:t>
            </w:r>
          </w:p>
          <w:p w14:paraId="1AE2709F" w14:textId="1DAC0377" w:rsidR="00BA4574" w:rsidRPr="00FD6D95" w:rsidRDefault="00BA4574" w:rsidP="00FD6D95">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0080"/>
                <w:sz w:val="18"/>
                <w:szCs w:val="18"/>
              </w:rPr>
            </w:pPr>
            <w:r>
              <w:rPr>
                <w:rFonts w:ascii="Consolas" w:hAnsi="Consolas"/>
                <w:b/>
                <w:bCs/>
                <w:color w:val="000080"/>
                <w:sz w:val="18"/>
                <w:szCs w:val="18"/>
              </w:rPr>
              <w:t xml:space="preserve"> </w:t>
            </w:r>
            <w:r w:rsidR="00D75761">
              <w:rPr>
                <w:rFonts w:ascii="Consolas" w:hAnsi="Consolas"/>
                <w:b/>
                <w:bCs/>
                <w:color w:val="000080"/>
                <w:sz w:val="18"/>
                <w:szCs w:val="18"/>
              </w:rPr>
              <w:t xml:space="preserve"> </w:t>
            </w:r>
            <w:r>
              <w:rPr>
                <w:rFonts w:ascii="Consolas" w:hAnsi="Consolas"/>
                <w:i/>
                <w:iCs/>
                <w:color w:val="808080"/>
                <w:sz w:val="18"/>
                <w:szCs w:val="18"/>
              </w:rPr>
              <w:t># api</w:t>
            </w:r>
            <w:r>
              <w:rPr>
                <w:rFonts w:hint="eastAsia"/>
                <w:i/>
                <w:iCs/>
                <w:color w:val="808080"/>
                <w:sz w:val="18"/>
                <w:szCs w:val="18"/>
              </w:rPr>
              <w:t>网关</w:t>
            </w:r>
            <w:r>
              <w:rPr>
                <w:rFonts w:ascii="Consolas" w:hAnsi="Consolas"/>
                <w:i/>
                <w:iCs/>
                <w:color w:val="808080"/>
                <w:sz w:val="18"/>
                <w:szCs w:val="18"/>
              </w:rPr>
              <w:t>ip</w:t>
            </w:r>
          </w:p>
          <w:p w14:paraId="1EC064F6" w14:textId="34303CBE" w:rsidR="00BA4574" w:rsidRDefault="00BA4574" w:rsidP="00BA4574">
            <w:pPr>
              <w:pStyle w:val="HTML0"/>
              <w:shd w:val="clear" w:color="auto" w:fill="C7EDCC"/>
              <w:tabs>
                <w:tab w:val="clear" w:pos="916"/>
              </w:tabs>
              <w:ind w:left="313" w:hanging="361"/>
              <w:rPr>
                <w:rFonts w:ascii="Consolas" w:hAnsi="Consolas"/>
                <w:color w:val="000000"/>
                <w:sz w:val="18"/>
                <w:szCs w:val="18"/>
              </w:rPr>
            </w:pPr>
            <w:r>
              <w:rPr>
                <w:rFonts w:ascii="Consolas" w:hAnsi="Consolas"/>
                <w:color w:val="000000"/>
                <w:sz w:val="18"/>
                <w:szCs w:val="18"/>
              </w:rPr>
              <w:t xml:space="preserve">  </w:t>
            </w:r>
            <w:r w:rsidR="00D75761">
              <w:rPr>
                <w:rFonts w:ascii="Consolas" w:hAnsi="Consolas"/>
                <w:color w:val="000000"/>
                <w:sz w:val="18"/>
                <w:szCs w:val="18"/>
              </w:rPr>
              <w:t xml:space="preserve"> </w:t>
            </w:r>
            <w:r>
              <w:rPr>
                <w:rFonts w:ascii="Consolas" w:hAnsi="Consolas"/>
                <w:b/>
                <w:bCs/>
                <w:color w:val="000080"/>
                <w:sz w:val="18"/>
                <w:szCs w:val="18"/>
              </w:rPr>
              <w:t>gwIp</w:t>
            </w:r>
            <w:r>
              <w:rPr>
                <w:rFonts w:ascii="Consolas" w:hAnsi="Consolas"/>
                <w:color w:val="000000"/>
                <w:sz w:val="18"/>
                <w:szCs w:val="18"/>
              </w:rPr>
              <w:t>: 192.168.126.147</w:t>
            </w:r>
          </w:p>
          <w:p w14:paraId="52C83126" w14:textId="7ECA8FCE" w:rsidR="00BA4574" w:rsidRDefault="00BA4574" w:rsidP="00BA4574">
            <w:pPr>
              <w:pStyle w:val="HTML0"/>
              <w:shd w:val="clear" w:color="auto" w:fill="C7EDCC"/>
              <w:tabs>
                <w:tab w:val="clear" w:pos="916"/>
              </w:tabs>
              <w:ind w:left="313" w:hanging="361"/>
              <w:rPr>
                <w:rFonts w:ascii="Consolas" w:hAnsi="Consolas"/>
                <w:color w:val="000000"/>
                <w:sz w:val="18"/>
                <w:szCs w:val="18"/>
              </w:rPr>
            </w:pPr>
            <w:r>
              <w:rPr>
                <w:rFonts w:ascii="Consolas" w:hAnsi="Consolas" w:hint="eastAsia"/>
                <w:color w:val="000000"/>
                <w:sz w:val="18"/>
                <w:szCs w:val="18"/>
              </w:rPr>
              <w:t xml:space="preserve"> </w:t>
            </w:r>
            <w:r w:rsidR="00D75761">
              <w:rPr>
                <w:rFonts w:ascii="Consolas" w:hAnsi="Consolas"/>
                <w:color w:val="000000"/>
                <w:sz w:val="18"/>
                <w:szCs w:val="18"/>
              </w:rPr>
              <w:t xml:space="preserve"> </w:t>
            </w:r>
            <w:r>
              <w:rPr>
                <w:rFonts w:ascii="Consolas" w:hAnsi="Consolas"/>
                <w:i/>
                <w:iCs/>
                <w:color w:val="808080"/>
                <w:sz w:val="18"/>
                <w:szCs w:val="18"/>
              </w:rPr>
              <w:t xml:space="preserve"># api </w:t>
            </w:r>
            <w:r>
              <w:rPr>
                <w:rFonts w:hint="eastAsia"/>
                <w:i/>
                <w:iCs/>
                <w:color w:val="808080"/>
                <w:sz w:val="18"/>
                <w:szCs w:val="18"/>
              </w:rPr>
              <w:t>网关端口</w:t>
            </w:r>
          </w:p>
          <w:p w14:paraId="5A6221D9" w14:textId="77777777" w:rsidR="00BA4574" w:rsidRDefault="00BA4574" w:rsidP="00FD6D95">
            <w:pPr>
              <w:ind w:firstLineChars="150" w:firstLine="271"/>
              <w:rPr>
                <w:rFonts w:ascii="Consolas" w:hAnsi="Consolas"/>
                <w:color w:val="000000"/>
                <w:sz w:val="18"/>
                <w:szCs w:val="18"/>
              </w:rPr>
            </w:pPr>
            <w:r>
              <w:rPr>
                <w:rFonts w:ascii="Consolas" w:hAnsi="Consolas"/>
                <w:b/>
                <w:bCs/>
                <w:color w:val="000080"/>
                <w:sz w:val="18"/>
                <w:szCs w:val="18"/>
              </w:rPr>
              <w:t>gwPort</w:t>
            </w:r>
            <w:r>
              <w:rPr>
                <w:rFonts w:ascii="Consolas" w:hAnsi="Consolas"/>
                <w:color w:val="000000"/>
                <w:sz w:val="18"/>
                <w:szCs w:val="18"/>
              </w:rPr>
              <w:t>: 10006</w:t>
            </w:r>
          </w:p>
          <w:p w14:paraId="7D54878C" w14:textId="01487CD7" w:rsidR="00BA4574" w:rsidRDefault="00BA4574" w:rsidP="00BA4574">
            <w:pPr>
              <w:ind w:firstLineChars="100" w:firstLine="180"/>
              <w:rPr>
                <w:rFonts w:ascii="Consolas" w:hAnsi="Consolas"/>
                <w:color w:val="000000"/>
                <w:sz w:val="18"/>
                <w:szCs w:val="18"/>
              </w:rPr>
            </w:pPr>
            <w:r w:rsidRPr="00FD6D95">
              <w:rPr>
                <w:rFonts w:ascii="Consolas" w:hAnsi="Consolas"/>
                <w:i/>
                <w:iCs/>
                <w:color w:val="808080"/>
                <w:sz w:val="18"/>
                <w:szCs w:val="18"/>
              </w:rPr>
              <w:t xml:space="preserve"># </w:t>
            </w:r>
            <w:r w:rsidRPr="00FD6D95">
              <w:rPr>
                <w:rFonts w:ascii="Consolas" w:hAnsi="Consolas" w:hint="eastAsia"/>
                <w:i/>
                <w:iCs/>
                <w:color w:val="808080"/>
                <w:sz w:val="18"/>
                <w:szCs w:val="18"/>
              </w:rPr>
              <w:t>自定义应用标识，用于拼接</w:t>
            </w:r>
            <w:r w:rsidR="00DF196F">
              <w:rPr>
                <w:rFonts w:ascii="Consolas" w:hAnsi="Consolas" w:hint="eastAsia"/>
                <w:i/>
                <w:iCs/>
                <w:color w:val="808080"/>
                <w:sz w:val="18"/>
                <w:szCs w:val="18"/>
              </w:rPr>
              <w:t>业务流水号</w:t>
            </w:r>
            <w:r w:rsidRPr="00FD6D95">
              <w:rPr>
                <w:rFonts w:ascii="Consolas" w:hAnsi="Consolas"/>
                <w:i/>
                <w:iCs/>
                <w:color w:val="808080"/>
                <w:sz w:val="18"/>
                <w:szCs w:val="18"/>
              </w:rPr>
              <w:t>transId</w:t>
            </w:r>
            <w:r>
              <w:rPr>
                <w:rFonts w:ascii="Consolas" w:hAnsi="Consolas"/>
                <w:color w:val="000000"/>
                <w:sz w:val="18"/>
                <w:szCs w:val="18"/>
              </w:rPr>
              <w:br/>
              <w:t xml:space="preserve">  </w:t>
            </w:r>
            <w:r w:rsidR="00D75761">
              <w:rPr>
                <w:rFonts w:ascii="Consolas" w:hAnsi="Consolas"/>
                <w:color w:val="000000"/>
                <w:sz w:val="18"/>
                <w:szCs w:val="18"/>
              </w:rPr>
              <w:t xml:space="preserve"> </w:t>
            </w:r>
            <w:r>
              <w:rPr>
                <w:rFonts w:ascii="Consolas" w:hAnsi="Consolas"/>
                <w:b/>
                <w:bCs/>
                <w:color w:val="000080"/>
                <w:sz w:val="18"/>
                <w:szCs w:val="18"/>
              </w:rPr>
              <w:t>appIdentify</w:t>
            </w:r>
            <w:r>
              <w:rPr>
                <w:rFonts w:ascii="Consolas" w:hAnsi="Consolas"/>
                <w:color w:val="000000"/>
                <w:sz w:val="18"/>
                <w:szCs w:val="18"/>
              </w:rPr>
              <w:t>: ztcApp001</w:t>
            </w:r>
          </w:p>
          <w:p w14:paraId="608A6602" w14:textId="720C9AFB" w:rsidR="00BA4574" w:rsidRDefault="00BA4574" w:rsidP="00BA4574">
            <w:pPr>
              <w:ind w:firstLineChars="100" w:firstLine="18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应用唯一标识，</w:t>
            </w:r>
            <w:r w:rsidR="008B386F">
              <w:rPr>
                <w:rFonts w:ascii="Consolas" w:hAnsi="Consolas" w:hint="eastAsia"/>
                <w:i/>
                <w:iCs/>
                <w:color w:val="808080"/>
                <w:sz w:val="18"/>
                <w:szCs w:val="18"/>
              </w:rPr>
              <w:t>密服系统</w:t>
            </w:r>
            <w:r>
              <w:rPr>
                <w:rFonts w:hint="eastAsia"/>
                <w:i/>
                <w:iCs/>
                <w:color w:val="808080"/>
                <w:sz w:val="18"/>
                <w:szCs w:val="18"/>
              </w:rPr>
              <w:t>运营管理平台生成</w:t>
            </w:r>
            <w:r>
              <w:rPr>
                <w:rFonts w:ascii="Consolas" w:hAnsi="Consolas"/>
                <w:color w:val="000000"/>
                <w:sz w:val="18"/>
                <w:szCs w:val="18"/>
              </w:rPr>
              <w:br/>
              <w:t xml:space="preserve">  </w:t>
            </w:r>
            <w:r w:rsidR="0087740C">
              <w:rPr>
                <w:rFonts w:ascii="Consolas" w:hAnsi="Consolas"/>
                <w:color w:val="000000"/>
                <w:sz w:val="18"/>
                <w:szCs w:val="18"/>
              </w:rPr>
              <w:t xml:space="preserve"> </w:t>
            </w:r>
            <w:r>
              <w:rPr>
                <w:rFonts w:ascii="Consolas" w:hAnsi="Consolas"/>
                <w:b/>
                <w:bCs/>
                <w:color w:val="000080"/>
                <w:sz w:val="18"/>
                <w:szCs w:val="18"/>
              </w:rPr>
              <w:t>appId</w:t>
            </w:r>
            <w:r>
              <w:rPr>
                <w:rFonts w:ascii="Consolas" w:hAnsi="Consolas"/>
                <w:color w:val="000000"/>
                <w:sz w:val="18"/>
                <w:szCs w:val="18"/>
              </w:rPr>
              <w:t>: APP_61B77B7A9B9346D6B93E849535D15282DEV_D737F5F6F86548BC8BB33ADD7D918491</w:t>
            </w:r>
          </w:p>
          <w:p w14:paraId="1D366579" w14:textId="1AF39FDA" w:rsidR="00DF196F" w:rsidRDefault="00BA4574" w:rsidP="00BA4574">
            <w:pPr>
              <w:ind w:firstLineChars="100" w:firstLine="180"/>
              <w:rPr>
                <w:rFonts w:ascii="Consolas" w:hAnsi="Consolas"/>
                <w:color w:val="000000"/>
                <w:sz w:val="18"/>
                <w:szCs w:val="18"/>
              </w:rPr>
            </w:pPr>
            <w:r w:rsidRPr="007C4756">
              <w:rPr>
                <w:i/>
                <w:iCs/>
                <w:color w:val="808080"/>
                <w:sz w:val="18"/>
                <w:szCs w:val="18"/>
              </w:rPr>
              <w:t>#</w:t>
            </w:r>
            <w:r w:rsidR="00FE4120">
              <w:rPr>
                <w:i/>
                <w:iCs/>
                <w:color w:val="808080"/>
                <w:sz w:val="18"/>
                <w:szCs w:val="18"/>
              </w:rPr>
              <w:t xml:space="preserve"> </w:t>
            </w:r>
            <w:r>
              <w:rPr>
                <w:rFonts w:hint="eastAsia"/>
                <w:i/>
                <w:iCs/>
                <w:color w:val="808080"/>
                <w:sz w:val="18"/>
                <w:szCs w:val="18"/>
              </w:rPr>
              <w:t>安全码，</w:t>
            </w:r>
            <w:r w:rsidR="008B386F">
              <w:rPr>
                <w:rFonts w:hint="eastAsia"/>
                <w:i/>
                <w:iCs/>
                <w:color w:val="808080"/>
                <w:sz w:val="18"/>
                <w:szCs w:val="18"/>
              </w:rPr>
              <w:t>密服系统</w:t>
            </w:r>
            <w:r>
              <w:rPr>
                <w:rFonts w:hint="eastAsia"/>
                <w:i/>
                <w:iCs/>
                <w:color w:val="808080"/>
                <w:sz w:val="18"/>
                <w:szCs w:val="18"/>
              </w:rPr>
              <w:t>运管创建生成，用来生成</w:t>
            </w:r>
            <w:r w:rsidR="00DF196F">
              <w:rPr>
                <w:rFonts w:hint="eastAsia"/>
                <w:i/>
                <w:iCs/>
                <w:color w:val="808080"/>
                <w:sz w:val="18"/>
                <w:szCs w:val="18"/>
              </w:rPr>
              <w:t>H</w:t>
            </w:r>
            <w:r w:rsidR="00DF196F">
              <w:rPr>
                <w:i/>
                <w:iCs/>
                <w:color w:val="808080"/>
                <w:sz w:val="18"/>
                <w:szCs w:val="18"/>
              </w:rPr>
              <w:t>MAC</w:t>
            </w:r>
            <w:r>
              <w:rPr>
                <w:rFonts w:ascii="Consolas" w:hAnsi="Consolas"/>
                <w:color w:val="000000"/>
                <w:sz w:val="18"/>
                <w:szCs w:val="18"/>
              </w:rPr>
              <w:br/>
              <w:t xml:space="preserve">  </w:t>
            </w:r>
            <w:r w:rsidR="00D75761">
              <w:rPr>
                <w:rFonts w:ascii="Consolas" w:hAnsi="Consolas"/>
                <w:color w:val="000000"/>
                <w:sz w:val="18"/>
                <w:szCs w:val="18"/>
              </w:rPr>
              <w:t xml:space="preserve"> </w:t>
            </w:r>
            <w:r>
              <w:rPr>
                <w:rFonts w:ascii="Consolas" w:hAnsi="Consolas"/>
                <w:b/>
                <w:bCs/>
                <w:color w:val="000080"/>
                <w:sz w:val="18"/>
                <w:szCs w:val="18"/>
              </w:rPr>
              <w:t>secretKey</w:t>
            </w:r>
            <w:r>
              <w:rPr>
                <w:rFonts w:ascii="Consolas" w:hAnsi="Consolas"/>
                <w:color w:val="000000"/>
                <w:sz w:val="18"/>
                <w:szCs w:val="18"/>
              </w:rPr>
              <w:t>: Y5KRCLbPlL0Ai2judSUiWMQkX0r6qGjE</w:t>
            </w:r>
          </w:p>
          <w:p w14:paraId="1D508C4A" w14:textId="57E40631" w:rsidR="00DF196F" w:rsidRDefault="00DF196F" w:rsidP="00DF196F">
            <w:pPr>
              <w:ind w:firstLineChars="100" w:firstLine="180"/>
              <w:rPr>
                <w:rFonts w:ascii="Consolas" w:hAnsi="Consolas"/>
                <w:color w:val="000000"/>
                <w:sz w:val="18"/>
                <w:szCs w:val="18"/>
              </w:rPr>
            </w:pPr>
            <w:r>
              <w:rPr>
                <w:rFonts w:ascii="Consolas" w:hAnsi="Consolas"/>
                <w:i/>
                <w:iCs/>
                <w:color w:val="808080"/>
                <w:sz w:val="18"/>
                <w:szCs w:val="18"/>
              </w:rPr>
              <w:t>#</w:t>
            </w:r>
            <w:r>
              <w:rPr>
                <w:rFonts w:hint="eastAsia"/>
                <w:i/>
                <w:iCs/>
                <w:color w:val="808080"/>
                <w:sz w:val="18"/>
                <w:szCs w:val="18"/>
              </w:rPr>
              <w:t>配置文件路径</w:t>
            </w:r>
            <w:r w:rsidR="00BA4574">
              <w:rPr>
                <w:rFonts w:ascii="Consolas" w:hAnsi="Consolas"/>
                <w:color w:val="000000"/>
                <w:sz w:val="18"/>
                <w:szCs w:val="18"/>
              </w:rPr>
              <w:br/>
              <w:t xml:space="preserve">  </w:t>
            </w:r>
            <w:r w:rsidR="00D75761">
              <w:rPr>
                <w:rFonts w:ascii="Consolas" w:hAnsi="Consolas"/>
                <w:color w:val="000000"/>
                <w:sz w:val="18"/>
                <w:szCs w:val="18"/>
              </w:rPr>
              <w:t xml:space="preserve"> </w:t>
            </w:r>
            <w:r w:rsidR="00BA4574">
              <w:rPr>
                <w:rFonts w:ascii="Consolas" w:hAnsi="Consolas"/>
                <w:b/>
                <w:bCs/>
                <w:color w:val="000080"/>
                <w:sz w:val="18"/>
                <w:szCs w:val="18"/>
              </w:rPr>
              <w:t>secx</w:t>
            </w:r>
            <w:r w:rsidR="00BA4574">
              <w:rPr>
                <w:rFonts w:ascii="Consolas" w:hAnsi="Consolas" w:hint="eastAsia"/>
                <w:b/>
                <w:bCs/>
                <w:color w:val="000080"/>
                <w:sz w:val="18"/>
                <w:szCs w:val="18"/>
              </w:rPr>
              <w:t>C</w:t>
            </w:r>
            <w:r w:rsidR="00BA4574">
              <w:rPr>
                <w:rFonts w:ascii="Consolas" w:hAnsi="Consolas"/>
                <w:b/>
                <w:bCs/>
                <w:color w:val="000080"/>
                <w:sz w:val="18"/>
                <w:szCs w:val="18"/>
              </w:rPr>
              <w:t>onfigPath</w:t>
            </w:r>
            <w:r w:rsidR="00BA4574">
              <w:rPr>
                <w:rFonts w:ascii="Consolas" w:hAnsi="Consolas"/>
                <w:color w:val="000000"/>
                <w:sz w:val="18"/>
                <w:szCs w:val="18"/>
              </w:rPr>
              <w:t xml:space="preserve">: </w:t>
            </w:r>
            <w:r w:rsidR="005251F8">
              <w:rPr>
                <w:rFonts w:ascii="Consolas" w:hAnsi="Consolas"/>
                <w:color w:val="000000"/>
                <w:sz w:val="18"/>
                <w:szCs w:val="18"/>
              </w:rPr>
              <w:t>/opt/ctssdk/</w:t>
            </w:r>
            <w:r w:rsidR="00BA4574">
              <w:rPr>
                <w:rFonts w:ascii="Consolas" w:hAnsi="Consolas"/>
                <w:color w:val="000000"/>
                <w:sz w:val="18"/>
                <w:szCs w:val="18"/>
              </w:rPr>
              <w:t>secxConfig.json</w:t>
            </w:r>
            <w:r w:rsidR="00BA4574">
              <w:rPr>
                <w:rFonts w:ascii="Consolas" w:hAnsi="Consolas"/>
                <w:color w:val="000000"/>
                <w:sz w:val="18"/>
                <w:szCs w:val="18"/>
              </w:rPr>
              <w:br/>
              <w:t xml:space="preserve">  </w:t>
            </w:r>
            <w:r w:rsidRPr="00FD6D95">
              <w:rPr>
                <w:rFonts w:ascii="Consolas" w:hAnsi="Consolas"/>
                <w:i/>
                <w:iCs/>
                <w:color w:val="808080"/>
                <w:sz w:val="18"/>
                <w:szCs w:val="18"/>
              </w:rPr>
              <w:t>#</w:t>
            </w:r>
            <w:r w:rsidRPr="00FD6D95">
              <w:rPr>
                <w:rFonts w:ascii="Consolas" w:hAnsi="Consolas" w:hint="eastAsia"/>
                <w:i/>
                <w:iCs/>
                <w:color w:val="808080"/>
                <w:sz w:val="18"/>
                <w:szCs w:val="18"/>
              </w:rPr>
              <w:t>最小连接数</w:t>
            </w:r>
          </w:p>
          <w:p w14:paraId="0E7BE4B8" w14:textId="77777777" w:rsidR="00DF196F" w:rsidRDefault="00BA4574" w:rsidP="00FD6D95">
            <w:pPr>
              <w:ind w:firstLineChars="150" w:firstLine="271"/>
              <w:rPr>
                <w:rFonts w:ascii="Consolas" w:hAnsi="Consolas"/>
                <w:color w:val="000000"/>
                <w:sz w:val="18"/>
                <w:szCs w:val="18"/>
              </w:rPr>
            </w:pPr>
            <w:r>
              <w:rPr>
                <w:rFonts w:ascii="Consolas" w:hAnsi="Consolas"/>
                <w:b/>
                <w:bCs/>
                <w:color w:val="000080"/>
                <w:sz w:val="18"/>
                <w:szCs w:val="18"/>
              </w:rPr>
              <w:t>minConnNum</w:t>
            </w:r>
            <w:r>
              <w:rPr>
                <w:rFonts w:ascii="Consolas" w:hAnsi="Consolas"/>
                <w:color w:val="000000"/>
                <w:sz w:val="18"/>
                <w:szCs w:val="18"/>
              </w:rPr>
              <w:t>: 50</w:t>
            </w:r>
          </w:p>
          <w:p w14:paraId="459BCFBB" w14:textId="73F48812" w:rsidR="00DF196F" w:rsidRDefault="00DF196F" w:rsidP="00DF196F">
            <w:pPr>
              <w:ind w:firstLineChars="100" w:firstLine="180"/>
              <w:rPr>
                <w:rFonts w:ascii="Consolas" w:hAnsi="Consolas"/>
                <w:color w:val="000000"/>
                <w:sz w:val="18"/>
                <w:szCs w:val="18"/>
              </w:rPr>
            </w:pPr>
            <w:r w:rsidRPr="00FD6D95">
              <w:rPr>
                <w:rFonts w:ascii="Consolas" w:hAnsi="Consolas"/>
                <w:i/>
                <w:iCs/>
                <w:color w:val="808080"/>
                <w:sz w:val="18"/>
                <w:szCs w:val="18"/>
              </w:rPr>
              <w:t>#</w:t>
            </w:r>
            <w:r w:rsidRPr="00FD6D95">
              <w:rPr>
                <w:rFonts w:ascii="Consolas" w:hAnsi="Consolas" w:hint="eastAsia"/>
                <w:i/>
                <w:iCs/>
                <w:color w:val="808080"/>
                <w:sz w:val="18"/>
                <w:szCs w:val="18"/>
              </w:rPr>
              <w:t>最大连接数</w:t>
            </w:r>
            <w:r w:rsidR="00BA4574">
              <w:rPr>
                <w:rFonts w:ascii="Consolas" w:hAnsi="Consolas"/>
                <w:color w:val="000000"/>
                <w:sz w:val="18"/>
                <w:szCs w:val="18"/>
              </w:rPr>
              <w:br/>
              <w:t xml:space="preserve">  </w:t>
            </w:r>
            <w:r w:rsidR="00D75761">
              <w:rPr>
                <w:rFonts w:ascii="Consolas" w:hAnsi="Consolas"/>
                <w:color w:val="000000"/>
                <w:sz w:val="18"/>
                <w:szCs w:val="18"/>
              </w:rPr>
              <w:t xml:space="preserve"> </w:t>
            </w:r>
            <w:r w:rsidR="00BA4574">
              <w:rPr>
                <w:rFonts w:ascii="Consolas" w:hAnsi="Consolas"/>
                <w:b/>
                <w:bCs/>
                <w:color w:val="000080"/>
                <w:sz w:val="18"/>
                <w:szCs w:val="18"/>
              </w:rPr>
              <w:t>maxConnNum</w:t>
            </w:r>
            <w:r w:rsidR="00BA4574">
              <w:rPr>
                <w:rFonts w:ascii="Consolas" w:hAnsi="Consolas"/>
                <w:color w:val="000000"/>
                <w:sz w:val="18"/>
                <w:szCs w:val="18"/>
              </w:rPr>
              <w:t>: 100</w:t>
            </w:r>
          </w:p>
          <w:p w14:paraId="1B780BB5" w14:textId="5262391D" w:rsidR="00BA4574" w:rsidRPr="00CA5A9C" w:rsidRDefault="00DF196F" w:rsidP="00FD6D95">
            <w:pPr>
              <w:ind w:firstLineChars="100" w:firstLine="180"/>
            </w:pPr>
            <w:r w:rsidRPr="00FD6D95">
              <w:rPr>
                <w:rFonts w:ascii="Consolas" w:hAnsi="Consolas"/>
                <w:i/>
                <w:iCs/>
                <w:color w:val="808080"/>
                <w:sz w:val="18"/>
                <w:szCs w:val="18"/>
              </w:rPr>
              <w:t>#</w:t>
            </w:r>
            <w:r w:rsidRPr="00FD6D95">
              <w:rPr>
                <w:rFonts w:ascii="Consolas" w:hAnsi="Consolas" w:hint="eastAsia"/>
                <w:i/>
                <w:iCs/>
                <w:color w:val="808080"/>
                <w:sz w:val="18"/>
                <w:szCs w:val="18"/>
              </w:rPr>
              <w:t>长连接存活时间</w:t>
            </w:r>
            <w:r w:rsidR="00BA4574">
              <w:rPr>
                <w:rFonts w:ascii="Consolas" w:hAnsi="Consolas"/>
                <w:color w:val="000000"/>
                <w:sz w:val="18"/>
                <w:szCs w:val="18"/>
              </w:rPr>
              <w:br/>
              <w:t xml:space="preserve">  </w:t>
            </w:r>
            <w:r w:rsidR="00D75761">
              <w:rPr>
                <w:rFonts w:ascii="Consolas" w:hAnsi="Consolas"/>
                <w:color w:val="000000"/>
                <w:sz w:val="18"/>
                <w:szCs w:val="18"/>
              </w:rPr>
              <w:t xml:space="preserve"> </w:t>
            </w:r>
            <w:r w:rsidR="00BA4574">
              <w:rPr>
                <w:rFonts w:ascii="Consolas" w:hAnsi="Consolas"/>
                <w:b/>
                <w:bCs/>
                <w:color w:val="000080"/>
                <w:sz w:val="18"/>
                <w:szCs w:val="18"/>
              </w:rPr>
              <w:t>keepAliveTime</w:t>
            </w:r>
            <w:r w:rsidR="00BA4574">
              <w:rPr>
                <w:rFonts w:ascii="Consolas" w:hAnsi="Consolas"/>
                <w:color w:val="000000"/>
                <w:sz w:val="18"/>
                <w:szCs w:val="18"/>
              </w:rPr>
              <w:t>: 60</w:t>
            </w:r>
            <w:r w:rsidR="00BA4574">
              <w:rPr>
                <w:rFonts w:ascii="Consolas" w:hAnsi="Consolas"/>
                <w:color w:val="000000"/>
                <w:sz w:val="18"/>
                <w:szCs w:val="18"/>
              </w:rPr>
              <w:br/>
              <w:t xml:space="preserve">  </w:t>
            </w:r>
            <w:r w:rsidR="00BA4574">
              <w:rPr>
                <w:rFonts w:ascii="Consolas" w:hAnsi="Consolas"/>
                <w:i/>
                <w:iCs/>
                <w:color w:val="808080"/>
                <w:sz w:val="18"/>
                <w:szCs w:val="18"/>
              </w:rPr>
              <w:t>#</w:t>
            </w:r>
            <w:r w:rsidR="00BA4574">
              <w:rPr>
                <w:rFonts w:hint="eastAsia"/>
                <w:i/>
                <w:iCs/>
                <w:color w:val="808080"/>
                <w:sz w:val="18"/>
                <w:szCs w:val="18"/>
              </w:rPr>
              <w:t>连接模式（</w:t>
            </w:r>
            <w:r w:rsidR="00BA4574">
              <w:rPr>
                <w:rFonts w:ascii="Consolas" w:hAnsi="Consolas"/>
                <w:i/>
                <w:iCs/>
                <w:color w:val="808080"/>
                <w:sz w:val="18"/>
                <w:szCs w:val="18"/>
              </w:rPr>
              <w:t>1</w:t>
            </w:r>
            <w:r w:rsidR="00BA4574">
              <w:rPr>
                <w:rFonts w:hint="eastAsia"/>
                <w:i/>
                <w:iCs/>
                <w:color w:val="808080"/>
                <w:sz w:val="18"/>
                <w:szCs w:val="18"/>
              </w:rPr>
              <w:t>为短连接，</w:t>
            </w:r>
            <w:r w:rsidR="00BA4574">
              <w:rPr>
                <w:rFonts w:ascii="Consolas" w:hAnsi="Consolas"/>
                <w:i/>
                <w:iCs/>
                <w:color w:val="808080"/>
                <w:sz w:val="18"/>
                <w:szCs w:val="18"/>
              </w:rPr>
              <w:t>0</w:t>
            </w:r>
            <w:r w:rsidR="00BA4574">
              <w:rPr>
                <w:rFonts w:hint="eastAsia"/>
                <w:i/>
                <w:iCs/>
                <w:color w:val="808080"/>
                <w:sz w:val="18"/>
                <w:szCs w:val="18"/>
              </w:rPr>
              <w:t>为长连接）</w:t>
            </w:r>
            <w:r w:rsidR="00BA4574">
              <w:rPr>
                <w:rFonts w:hint="eastAsia"/>
                <w:i/>
                <w:iCs/>
                <w:color w:val="808080"/>
                <w:sz w:val="18"/>
                <w:szCs w:val="18"/>
              </w:rPr>
              <w:br/>
              <w:t xml:space="preserve"> </w:t>
            </w:r>
            <w:r w:rsidR="00D75761">
              <w:rPr>
                <w:i/>
                <w:iCs/>
                <w:color w:val="808080"/>
                <w:sz w:val="18"/>
                <w:szCs w:val="18"/>
              </w:rPr>
              <w:t xml:space="preserve"> </w:t>
            </w:r>
            <w:r w:rsidR="00BA4574">
              <w:rPr>
                <w:rFonts w:hint="eastAsia"/>
                <w:i/>
                <w:iCs/>
                <w:color w:val="808080"/>
                <w:sz w:val="18"/>
                <w:szCs w:val="18"/>
              </w:rPr>
              <w:t xml:space="preserve"> </w:t>
            </w:r>
            <w:r w:rsidR="00BA4574">
              <w:rPr>
                <w:rFonts w:ascii="Consolas" w:hAnsi="Consolas"/>
                <w:b/>
                <w:bCs/>
                <w:color w:val="000080"/>
                <w:sz w:val="18"/>
                <w:szCs w:val="18"/>
              </w:rPr>
              <w:t>connectionMode</w:t>
            </w:r>
            <w:r w:rsidR="00BA4574">
              <w:rPr>
                <w:rFonts w:ascii="Consolas" w:hAnsi="Consolas"/>
                <w:color w:val="000000"/>
                <w:sz w:val="18"/>
                <w:szCs w:val="18"/>
              </w:rPr>
              <w:t>: 0</w:t>
            </w:r>
          </w:p>
        </w:tc>
      </w:tr>
    </w:tbl>
    <w:p w14:paraId="047AC730" w14:textId="78571378" w:rsidR="00BA4574" w:rsidRDefault="00BA4574" w:rsidP="005624B6"/>
    <w:p w14:paraId="61246892" w14:textId="5CCA96A8" w:rsidR="007672E4" w:rsidRDefault="005624B6" w:rsidP="005624B6">
      <w:r>
        <w:t>2. </w:t>
      </w:r>
      <w:r w:rsidR="001028D3">
        <w:rPr>
          <w:rFonts w:hint="eastAsia"/>
        </w:rPr>
        <w:t>将</w:t>
      </w:r>
      <w:r>
        <w:t>secxConfig.json</w:t>
      </w:r>
      <w:r w:rsidR="002055B7">
        <w:rPr>
          <w:rFonts w:hint="eastAsia"/>
        </w:rPr>
        <w:t>文件</w:t>
      </w:r>
      <w:r w:rsidR="002C3F07">
        <w:t>(</w:t>
      </w:r>
      <w:r w:rsidR="0087740C">
        <w:rPr>
          <w:rFonts w:hint="eastAsia"/>
        </w:rPr>
        <w:t>由</w:t>
      </w:r>
      <w:r w:rsidR="002C3F07">
        <w:rPr>
          <w:rFonts w:hint="eastAsia"/>
        </w:rPr>
        <w:t>密服系统项目组提供</w:t>
      </w:r>
      <w:r w:rsidR="002C3F07">
        <w:t>)</w:t>
      </w:r>
      <w:r w:rsidR="001028D3">
        <w:t xml:space="preserve"> </w:t>
      </w:r>
      <w:r w:rsidR="001028D3">
        <w:rPr>
          <w:rFonts w:hint="eastAsia"/>
        </w:rPr>
        <w:t>拷贝至指定目录下，如：</w:t>
      </w:r>
      <w:r w:rsidR="001028D3">
        <w:t>/</w:t>
      </w:r>
      <w:r w:rsidR="001028D3">
        <w:rPr>
          <w:rFonts w:hint="eastAsia"/>
        </w:rPr>
        <w:t>opt</w:t>
      </w:r>
      <w:r w:rsidR="001028D3">
        <w:t>/</w:t>
      </w:r>
      <w:r w:rsidR="005251F8">
        <w:t>cts</w:t>
      </w:r>
      <w:r w:rsidR="001028D3">
        <w:rPr>
          <w:rFonts w:hint="eastAsia"/>
        </w:rPr>
        <w:t>sdk</w:t>
      </w:r>
      <w:r w:rsidR="001028D3">
        <w:t>/目录下</w:t>
      </w:r>
      <w:r w:rsidR="0087740C">
        <w:rPr>
          <w:rFonts w:hint="eastAsia"/>
        </w:rPr>
        <w:t>，路径配置在步骤1中的sec</w:t>
      </w:r>
      <w:r w:rsidR="0087740C">
        <w:t>C</w:t>
      </w:r>
      <w:r w:rsidR="0087740C">
        <w:rPr>
          <w:rFonts w:hint="eastAsia"/>
        </w:rPr>
        <w:t>onfig</w:t>
      </w:r>
      <w:r w:rsidR="0087740C">
        <w:t>Path</w:t>
      </w:r>
      <w:r w:rsidR="005251F8">
        <w:rPr>
          <w:rFonts w:hint="eastAsia"/>
        </w:rPr>
        <w:t>。</w:t>
      </w:r>
      <w:r>
        <w:rPr>
          <w:rFonts w:hint="eastAsia"/>
        </w:rPr>
        <w:t>该文件装载sdk加密的公私钥</w:t>
      </w:r>
      <w:r w:rsidR="001028D3">
        <w:rPr>
          <w:rFonts w:hint="eastAsia"/>
        </w:rPr>
        <w:t>。</w:t>
      </w:r>
      <w:r>
        <w:br/>
        <w:t>3. </w:t>
      </w:r>
      <w:r>
        <w:rPr>
          <w:rFonts w:hint="eastAsia"/>
        </w:rPr>
        <w:t>安装jar包至ma</w:t>
      </w:r>
      <w:r>
        <w:t>ven</w:t>
      </w:r>
      <w:r>
        <w:rPr>
          <w:rFonts w:hint="eastAsia"/>
        </w:rPr>
        <w:t>私服(</w:t>
      </w:r>
      <w:r>
        <w:t>GAV</w:t>
      </w:r>
      <w:r>
        <w:rPr>
          <w:rFonts w:hint="eastAsia"/>
        </w:rPr>
        <w:t>坐标供参考</w:t>
      </w:r>
      <w:r>
        <w:t>)</w:t>
      </w:r>
      <w:r>
        <w:rPr>
          <w:rFonts w:hint="eastAsia"/>
        </w:rPr>
        <w:t>，</w:t>
      </w:r>
      <w:r w:rsidR="007672E4">
        <w:rPr>
          <w:rFonts w:hint="eastAsia"/>
        </w:rPr>
        <w:t xml:space="preserve"> </w:t>
      </w:r>
    </w:p>
    <w:p w14:paraId="14F14FB2" w14:textId="53C159EA" w:rsidR="005624B6" w:rsidRDefault="005624B6" w:rsidP="005624B6">
      <w:r>
        <w:rPr>
          <w:rFonts w:hint="eastAsia"/>
        </w:rPr>
        <w:t>sta</w:t>
      </w:r>
      <w:r>
        <w:t>rter</w:t>
      </w:r>
      <w:r w:rsidR="007672E4">
        <w:rPr>
          <w:rFonts w:hint="eastAsia"/>
        </w:rPr>
        <w:t>引入</w:t>
      </w:r>
      <w:r>
        <w:rPr>
          <w:rFonts w:hint="eastAsia"/>
        </w:rPr>
        <w:t>依赖,如下所示</w:t>
      </w:r>
      <w:r w:rsidR="007672E4">
        <w:rPr>
          <w:rFonts w:hint="eastAsia"/>
        </w:rPr>
        <w:t>：</w:t>
      </w:r>
    </w:p>
    <w:tbl>
      <w:tblPr>
        <w:tblStyle w:val="affff8"/>
        <w:tblW w:w="0" w:type="auto"/>
        <w:shd w:val="clear" w:color="auto" w:fill="C7EDCC"/>
        <w:tblLook w:val="04A0" w:firstRow="1" w:lastRow="0" w:firstColumn="1" w:lastColumn="0" w:noHBand="0" w:noVBand="1"/>
      </w:tblPr>
      <w:tblGrid>
        <w:gridCol w:w="8920"/>
      </w:tblGrid>
      <w:tr w:rsidR="005624B6" w:rsidRPr="00EF0DDE" w14:paraId="197E71CA" w14:textId="77777777" w:rsidTr="00FD6D95">
        <w:tc>
          <w:tcPr>
            <w:tcW w:w="8920" w:type="dxa"/>
            <w:shd w:val="clear" w:color="auto" w:fill="C7EDCC"/>
          </w:tcPr>
          <w:p w14:paraId="088B0E0C" w14:textId="77777777" w:rsidR="005624B6" w:rsidRPr="001243B5" w:rsidRDefault="005624B6" w:rsidP="0087740C">
            <w:pPr>
              <w:rPr>
                <w:rFonts w:ascii="Consolas" w:eastAsia="微软雅黑" w:hAnsi="Consolas"/>
                <w:i/>
                <w:color w:val="767171" w:themeColor="background2" w:themeShade="80"/>
                <w:sz w:val="18"/>
                <w:szCs w:val="18"/>
              </w:rPr>
            </w:pPr>
            <w:r w:rsidRPr="001243B5">
              <w:rPr>
                <w:rFonts w:ascii="Consolas" w:eastAsia="微软雅黑" w:hAnsi="Consolas"/>
                <w:i/>
                <w:color w:val="767171" w:themeColor="background2" w:themeShade="80"/>
                <w:sz w:val="18"/>
                <w:szCs w:val="18"/>
              </w:rPr>
              <w:t># GAV</w:t>
            </w:r>
            <w:r w:rsidRPr="001243B5">
              <w:rPr>
                <w:rFonts w:ascii="Consolas" w:eastAsia="微软雅黑" w:hAnsi="Consolas" w:hint="eastAsia"/>
                <w:i/>
                <w:color w:val="767171" w:themeColor="background2" w:themeShade="80"/>
                <w:sz w:val="18"/>
                <w:szCs w:val="18"/>
              </w:rPr>
              <w:t>坐标</w:t>
            </w:r>
          </w:p>
          <w:p w14:paraId="59A6A68B" w14:textId="7AFC2DD2" w:rsidR="005624B6" w:rsidRDefault="005624B6" w:rsidP="0087740C">
            <w:pPr>
              <w:rPr>
                <w:rFonts w:ascii="Consolas" w:eastAsia="微软雅黑" w:hAnsi="Consolas"/>
                <w:sz w:val="18"/>
                <w:szCs w:val="18"/>
              </w:rPr>
            </w:pPr>
            <w:r w:rsidRPr="001243B5">
              <w:rPr>
                <w:rFonts w:ascii="Consolas" w:eastAsia="微软雅黑" w:hAnsi="Consolas"/>
                <w:sz w:val="18"/>
                <w:szCs w:val="18"/>
              </w:rPr>
              <w:t>mvn install:install-file -DgroupId=cn.org.bjca.secx -DartifactId=phoenix-provider -Dversion=1.0.0 -Dpackaging=jar -Dfile=D:\java\ideaworkspace\cipher-cloud-sdk-java\lib\phoenix-provider-1.0.0.jar</w:t>
            </w:r>
          </w:p>
          <w:p w14:paraId="3776C3EE" w14:textId="77777777" w:rsidR="00FE4120" w:rsidRPr="001243B5" w:rsidRDefault="00FE4120" w:rsidP="0087740C">
            <w:pPr>
              <w:rPr>
                <w:rFonts w:ascii="Consolas" w:eastAsia="微软雅黑" w:hAnsi="Consolas"/>
                <w:sz w:val="18"/>
                <w:szCs w:val="18"/>
              </w:rPr>
            </w:pPr>
          </w:p>
          <w:p w14:paraId="69500792" w14:textId="1861DAD0" w:rsidR="005624B6" w:rsidRDefault="005624B6" w:rsidP="0087740C">
            <w:pPr>
              <w:rPr>
                <w:rFonts w:ascii="Consolas" w:eastAsia="微软雅黑" w:hAnsi="Consolas"/>
                <w:sz w:val="18"/>
                <w:szCs w:val="18"/>
              </w:rPr>
            </w:pPr>
            <w:r w:rsidRPr="001243B5">
              <w:rPr>
                <w:rFonts w:ascii="Consolas" w:eastAsia="微软雅黑" w:hAnsi="Consolas"/>
                <w:sz w:val="18"/>
                <w:szCs w:val="18"/>
              </w:rPr>
              <w:lastRenderedPageBreak/>
              <w:t>mvn install:install-file -DgroupId=cn.org.bjca.secx -DartifactId=phoenix-secx-extension -Dversion=1.0.0 -Dpackaging=jar -Dfile=D:\java\ideaworkspace\cipher-cloud-sdk-java\lib\phoenix-secx-extension-1.0.0.jar</w:t>
            </w:r>
          </w:p>
          <w:p w14:paraId="7D1418FA" w14:textId="77777777" w:rsidR="00FE4120" w:rsidRPr="001243B5" w:rsidRDefault="00FE4120" w:rsidP="0087740C">
            <w:pPr>
              <w:rPr>
                <w:rFonts w:ascii="Consolas" w:eastAsia="微软雅黑" w:hAnsi="Consolas"/>
                <w:sz w:val="18"/>
                <w:szCs w:val="18"/>
              </w:rPr>
            </w:pPr>
          </w:p>
          <w:p w14:paraId="3E3F6D84" w14:textId="5B4392E8" w:rsidR="005624B6" w:rsidRDefault="005624B6" w:rsidP="0087740C">
            <w:pPr>
              <w:rPr>
                <w:rFonts w:ascii="Consolas" w:eastAsia="微软雅黑" w:hAnsi="Consolas"/>
                <w:sz w:val="18"/>
                <w:szCs w:val="18"/>
              </w:rPr>
            </w:pPr>
            <w:r w:rsidRPr="001243B5">
              <w:rPr>
                <w:rFonts w:ascii="Consolas" w:eastAsia="微软雅黑" w:hAnsi="Consolas"/>
                <w:sz w:val="18"/>
                <w:szCs w:val="18"/>
              </w:rPr>
              <w:t>mvn install:install-file -DgroupId=cn.org.bjca.secx -DartifactId=phoenix-secx -Dversion=1.0.0 -Dpackaging=jar -Dfile=D:\java\ideaworkspace\cipher-cloud-sdk-java\lib\phoenix-secx-1.0.0.jar</w:t>
            </w:r>
          </w:p>
          <w:p w14:paraId="4A67BEF9" w14:textId="77777777" w:rsidR="00FE4120" w:rsidRPr="001243B5" w:rsidRDefault="00FE4120" w:rsidP="0087740C">
            <w:pPr>
              <w:rPr>
                <w:rFonts w:ascii="Consolas" w:eastAsia="微软雅黑" w:hAnsi="Consolas"/>
                <w:sz w:val="18"/>
                <w:szCs w:val="18"/>
              </w:rPr>
            </w:pPr>
          </w:p>
          <w:p w14:paraId="05C8EAB3" w14:textId="77777777" w:rsidR="005624B6" w:rsidRDefault="005624B6">
            <w:pPr>
              <w:rPr>
                <w:rFonts w:ascii="Consolas" w:eastAsia="微软雅黑" w:hAnsi="Consolas"/>
                <w:sz w:val="18"/>
                <w:szCs w:val="18"/>
              </w:rPr>
            </w:pPr>
            <w:r w:rsidRPr="001243B5">
              <w:rPr>
                <w:rFonts w:ascii="Consolas" w:eastAsia="微软雅黑" w:hAnsi="Consolas"/>
                <w:sz w:val="18"/>
                <w:szCs w:val="18"/>
              </w:rPr>
              <w:t>mvn install:install-file -DgroupId=cn.org.bjca.sdk -DartifactId=cipher-cloud-sdk -Dversion=1.0.0 -Dpackaging=jar -Dfile=D:\java\ideaworkspace\cipher-cloud-sdk-java\target\cipher-cloud-sdk-1.0.0.jar</w:t>
            </w:r>
          </w:p>
          <w:p w14:paraId="7C82CBD0" w14:textId="77777777" w:rsidR="00FE4120" w:rsidRDefault="00FE4120">
            <w:pPr>
              <w:rPr>
                <w:rFonts w:ascii="Consolas" w:eastAsia="微软雅黑" w:hAnsi="Consolas"/>
                <w:color w:val="FF0000"/>
                <w:sz w:val="18"/>
                <w:szCs w:val="18"/>
              </w:rPr>
            </w:pPr>
            <w:r w:rsidRPr="007C4756">
              <w:rPr>
                <w:rFonts w:ascii="Consolas" w:eastAsia="微软雅黑" w:hAnsi="Consolas" w:hint="eastAsia"/>
                <w:color w:val="FF0000"/>
                <w:sz w:val="18"/>
                <w:szCs w:val="18"/>
              </w:rPr>
              <w:t>在上传</w:t>
            </w:r>
            <w:r w:rsidRPr="007C4756">
              <w:rPr>
                <w:rFonts w:ascii="Consolas" w:eastAsia="微软雅黑" w:hAnsi="Consolas"/>
                <w:color w:val="FF0000"/>
                <w:sz w:val="18"/>
                <w:szCs w:val="18"/>
              </w:rPr>
              <w:t>cipher-cloud-sdk-1.0.0.jar</w:t>
            </w:r>
            <w:r w:rsidRPr="007C4756">
              <w:rPr>
                <w:rFonts w:ascii="Consolas" w:eastAsia="微软雅黑" w:hAnsi="Consolas" w:hint="eastAsia"/>
                <w:color w:val="FF0000"/>
                <w:sz w:val="18"/>
                <w:szCs w:val="18"/>
              </w:rPr>
              <w:t>时，需要将相应的</w:t>
            </w:r>
            <w:r w:rsidRPr="007C4756">
              <w:rPr>
                <w:rFonts w:ascii="Consolas" w:eastAsia="微软雅黑" w:hAnsi="Consolas"/>
                <w:color w:val="FF0000"/>
                <w:sz w:val="18"/>
                <w:szCs w:val="18"/>
              </w:rPr>
              <w:t>pom</w:t>
            </w:r>
            <w:r w:rsidRPr="007C4756">
              <w:rPr>
                <w:rFonts w:ascii="Consolas" w:eastAsia="微软雅黑" w:hAnsi="Consolas" w:hint="eastAsia"/>
                <w:color w:val="FF0000"/>
                <w:sz w:val="18"/>
                <w:szCs w:val="18"/>
              </w:rPr>
              <w:t>依赖文件，一并传入私服</w:t>
            </w:r>
          </w:p>
          <w:p w14:paraId="5AA22551" w14:textId="50B783DB" w:rsidR="00917C47" w:rsidRPr="001243B5" w:rsidRDefault="00917C47">
            <w:pPr>
              <w:rPr>
                <w:rFonts w:ascii="Consolas" w:hAnsi="Consolas"/>
              </w:rPr>
            </w:pPr>
            <w:r w:rsidRPr="00917C47">
              <w:rPr>
                <w:rFonts w:ascii="Consolas" w:hAnsi="Consolas"/>
              </w:rPr>
              <w:object w:dxaOrig="3030" w:dyaOrig="840" w14:anchorId="1FDBDCEF">
                <v:shape id="_x0000_i1025" type="#_x0000_t75" style="width:150.75pt;height:42pt" o:ole="">
                  <v:imagedata r:id="rId18" o:title=""/>
                </v:shape>
                <o:OLEObject Type="Embed" ProgID="Package" ShapeID="_x0000_i1025" DrawAspect="Content" ObjectID="_1727537970" r:id="rId19"/>
              </w:object>
            </w:r>
          </w:p>
        </w:tc>
      </w:tr>
    </w:tbl>
    <w:p w14:paraId="00D924C1" w14:textId="5F952BAA" w:rsidR="007672E4" w:rsidRDefault="007672E4" w:rsidP="005624B6"/>
    <w:p w14:paraId="78B8F3F1" w14:textId="46E91305" w:rsidR="007672E4" w:rsidRDefault="00FE4120" w:rsidP="005624B6">
      <w:r>
        <w:rPr>
          <w:rFonts w:hint="eastAsia"/>
        </w:rPr>
        <w:t>业务系统</w:t>
      </w:r>
      <w:r w:rsidR="007672E4">
        <w:rPr>
          <w:rFonts w:hint="eastAsia"/>
        </w:rPr>
        <w:t>引入S</w:t>
      </w:r>
      <w:r w:rsidR="007672E4">
        <w:t>DK</w:t>
      </w:r>
      <w:r w:rsidR="007672E4">
        <w:rPr>
          <w:rFonts w:hint="eastAsia"/>
        </w:rPr>
        <w:t>依赖包：</w:t>
      </w:r>
    </w:p>
    <w:tbl>
      <w:tblPr>
        <w:tblStyle w:val="affff8"/>
        <w:tblW w:w="0" w:type="auto"/>
        <w:shd w:val="clear" w:color="auto" w:fill="C7EDCC"/>
        <w:tblLook w:val="04A0" w:firstRow="1" w:lastRow="0" w:firstColumn="1" w:lastColumn="0" w:noHBand="0" w:noVBand="1"/>
      </w:tblPr>
      <w:tblGrid>
        <w:gridCol w:w="8920"/>
      </w:tblGrid>
      <w:tr w:rsidR="007672E4" w:rsidRPr="00EF0DDE" w14:paraId="6EBEDAF7" w14:textId="77777777" w:rsidTr="00FD6D95">
        <w:tc>
          <w:tcPr>
            <w:tcW w:w="8920" w:type="dxa"/>
            <w:shd w:val="clear" w:color="auto" w:fill="C7EDCC"/>
          </w:tcPr>
          <w:p w14:paraId="77511CE1" w14:textId="6124A576" w:rsidR="007672E4" w:rsidRDefault="007672E4" w:rsidP="007672E4">
            <w:pPr>
              <w:rPr>
                <w:rFonts w:ascii="Consolas" w:eastAsia="微软雅黑" w:hAnsi="Consolas"/>
                <w:i/>
                <w:color w:val="767171" w:themeColor="background2" w:themeShade="80"/>
                <w:sz w:val="18"/>
                <w:szCs w:val="18"/>
              </w:rPr>
            </w:pPr>
            <w:r w:rsidRPr="00B25CA6">
              <w:rPr>
                <w:rFonts w:ascii="Consolas" w:eastAsia="微软雅黑" w:hAnsi="Consolas"/>
                <w:i/>
                <w:color w:val="767171" w:themeColor="background2" w:themeShade="80"/>
                <w:sz w:val="18"/>
                <w:szCs w:val="18"/>
              </w:rPr>
              <w:t xml:space="preserve"># </w:t>
            </w:r>
            <w:r>
              <w:rPr>
                <w:rFonts w:ascii="Consolas" w:eastAsia="微软雅黑" w:hAnsi="Consolas" w:hint="eastAsia"/>
                <w:i/>
                <w:color w:val="767171" w:themeColor="background2" w:themeShade="80"/>
                <w:sz w:val="18"/>
                <w:szCs w:val="18"/>
              </w:rPr>
              <w:t>引入</w:t>
            </w:r>
            <w:r>
              <w:rPr>
                <w:rFonts w:ascii="Consolas" w:eastAsia="微软雅黑" w:hAnsi="Consolas" w:hint="eastAsia"/>
                <w:i/>
                <w:color w:val="767171" w:themeColor="background2" w:themeShade="80"/>
                <w:sz w:val="18"/>
                <w:szCs w:val="18"/>
              </w:rPr>
              <w:t>pom</w:t>
            </w:r>
            <w:r>
              <w:rPr>
                <w:rFonts w:ascii="Consolas" w:eastAsia="微软雅黑" w:hAnsi="Consolas" w:hint="eastAsia"/>
                <w:i/>
                <w:color w:val="767171" w:themeColor="background2" w:themeShade="80"/>
                <w:sz w:val="18"/>
                <w:szCs w:val="18"/>
              </w:rPr>
              <w:t>依赖</w:t>
            </w:r>
          </w:p>
          <w:p w14:paraId="5D555C82" w14:textId="77777777" w:rsidR="007672E4" w:rsidRPr="001243B5" w:rsidRDefault="007672E4" w:rsidP="007672E4">
            <w:pPr>
              <w:ind w:firstLineChars="200" w:firstLine="360"/>
              <w:rPr>
                <w:rFonts w:ascii="Consolas" w:eastAsia="微软雅黑" w:hAnsi="Consolas"/>
                <w:sz w:val="18"/>
                <w:szCs w:val="18"/>
              </w:rPr>
            </w:pPr>
            <w:r w:rsidRPr="001243B5">
              <w:rPr>
                <w:rFonts w:ascii="Consolas" w:eastAsia="微软雅黑" w:hAnsi="Consolas"/>
                <w:sz w:val="18"/>
                <w:szCs w:val="18"/>
              </w:rPr>
              <w:t>&lt;dependency&gt;</w:t>
            </w:r>
          </w:p>
          <w:p w14:paraId="2ECACEEE" w14:textId="77777777" w:rsidR="007672E4" w:rsidRPr="001243B5" w:rsidRDefault="007672E4" w:rsidP="007672E4">
            <w:pPr>
              <w:rPr>
                <w:rFonts w:ascii="Consolas" w:eastAsia="微软雅黑" w:hAnsi="Consolas"/>
                <w:sz w:val="18"/>
                <w:szCs w:val="18"/>
              </w:rPr>
            </w:pPr>
            <w:r w:rsidRPr="001243B5">
              <w:rPr>
                <w:rFonts w:ascii="Consolas" w:eastAsia="微软雅黑" w:hAnsi="Consolas"/>
                <w:sz w:val="18"/>
                <w:szCs w:val="18"/>
              </w:rPr>
              <w:t xml:space="preserve">      &lt;groupId&gt;cn.org.bjca.sdk&lt;/groupId&gt;</w:t>
            </w:r>
          </w:p>
          <w:p w14:paraId="357142EC" w14:textId="77777777" w:rsidR="007672E4" w:rsidRPr="001243B5" w:rsidRDefault="007672E4" w:rsidP="007672E4">
            <w:pPr>
              <w:rPr>
                <w:rFonts w:ascii="Consolas" w:eastAsia="微软雅黑" w:hAnsi="Consolas"/>
                <w:sz w:val="18"/>
                <w:szCs w:val="18"/>
              </w:rPr>
            </w:pPr>
            <w:r w:rsidRPr="001243B5">
              <w:rPr>
                <w:rFonts w:ascii="Consolas" w:eastAsia="微软雅黑" w:hAnsi="Consolas"/>
                <w:sz w:val="18"/>
                <w:szCs w:val="18"/>
              </w:rPr>
              <w:t xml:space="preserve">      &lt;artifactId&gt;cipher-cloud-sdk&lt;/artifactId&gt;</w:t>
            </w:r>
          </w:p>
          <w:p w14:paraId="552135FE" w14:textId="77777777" w:rsidR="007672E4" w:rsidRPr="001243B5" w:rsidRDefault="007672E4" w:rsidP="007672E4">
            <w:pPr>
              <w:rPr>
                <w:rFonts w:ascii="Consolas" w:eastAsia="微软雅黑" w:hAnsi="Consolas"/>
                <w:sz w:val="18"/>
                <w:szCs w:val="18"/>
              </w:rPr>
            </w:pPr>
            <w:r w:rsidRPr="001243B5">
              <w:rPr>
                <w:rFonts w:ascii="Consolas" w:eastAsia="微软雅黑" w:hAnsi="Consolas"/>
                <w:sz w:val="18"/>
                <w:szCs w:val="18"/>
              </w:rPr>
              <w:t xml:space="preserve">      &lt;version&gt;1.0.0&lt;/version&gt;</w:t>
            </w:r>
          </w:p>
          <w:p w14:paraId="1F7536AA" w14:textId="1D03404C" w:rsidR="007672E4" w:rsidRPr="001243B5" w:rsidRDefault="007672E4" w:rsidP="007672E4">
            <w:pPr>
              <w:rPr>
                <w:rFonts w:ascii="Consolas" w:hAnsi="Consolas"/>
              </w:rPr>
            </w:pPr>
            <w:r w:rsidRPr="001243B5">
              <w:rPr>
                <w:rFonts w:ascii="Consolas" w:eastAsia="微软雅黑" w:hAnsi="Consolas"/>
                <w:sz w:val="18"/>
                <w:szCs w:val="18"/>
              </w:rPr>
              <w:t xml:space="preserve">    &lt;/dependency&gt;</w:t>
            </w:r>
          </w:p>
        </w:tc>
      </w:tr>
    </w:tbl>
    <w:p w14:paraId="6E74ECEA" w14:textId="77777777" w:rsidR="007672E4" w:rsidRDefault="007672E4" w:rsidP="005624B6"/>
    <w:p w14:paraId="22E0124C" w14:textId="10EE5DB2" w:rsidR="005624B6" w:rsidRDefault="007672E4" w:rsidP="005624B6">
      <w:r>
        <w:rPr>
          <w:rFonts w:hint="eastAsia"/>
        </w:rPr>
        <w:t>4、</w:t>
      </w:r>
      <w:r w:rsidR="005624B6">
        <w:rPr>
          <w:rFonts w:hint="eastAsia"/>
        </w:rPr>
        <w:t>在业务Ser</w:t>
      </w:r>
      <w:r w:rsidR="005624B6">
        <w:t>vice</w:t>
      </w:r>
      <w:r w:rsidR="005624B6">
        <w:rPr>
          <w:rFonts w:hint="eastAsia"/>
        </w:rPr>
        <w:t>中引入sdk组件(</w:t>
      </w:r>
      <w:r w:rsidR="005624B6">
        <w:t>PaasService,IaasService</w:t>
      </w:r>
      <w:r w:rsidR="005624B6">
        <w:rPr>
          <w:rFonts w:hint="eastAsia"/>
        </w:rPr>
        <w:t>等</w:t>
      </w:r>
      <w:r w:rsidR="005624B6">
        <w:t>)</w:t>
      </w:r>
      <w:r w:rsidR="005624B6">
        <w:rPr>
          <w:rFonts w:hint="eastAsia"/>
        </w:rPr>
        <w:t>，即可调用，如下所示</w:t>
      </w:r>
    </w:p>
    <w:tbl>
      <w:tblPr>
        <w:tblStyle w:val="affff8"/>
        <w:tblW w:w="0" w:type="auto"/>
        <w:shd w:val="clear" w:color="auto" w:fill="C7EDCC"/>
        <w:tblLook w:val="04A0" w:firstRow="1" w:lastRow="0" w:firstColumn="1" w:lastColumn="0" w:noHBand="0" w:noVBand="1"/>
      </w:tblPr>
      <w:tblGrid>
        <w:gridCol w:w="8920"/>
      </w:tblGrid>
      <w:tr w:rsidR="005624B6" w14:paraId="5B9BF618" w14:textId="77777777" w:rsidTr="00FD6D95">
        <w:tc>
          <w:tcPr>
            <w:tcW w:w="8920" w:type="dxa"/>
            <w:shd w:val="clear" w:color="auto" w:fill="C7EDCC"/>
          </w:tcPr>
          <w:p w14:paraId="542FC712" w14:textId="77777777" w:rsidR="000A7D0F" w:rsidRDefault="005624B6" w:rsidP="0087740C">
            <w:pPr>
              <w:rPr>
                <w:rFonts w:ascii="Consolas" w:eastAsia="微软雅黑" w:hAnsi="Consolas"/>
                <w:sz w:val="18"/>
                <w:szCs w:val="18"/>
              </w:rPr>
            </w:pPr>
            <w:bookmarkStart w:id="97" w:name="_Hlk115358753"/>
            <w:r w:rsidRPr="001243B5">
              <w:rPr>
                <w:rFonts w:ascii="Consolas" w:eastAsia="微软雅黑" w:hAnsi="Consolas"/>
                <w:sz w:val="18"/>
                <w:szCs w:val="18"/>
              </w:rPr>
              <w:t xml:space="preserve">@Autowired </w:t>
            </w:r>
          </w:p>
          <w:p w14:paraId="092AC521" w14:textId="0A9A154C" w:rsidR="005624B6" w:rsidRPr="001243B5" w:rsidRDefault="005624B6" w:rsidP="0087740C">
            <w:pPr>
              <w:rPr>
                <w:rFonts w:ascii="Consolas" w:eastAsia="微软雅黑" w:hAnsi="Consolas"/>
                <w:sz w:val="18"/>
                <w:szCs w:val="18"/>
              </w:rPr>
            </w:pPr>
            <w:r w:rsidRPr="001243B5">
              <w:rPr>
                <w:rFonts w:ascii="Consolas" w:eastAsia="微软雅黑" w:hAnsi="Consolas"/>
                <w:sz w:val="18"/>
                <w:szCs w:val="18"/>
              </w:rPr>
              <w:t>private CipherCloud cipherCloud;</w:t>
            </w:r>
          </w:p>
          <w:p w14:paraId="48D93C75" w14:textId="77777777" w:rsidR="005624B6" w:rsidRPr="001243B5" w:rsidRDefault="005624B6" w:rsidP="0087740C">
            <w:pPr>
              <w:rPr>
                <w:rFonts w:ascii="Consolas" w:eastAsia="微软雅黑" w:hAnsi="Consolas"/>
                <w:sz w:val="18"/>
                <w:szCs w:val="18"/>
              </w:rPr>
            </w:pPr>
            <w:r w:rsidRPr="001243B5">
              <w:rPr>
                <w:rFonts w:ascii="Consolas" w:eastAsia="微软雅黑" w:hAnsi="Consolas"/>
                <w:sz w:val="18"/>
                <w:szCs w:val="18"/>
              </w:rPr>
              <w:t>@Autowired private PaasSignService paasSignService;</w:t>
            </w:r>
          </w:p>
          <w:p w14:paraId="50F13A8E" w14:textId="77777777" w:rsidR="005624B6" w:rsidRPr="001243B5" w:rsidRDefault="005624B6" w:rsidP="0087740C">
            <w:pPr>
              <w:rPr>
                <w:rFonts w:ascii="Consolas" w:eastAsia="微软雅黑" w:hAnsi="Consolas"/>
                <w:sz w:val="18"/>
                <w:szCs w:val="18"/>
              </w:rPr>
            </w:pPr>
            <w:r w:rsidRPr="001243B5">
              <w:rPr>
                <w:rFonts w:ascii="Consolas" w:eastAsia="微软雅黑" w:hAnsi="Consolas"/>
                <w:sz w:val="18"/>
                <w:szCs w:val="18"/>
              </w:rPr>
              <w:t>@Autowired private IaasDsvsService iaasDsvsService;</w:t>
            </w:r>
          </w:p>
          <w:p w14:paraId="5160428F" w14:textId="77777777" w:rsidR="005624B6" w:rsidRDefault="005624B6" w:rsidP="0087740C">
            <w:pPr>
              <w:rPr>
                <w:rFonts w:ascii="Consolas" w:eastAsia="微软雅黑" w:hAnsi="Consolas"/>
                <w:sz w:val="18"/>
                <w:szCs w:val="18"/>
              </w:rPr>
            </w:pPr>
            <w:r w:rsidRPr="001243B5">
              <w:rPr>
                <w:rFonts w:ascii="Consolas" w:eastAsia="微软雅黑" w:hAnsi="Consolas"/>
                <w:sz w:val="18"/>
                <w:szCs w:val="18"/>
              </w:rPr>
              <w:t>@Autowired private SecxService secxService;</w:t>
            </w:r>
          </w:p>
          <w:p w14:paraId="74E65425" w14:textId="77777777" w:rsidR="005624B6" w:rsidRPr="001243B5" w:rsidRDefault="005624B6" w:rsidP="0087740C">
            <w:pPr>
              <w:rPr>
                <w:rFonts w:ascii="Consolas" w:eastAsia="微软雅黑" w:hAnsi="Consolas"/>
                <w:sz w:val="18"/>
                <w:szCs w:val="18"/>
              </w:rPr>
            </w:pPr>
            <w:r w:rsidRPr="001243B5">
              <w:rPr>
                <w:rFonts w:ascii="Consolas" w:eastAsia="微软雅黑" w:hAnsi="Consolas"/>
                <w:sz w:val="18"/>
                <w:szCs w:val="18"/>
              </w:rPr>
              <w:t>public String test() {</w:t>
            </w:r>
          </w:p>
          <w:p w14:paraId="4336F45F" w14:textId="77777777" w:rsidR="005624B6" w:rsidRPr="001243B5" w:rsidRDefault="005624B6" w:rsidP="0087740C">
            <w:pPr>
              <w:rPr>
                <w:rFonts w:ascii="Consolas" w:eastAsia="微软雅黑" w:hAnsi="Consolas"/>
                <w:sz w:val="18"/>
                <w:szCs w:val="18"/>
              </w:rPr>
            </w:pPr>
            <w:r w:rsidRPr="001243B5">
              <w:rPr>
                <w:rFonts w:ascii="Consolas" w:eastAsia="微软雅黑" w:hAnsi="Consolas"/>
                <w:sz w:val="18"/>
                <w:szCs w:val="18"/>
              </w:rPr>
              <w:t xml:space="preserve">    String json = paasSignService.gainCertInfoByType(cipherCloud, cert, "31,1,2");</w:t>
            </w:r>
          </w:p>
          <w:p w14:paraId="2E49ADC4" w14:textId="77777777" w:rsidR="005624B6" w:rsidRPr="00CA5A9C" w:rsidRDefault="005624B6" w:rsidP="0087740C">
            <w:r w:rsidRPr="001243B5">
              <w:rPr>
                <w:rFonts w:ascii="Consolas" w:eastAsia="微软雅黑" w:hAnsi="Consolas"/>
                <w:sz w:val="18"/>
                <w:szCs w:val="18"/>
              </w:rPr>
              <w:t xml:space="preserve">    log.info("signP1:{}", iaasDsvsService.signP1(cipherCloud, "test", "ztcsm2", null, null));</w:t>
            </w:r>
          </w:p>
        </w:tc>
      </w:tr>
    </w:tbl>
    <w:bookmarkEnd w:id="97"/>
    <w:p w14:paraId="61E8B5A7" w14:textId="0EEB4C21" w:rsidR="005624B6" w:rsidRDefault="0087740C" w:rsidP="00FD6D95">
      <w:pPr>
        <w:rPr>
          <w:kern w:val="2"/>
          <w:szCs w:val="21"/>
        </w:rPr>
      </w:pPr>
      <w:r>
        <w:rPr>
          <w:rFonts w:hint="eastAsia"/>
          <w:kern w:val="2"/>
          <w:szCs w:val="21"/>
        </w:rPr>
        <w:t>5、附：也可以自己实现sta</w:t>
      </w:r>
      <w:r>
        <w:rPr>
          <w:kern w:val="2"/>
          <w:szCs w:val="21"/>
        </w:rPr>
        <w:t>rter,</w:t>
      </w:r>
      <w:r>
        <w:rPr>
          <w:rFonts w:hint="eastAsia"/>
          <w:kern w:val="2"/>
          <w:szCs w:val="21"/>
        </w:rPr>
        <w:t>创建</w:t>
      </w:r>
      <w:r w:rsidR="00C154BB">
        <w:rPr>
          <w:rFonts w:hint="eastAsia"/>
          <w:kern w:val="2"/>
          <w:szCs w:val="21"/>
        </w:rPr>
        <w:t>如下</w:t>
      </w:r>
      <w:r>
        <w:rPr>
          <w:rFonts w:hint="eastAsia"/>
          <w:kern w:val="2"/>
          <w:szCs w:val="21"/>
        </w:rPr>
        <w:t>b</w:t>
      </w:r>
      <w:r>
        <w:rPr>
          <w:kern w:val="2"/>
          <w:szCs w:val="21"/>
        </w:rPr>
        <w:t>ean</w:t>
      </w:r>
      <w:r>
        <w:rPr>
          <w:rFonts w:hint="eastAsia"/>
          <w:kern w:val="2"/>
          <w:szCs w:val="21"/>
        </w:rPr>
        <w:t>对象</w:t>
      </w:r>
      <w:r w:rsidR="00C154BB">
        <w:rPr>
          <w:rFonts w:hint="eastAsia"/>
          <w:kern w:val="2"/>
          <w:szCs w:val="21"/>
        </w:rPr>
        <w:t>即可：</w:t>
      </w:r>
    </w:p>
    <w:tbl>
      <w:tblPr>
        <w:tblStyle w:val="affff8"/>
        <w:tblW w:w="0" w:type="auto"/>
        <w:shd w:val="clear" w:color="auto" w:fill="C7EDCC"/>
        <w:tblLook w:val="04A0" w:firstRow="1" w:lastRow="0" w:firstColumn="1" w:lastColumn="0" w:noHBand="0" w:noVBand="1"/>
      </w:tblPr>
      <w:tblGrid>
        <w:gridCol w:w="8920"/>
      </w:tblGrid>
      <w:tr w:rsidR="00C154BB" w14:paraId="32AD9AEE" w14:textId="77777777" w:rsidTr="00FD6D95">
        <w:tc>
          <w:tcPr>
            <w:tcW w:w="8920" w:type="dxa"/>
            <w:shd w:val="clear" w:color="auto" w:fill="C7EDCC"/>
          </w:tcPr>
          <w:p w14:paraId="06FFDA04"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@Configuration</w:t>
            </w:r>
          </w:p>
          <w:p w14:paraId="205B7723"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@ConditionalOnClass(SdkProperties.class)</w:t>
            </w:r>
          </w:p>
          <w:p w14:paraId="6FF64F94"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@EnableConfigurationProperties(SdkProperties.class)</w:t>
            </w:r>
          </w:p>
          <w:p w14:paraId="5757E71C"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@ConditionalOnProperty(prefix = "sdk", value = "enable", matchIfMissing = true)</w:t>
            </w:r>
          </w:p>
          <w:p w14:paraId="624A113C"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public class SdkServiceAutoConfiguration {</w:t>
            </w:r>
          </w:p>
          <w:p w14:paraId="4E84127F"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@Autowired private SdkProperties sdkProperties;</w:t>
            </w:r>
          </w:p>
          <w:p w14:paraId="3BC67AF6" w14:textId="77777777" w:rsidR="00C154BB" w:rsidRPr="00FD6D95" w:rsidRDefault="00C154BB" w:rsidP="00C154BB">
            <w:pPr>
              <w:rPr>
                <w:rFonts w:ascii="Consolas" w:eastAsia="微软雅黑" w:hAnsi="Consolas"/>
                <w:sz w:val="18"/>
                <w:szCs w:val="18"/>
              </w:rPr>
            </w:pPr>
          </w:p>
          <w:p w14:paraId="48680DA0"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5ADFA04B"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@ConditionalOnMissingBean(CipherCloud.class)</w:t>
            </w:r>
          </w:p>
          <w:p w14:paraId="50155009"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public CipherCloud cipherCloud() {</w:t>
            </w:r>
          </w:p>
          <w:p w14:paraId="5CAC4D99"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ConfigBean configBean = new ConfigBean();</w:t>
            </w:r>
          </w:p>
          <w:p w14:paraId="5929C8BD"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BeanUtil.copyProperties(sdkProperties,configBean,false);</w:t>
            </w:r>
          </w:p>
          <w:p w14:paraId="3306D28D"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CipherCloud cipherCloud = CipherCloud.getInstance(configBean);</w:t>
            </w:r>
          </w:p>
          <w:p w14:paraId="27C84789"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cipherCloud;</w:t>
            </w:r>
          </w:p>
          <w:p w14:paraId="496D2437"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7B133CD3" w14:textId="77777777" w:rsidR="00C154BB" w:rsidRPr="00FD6D95" w:rsidRDefault="00C154BB" w:rsidP="00C154BB">
            <w:pPr>
              <w:rPr>
                <w:rFonts w:ascii="Consolas" w:eastAsia="微软雅黑" w:hAnsi="Consolas"/>
                <w:sz w:val="18"/>
                <w:szCs w:val="18"/>
              </w:rPr>
            </w:pPr>
          </w:p>
          <w:p w14:paraId="2C116B9B"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3359E403"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@ConditionalOnMissingBean(IPaasKmService.class)</w:t>
            </w:r>
          </w:p>
          <w:p w14:paraId="1A8D249A"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public IPaasKmService paasKmService() {</w:t>
            </w:r>
          </w:p>
          <w:p w14:paraId="33C1F5CC"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IPaasKmService service = new PasskmServiceProxy();</w:t>
            </w:r>
          </w:p>
          <w:p w14:paraId="32FF6262"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service;</w:t>
            </w:r>
          </w:p>
          <w:p w14:paraId="0A6E2A30"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3F552C15" w14:textId="77777777" w:rsidR="00C154BB" w:rsidRPr="00FD6D95" w:rsidRDefault="00C154BB" w:rsidP="00C154BB">
            <w:pPr>
              <w:rPr>
                <w:rFonts w:ascii="Consolas" w:eastAsia="微软雅黑" w:hAnsi="Consolas"/>
                <w:sz w:val="18"/>
                <w:szCs w:val="18"/>
              </w:rPr>
            </w:pPr>
          </w:p>
          <w:p w14:paraId="418907C2"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40FB670E"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@ConditionalOnMissingBean(PaasSignService.class)</w:t>
            </w:r>
          </w:p>
          <w:p w14:paraId="07AD6C2A"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lastRenderedPageBreak/>
              <w:t xml:space="preserve">  public PaasSignService paasSignService() {</w:t>
            </w:r>
          </w:p>
          <w:p w14:paraId="231B4633"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PaasSignService service = new PaasSignService();</w:t>
            </w:r>
          </w:p>
          <w:p w14:paraId="6860DC2E"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service;</w:t>
            </w:r>
          </w:p>
          <w:p w14:paraId="66EBBFC1"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7D28304B" w14:textId="77777777" w:rsidR="00C154BB" w:rsidRPr="00FD6D95" w:rsidRDefault="00C154BB" w:rsidP="00C154BB">
            <w:pPr>
              <w:rPr>
                <w:rFonts w:ascii="Consolas" w:eastAsia="微软雅黑" w:hAnsi="Consolas"/>
                <w:sz w:val="18"/>
                <w:szCs w:val="18"/>
              </w:rPr>
            </w:pPr>
          </w:p>
          <w:p w14:paraId="09D19DA4"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499961BD"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@ConditionalOnMissingBean(IaasDsvsService.class)</w:t>
            </w:r>
          </w:p>
          <w:p w14:paraId="1C475C3D"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public IaasDsvsService iaasDsvsService() {</w:t>
            </w:r>
          </w:p>
          <w:p w14:paraId="78AA5C0F"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IaasDsvsService service = new IaasDsvsService();</w:t>
            </w:r>
          </w:p>
          <w:p w14:paraId="3A9AABBA"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service;</w:t>
            </w:r>
          </w:p>
          <w:p w14:paraId="5ABAD736"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4CDF07E3" w14:textId="77777777" w:rsidR="00C154BB" w:rsidRPr="00FD6D95" w:rsidRDefault="00C154BB" w:rsidP="00C154BB">
            <w:pPr>
              <w:rPr>
                <w:rFonts w:ascii="Consolas" w:eastAsia="微软雅黑" w:hAnsi="Consolas"/>
                <w:sz w:val="18"/>
                <w:szCs w:val="18"/>
              </w:rPr>
            </w:pPr>
          </w:p>
          <w:p w14:paraId="233E5E11"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2AAB7A69"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@ConditionalOnMissingBean(IaasHsmService.class)</w:t>
            </w:r>
          </w:p>
          <w:p w14:paraId="0F83C585"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public IaasHsmService iaasHsmService() {</w:t>
            </w:r>
          </w:p>
          <w:p w14:paraId="4D3D3BB5"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IaasHsmService service = new IaasHsmService();</w:t>
            </w:r>
          </w:p>
          <w:p w14:paraId="41287807"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service;</w:t>
            </w:r>
          </w:p>
          <w:p w14:paraId="48918640"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11D819B3" w14:textId="77777777" w:rsidR="00C154BB" w:rsidRPr="00FD6D95" w:rsidRDefault="00C154BB" w:rsidP="00C154BB">
            <w:pPr>
              <w:rPr>
                <w:rFonts w:ascii="Consolas" w:eastAsia="微软雅黑" w:hAnsi="Consolas"/>
                <w:sz w:val="18"/>
                <w:szCs w:val="18"/>
              </w:rPr>
            </w:pPr>
          </w:p>
          <w:p w14:paraId="2A5E9057"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@Bean</w:t>
            </w:r>
          </w:p>
          <w:p w14:paraId="08D428CF"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@ConditionalOnMissingBean(SecxService.class)</w:t>
            </w:r>
          </w:p>
          <w:p w14:paraId="4E2E4073"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public SecxService secxService() {</w:t>
            </w:r>
          </w:p>
          <w:p w14:paraId="5F6B5EE8"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SecxService service = new SecxService();</w:t>
            </w:r>
          </w:p>
          <w:p w14:paraId="3524D009"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return service;</w:t>
            </w:r>
          </w:p>
          <w:p w14:paraId="604DB65E" w14:textId="77777777" w:rsidR="00C154BB" w:rsidRPr="00FD6D95" w:rsidRDefault="00C154BB" w:rsidP="00C154BB">
            <w:pPr>
              <w:rPr>
                <w:rFonts w:ascii="Consolas" w:eastAsia="微软雅黑" w:hAnsi="Consolas"/>
                <w:sz w:val="18"/>
                <w:szCs w:val="18"/>
              </w:rPr>
            </w:pPr>
            <w:r w:rsidRPr="00FD6D95">
              <w:rPr>
                <w:rFonts w:ascii="Consolas" w:eastAsia="微软雅黑" w:hAnsi="Consolas"/>
                <w:sz w:val="18"/>
                <w:szCs w:val="18"/>
              </w:rPr>
              <w:t xml:space="preserve">  }</w:t>
            </w:r>
          </w:p>
          <w:p w14:paraId="435BC551" w14:textId="205A30D5" w:rsidR="00C154BB" w:rsidRPr="00C154BB" w:rsidRDefault="00C154BB" w:rsidP="00C154BB">
            <w:pPr>
              <w:rPr>
                <w:kern w:val="2"/>
                <w:szCs w:val="21"/>
              </w:rPr>
            </w:pPr>
            <w:r w:rsidRPr="00FD6D95">
              <w:rPr>
                <w:rFonts w:ascii="Consolas" w:eastAsia="微软雅黑" w:hAnsi="Consolas"/>
                <w:sz w:val="18"/>
                <w:szCs w:val="18"/>
              </w:rPr>
              <w:t>}</w:t>
            </w:r>
          </w:p>
        </w:tc>
      </w:tr>
    </w:tbl>
    <w:p w14:paraId="273AF9E0" w14:textId="77777777" w:rsidR="00C154BB" w:rsidRDefault="00C154BB" w:rsidP="00FD6D95">
      <w:pPr>
        <w:rPr>
          <w:kern w:val="2"/>
          <w:szCs w:val="21"/>
        </w:rPr>
      </w:pPr>
    </w:p>
    <w:p w14:paraId="260F7511" w14:textId="30003664" w:rsidR="005624B6" w:rsidRPr="005624B6" w:rsidRDefault="005624B6" w:rsidP="00FD6D95">
      <w:pPr>
        <w:pStyle w:val="34"/>
        <w:ind w:left="-480"/>
      </w:pPr>
      <w:bookmarkStart w:id="98" w:name="_Toc116491897"/>
      <w:r w:rsidRPr="00FD6D95">
        <w:rPr>
          <w:rFonts w:hint="eastAsia"/>
        </w:rPr>
        <w:t>通用集成方式</w:t>
      </w:r>
      <w:bookmarkEnd w:id="98"/>
    </w:p>
    <w:p w14:paraId="74D4327D" w14:textId="77777777" w:rsidR="00B47B1D" w:rsidRDefault="00F22AD9" w:rsidP="00FD6D95">
      <w:pPr>
        <w:pStyle w:val="42"/>
      </w:pPr>
      <w:bookmarkStart w:id="99" w:name="_Toc109833018"/>
      <w:r>
        <w:rPr>
          <w:rFonts w:hint="eastAsia"/>
        </w:rPr>
        <w:t>统一前置</w:t>
      </w:r>
      <w:r>
        <w:t>SDK</w:t>
      </w:r>
      <w:r>
        <w:rPr>
          <w:rFonts w:hint="eastAsia"/>
        </w:rPr>
        <w:t>集成流程</w:t>
      </w:r>
      <w:bookmarkEnd w:id="99"/>
    </w:p>
    <w:p w14:paraId="0BA1C9F8" w14:textId="77777777" w:rsidR="00B47B1D" w:rsidRDefault="00F22AD9">
      <w:pPr>
        <w:pStyle w:val="affffffffffffffff3"/>
        <w:ind w:firstLine="0"/>
        <w:rPr>
          <w:sz w:val="24"/>
          <w:szCs w:val="24"/>
        </w:rPr>
      </w:pPr>
      <w:r>
        <w:rPr>
          <w:noProof/>
        </w:rPr>
        <w:drawing>
          <wp:inline distT="0" distB="0" distL="0" distR="0" wp14:anchorId="39249A11" wp14:editId="4C374223">
            <wp:extent cx="5534025" cy="1457325"/>
            <wp:effectExtent l="0" t="0" r="9525"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34025" cy="1457325"/>
                    </a:xfrm>
                    <a:prstGeom prst="rect">
                      <a:avLst/>
                    </a:prstGeom>
                    <a:noFill/>
                    <a:ln>
                      <a:noFill/>
                    </a:ln>
                  </pic:spPr>
                </pic:pic>
              </a:graphicData>
            </a:graphic>
          </wp:inline>
        </w:drawing>
      </w:r>
    </w:p>
    <w:p w14:paraId="58CDD994" w14:textId="77777777" w:rsidR="00B47B1D" w:rsidRDefault="00F22AD9">
      <w:pPr>
        <w:pStyle w:val="affffffffffffffff3"/>
        <w:rPr>
          <w:sz w:val="24"/>
          <w:szCs w:val="24"/>
        </w:rPr>
      </w:pPr>
      <w:r>
        <w:rPr>
          <w:sz w:val="24"/>
          <w:szCs w:val="24"/>
        </w:rPr>
        <w:t>开发环境推荐采用Jdk1.7+ 版本。</w:t>
      </w:r>
    </w:p>
    <w:p w14:paraId="6C20DC3A" w14:textId="77777777" w:rsidR="00B47B1D" w:rsidRDefault="00F22AD9">
      <w:pPr>
        <w:pStyle w:val="affffff2"/>
        <w:ind w:firstLineChars="200" w:firstLine="480"/>
      </w:pPr>
      <w:r>
        <w:rPr>
          <w:rFonts w:hint="eastAsia"/>
        </w:rPr>
        <w:t>业务系统</w:t>
      </w:r>
      <w:r>
        <w:t xml:space="preserve">通过在项目内引入前置SDK </w:t>
      </w:r>
      <w:r>
        <w:rPr>
          <w:rFonts w:hint="eastAsia"/>
        </w:rPr>
        <w:t>相关jar包，具体作用见下表。并将从密服系统获取的app</w:t>
      </w:r>
      <w:r>
        <w:t>I</w:t>
      </w:r>
      <w:r>
        <w:rPr>
          <w:rFonts w:hint="eastAsia"/>
        </w:rPr>
        <w:t>d、接口调用</w:t>
      </w:r>
      <w:r>
        <w:t>IP</w:t>
      </w:r>
      <w:r>
        <w:rPr>
          <w:rFonts w:hint="eastAsia"/>
        </w:rPr>
        <w:t>及端口配置在S</w:t>
      </w:r>
      <w:r>
        <w:t>DK</w:t>
      </w:r>
      <w:r>
        <w:rPr>
          <w:rFonts w:hint="eastAsia"/>
        </w:rPr>
        <w:t>配置文件sdk.properties中，然后将</w:t>
      </w:r>
      <w:r>
        <w:rPr>
          <w:rFonts w:hint="eastAsia"/>
          <w:szCs w:val="24"/>
        </w:rPr>
        <w:t>secxConfig.json文件、sdk.properties文件</w:t>
      </w:r>
      <w:r>
        <w:rPr>
          <w:rFonts w:hint="eastAsia"/>
        </w:rPr>
        <w:t>放到自定义的同一路径下，</w:t>
      </w:r>
      <w:r>
        <w:t>即可使用</w:t>
      </w:r>
      <w:r>
        <w:rPr>
          <w:rFonts w:hint="eastAsia"/>
        </w:rPr>
        <w:t>SDK</w:t>
      </w:r>
      <w:r>
        <w:t>内的接口</w:t>
      </w:r>
      <w:r>
        <w:rPr>
          <w:rFonts w:hint="eastAsia"/>
        </w:rPr>
        <w:t>。调用示例参照附录2《</w:t>
      </w:r>
      <w:r>
        <w:t>SDK</w:t>
      </w:r>
      <w:r>
        <w:rPr>
          <w:rFonts w:hint="eastAsia"/>
        </w:rPr>
        <w:t>调用示例》。</w:t>
      </w:r>
    </w:p>
    <w:p w14:paraId="43AD98A1" w14:textId="77777777" w:rsidR="00B47B1D" w:rsidRDefault="00F22AD9">
      <w:pPr>
        <w:pStyle w:val="affffffffffffffff3"/>
        <w:rPr>
          <w:sz w:val="24"/>
          <w:szCs w:val="24"/>
        </w:rPr>
      </w:pPr>
      <w:r>
        <w:rPr>
          <w:sz w:val="24"/>
          <w:szCs w:val="24"/>
        </w:rPr>
        <w:t>SDK</w:t>
      </w:r>
      <w:r>
        <w:rPr>
          <w:rFonts w:hint="eastAsia"/>
          <w:sz w:val="24"/>
          <w:szCs w:val="24"/>
        </w:rPr>
        <w:t>jar包作用：</w:t>
      </w:r>
    </w:p>
    <w:tbl>
      <w:tblPr>
        <w:tblW w:w="8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7"/>
        <w:gridCol w:w="4813"/>
      </w:tblGrid>
      <w:tr w:rsidR="00B47B1D" w14:paraId="55ECFB49" w14:textId="77777777">
        <w:trPr>
          <w:jc w:val="center"/>
        </w:trPr>
        <w:tc>
          <w:tcPr>
            <w:tcW w:w="4107" w:type="dxa"/>
            <w:shd w:val="clear" w:color="auto" w:fill="99CCFF"/>
            <w:vAlign w:val="center"/>
          </w:tcPr>
          <w:p w14:paraId="75C52031" w14:textId="77777777" w:rsidR="00B47B1D" w:rsidRDefault="00F22AD9">
            <w:pPr>
              <w:pStyle w:val="affffffffffffffff4"/>
              <w:spacing w:line="360" w:lineRule="auto"/>
              <w:rPr>
                <w:rFonts w:ascii="宋体" w:hAnsi="宋体"/>
                <w:b w:val="0"/>
                <w:kern w:val="2"/>
              </w:rPr>
            </w:pPr>
            <w:r>
              <w:rPr>
                <w:rFonts w:ascii="宋体" w:hAnsi="宋体" w:hint="eastAsia"/>
                <w:b w:val="0"/>
                <w:kern w:val="2"/>
              </w:rPr>
              <w:t>名称</w:t>
            </w:r>
          </w:p>
        </w:tc>
        <w:tc>
          <w:tcPr>
            <w:tcW w:w="4813" w:type="dxa"/>
            <w:shd w:val="clear" w:color="auto" w:fill="99CCFF"/>
            <w:vAlign w:val="center"/>
          </w:tcPr>
          <w:p w14:paraId="2670F17C" w14:textId="77777777" w:rsidR="00B47B1D" w:rsidRDefault="00F22AD9">
            <w:pPr>
              <w:pStyle w:val="affffffffffffffff4"/>
              <w:spacing w:line="360" w:lineRule="auto"/>
              <w:rPr>
                <w:rFonts w:ascii="宋体" w:hAnsi="宋体"/>
                <w:b w:val="0"/>
                <w:kern w:val="2"/>
              </w:rPr>
            </w:pPr>
            <w:r>
              <w:rPr>
                <w:rFonts w:ascii="宋体" w:hAnsi="宋体" w:hint="eastAsia"/>
                <w:b w:val="0"/>
                <w:kern w:val="2"/>
              </w:rPr>
              <w:t>作用</w:t>
            </w:r>
          </w:p>
        </w:tc>
      </w:tr>
      <w:tr w:rsidR="00B47B1D" w14:paraId="4E4DFD7C" w14:textId="77777777">
        <w:trPr>
          <w:jc w:val="center"/>
        </w:trPr>
        <w:tc>
          <w:tcPr>
            <w:tcW w:w="4107" w:type="dxa"/>
            <w:vAlign w:val="center"/>
          </w:tcPr>
          <w:p w14:paraId="7F71062B" w14:textId="7AAD6C82" w:rsidR="00B47B1D" w:rsidRDefault="000B4019" w:rsidP="000B4019">
            <w:pPr>
              <w:rPr>
                <w:kern w:val="2"/>
                <w:szCs w:val="21"/>
              </w:rPr>
            </w:pPr>
            <w:r>
              <w:rPr>
                <w:kern w:val="2"/>
                <w:szCs w:val="21"/>
              </w:rPr>
              <w:lastRenderedPageBreak/>
              <w:t>phoenix-provider-1.0.0</w:t>
            </w:r>
            <w:r w:rsidR="00F22AD9">
              <w:rPr>
                <w:kern w:val="2"/>
                <w:szCs w:val="21"/>
              </w:rPr>
              <w:t>.jar</w:t>
            </w:r>
          </w:p>
        </w:tc>
        <w:tc>
          <w:tcPr>
            <w:tcW w:w="4813" w:type="dxa"/>
            <w:vAlign w:val="center"/>
          </w:tcPr>
          <w:p w14:paraId="2E0699FB" w14:textId="77777777" w:rsidR="00B47B1D" w:rsidRDefault="00F22AD9">
            <w:pPr>
              <w:rPr>
                <w:kern w:val="2"/>
                <w:szCs w:val="21"/>
              </w:rPr>
            </w:pPr>
            <w:r>
              <w:rPr>
                <w:rFonts w:hint="eastAsia"/>
                <w:kern w:val="2"/>
                <w:szCs w:val="21"/>
              </w:rPr>
              <w:t>基于</w:t>
            </w:r>
            <w:r>
              <w:rPr>
                <w:kern w:val="2"/>
                <w:szCs w:val="21"/>
              </w:rPr>
              <w:t>jdk密码模块的实现，提供自定义的加解密、国密算法等的补充实现功能</w:t>
            </w:r>
            <w:r>
              <w:rPr>
                <w:rFonts w:hint="eastAsia"/>
                <w:kern w:val="2"/>
                <w:szCs w:val="21"/>
              </w:rPr>
              <w:t>。</w:t>
            </w:r>
          </w:p>
        </w:tc>
      </w:tr>
      <w:tr w:rsidR="00B47B1D" w14:paraId="08356062" w14:textId="77777777">
        <w:trPr>
          <w:jc w:val="center"/>
        </w:trPr>
        <w:tc>
          <w:tcPr>
            <w:tcW w:w="4107" w:type="dxa"/>
            <w:vAlign w:val="center"/>
          </w:tcPr>
          <w:p w14:paraId="21026CF1" w14:textId="562F6969" w:rsidR="00B47B1D" w:rsidRDefault="00F22AD9" w:rsidP="000B4019">
            <w:pPr>
              <w:rPr>
                <w:kern w:val="2"/>
                <w:szCs w:val="21"/>
              </w:rPr>
            </w:pPr>
            <w:r>
              <w:rPr>
                <w:kern w:val="2"/>
                <w:szCs w:val="21"/>
              </w:rPr>
              <w:t>phoenix-secx-1.0.0.jar</w:t>
            </w:r>
          </w:p>
        </w:tc>
        <w:tc>
          <w:tcPr>
            <w:tcW w:w="4813" w:type="dxa"/>
            <w:vAlign w:val="center"/>
          </w:tcPr>
          <w:p w14:paraId="751A2CCB" w14:textId="77777777" w:rsidR="00B47B1D" w:rsidRDefault="00F22AD9">
            <w:pPr>
              <w:rPr>
                <w:kern w:val="2"/>
                <w:szCs w:val="21"/>
              </w:rPr>
            </w:pPr>
            <w:r>
              <w:rPr>
                <w:rFonts w:hint="eastAsia"/>
                <w:kern w:val="2"/>
                <w:szCs w:val="21"/>
              </w:rPr>
              <w:t>主要定义了实现过程中的使用的实体对象。</w:t>
            </w:r>
          </w:p>
        </w:tc>
      </w:tr>
      <w:tr w:rsidR="00B47B1D" w14:paraId="59284AA6" w14:textId="77777777">
        <w:trPr>
          <w:jc w:val="center"/>
        </w:trPr>
        <w:tc>
          <w:tcPr>
            <w:tcW w:w="4107" w:type="dxa"/>
            <w:vAlign w:val="center"/>
          </w:tcPr>
          <w:p w14:paraId="02BF542A" w14:textId="72B04704" w:rsidR="00B47B1D" w:rsidRDefault="00F22AD9">
            <w:pPr>
              <w:rPr>
                <w:kern w:val="2"/>
                <w:szCs w:val="21"/>
              </w:rPr>
            </w:pPr>
            <w:r>
              <w:rPr>
                <w:kern w:val="2"/>
                <w:szCs w:val="21"/>
              </w:rPr>
              <w:t>phoenix-secx-extension-1.0</w:t>
            </w:r>
            <w:r w:rsidR="000B4019">
              <w:rPr>
                <w:rFonts w:hint="eastAsia"/>
                <w:kern w:val="2"/>
                <w:szCs w:val="21"/>
              </w:rPr>
              <w:t>.</w:t>
            </w:r>
            <w:r w:rsidR="000B4019">
              <w:rPr>
                <w:kern w:val="2"/>
                <w:szCs w:val="21"/>
              </w:rPr>
              <w:t>0</w:t>
            </w:r>
            <w:r>
              <w:rPr>
                <w:kern w:val="2"/>
                <w:szCs w:val="21"/>
              </w:rPr>
              <w:t>.jar</w:t>
            </w:r>
          </w:p>
        </w:tc>
        <w:tc>
          <w:tcPr>
            <w:tcW w:w="4813" w:type="dxa"/>
            <w:vAlign w:val="center"/>
          </w:tcPr>
          <w:p w14:paraId="010C8A75" w14:textId="77777777" w:rsidR="00B47B1D" w:rsidRDefault="00F22AD9">
            <w:pPr>
              <w:rPr>
                <w:kern w:val="2"/>
                <w:szCs w:val="21"/>
              </w:rPr>
            </w:pPr>
            <w:r>
              <w:rPr>
                <w:rFonts w:hint="eastAsia"/>
                <w:kern w:val="2"/>
                <w:szCs w:val="21"/>
              </w:rPr>
              <w:t>功能的扩展，主要实现了对参数签名的处理。</w:t>
            </w:r>
          </w:p>
        </w:tc>
      </w:tr>
      <w:tr w:rsidR="003F69EA" w14:paraId="79CE5F7E" w14:textId="77777777">
        <w:trPr>
          <w:jc w:val="center"/>
        </w:trPr>
        <w:tc>
          <w:tcPr>
            <w:tcW w:w="4107" w:type="dxa"/>
            <w:vAlign w:val="center"/>
          </w:tcPr>
          <w:p w14:paraId="6D573C1B" w14:textId="6D34AE55" w:rsidR="003F69EA" w:rsidRDefault="003F69EA">
            <w:pPr>
              <w:rPr>
                <w:kern w:val="2"/>
                <w:szCs w:val="21"/>
              </w:rPr>
            </w:pPr>
            <w:r>
              <w:t>cipher-cloud-sdk-1.0.0.jar</w:t>
            </w:r>
          </w:p>
        </w:tc>
        <w:tc>
          <w:tcPr>
            <w:tcW w:w="4813" w:type="dxa"/>
            <w:vAlign w:val="center"/>
          </w:tcPr>
          <w:p w14:paraId="46A9C3EE" w14:textId="76979808" w:rsidR="003F69EA" w:rsidRDefault="00D03974">
            <w:pPr>
              <w:rPr>
                <w:kern w:val="2"/>
                <w:szCs w:val="21"/>
              </w:rPr>
            </w:pPr>
            <w:r w:rsidRPr="00021368">
              <w:rPr>
                <w:kern w:val="2"/>
                <w:szCs w:val="21"/>
              </w:rPr>
              <w:t>用于封装</w:t>
            </w:r>
            <w:r>
              <w:rPr>
                <w:rFonts w:hint="eastAsia"/>
                <w:kern w:val="2"/>
                <w:szCs w:val="21"/>
              </w:rPr>
              <w:t>本地</w:t>
            </w:r>
            <w:r w:rsidRPr="00021368">
              <w:rPr>
                <w:kern w:val="2"/>
                <w:szCs w:val="21"/>
              </w:rPr>
              <w:t>大文件加解密、大文件签名</w:t>
            </w:r>
            <w:r w:rsidR="00021368">
              <w:rPr>
                <w:rFonts w:hint="eastAsia"/>
                <w:kern w:val="2"/>
                <w:szCs w:val="21"/>
              </w:rPr>
              <w:t>验签</w:t>
            </w:r>
            <w:r w:rsidRPr="00021368">
              <w:rPr>
                <w:kern w:val="2"/>
                <w:szCs w:val="21"/>
              </w:rPr>
              <w:t>、应用密钥加解密的方法。</w:t>
            </w:r>
          </w:p>
        </w:tc>
      </w:tr>
    </w:tbl>
    <w:p w14:paraId="79C4B037" w14:textId="77777777" w:rsidR="00B47B1D" w:rsidRDefault="00F22AD9" w:rsidP="00FD6D95">
      <w:pPr>
        <w:pStyle w:val="42"/>
      </w:pPr>
      <w:bookmarkStart w:id="100" w:name="_Toc109833019"/>
      <w:r>
        <w:rPr>
          <w:rFonts w:hint="eastAsia"/>
        </w:rPr>
        <w:t>引入</w:t>
      </w:r>
      <w:r>
        <w:t xml:space="preserve">SDK </w:t>
      </w:r>
      <w:r>
        <w:rPr>
          <w:rFonts w:hint="eastAsia"/>
        </w:rPr>
        <w:t>依赖包</w:t>
      </w:r>
      <w:bookmarkEnd w:id="100"/>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02CACE6E" w14:textId="77777777" w:rsidTr="00FD6D95">
        <w:tc>
          <w:tcPr>
            <w:tcW w:w="9146" w:type="dxa"/>
            <w:shd w:val="clear" w:color="auto" w:fill="C7EDCC"/>
          </w:tcPr>
          <w:p w14:paraId="09A92CFD" w14:textId="77777777" w:rsidR="00B47B1D" w:rsidRDefault="00F22AD9">
            <w:pPr>
              <w:pStyle w:val="56"/>
              <w:ind w:leftChars="0" w:left="0" w:firstLineChars="0" w:firstLine="0"/>
              <w:rPr>
                <w:sz w:val="18"/>
                <w:szCs w:val="18"/>
              </w:rPr>
            </w:pPr>
            <w:r>
              <w:rPr>
                <w:sz w:val="18"/>
                <w:szCs w:val="18"/>
              </w:rPr>
              <w:t>&lt;dependency&gt;</w:t>
            </w:r>
          </w:p>
          <w:p w14:paraId="3A2F94E4" w14:textId="77777777" w:rsidR="00B47B1D" w:rsidRDefault="00F22AD9">
            <w:pPr>
              <w:pStyle w:val="56"/>
              <w:ind w:left="480" w:firstLineChars="0" w:firstLine="0"/>
              <w:rPr>
                <w:sz w:val="18"/>
                <w:szCs w:val="18"/>
              </w:rPr>
            </w:pPr>
            <w:r>
              <w:rPr>
                <w:sz w:val="18"/>
                <w:szCs w:val="18"/>
              </w:rPr>
              <w:t xml:space="preserve">    &lt;groupId&gt;com.alibaba&lt;/groupId&gt;</w:t>
            </w:r>
          </w:p>
          <w:p w14:paraId="4E6FC465" w14:textId="77777777" w:rsidR="00B47B1D" w:rsidRDefault="00F22AD9">
            <w:pPr>
              <w:pStyle w:val="56"/>
              <w:ind w:left="480" w:firstLineChars="0" w:firstLine="0"/>
              <w:rPr>
                <w:sz w:val="18"/>
                <w:szCs w:val="18"/>
              </w:rPr>
            </w:pPr>
            <w:r>
              <w:rPr>
                <w:sz w:val="18"/>
                <w:szCs w:val="18"/>
              </w:rPr>
              <w:t xml:space="preserve">    &lt;artifactId&gt;fastjson&lt;/artifactId&gt;</w:t>
            </w:r>
          </w:p>
          <w:p w14:paraId="30CE412A" w14:textId="1B8D81EA" w:rsidR="00B47B1D" w:rsidRDefault="00F22AD9">
            <w:pPr>
              <w:pStyle w:val="56"/>
              <w:ind w:left="480" w:firstLineChars="0" w:firstLine="0"/>
              <w:rPr>
                <w:sz w:val="18"/>
                <w:szCs w:val="18"/>
              </w:rPr>
            </w:pPr>
            <w:r>
              <w:rPr>
                <w:sz w:val="18"/>
                <w:szCs w:val="18"/>
              </w:rPr>
              <w:t xml:space="preserve">    &lt;version&gt;1.2.</w:t>
            </w:r>
            <w:r w:rsidR="00E37EAB">
              <w:rPr>
                <w:rFonts w:hint="eastAsia"/>
                <w:sz w:val="18"/>
                <w:szCs w:val="18"/>
              </w:rPr>
              <w:t>83</w:t>
            </w:r>
            <w:r>
              <w:rPr>
                <w:sz w:val="18"/>
                <w:szCs w:val="18"/>
              </w:rPr>
              <w:t>&lt;/version&gt;</w:t>
            </w:r>
          </w:p>
          <w:p w14:paraId="73A6C65D" w14:textId="77777777" w:rsidR="00B47B1D" w:rsidRDefault="00F22AD9">
            <w:pPr>
              <w:pStyle w:val="56"/>
              <w:ind w:left="480" w:firstLineChars="0" w:firstLine="0"/>
              <w:rPr>
                <w:sz w:val="18"/>
                <w:szCs w:val="18"/>
              </w:rPr>
            </w:pPr>
            <w:r>
              <w:rPr>
                <w:sz w:val="18"/>
                <w:szCs w:val="18"/>
              </w:rPr>
              <w:t>&lt;/dependency&gt;</w:t>
            </w:r>
          </w:p>
          <w:p w14:paraId="71DA884F" w14:textId="77777777" w:rsidR="005048C8" w:rsidRPr="00FD6D95" w:rsidRDefault="005048C8" w:rsidP="00FD6D95">
            <w:pPr>
              <w:pStyle w:val="56"/>
              <w:ind w:left="480" w:firstLineChars="0" w:firstLine="0"/>
              <w:rPr>
                <w:sz w:val="18"/>
                <w:szCs w:val="18"/>
              </w:rPr>
            </w:pPr>
            <w:r w:rsidRPr="00FD6D95">
              <w:rPr>
                <w:sz w:val="18"/>
                <w:szCs w:val="18"/>
              </w:rPr>
              <w:t>&lt;dependency&gt;</w:t>
            </w:r>
          </w:p>
          <w:p w14:paraId="67AC3BAD" w14:textId="77777777" w:rsidR="005048C8" w:rsidRPr="00FD6D95" w:rsidRDefault="005048C8" w:rsidP="00FD6D95">
            <w:pPr>
              <w:pStyle w:val="56"/>
              <w:ind w:left="480" w:firstLineChars="0" w:firstLine="0"/>
              <w:rPr>
                <w:sz w:val="18"/>
                <w:szCs w:val="18"/>
              </w:rPr>
            </w:pPr>
            <w:r w:rsidRPr="00FD6D95">
              <w:rPr>
                <w:sz w:val="18"/>
                <w:szCs w:val="18"/>
              </w:rPr>
              <w:t xml:space="preserve">    &lt;groupId&gt;cn.org.bjca.secx&lt;/groupId&gt;</w:t>
            </w:r>
          </w:p>
          <w:p w14:paraId="557A5B26" w14:textId="77777777" w:rsidR="005048C8" w:rsidRPr="00FD6D95" w:rsidRDefault="005048C8" w:rsidP="00FD6D95">
            <w:pPr>
              <w:pStyle w:val="56"/>
              <w:ind w:left="480" w:firstLineChars="0" w:firstLine="0"/>
              <w:rPr>
                <w:sz w:val="18"/>
                <w:szCs w:val="18"/>
              </w:rPr>
            </w:pPr>
            <w:r w:rsidRPr="00FD6D95">
              <w:rPr>
                <w:sz w:val="18"/>
                <w:szCs w:val="18"/>
              </w:rPr>
              <w:t xml:space="preserve">    &lt;artifactId&gt;phoenix-provider&lt;/artifactId&gt;</w:t>
            </w:r>
          </w:p>
          <w:p w14:paraId="5207B1F2" w14:textId="77777777" w:rsidR="005048C8" w:rsidRPr="00FD6D95" w:rsidRDefault="005048C8" w:rsidP="00FD6D95">
            <w:pPr>
              <w:pStyle w:val="56"/>
              <w:ind w:left="480" w:firstLineChars="0" w:firstLine="0"/>
              <w:rPr>
                <w:sz w:val="18"/>
                <w:szCs w:val="18"/>
              </w:rPr>
            </w:pPr>
            <w:r w:rsidRPr="00FD6D95">
              <w:rPr>
                <w:sz w:val="18"/>
                <w:szCs w:val="18"/>
              </w:rPr>
              <w:t xml:space="preserve">    &lt;version&gt;1.0.0 &lt;/version&gt;</w:t>
            </w:r>
          </w:p>
          <w:p w14:paraId="0C427565" w14:textId="77777777" w:rsidR="005048C8" w:rsidRPr="00FD6D95" w:rsidRDefault="005048C8" w:rsidP="00FD6D95">
            <w:pPr>
              <w:pStyle w:val="56"/>
              <w:ind w:left="480" w:firstLineChars="0" w:firstLine="0"/>
              <w:rPr>
                <w:sz w:val="18"/>
                <w:szCs w:val="18"/>
              </w:rPr>
            </w:pPr>
            <w:r w:rsidRPr="00FD6D95">
              <w:rPr>
                <w:sz w:val="18"/>
                <w:szCs w:val="18"/>
              </w:rPr>
              <w:t>&lt;/dependency&gt;</w:t>
            </w:r>
          </w:p>
          <w:p w14:paraId="6C9E6D6B" w14:textId="77777777" w:rsidR="005048C8" w:rsidRPr="00FD6D95" w:rsidRDefault="005048C8" w:rsidP="00FD6D95">
            <w:pPr>
              <w:pStyle w:val="56"/>
              <w:ind w:left="480" w:firstLineChars="0" w:firstLine="0"/>
              <w:rPr>
                <w:sz w:val="18"/>
                <w:szCs w:val="18"/>
              </w:rPr>
            </w:pPr>
            <w:r w:rsidRPr="00FD6D95">
              <w:rPr>
                <w:sz w:val="18"/>
                <w:szCs w:val="18"/>
              </w:rPr>
              <w:t>&lt;dependency&gt;</w:t>
            </w:r>
          </w:p>
          <w:p w14:paraId="14D897E3" w14:textId="77777777" w:rsidR="005048C8" w:rsidRPr="00FD6D95" w:rsidRDefault="005048C8" w:rsidP="00FD6D95">
            <w:pPr>
              <w:pStyle w:val="56"/>
              <w:ind w:left="480" w:firstLineChars="0" w:firstLine="0"/>
              <w:rPr>
                <w:sz w:val="18"/>
                <w:szCs w:val="18"/>
              </w:rPr>
            </w:pPr>
            <w:r w:rsidRPr="00FD6D95">
              <w:rPr>
                <w:sz w:val="18"/>
                <w:szCs w:val="18"/>
              </w:rPr>
              <w:t xml:space="preserve">    &lt;groupId&gt;cn.org.bjca.secx&lt;/groupId&gt;</w:t>
            </w:r>
          </w:p>
          <w:p w14:paraId="5447963D" w14:textId="77777777" w:rsidR="005048C8" w:rsidRPr="00FD6D95" w:rsidRDefault="005048C8" w:rsidP="00FD6D95">
            <w:pPr>
              <w:pStyle w:val="56"/>
              <w:ind w:left="480" w:firstLineChars="0" w:firstLine="0"/>
              <w:rPr>
                <w:sz w:val="18"/>
                <w:szCs w:val="18"/>
              </w:rPr>
            </w:pPr>
            <w:r w:rsidRPr="00FD6D95">
              <w:rPr>
                <w:sz w:val="18"/>
                <w:szCs w:val="18"/>
              </w:rPr>
              <w:t xml:space="preserve">    &lt;artifactId&gt;phoenix-secx-extension&lt;/artifactId&gt;</w:t>
            </w:r>
          </w:p>
          <w:p w14:paraId="595B7388" w14:textId="77777777" w:rsidR="005048C8" w:rsidRPr="00FD6D95" w:rsidRDefault="005048C8" w:rsidP="00FD6D95">
            <w:pPr>
              <w:pStyle w:val="56"/>
              <w:ind w:left="480" w:firstLineChars="0" w:firstLine="0"/>
              <w:rPr>
                <w:sz w:val="18"/>
                <w:szCs w:val="18"/>
              </w:rPr>
            </w:pPr>
            <w:r w:rsidRPr="00FD6D95">
              <w:rPr>
                <w:sz w:val="18"/>
                <w:szCs w:val="18"/>
              </w:rPr>
              <w:t xml:space="preserve">    &lt;version&gt;1.0.0 &lt;/version&gt;</w:t>
            </w:r>
          </w:p>
          <w:p w14:paraId="246C0C4A" w14:textId="77777777" w:rsidR="005048C8" w:rsidRPr="00FD6D95" w:rsidRDefault="005048C8" w:rsidP="00FD6D95">
            <w:pPr>
              <w:pStyle w:val="56"/>
              <w:ind w:left="480" w:firstLineChars="0" w:firstLine="0"/>
              <w:rPr>
                <w:sz w:val="18"/>
                <w:szCs w:val="18"/>
              </w:rPr>
            </w:pPr>
            <w:r w:rsidRPr="00FD6D95">
              <w:rPr>
                <w:sz w:val="18"/>
                <w:szCs w:val="18"/>
              </w:rPr>
              <w:t>&lt;/dependency&gt;</w:t>
            </w:r>
          </w:p>
          <w:p w14:paraId="60202B3A" w14:textId="77777777" w:rsidR="005048C8" w:rsidRPr="00FD6D95" w:rsidRDefault="005048C8" w:rsidP="00FD6D95">
            <w:pPr>
              <w:pStyle w:val="56"/>
              <w:ind w:left="480" w:firstLineChars="0" w:firstLine="0"/>
              <w:rPr>
                <w:sz w:val="18"/>
                <w:szCs w:val="18"/>
              </w:rPr>
            </w:pPr>
            <w:r w:rsidRPr="00FD6D95">
              <w:rPr>
                <w:sz w:val="18"/>
                <w:szCs w:val="18"/>
              </w:rPr>
              <w:t>&lt;dependency&gt;</w:t>
            </w:r>
          </w:p>
          <w:p w14:paraId="4D2740B0" w14:textId="77777777" w:rsidR="005048C8" w:rsidRPr="00FD6D95" w:rsidRDefault="005048C8" w:rsidP="00FD6D95">
            <w:pPr>
              <w:pStyle w:val="56"/>
              <w:ind w:left="480" w:firstLineChars="0" w:firstLine="0"/>
              <w:rPr>
                <w:sz w:val="18"/>
                <w:szCs w:val="18"/>
              </w:rPr>
            </w:pPr>
            <w:r w:rsidRPr="00FD6D95">
              <w:rPr>
                <w:sz w:val="18"/>
                <w:szCs w:val="18"/>
              </w:rPr>
              <w:t xml:space="preserve">    &lt;groupId&gt;cn.org.bjca.secx&lt;/groupId&gt;</w:t>
            </w:r>
          </w:p>
          <w:p w14:paraId="75E97A00" w14:textId="77777777" w:rsidR="005048C8" w:rsidRPr="00FD6D95" w:rsidRDefault="005048C8" w:rsidP="00FD6D95">
            <w:pPr>
              <w:pStyle w:val="56"/>
              <w:ind w:left="480" w:firstLineChars="0" w:firstLine="0"/>
              <w:rPr>
                <w:sz w:val="18"/>
                <w:szCs w:val="18"/>
              </w:rPr>
            </w:pPr>
            <w:r w:rsidRPr="00FD6D95">
              <w:rPr>
                <w:sz w:val="18"/>
                <w:szCs w:val="18"/>
              </w:rPr>
              <w:t xml:space="preserve">    &lt;artifactId&gt;phoenix-secx&lt;/artifactId&gt;</w:t>
            </w:r>
          </w:p>
          <w:p w14:paraId="18FA3894" w14:textId="77777777" w:rsidR="005048C8" w:rsidRPr="00FD6D95" w:rsidRDefault="005048C8" w:rsidP="00FD6D95">
            <w:pPr>
              <w:pStyle w:val="56"/>
              <w:ind w:left="480" w:firstLineChars="0" w:firstLine="0"/>
              <w:rPr>
                <w:sz w:val="18"/>
                <w:szCs w:val="18"/>
              </w:rPr>
            </w:pPr>
            <w:r w:rsidRPr="00FD6D95">
              <w:rPr>
                <w:sz w:val="18"/>
                <w:szCs w:val="18"/>
              </w:rPr>
              <w:t xml:space="preserve">    &lt;version&gt;1.0.0 &lt;/version&gt;</w:t>
            </w:r>
          </w:p>
          <w:p w14:paraId="525952DE" w14:textId="341058DA" w:rsidR="005048C8" w:rsidRDefault="005048C8" w:rsidP="00FD6D95">
            <w:pPr>
              <w:pStyle w:val="56"/>
              <w:ind w:left="480" w:firstLineChars="0" w:firstLine="0"/>
              <w:rPr>
                <w:sz w:val="18"/>
                <w:szCs w:val="18"/>
              </w:rPr>
            </w:pPr>
            <w:r w:rsidRPr="00FD6D95">
              <w:rPr>
                <w:sz w:val="18"/>
                <w:szCs w:val="18"/>
              </w:rPr>
              <w:t>&lt;/dependency&gt;</w:t>
            </w:r>
          </w:p>
          <w:p w14:paraId="722D764A" w14:textId="66647326" w:rsidR="00B7552B" w:rsidRPr="00B7552B" w:rsidRDefault="00B7552B" w:rsidP="00B7552B">
            <w:pPr>
              <w:pStyle w:val="56"/>
              <w:ind w:left="480" w:firstLineChars="0" w:firstLine="0"/>
              <w:rPr>
                <w:sz w:val="18"/>
                <w:szCs w:val="18"/>
              </w:rPr>
            </w:pPr>
            <w:r w:rsidRPr="00B7552B">
              <w:rPr>
                <w:sz w:val="18"/>
                <w:szCs w:val="18"/>
              </w:rPr>
              <w:t>&lt;dependency&gt;</w:t>
            </w:r>
            <w:r w:rsidRPr="00B7552B">
              <w:rPr>
                <w:sz w:val="18"/>
                <w:szCs w:val="18"/>
              </w:rPr>
              <w:br/>
              <w:t>    &lt;groupId&gt;cn.org.bjca.sdk&lt;/groupId&gt;</w:t>
            </w:r>
            <w:r w:rsidRPr="00B7552B">
              <w:rPr>
                <w:sz w:val="18"/>
                <w:szCs w:val="18"/>
              </w:rPr>
              <w:br/>
              <w:t>    &lt;artifactId&gt;cipher-cloud-sdk&lt;/artifactId&gt;</w:t>
            </w:r>
            <w:r w:rsidRPr="00B7552B">
              <w:rPr>
                <w:sz w:val="18"/>
                <w:szCs w:val="18"/>
              </w:rPr>
              <w:br/>
              <w:t>    &lt;version&gt;1.0.0&lt;/version&gt;</w:t>
            </w:r>
            <w:r w:rsidRPr="00B7552B">
              <w:rPr>
                <w:sz w:val="18"/>
                <w:szCs w:val="18"/>
              </w:rPr>
              <w:br/>
              <w:t>&lt;/dependency&gt;</w:t>
            </w:r>
          </w:p>
          <w:p w14:paraId="5A525CE3" w14:textId="77777777" w:rsidR="00B47B1D" w:rsidRDefault="00F22AD9">
            <w:pPr>
              <w:pStyle w:val="56"/>
              <w:ind w:left="480" w:firstLineChars="0" w:firstLine="0"/>
              <w:rPr>
                <w:sz w:val="18"/>
                <w:szCs w:val="18"/>
              </w:rPr>
            </w:pPr>
            <w:r>
              <w:rPr>
                <w:sz w:val="18"/>
                <w:szCs w:val="18"/>
              </w:rPr>
              <w:t>&lt;dependency&gt;</w:t>
            </w:r>
          </w:p>
          <w:p w14:paraId="24C25EFD" w14:textId="77777777" w:rsidR="00B47B1D" w:rsidRDefault="00F22AD9">
            <w:pPr>
              <w:pStyle w:val="56"/>
              <w:ind w:left="480" w:firstLineChars="0" w:firstLine="0"/>
              <w:rPr>
                <w:sz w:val="18"/>
                <w:szCs w:val="18"/>
              </w:rPr>
            </w:pPr>
            <w:r>
              <w:rPr>
                <w:sz w:val="18"/>
                <w:szCs w:val="18"/>
              </w:rPr>
              <w:t xml:space="preserve">    &lt;groupId&gt;commons-io&lt;/groupId&gt;</w:t>
            </w:r>
          </w:p>
          <w:p w14:paraId="4FC2D751" w14:textId="77777777" w:rsidR="00B47B1D" w:rsidRDefault="00F22AD9">
            <w:pPr>
              <w:pStyle w:val="56"/>
              <w:ind w:left="480" w:firstLineChars="0" w:firstLine="0"/>
              <w:rPr>
                <w:sz w:val="18"/>
                <w:szCs w:val="18"/>
              </w:rPr>
            </w:pPr>
            <w:r>
              <w:rPr>
                <w:sz w:val="18"/>
                <w:szCs w:val="18"/>
              </w:rPr>
              <w:t xml:space="preserve">    &lt;artifactId&gt;commons-io&lt;/artifactId&gt;</w:t>
            </w:r>
          </w:p>
          <w:p w14:paraId="00CB1C3D" w14:textId="77777777" w:rsidR="00B47B1D" w:rsidRDefault="00F22AD9">
            <w:pPr>
              <w:pStyle w:val="56"/>
              <w:ind w:left="480" w:firstLineChars="0" w:firstLine="0"/>
              <w:rPr>
                <w:sz w:val="18"/>
                <w:szCs w:val="18"/>
              </w:rPr>
            </w:pPr>
            <w:r>
              <w:rPr>
                <w:sz w:val="18"/>
                <w:szCs w:val="18"/>
              </w:rPr>
              <w:t xml:space="preserve">    &lt;version&gt;2.5&lt;/version&gt;</w:t>
            </w:r>
          </w:p>
          <w:p w14:paraId="0B071386" w14:textId="77777777" w:rsidR="00B47B1D" w:rsidRDefault="00F22AD9">
            <w:pPr>
              <w:pStyle w:val="56"/>
              <w:ind w:left="480" w:firstLineChars="0" w:firstLine="0"/>
              <w:rPr>
                <w:sz w:val="18"/>
                <w:szCs w:val="18"/>
              </w:rPr>
            </w:pPr>
            <w:r>
              <w:rPr>
                <w:sz w:val="18"/>
                <w:szCs w:val="18"/>
              </w:rPr>
              <w:t>&lt;/dependency&gt;</w:t>
            </w:r>
          </w:p>
          <w:p w14:paraId="2984BA79" w14:textId="77777777" w:rsidR="00B47B1D" w:rsidRDefault="00F22AD9">
            <w:pPr>
              <w:pStyle w:val="56"/>
              <w:ind w:left="480" w:firstLineChars="0" w:firstLine="0"/>
              <w:rPr>
                <w:sz w:val="18"/>
                <w:szCs w:val="18"/>
              </w:rPr>
            </w:pPr>
            <w:r>
              <w:rPr>
                <w:sz w:val="18"/>
                <w:szCs w:val="18"/>
              </w:rPr>
              <w:t>&lt;dependency&gt;</w:t>
            </w:r>
          </w:p>
          <w:p w14:paraId="63F27B2D" w14:textId="77777777" w:rsidR="00B47B1D" w:rsidRDefault="00F22AD9">
            <w:pPr>
              <w:pStyle w:val="56"/>
              <w:ind w:left="480" w:firstLineChars="0" w:firstLine="0"/>
              <w:rPr>
                <w:sz w:val="18"/>
                <w:szCs w:val="18"/>
              </w:rPr>
            </w:pPr>
            <w:r>
              <w:rPr>
                <w:sz w:val="18"/>
                <w:szCs w:val="18"/>
              </w:rPr>
              <w:t xml:space="preserve">    &lt;groupId&gt;org.apache.commons&lt;/groupId&gt;</w:t>
            </w:r>
          </w:p>
          <w:p w14:paraId="686C4CEB" w14:textId="77777777" w:rsidR="00B47B1D" w:rsidRDefault="00F22AD9">
            <w:pPr>
              <w:pStyle w:val="56"/>
              <w:ind w:left="480" w:firstLineChars="0" w:firstLine="0"/>
              <w:rPr>
                <w:sz w:val="18"/>
                <w:szCs w:val="18"/>
              </w:rPr>
            </w:pPr>
            <w:r>
              <w:rPr>
                <w:sz w:val="18"/>
                <w:szCs w:val="18"/>
              </w:rPr>
              <w:t xml:space="preserve">    &lt;artifactId&gt;commons-lang3&lt;/artifactId&gt;</w:t>
            </w:r>
          </w:p>
          <w:p w14:paraId="1DCFB42E" w14:textId="77777777" w:rsidR="00B47B1D" w:rsidRDefault="00F22AD9">
            <w:pPr>
              <w:pStyle w:val="56"/>
              <w:ind w:left="480" w:firstLineChars="0" w:firstLine="0"/>
              <w:rPr>
                <w:sz w:val="18"/>
                <w:szCs w:val="18"/>
              </w:rPr>
            </w:pPr>
            <w:r>
              <w:rPr>
                <w:sz w:val="18"/>
                <w:szCs w:val="18"/>
              </w:rPr>
              <w:lastRenderedPageBreak/>
              <w:t xml:space="preserve">    &lt;version&gt;3.6&lt;/version&gt;</w:t>
            </w:r>
          </w:p>
          <w:p w14:paraId="44401643" w14:textId="77777777" w:rsidR="00B47B1D" w:rsidRDefault="00F22AD9">
            <w:pPr>
              <w:pStyle w:val="56"/>
              <w:ind w:left="480" w:firstLineChars="0" w:firstLine="0"/>
              <w:rPr>
                <w:sz w:val="18"/>
                <w:szCs w:val="18"/>
              </w:rPr>
            </w:pPr>
            <w:r>
              <w:rPr>
                <w:sz w:val="18"/>
                <w:szCs w:val="18"/>
              </w:rPr>
              <w:t>&lt;/dependency&gt;</w:t>
            </w:r>
          </w:p>
          <w:p w14:paraId="681EDEAF" w14:textId="77777777" w:rsidR="00B47B1D" w:rsidRDefault="00F22AD9">
            <w:pPr>
              <w:pStyle w:val="56"/>
              <w:ind w:left="480" w:firstLineChars="0" w:firstLine="0"/>
              <w:rPr>
                <w:sz w:val="18"/>
                <w:szCs w:val="18"/>
              </w:rPr>
            </w:pPr>
            <w:r>
              <w:rPr>
                <w:sz w:val="18"/>
                <w:szCs w:val="18"/>
              </w:rPr>
              <w:t>&lt;dependency&gt;</w:t>
            </w:r>
          </w:p>
          <w:p w14:paraId="0351BE96" w14:textId="77777777" w:rsidR="00B47B1D" w:rsidRDefault="00F22AD9">
            <w:pPr>
              <w:pStyle w:val="56"/>
              <w:ind w:left="480" w:firstLineChars="0" w:firstLine="0"/>
              <w:rPr>
                <w:sz w:val="18"/>
                <w:szCs w:val="18"/>
              </w:rPr>
            </w:pPr>
            <w:r>
              <w:rPr>
                <w:sz w:val="18"/>
                <w:szCs w:val="18"/>
              </w:rPr>
              <w:t xml:space="preserve">    &lt;groupId&gt;org.apache.httpcomponents&lt;/groupId&gt;</w:t>
            </w:r>
          </w:p>
          <w:p w14:paraId="72094041" w14:textId="77777777" w:rsidR="00B47B1D" w:rsidRDefault="00F22AD9">
            <w:pPr>
              <w:pStyle w:val="56"/>
              <w:ind w:left="480" w:firstLineChars="0" w:firstLine="0"/>
              <w:rPr>
                <w:sz w:val="18"/>
                <w:szCs w:val="18"/>
              </w:rPr>
            </w:pPr>
            <w:r>
              <w:rPr>
                <w:sz w:val="18"/>
                <w:szCs w:val="18"/>
              </w:rPr>
              <w:t xml:space="preserve">    &lt;artifactId&gt;httpclient&lt;/artifactId&gt;</w:t>
            </w:r>
          </w:p>
          <w:p w14:paraId="67F2ED8E" w14:textId="77777777" w:rsidR="00B47B1D" w:rsidRDefault="00F22AD9">
            <w:pPr>
              <w:pStyle w:val="56"/>
              <w:ind w:left="480" w:firstLineChars="0" w:firstLine="0"/>
              <w:rPr>
                <w:sz w:val="18"/>
                <w:szCs w:val="18"/>
              </w:rPr>
            </w:pPr>
            <w:r>
              <w:rPr>
                <w:sz w:val="18"/>
                <w:szCs w:val="18"/>
              </w:rPr>
              <w:t xml:space="preserve">    &lt;version&gt;4.5.3&lt;/version&gt;</w:t>
            </w:r>
          </w:p>
          <w:p w14:paraId="6D905FBD" w14:textId="77777777" w:rsidR="00B47B1D" w:rsidRDefault="00F22AD9">
            <w:pPr>
              <w:pStyle w:val="56"/>
              <w:ind w:left="480" w:firstLineChars="0" w:firstLine="0"/>
              <w:rPr>
                <w:sz w:val="18"/>
                <w:szCs w:val="18"/>
              </w:rPr>
            </w:pPr>
            <w:r>
              <w:rPr>
                <w:sz w:val="18"/>
                <w:szCs w:val="18"/>
              </w:rPr>
              <w:t>&lt;/dependency&gt;</w:t>
            </w:r>
          </w:p>
          <w:p w14:paraId="56B5B8DD" w14:textId="77777777" w:rsidR="00B47B1D" w:rsidRDefault="00F22AD9">
            <w:pPr>
              <w:pStyle w:val="56"/>
              <w:ind w:left="480" w:firstLineChars="0" w:firstLine="0"/>
              <w:rPr>
                <w:sz w:val="18"/>
                <w:szCs w:val="18"/>
              </w:rPr>
            </w:pPr>
            <w:r>
              <w:rPr>
                <w:sz w:val="18"/>
                <w:szCs w:val="18"/>
              </w:rPr>
              <w:t>&lt;dependency&gt;</w:t>
            </w:r>
          </w:p>
          <w:p w14:paraId="1481E302" w14:textId="77777777" w:rsidR="00B47B1D" w:rsidRDefault="00F22AD9">
            <w:pPr>
              <w:pStyle w:val="56"/>
              <w:ind w:left="480" w:firstLineChars="0" w:firstLine="0"/>
              <w:rPr>
                <w:sz w:val="18"/>
                <w:szCs w:val="18"/>
              </w:rPr>
            </w:pPr>
            <w:r>
              <w:rPr>
                <w:sz w:val="18"/>
                <w:szCs w:val="18"/>
              </w:rPr>
              <w:t xml:space="preserve">    &lt;groupId&gt;org.apache.httpcomponents&lt;/groupId&gt;</w:t>
            </w:r>
          </w:p>
          <w:p w14:paraId="55EE8CB5" w14:textId="77777777" w:rsidR="00B47B1D" w:rsidRDefault="00F22AD9">
            <w:pPr>
              <w:pStyle w:val="56"/>
              <w:ind w:left="480" w:firstLineChars="0" w:firstLine="0"/>
              <w:rPr>
                <w:sz w:val="18"/>
                <w:szCs w:val="18"/>
              </w:rPr>
            </w:pPr>
            <w:r>
              <w:rPr>
                <w:sz w:val="18"/>
                <w:szCs w:val="18"/>
              </w:rPr>
              <w:t xml:space="preserve">    &lt;artifactId&gt;httpcore&lt;/artifactId&gt;</w:t>
            </w:r>
          </w:p>
          <w:p w14:paraId="3B98D272" w14:textId="77777777" w:rsidR="00B47B1D" w:rsidRDefault="00F22AD9">
            <w:pPr>
              <w:pStyle w:val="56"/>
              <w:ind w:left="480" w:firstLineChars="0" w:firstLine="0"/>
              <w:rPr>
                <w:sz w:val="18"/>
                <w:szCs w:val="18"/>
              </w:rPr>
            </w:pPr>
            <w:r>
              <w:rPr>
                <w:sz w:val="18"/>
                <w:szCs w:val="18"/>
              </w:rPr>
              <w:t xml:space="preserve">    &lt;version&gt;4.4.14&lt;/version&gt;</w:t>
            </w:r>
          </w:p>
          <w:p w14:paraId="70CE3F52" w14:textId="77777777" w:rsidR="00B47B1D" w:rsidRDefault="00F22AD9">
            <w:pPr>
              <w:pStyle w:val="56"/>
              <w:ind w:left="480" w:firstLineChars="0" w:firstLine="0"/>
              <w:rPr>
                <w:sz w:val="18"/>
                <w:szCs w:val="18"/>
              </w:rPr>
            </w:pPr>
            <w:r>
              <w:rPr>
                <w:sz w:val="18"/>
                <w:szCs w:val="18"/>
              </w:rPr>
              <w:t>&lt;/dependency&gt;</w:t>
            </w:r>
          </w:p>
          <w:p w14:paraId="336019D0" w14:textId="77777777" w:rsidR="00B47B1D" w:rsidRDefault="00F22AD9">
            <w:pPr>
              <w:pStyle w:val="56"/>
              <w:ind w:left="480" w:firstLineChars="0" w:firstLine="0"/>
              <w:rPr>
                <w:sz w:val="18"/>
                <w:szCs w:val="18"/>
              </w:rPr>
            </w:pPr>
            <w:r>
              <w:rPr>
                <w:sz w:val="18"/>
                <w:szCs w:val="18"/>
              </w:rPr>
              <w:t>&lt;dependency&gt;</w:t>
            </w:r>
          </w:p>
          <w:p w14:paraId="08CAFF22" w14:textId="77777777" w:rsidR="00B47B1D" w:rsidRDefault="00F22AD9">
            <w:pPr>
              <w:pStyle w:val="56"/>
              <w:ind w:left="480" w:firstLineChars="0" w:firstLine="0"/>
              <w:rPr>
                <w:sz w:val="18"/>
                <w:szCs w:val="18"/>
              </w:rPr>
            </w:pPr>
            <w:r>
              <w:rPr>
                <w:sz w:val="18"/>
                <w:szCs w:val="18"/>
              </w:rPr>
              <w:t xml:space="preserve">    &lt;groupId&gt;cn.hutool&lt;/groupId&gt;</w:t>
            </w:r>
          </w:p>
          <w:p w14:paraId="6EAA6229" w14:textId="77777777" w:rsidR="00B47B1D" w:rsidRDefault="00F22AD9">
            <w:pPr>
              <w:pStyle w:val="56"/>
              <w:ind w:left="480" w:firstLineChars="0" w:firstLine="0"/>
              <w:rPr>
                <w:sz w:val="18"/>
                <w:szCs w:val="18"/>
              </w:rPr>
            </w:pPr>
            <w:r>
              <w:rPr>
                <w:sz w:val="18"/>
                <w:szCs w:val="18"/>
              </w:rPr>
              <w:t xml:space="preserve">    &lt;artifactId&gt;hutool-all&lt;/artifactId&gt;</w:t>
            </w:r>
          </w:p>
          <w:p w14:paraId="1984C28C" w14:textId="77777777" w:rsidR="00B47B1D" w:rsidRDefault="00F22AD9">
            <w:pPr>
              <w:pStyle w:val="56"/>
              <w:ind w:left="480" w:firstLineChars="0" w:firstLine="0"/>
              <w:rPr>
                <w:sz w:val="18"/>
                <w:szCs w:val="18"/>
              </w:rPr>
            </w:pPr>
            <w:r>
              <w:rPr>
                <w:sz w:val="18"/>
                <w:szCs w:val="18"/>
              </w:rPr>
              <w:t xml:space="preserve">    &lt;version&gt;5.5.8&lt;/version&gt;</w:t>
            </w:r>
          </w:p>
          <w:p w14:paraId="15282DE2" w14:textId="77777777" w:rsidR="00B47B1D" w:rsidRDefault="00F22AD9">
            <w:pPr>
              <w:pStyle w:val="56"/>
              <w:ind w:left="480" w:firstLineChars="0" w:firstLine="0"/>
              <w:rPr>
                <w:sz w:val="18"/>
                <w:szCs w:val="18"/>
              </w:rPr>
            </w:pPr>
            <w:r>
              <w:rPr>
                <w:sz w:val="18"/>
                <w:szCs w:val="18"/>
              </w:rPr>
              <w:t>&lt;/dependency&gt;</w:t>
            </w:r>
          </w:p>
          <w:p w14:paraId="4174F358" w14:textId="77777777" w:rsidR="00B47B1D" w:rsidRDefault="00F22AD9">
            <w:pPr>
              <w:pStyle w:val="56"/>
              <w:ind w:left="480" w:firstLineChars="0" w:firstLine="0"/>
              <w:rPr>
                <w:sz w:val="18"/>
                <w:szCs w:val="18"/>
              </w:rPr>
            </w:pPr>
            <w:r>
              <w:rPr>
                <w:sz w:val="18"/>
                <w:szCs w:val="18"/>
              </w:rPr>
              <w:t>&lt;dependency&gt;</w:t>
            </w:r>
          </w:p>
          <w:p w14:paraId="3EA8524F" w14:textId="77777777" w:rsidR="00B47B1D" w:rsidRDefault="00F22AD9">
            <w:pPr>
              <w:pStyle w:val="56"/>
              <w:ind w:left="480" w:firstLineChars="0" w:firstLine="0"/>
              <w:rPr>
                <w:sz w:val="18"/>
                <w:szCs w:val="18"/>
              </w:rPr>
            </w:pPr>
            <w:r>
              <w:rPr>
                <w:sz w:val="18"/>
                <w:szCs w:val="18"/>
              </w:rPr>
              <w:t xml:space="preserve">    &lt;groupId&gt;</w:t>
            </w:r>
          </w:p>
          <w:p w14:paraId="5A6A6449" w14:textId="77777777" w:rsidR="00B47B1D" w:rsidRDefault="00F22AD9">
            <w:pPr>
              <w:pStyle w:val="56"/>
              <w:ind w:left="480" w:firstLineChars="0" w:firstLine="0"/>
              <w:rPr>
                <w:sz w:val="18"/>
                <w:szCs w:val="18"/>
              </w:rPr>
            </w:pPr>
            <w:r>
              <w:rPr>
                <w:sz w:val="18"/>
                <w:szCs w:val="18"/>
              </w:rPr>
              <w:t xml:space="preserve">        net.java.dev.jna&lt;/groupId&gt;</w:t>
            </w:r>
          </w:p>
          <w:p w14:paraId="3E961837" w14:textId="77777777" w:rsidR="00B47B1D" w:rsidRDefault="00F22AD9">
            <w:pPr>
              <w:pStyle w:val="56"/>
              <w:ind w:left="480" w:firstLineChars="0" w:firstLine="0"/>
              <w:rPr>
                <w:sz w:val="18"/>
                <w:szCs w:val="18"/>
              </w:rPr>
            </w:pPr>
            <w:r>
              <w:rPr>
                <w:sz w:val="18"/>
                <w:szCs w:val="18"/>
              </w:rPr>
              <w:t xml:space="preserve">    &lt;artifactId&gt;jna&lt;/artifactId&gt;</w:t>
            </w:r>
          </w:p>
          <w:p w14:paraId="1F2BCBB3" w14:textId="77777777" w:rsidR="00B47B1D" w:rsidRDefault="00F22AD9">
            <w:pPr>
              <w:pStyle w:val="56"/>
              <w:ind w:left="480" w:firstLineChars="0" w:firstLine="0"/>
              <w:rPr>
                <w:sz w:val="18"/>
                <w:szCs w:val="18"/>
              </w:rPr>
            </w:pPr>
            <w:r>
              <w:rPr>
                <w:sz w:val="18"/>
                <w:szCs w:val="18"/>
              </w:rPr>
              <w:t xml:space="preserve">    &lt;version&gt;4.0.0&lt;/version&gt;</w:t>
            </w:r>
          </w:p>
          <w:p w14:paraId="658D8F99" w14:textId="7CDE3156" w:rsidR="00B47B1D" w:rsidRDefault="00F22AD9" w:rsidP="00FD6D95">
            <w:pPr>
              <w:pStyle w:val="56"/>
              <w:ind w:left="480" w:firstLineChars="0" w:firstLine="0"/>
            </w:pPr>
            <w:r>
              <w:rPr>
                <w:sz w:val="18"/>
                <w:szCs w:val="18"/>
              </w:rPr>
              <w:t>&lt;/dependency&gt;</w:t>
            </w:r>
          </w:p>
        </w:tc>
      </w:tr>
    </w:tbl>
    <w:p w14:paraId="395E1060" w14:textId="77777777" w:rsidR="00B47B1D" w:rsidRDefault="00B47B1D"/>
    <w:p w14:paraId="68A7187A" w14:textId="77777777" w:rsidR="00B47B1D" w:rsidRDefault="00F22AD9" w:rsidP="00FD6D95">
      <w:pPr>
        <w:pStyle w:val="42"/>
      </w:pPr>
      <w:bookmarkStart w:id="101" w:name="_Toc109833020"/>
      <w:r>
        <w:t>S</w:t>
      </w:r>
      <w:r>
        <w:rPr>
          <w:rFonts w:hint="eastAsia"/>
        </w:rPr>
        <w:t>DK</w:t>
      </w:r>
      <w:r>
        <w:rPr>
          <w:rFonts w:hint="eastAsia"/>
        </w:rPr>
        <w:t>配置文件的使用</w:t>
      </w:r>
      <w:bookmarkEnd w:id="101"/>
    </w:p>
    <w:p w14:paraId="6D62FCD9" w14:textId="77777777" w:rsidR="00B47B1D" w:rsidRDefault="00F22AD9">
      <w:pPr>
        <w:ind w:firstLine="420"/>
      </w:pPr>
      <w:r>
        <w:rPr>
          <w:rFonts w:hint="eastAsia"/>
        </w:rPr>
        <w:t>将从密服系统获取的app</w:t>
      </w:r>
      <w:r>
        <w:t>I</w:t>
      </w:r>
      <w:r>
        <w:rPr>
          <w:rFonts w:hint="eastAsia"/>
        </w:rPr>
        <w:t>d、接口调用域名或</w:t>
      </w:r>
      <w:r>
        <w:t>IP</w:t>
      </w:r>
      <w:r>
        <w:rPr>
          <w:rFonts w:hint="eastAsia"/>
        </w:rPr>
        <w:t>及端口配置等在S</w:t>
      </w:r>
      <w:r>
        <w:t>DK</w:t>
      </w:r>
      <w:r>
        <w:rPr>
          <w:rFonts w:hint="eastAsia"/>
        </w:rPr>
        <w:t>配置文件sdk.properties中。同时可配置长短连接相关参数，默认使用短连接。关于长短连接的具体说明见附录4。</w:t>
      </w:r>
    </w:p>
    <w:p w14:paraId="098B0CB1" w14:textId="77777777" w:rsidR="00B47B1D" w:rsidRDefault="00F22AD9">
      <w:pPr>
        <w:ind w:firstLine="420"/>
      </w:pPr>
      <w:r>
        <w:rPr>
          <w:rFonts w:hint="eastAsia"/>
        </w:rPr>
        <w:t>以下为配置文件</w:t>
      </w:r>
      <w:r w:rsidRPr="00993FF2">
        <w:rPr>
          <w:rFonts w:hint="eastAsia"/>
          <w:b/>
          <w:bCs/>
        </w:rPr>
        <w:t>示例说明</w:t>
      </w:r>
      <w:r>
        <w:rPr>
          <w:rFonts w:hint="eastAsia"/>
        </w:rPr>
        <w:t>：</w:t>
      </w:r>
    </w:p>
    <w:p w14:paraId="36729F85" w14:textId="77777777" w:rsidR="00B47B1D" w:rsidRDefault="00B47B1D">
      <w:pPr>
        <w:ind w:firstLine="420"/>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8296"/>
      </w:tblGrid>
      <w:tr w:rsidR="00B47B1D" w14:paraId="0E04AFBD" w14:textId="77777777">
        <w:tc>
          <w:tcPr>
            <w:tcW w:w="8296" w:type="dxa"/>
            <w:shd w:val="clear" w:color="auto" w:fill="FFFFFF"/>
          </w:tcPr>
          <w:p w14:paraId="665E7427" w14:textId="77777777" w:rsidR="00B47B1D" w:rsidRDefault="00F22AD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0080"/>
                <w:sz w:val="18"/>
                <w:szCs w:val="18"/>
              </w:rPr>
            </w:pPr>
            <w:r>
              <w:rPr>
                <w:rFonts w:ascii="Consolas" w:hAnsi="Consolas"/>
                <w:i/>
                <w:iCs/>
                <w:color w:val="808080"/>
                <w:sz w:val="18"/>
                <w:szCs w:val="18"/>
              </w:rPr>
              <w:t># api</w:t>
            </w:r>
            <w:r>
              <w:rPr>
                <w:rFonts w:hint="eastAsia"/>
                <w:i/>
                <w:iCs/>
                <w:color w:val="808080"/>
                <w:sz w:val="18"/>
                <w:szCs w:val="18"/>
              </w:rPr>
              <w:t>网关</w:t>
            </w:r>
            <w:r>
              <w:rPr>
                <w:rFonts w:ascii="Consolas" w:hAnsi="Consolas"/>
                <w:i/>
                <w:iCs/>
                <w:color w:val="808080"/>
                <w:sz w:val="18"/>
                <w:szCs w:val="18"/>
              </w:rPr>
              <w:t>ip</w:t>
            </w:r>
          </w:p>
          <w:p w14:paraId="509AD6E8" w14:textId="77777777" w:rsidR="00B47B1D" w:rsidRDefault="00F22AD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r>
              <w:rPr>
                <w:rFonts w:ascii="Consolas" w:hAnsi="Consolas"/>
                <w:b/>
                <w:bCs/>
                <w:color w:val="000080"/>
                <w:sz w:val="18"/>
                <w:szCs w:val="18"/>
              </w:rPr>
              <w:t>gwIp</w:t>
            </w:r>
            <w:r>
              <w:rPr>
                <w:rFonts w:ascii="Consolas" w:hAnsi="Consolas"/>
                <w:color w:val="000000"/>
                <w:sz w:val="18"/>
                <w:szCs w:val="18"/>
              </w:rPr>
              <w:t>=</w:t>
            </w:r>
            <w:r>
              <w:rPr>
                <w:rFonts w:ascii="Consolas" w:hAnsi="Consolas"/>
                <w:b/>
                <w:bCs/>
                <w:color w:val="008000"/>
                <w:sz w:val="18"/>
                <w:szCs w:val="18"/>
              </w:rPr>
              <w:t>192.168.126.191</w:t>
            </w:r>
          </w:p>
          <w:p w14:paraId="556F202D" w14:textId="77777777" w:rsidR="00DF196F" w:rsidRDefault="00F22AD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r>
              <w:rPr>
                <w:rFonts w:ascii="Consolas" w:hAnsi="Consolas"/>
                <w:i/>
                <w:iCs/>
                <w:color w:val="808080"/>
                <w:sz w:val="18"/>
                <w:szCs w:val="18"/>
              </w:rPr>
              <w:t xml:space="preserve"># api </w:t>
            </w:r>
            <w:r>
              <w:rPr>
                <w:rFonts w:hint="eastAsia"/>
                <w:i/>
                <w:iCs/>
                <w:color w:val="808080"/>
                <w:sz w:val="18"/>
                <w:szCs w:val="18"/>
              </w:rPr>
              <w:t>网关端口</w:t>
            </w:r>
            <w:r>
              <w:rPr>
                <w:rFonts w:ascii="Consolas" w:hAnsi="Consolas"/>
                <w:b/>
                <w:bCs/>
                <w:color w:val="008000"/>
                <w:sz w:val="18"/>
                <w:szCs w:val="18"/>
              </w:rPr>
              <w:br/>
            </w:r>
            <w:r>
              <w:rPr>
                <w:rFonts w:ascii="Consolas" w:hAnsi="Consolas"/>
                <w:b/>
                <w:bCs/>
                <w:color w:val="000080"/>
                <w:sz w:val="18"/>
                <w:szCs w:val="18"/>
              </w:rPr>
              <w:t>gwPort</w:t>
            </w:r>
            <w:r>
              <w:rPr>
                <w:rFonts w:ascii="Consolas" w:hAnsi="Consolas"/>
                <w:color w:val="000000"/>
                <w:sz w:val="18"/>
                <w:szCs w:val="18"/>
              </w:rPr>
              <w:t>=</w:t>
            </w:r>
            <w:r>
              <w:rPr>
                <w:rFonts w:ascii="Consolas" w:hAnsi="Consolas"/>
                <w:b/>
                <w:bCs/>
                <w:color w:val="008000"/>
                <w:sz w:val="18"/>
                <w:szCs w:val="18"/>
              </w:rPr>
              <w:t>10006</w:t>
            </w:r>
          </w:p>
          <w:p w14:paraId="25299467" w14:textId="77777777" w:rsidR="00DF196F" w:rsidRDefault="00DF196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p>
          <w:p w14:paraId="0EAF1B57" w14:textId="16EF6A67" w:rsidR="00DF196F" w:rsidRDefault="00DF196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r>
              <w:rPr>
                <w:rFonts w:ascii="Consolas" w:hAnsi="Consolas" w:hint="eastAsia"/>
                <w:i/>
                <w:iCs/>
                <w:color w:val="808080"/>
                <w:sz w:val="18"/>
                <w:szCs w:val="18"/>
              </w:rPr>
              <w:t>#</w:t>
            </w:r>
            <w:r w:rsidRPr="001243B5">
              <w:rPr>
                <w:rFonts w:ascii="Consolas" w:hAnsi="Consolas" w:hint="eastAsia"/>
                <w:i/>
                <w:iCs/>
                <w:color w:val="808080"/>
                <w:sz w:val="18"/>
                <w:szCs w:val="18"/>
              </w:rPr>
              <w:t>自定义应用标识，用于拼接</w:t>
            </w:r>
            <w:r>
              <w:rPr>
                <w:rFonts w:ascii="Consolas" w:hAnsi="Consolas" w:hint="eastAsia"/>
                <w:i/>
                <w:iCs/>
                <w:color w:val="808080"/>
                <w:sz w:val="18"/>
                <w:szCs w:val="18"/>
              </w:rPr>
              <w:t>业务流水号</w:t>
            </w:r>
            <w:r w:rsidRPr="001243B5">
              <w:rPr>
                <w:rFonts w:ascii="Consolas" w:hAnsi="Consolas" w:hint="eastAsia"/>
                <w:i/>
                <w:iCs/>
                <w:color w:val="808080"/>
                <w:sz w:val="18"/>
                <w:szCs w:val="18"/>
              </w:rPr>
              <w:t>transId</w:t>
            </w:r>
          </w:p>
          <w:p w14:paraId="5F335AD8" w14:textId="77047056" w:rsidR="00B47B1D" w:rsidRDefault="00DF196F" w:rsidP="00FD6D95">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181"/>
              <w:rPr>
                <w:rFonts w:ascii="Consolas" w:hAnsi="Consolas"/>
                <w:b/>
                <w:bCs/>
                <w:color w:val="008000"/>
                <w:sz w:val="18"/>
                <w:szCs w:val="18"/>
              </w:rPr>
            </w:pPr>
            <w:r>
              <w:rPr>
                <w:rFonts w:ascii="Consolas" w:hAnsi="Consolas"/>
                <w:b/>
                <w:bCs/>
                <w:color w:val="000080"/>
                <w:sz w:val="18"/>
                <w:szCs w:val="18"/>
              </w:rPr>
              <w:t>appIdentify</w:t>
            </w:r>
            <w:r>
              <w:rPr>
                <w:rFonts w:ascii="Consolas" w:hAnsi="Consolas" w:hint="eastAsia"/>
                <w:color w:val="000000"/>
                <w:sz w:val="18"/>
                <w:szCs w:val="18"/>
              </w:rPr>
              <w:t>=</w:t>
            </w:r>
            <w:r>
              <w:rPr>
                <w:rFonts w:ascii="Consolas" w:hAnsi="Consolas"/>
                <w:color w:val="000000"/>
                <w:sz w:val="18"/>
                <w:szCs w:val="18"/>
              </w:rPr>
              <w:t>ztcApp001</w:t>
            </w:r>
            <w:r w:rsidR="00F22AD9">
              <w:rPr>
                <w:rFonts w:ascii="Consolas" w:hAnsi="Consolas"/>
                <w:b/>
                <w:bCs/>
                <w:color w:val="008000"/>
                <w:sz w:val="18"/>
                <w:szCs w:val="18"/>
              </w:rPr>
              <w:br/>
            </w:r>
            <w:r w:rsidR="00F22AD9">
              <w:rPr>
                <w:rFonts w:ascii="Consolas" w:hAnsi="Consolas"/>
                <w:i/>
                <w:iCs/>
                <w:color w:val="808080"/>
                <w:sz w:val="18"/>
                <w:szCs w:val="18"/>
              </w:rPr>
              <w:t xml:space="preserve"># </w:t>
            </w:r>
            <w:r w:rsidR="00F22AD9">
              <w:rPr>
                <w:rFonts w:hint="eastAsia"/>
                <w:i/>
                <w:iCs/>
                <w:color w:val="808080"/>
                <w:sz w:val="18"/>
                <w:szCs w:val="18"/>
              </w:rPr>
              <w:t>运管</w:t>
            </w:r>
            <w:r w:rsidR="00F22AD9">
              <w:rPr>
                <w:rFonts w:ascii="Consolas" w:hAnsi="Consolas"/>
                <w:i/>
                <w:iCs/>
                <w:color w:val="808080"/>
                <w:sz w:val="18"/>
                <w:szCs w:val="18"/>
              </w:rPr>
              <w:t>appId</w:t>
            </w:r>
            <w:r w:rsidR="00F22AD9">
              <w:rPr>
                <w:rFonts w:ascii="Consolas" w:hAnsi="Consolas"/>
                <w:i/>
                <w:iCs/>
                <w:color w:val="808080"/>
                <w:sz w:val="18"/>
                <w:szCs w:val="18"/>
              </w:rPr>
              <w:br/>
            </w:r>
            <w:r w:rsidR="00F22AD9">
              <w:rPr>
                <w:rFonts w:ascii="Consolas" w:hAnsi="Consolas"/>
                <w:b/>
                <w:bCs/>
                <w:color w:val="000080"/>
                <w:sz w:val="18"/>
                <w:szCs w:val="18"/>
              </w:rPr>
              <w:t>appId</w:t>
            </w:r>
            <w:r w:rsidR="00F22AD9">
              <w:rPr>
                <w:rFonts w:ascii="Consolas" w:hAnsi="Consolas"/>
                <w:color w:val="000000"/>
                <w:sz w:val="18"/>
                <w:szCs w:val="18"/>
              </w:rPr>
              <w:t>=</w:t>
            </w:r>
            <w:r w:rsidR="00F22AD9">
              <w:rPr>
                <w:rFonts w:ascii="Consolas" w:hAnsi="Consolas"/>
                <w:b/>
                <w:bCs/>
                <w:color w:val="008000"/>
                <w:sz w:val="18"/>
                <w:szCs w:val="18"/>
              </w:rPr>
              <w:t>APP_892B3257860B4B8CA72583C3FE67AD57DEV_6C07A227364B4F72BD7DE67105976318</w:t>
            </w:r>
            <w:r w:rsidR="00F22AD9">
              <w:rPr>
                <w:rFonts w:ascii="Consolas" w:hAnsi="Consolas"/>
                <w:b/>
                <w:bCs/>
                <w:color w:val="008000"/>
                <w:sz w:val="18"/>
                <w:szCs w:val="18"/>
              </w:rPr>
              <w:br/>
            </w:r>
            <w:r w:rsidR="00F22AD9">
              <w:rPr>
                <w:rFonts w:ascii="Consolas" w:hAnsi="Consolas"/>
                <w:i/>
                <w:iCs/>
                <w:color w:val="808080"/>
                <w:sz w:val="18"/>
                <w:szCs w:val="18"/>
              </w:rPr>
              <w:t>#</w:t>
            </w:r>
            <w:r w:rsidR="00F22AD9">
              <w:rPr>
                <w:rFonts w:hint="eastAsia"/>
                <w:i/>
                <w:iCs/>
                <w:color w:val="808080"/>
                <w:sz w:val="18"/>
                <w:szCs w:val="18"/>
              </w:rPr>
              <w:t>安全码，运管创建网关生成，用来生成本地参数值签名</w:t>
            </w:r>
            <w:r w:rsidR="00F22AD9">
              <w:rPr>
                <w:rFonts w:hint="eastAsia"/>
                <w:i/>
                <w:iCs/>
                <w:color w:val="808080"/>
                <w:sz w:val="18"/>
                <w:szCs w:val="18"/>
              </w:rPr>
              <w:br/>
            </w:r>
            <w:r w:rsidR="00F22AD9">
              <w:rPr>
                <w:rFonts w:ascii="Consolas" w:hAnsi="Consolas"/>
                <w:b/>
                <w:bCs/>
                <w:color w:val="000080"/>
                <w:sz w:val="18"/>
                <w:szCs w:val="18"/>
              </w:rPr>
              <w:t>secretK</w:t>
            </w:r>
            <w:r w:rsidR="00F22AD9">
              <w:rPr>
                <w:rFonts w:ascii="Consolas" w:hAnsi="Consolas" w:hint="eastAsia"/>
                <w:b/>
                <w:bCs/>
                <w:color w:val="000080"/>
                <w:sz w:val="18"/>
                <w:szCs w:val="18"/>
              </w:rPr>
              <w:t>ey</w:t>
            </w:r>
            <w:r w:rsidR="00F22AD9">
              <w:rPr>
                <w:rFonts w:ascii="Consolas" w:hAnsi="Consolas"/>
                <w:color w:val="000000"/>
                <w:sz w:val="18"/>
                <w:szCs w:val="18"/>
              </w:rPr>
              <w:t>=</w:t>
            </w:r>
            <w:r w:rsidR="00F22AD9">
              <w:rPr>
                <w:rFonts w:ascii="Consolas" w:hAnsi="Consolas"/>
                <w:b/>
                <w:bCs/>
                <w:color w:val="008000"/>
                <w:sz w:val="18"/>
                <w:szCs w:val="18"/>
              </w:rPr>
              <w:t>q3OWgEaZHzPHZb4lAFyggvyhzDyLlsx2</w:t>
            </w:r>
            <w:r w:rsidR="00F22AD9">
              <w:rPr>
                <w:rFonts w:ascii="Consolas" w:hAnsi="Consolas"/>
                <w:b/>
                <w:bCs/>
                <w:color w:val="008000"/>
                <w:sz w:val="18"/>
                <w:szCs w:val="18"/>
              </w:rPr>
              <w:br/>
            </w:r>
            <w:r w:rsidR="00F22AD9">
              <w:rPr>
                <w:rFonts w:ascii="Consolas" w:hAnsi="Consolas"/>
                <w:i/>
                <w:iCs/>
                <w:color w:val="808080"/>
                <w:sz w:val="18"/>
                <w:szCs w:val="18"/>
              </w:rPr>
              <w:t>#</w:t>
            </w:r>
            <w:r w:rsidR="00F22AD9">
              <w:rPr>
                <w:rFonts w:hint="eastAsia"/>
                <w:i/>
                <w:iCs/>
                <w:color w:val="808080"/>
                <w:sz w:val="18"/>
                <w:szCs w:val="18"/>
              </w:rPr>
              <w:t xml:space="preserve">配置文件 </w:t>
            </w:r>
            <w:r w:rsidR="00F22AD9">
              <w:rPr>
                <w:rFonts w:hint="eastAsia"/>
                <w:i/>
                <w:iCs/>
                <w:color w:val="808080"/>
                <w:sz w:val="18"/>
                <w:szCs w:val="18"/>
              </w:rPr>
              <w:br/>
            </w:r>
            <w:r w:rsidR="00F22AD9">
              <w:rPr>
                <w:rFonts w:ascii="Consolas" w:hAnsi="Consolas"/>
                <w:b/>
                <w:bCs/>
                <w:color w:val="000080"/>
                <w:sz w:val="18"/>
                <w:szCs w:val="18"/>
              </w:rPr>
              <w:t>secxConfigPath</w:t>
            </w:r>
            <w:r w:rsidR="00F22AD9">
              <w:rPr>
                <w:rFonts w:ascii="Consolas" w:hAnsi="Consolas"/>
                <w:color w:val="000000"/>
                <w:sz w:val="18"/>
                <w:szCs w:val="18"/>
              </w:rPr>
              <w:t>=</w:t>
            </w:r>
            <w:r w:rsidR="00F22AD9">
              <w:rPr>
                <w:rFonts w:ascii="Consolas" w:hAnsi="Consolas"/>
                <w:b/>
                <w:bCs/>
                <w:color w:val="008000"/>
                <w:sz w:val="18"/>
                <w:szCs w:val="18"/>
              </w:rPr>
              <w:t>D:</w:t>
            </w:r>
            <w:r w:rsidR="00F22AD9">
              <w:rPr>
                <w:rFonts w:ascii="Consolas" w:hAnsi="Consolas"/>
                <w:b/>
                <w:bCs/>
                <w:color w:val="000080"/>
                <w:sz w:val="18"/>
                <w:szCs w:val="18"/>
              </w:rPr>
              <w:t>\\</w:t>
            </w:r>
            <w:r w:rsidR="00F22AD9">
              <w:rPr>
                <w:rFonts w:ascii="Consolas" w:hAnsi="Consolas"/>
                <w:b/>
                <w:bCs/>
                <w:color w:val="008000"/>
                <w:sz w:val="18"/>
                <w:szCs w:val="18"/>
              </w:rPr>
              <w:t>java</w:t>
            </w:r>
            <w:r w:rsidR="00F22AD9">
              <w:rPr>
                <w:rFonts w:ascii="Consolas" w:hAnsi="Consolas"/>
                <w:b/>
                <w:bCs/>
                <w:color w:val="000080"/>
                <w:sz w:val="18"/>
                <w:szCs w:val="18"/>
              </w:rPr>
              <w:t>\\</w:t>
            </w:r>
            <w:r w:rsidR="00F22AD9">
              <w:rPr>
                <w:rFonts w:ascii="Consolas" w:hAnsi="Consolas"/>
                <w:b/>
                <w:bCs/>
                <w:color w:val="008000"/>
                <w:sz w:val="18"/>
                <w:szCs w:val="18"/>
              </w:rPr>
              <w:t>ideaworkspace</w:t>
            </w:r>
            <w:r w:rsidR="00F22AD9">
              <w:rPr>
                <w:rFonts w:ascii="Consolas" w:hAnsi="Consolas"/>
                <w:b/>
                <w:bCs/>
                <w:color w:val="000080"/>
                <w:sz w:val="18"/>
                <w:szCs w:val="18"/>
              </w:rPr>
              <w:t>\\</w:t>
            </w:r>
            <w:r w:rsidR="00F22AD9">
              <w:rPr>
                <w:rFonts w:ascii="Consolas" w:hAnsi="Consolas"/>
                <w:b/>
                <w:bCs/>
                <w:color w:val="008000"/>
                <w:sz w:val="18"/>
                <w:szCs w:val="18"/>
              </w:rPr>
              <w:t>cipher-cloud-sdk-java</w:t>
            </w:r>
            <w:r w:rsidR="00F22AD9">
              <w:rPr>
                <w:rFonts w:ascii="Consolas" w:hAnsi="Consolas"/>
                <w:b/>
                <w:bCs/>
                <w:color w:val="000080"/>
                <w:sz w:val="18"/>
                <w:szCs w:val="18"/>
              </w:rPr>
              <w:t>\\</w:t>
            </w:r>
            <w:r w:rsidR="00F22AD9">
              <w:rPr>
                <w:rFonts w:ascii="Consolas" w:hAnsi="Consolas"/>
                <w:b/>
                <w:bCs/>
                <w:color w:val="008000"/>
                <w:sz w:val="18"/>
                <w:szCs w:val="18"/>
              </w:rPr>
              <w:t>file</w:t>
            </w:r>
            <w:r w:rsidR="00F22AD9">
              <w:rPr>
                <w:rFonts w:ascii="Consolas" w:hAnsi="Consolas"/>
                <w:b/>
                <w:bCs/>
                <w:color w:val="000080"/>
                <w:sz w:val="18"/>
                <w:szCs w:val="18"/>
              </w:rPr>
              <w:t>\\</w:t>
            </w:r>
            <w:r w:rsidR="00F22AD9">
              <w:rPr>
                <w:rFonts w:ascii="Consolas" w:hAnsi="Consolas"/>
                <w:b/>
                <w:bCs/>
                <w:color w:val="008000"/>
                <w:sz w:val="18"/>
                <w:szCs w:val="18"/>
              </w:rPr>
              <w:t>secxConfig.json</w:t>
            </w:r>
          </w:p>
          <w:p w14:paraId="50310522" w14:textId="77777777" w:rsidR="00B47B1D" w:rsidRDefault="00B47B1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p>
          <w:p w14:paraId="039EBC14" w14:textId="77777777" w:rsidR="00B47B1D" w:rsidRDefault="00F22AD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r>
              <w:rPr>
                <w:rFonts w:ascii="Consolas" w:hAnsi="Consolas"/>
                <w:i/>
                <w:iCs/>
                <w:color w:val="808080"/>
                <w:sz w:val="18"/>
                <w:szCs w:val="18"/>
              </w:rPr>
              <w:lastRenderedPageBreak/>
              <w:t>#</w:t>
            </w:r>
            <w:r>
              <w:rPr>
                <w:rFonts w:hint="eastAsia"/>
                <w:i/>
                <w:iCs/>
                <w:color w:val="808080"/>
                <w:sz w:val="18"/>
                <w:szCs w:val="18"/>
              </w:rPr>
              <w:t>连接模式（1为短连接，0为长连接）</w:t>
            </w:r>
            <w:r>
              <w:rPr>
                <w:rFonts w:ascii="Consolas" w:hAnsi="Consolas"/>
                <w:b/>
                <w:bCs/>
                <w:color w:val="008000"/>
                <w:sz w:val="18"/>
                <w:szCs w:val="18"/>
              </w:rPr>
              <w:br/>
            </w:r>
            <w:r>
              <w:rPr>
                <w:rFonts w:ascii="Consolas" w:hAnsi="Consolas" w:hint="eastAsia"/>
                <w:b/>
                <w:bCs/>
                <w:color w:val="000080"/>
                <w:sz w:val="18"/>
                <w:szCs w:val="18"/>
              </w:rPr>
              <w:t>connectionMode</w:t>
            </w:r>
            <w:r>
              <w:rPr>
                <w:rFonts w:ascii="Consolas" w:hAnsi="Consolas"/>
                <w:b/>
                <w:bCs/>
                <w:color w:val="008000"/>
                <w:sz w:val="18"/>
                <w:szCs w:val="18"/>
              </w:rPr>
              <w:t>=</w:t>
            </w:r>
            <w:r>
              <w:rPr>
                <w:rFonts w:ascii="Consolas" w:hAnsi="Consolas" w:hint="eastAsia"/>
                <w:b/>
                <w:bCs/>
                <w:color w:val="008000"/>
                <w:sz w:val="18"/>
                <w:szCs w:val="18"/>
              </w:rPr>
              <w:t>1</w:t>
            </w:r>
          </w:p>
          <w:p w14:paraId="2B5676CF" w14:textId="77777777" w:rsidR="00B47B1D" w:rsidRDefault="00F22AD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b/>
                <w:bCs/>
                <w:color w:val="008000"/>
                <w:sz w:val="18"/>
                <w:szCs w:val="18"/>
              </w:rPr>
            </w:pPr>
            <w:r>
              <w:rPr>
                <w:rFonts w:ascii="Consolas" w:hAnsi="Consolas"/>
                <w:i/>
                <w:iCs/>
                <w:color w:val="808080"/>
                <w:sz w:val="18"/>
                <w:szCs w:val="18"/>
              </w:rPr>
              <w:t>#</w:t>
            </w:r>
            <w:r>
              <w:rPr>
                <w:rFonts w:hint="eastAsia"/>
                <w:i/>
                <w:iCs/>
                <w:color w:val="808080"/>
                <w:sz w:val="18"/>
                <w:szCs w:val="18"/>
              </w:rPr>
              <w:t>最小连接数</w:t>
            </w:r>
            <w:r>
              <w:rPr>
                <w:rFonts w:ascii="Consolas" w:hAnsi="Consolas"/>
                <w:b/>
                <w:bCs/>
                <w:color w:val="008000"/>
                <w:sz w:val="18"/>
                <w:szCs w:val="18"/>
              </w:rPr>
              <w:br/>
            </w:r>
            <w:r>
              <w:rPr>
                <w:rFonts w:ascii="Consolas" w:hAnsi="Consolas" w:hint="eastAsia"/>
                <w:b/>
                <w:bCs/>
                <w:color w:val="000080"/>
                <w:sz w:val="18"/>
                <w:szCs w:val="18"/>
              </w:rPr>
              <w:t>minConnNum</w:t>
            </w:r>
            <w:r>
              <w:rPr>
                <w:rFonts w:ascii="Consolas" w:hAnsi="Consolas"/>
                <w:b/>
                <w:bCs/>
                <w:color w:val="008000"/>
                <w:sz w:val="18"/>
                <w:szCs w:val="18"/>
              </w:rPr>
              <w:t>=50</w:t>
            </w:r>
            <w:r>
              <w:rPr>
                <w:rFonts w:ascii="Consolas" w:hAnsi="Consolas"/>
                <w:b/>
                <w:bCs/>
                <w:color w:val="008000"/>
                <w:sz w:val="18"/>
                <w:szCs w:val="18"/>
              </w:rPr>
              <w:br/>
            </w:r>
            <w:r>
              <w:rPr>
                <w:rFonts w:ascii="Consolas" w:hAnsi="Consolas"/>
                <w:i/>
                <w:iCs/>
                <w:color w:val="808080"/>
                <w:sz w:val="18"/>
                <w:szCs w:val="18"/>
              </w:rPr>
              <w:t>#</w:t>
            </w:r>
            <w:r>
              <w:rPr>
                <w:rFonts w:hint="eastAsia"/>
                <w:i/>
                <w:iCs/>
                <w:color w:val="808080"/>
                <w:sz w:val="18"/>
                <w:szCs w:val="18"/>
              </w:rPr>
              <w:t>最大连接数</w:t>
            </w:r>
            <w:r>
              <w:rPr>
                <w:rFonts w:ascii="Consolas" w:hAnsi="Consolas"/>
                <w:b/>
                <w:bCs/>
                <w:color w:val="008000"/>
                <w:sz w:val="18"/>
                <w:szCs w:val="18"/>
              </w:rPr>
              <w:br/>
            </w:r>
            <w:r>
              <w:rPr>
                <w:rFonts w:ascii="Consolas" w:hAnsi="Consolas" w:hint="eastAsia"/>
                <w:b/>
                <w:bCs/>
                <w:color w:val="000080"/>
                <w:sz w:val="18"/>
                <w:szCs w:val="18"/>
              </w:rPr>
              <w:t>maxConnNum</w:t>
            </w:r>
            <w:r>
              <w:rPr>
                <w:rFonts w:ascii="Consolas" w:hAnsi="Consolas"/>
                <w:b/>
                <w:bCs/>
                <w:color w:val="0000FF"/>
                <w:sz w:val="18"/>
                <w:szCs w:val="18"/>
              </w:rPr>
              <w:t>=</w:t>
            </w:r>
            <w:r w:rsidRPr="000B4019">
              <w:rPr>
                <w:rFonts w:ascii="Consolas" w:hAnsi="Consolas" w:hint="eastAsia"/>
                <w:b/>
                <w:bCs/>
                <w:color w:val="008000"/>
                <w:sz w:val="18"/>
                <w:szCs w:val="18"/>
              </w:rPr>
              <w:t>10</w:t>
            </w:r>
            <w:r>
              <w:rPr>
                <w:rFonts w:ascii="Consolas" w:hAnsi="Consolas"/>
                <w:b/>
                <w:bCs/>
                <w:color w:val="008000"/>
                <w:sz w:val="18"/>
                <w:szCs w:val="18"/>
              </w:rPr>
              <w:t>0</w:t>
            </w:r>
            <w:r>
              <w:rPr>
                <w:rFonts w:ascii="Consolas" w:hAnsi="Consolas"/>
                <w:b/>
                <w:bCs/>
                <w:color w:val="008000"/>
                <w:sz w:val="18"/>
                <w:szCs w:val="18"/>
              </w:rPr>
              <w:br/>
            </w:r>
            <w:r>
              <w:rPr>
                <w:rFonts w:ascii="Consolas" w:hAnsi="Consolas"/>
                <w:i/>
                <w:iCs/>
                <w:color w:val="808080"/>
                <w:sz w:val="18"/>
                <w:szCs w:val="18"/>
              </w:rPr>
              <w:t>#</w:t>
            </w:r>
            <w:r>
              <w:rPr>
                <w:rFonts w:hint="eastAsia"/>
                <w:i/>
                <w:iCs/>
                <w:color w:val="808080"/>
                <w:sz w:val="18"/>
                <w:szCs w:val="18"/>
              </w:rPr>
              <w:t>连接存活时间(秒)</w:t>
            </w:r>
            <w:r>
              <w:rPr>
                <w:rFonts w:ascii="Consolas" w:hAnsi="Consolas"/>
                <w:b/>
                <w:bCs/>
                <w:color w:val="008000"/>
                <w:sz w:val="18"/>
                <w:szCs w:val="18"/>
              </w:rPr>
              <w:br/>
            </w:r>
            <w:r>
              <w:rPr>
                <w:rFonts w:ascii="Consolas" w:hAnsi="Consolas" w:hint="eastAsia"/>
                <w:b/>
                <w:bCs/>
                <w:color w:val="000080"/>
                <w:sz w:val="18"/>
                <w:szCs w:val="18"/>
              </w:rPr>
              <w:t>keepAliveTime</w:t>
            </w:r>
            <w:r>
              <w:rPr>
                <w:rFonts w:ascii="Consolas" w:hAnsi="Consolas"/>
                <w:b/>
                <w:bCs/>
                <w:color w:val="008000"/>
                <w:sz w:val="18"/>
                <w:szCs w:val="18"/>
              </w:rPr>
              <w:t>=60</w:t>
            </w:r>
          </w:p>
          <w:p w14:paraId="7BA1ECC1" w14:textId="5EFC9883" w:rsidR="00DF196F" w:rsidRDefault="00DF196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hAnsi="Consolas"/>
                <w:i/>
                <w:iCs/>
                <w:color w:val="808080"/>
                <w:sz w:val="18"/>
                <w:szCs w:val="18"/>
              </w:rPr>
              <w:t>#</w:t>
            </w:r>
            <w:r>
              <w:rPr>
                <w:rFonts w:hint="eastAsia"/>
                <w:i/>
                <w:iCs/>
                <w:color w:val="808080"/>
                <w:sz w:val="18"/>
                <w:szCs w:val="18"/>
              </w:rPr>
              <w:t>连接模式（</w:t>
            </w:r>
            <w:r>
              <w:rPr>
                <w:rFonts w:ascii="Consolas" w:hAnsi="Consolas"/>
                <w:i/>
                <w:iCs/>
                <w:color w:val="808080"/>
                <w:sz w:val="18"/>
                <w:szCs w:val="18"/>
              </w:rPr>
              <w:t>1</w:t>
            </w:r>
            <w:r>
              <w:rPr>
                <w:rFonts w:hint="eastAsia"/>
                <w:i/>
                <w:iCs/>
                <w:color w:val="808080"/>
                <w:sz w:val="18"/>
                <w:szCs w:val="18"/>
              </w:rPr>
              <w:t>为短连接，</w:t>
            </w:r>
            <w:r>
              <w:rPr>
                <w:rFonts w:ascii="Consolas" w:hAnsi="Consolas"/>
                <w:i/>
                <w:iCs/>
                <w:color w:val="808080"/>
                <w:sz w:val="18"/>
                <w:szCs w:val="18"/>
              </w:rPr>
              <w:t>0</w:t>
            </w:r>
            <w:r>
              <w:rPr>
                <w:rFonts w:hint="eastAsia"/>
                <w:i/>
                <w:iCs/>
                <w:color w:val="808080"/>
                <w:sz w:val="18"/>
                <w:szCs w:val="18"/>
              </w:rPr>
              <w:t>为长连接）</w:t>
            </w:r>
            <w:r>
              <w:rPr>
                <w:rFonts w:hint="eastAsia"/>
                <w:i/>
                <w:iCs/>
                <w:color w:val="808080"/>
                <w:sz w:val="18"/>
                <w:szCs w:val="18"/>
              </w:rPr>
              <w:br/>
            </w:r>
            <w:r>
              <w:rPr>
                <w:rFonts w:ascii="Consolas" w:hAnsi="Consolas"/>
                <w:b/>
                <w:bCs/>
                <w:color w:val="000080"/>
                <w:sz w:val="18"/>
                <w:szCs w:val="18"/>
              </w:rPr>
              <w:t>connectionMode</w:t>
            </w:r>
            <w:r w:rsidRPr="00FD6D95">
              <w:rPr>
                <w:rFonts w:ascii="Consolas" w:hAnsi="Consolas"/>
                <w:b/>
                <w:bCs/>
                <w:color w:val="000080"/>
                <w:sz w:val="18"/>
                <w:szCs w:val="18"/>
              </w:rPr>
              <w:t>=0</w:t>
            </w:r>
          </w:p>
        </w:tc>
      </w:tr>
    </w:tbl>
    <w:p w14:paraId="64D69071" w14:textId="77777777" w:rsidR="00B47B1D" w:rsidRDefault="00B47B1D">
      <w:pPr>
        <w:ind w:firstLine="420"/>
        <w:jc w:val="center"/>
      </w:pPr>
    </w:p>
    <w:p w14:paraId="16703464" w14:textId="77777777" w:rsidR="00B47B1D" w:rsidRDefault="00F22AD9" w:rsidP="00FD6D95">
      <w:pPr>
        <w:pStyle w:val="42"/>
      </w:pPr>
      <w:bookmarkStart w:id="102" w:name="_Toc109833021"/>
      <w:r>
        <w:t>S</w:t>
      </w:r>
      <w:r>
        <w:rPr>
          <w:rFonts w:hint="eastAsia"/>
        </w:rPr>
        <w:t>DK</w:t>
      </w:r>
      <w:r>
        <w:rPr>
          <w:rFonts w:hint="eastAsia"/>
        </w:rPr>
        <w:t>初始化配置</w:t>
      </w:r>
      <w:bookmarkEnd w:id="102"/>
    </w:p>
    <w:p w14:paraId="6996A509" w14:textId="77777777" w:rsidR="00B47B1D" w:rsidRDefault="00F22AD9">
      <w:pPr>
        <w:ind w:firstLine="420"/>
      </w:pPr>
      <w:r>
        <w:rPr>
          <w:rFonts w:hint="eastAsia"/>
        </w:rPr>
        <w:t>初始化环境，获取实例时，须指定sdk.properties的路径，要求sdk.properties与secxConfig.json放置在同一路径下。</w:t>
      </w:r>
    </w:p>
    <w:p w14:paraId="534639C3" w14:textId="77777777" w:rsidR="00B47B1D" w:rsidRDefault="00B47B1D">
      <w:pPr>
        <w:ind w:firstLine="420"/>
      </w:pPr>
    </w:p>
    <w:p w14:paraId="4822D278" w14:textId="77777777" w:rsidR="00B47B1D" w:rsidRDefault="00F22AD9">
      <w:pPr>
        <w:ind w:firstLine="420"/>
        <w:rPr>
          <w:b/>
          <w:bCs/>
        </w:rPr>
      </w:pPr>
      <w:r>
        <w:rPr>
          <w:rFonts w:hint="eastAsia"/>
          <w:b/>
          <w:bCs/>
        </w:rPr>
        <w:t>函数定义：</w:t>
      </w:r>
    </w:p>
    <w:p w14:paraId="7AF11D42" w14:textId="77777777" w:rsidR="00B47B1D" w:rsidRDefault="00B47B1D">
      <w:pPr>
        <w:ind w:firstLine="420"/>
      </w:pPr>
    </w:p>
    <w:tbl>
      <w:tblPr>
        <w:tblW w:w="903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033"/>
      </w:tblGrid>
      <w:tr w:rsidR="00B47B1D" w14:paraId="02322F47" w14:textId="77777777" w:rsidTr="00FD6D95">
        <w:tc>
          <w:tcPr>
            <w:tcW w:w="9033" w:type="dxa"/>
            <w:shd w:val="clear" w:color="auto" w:fill="C7EDCC"/>
          </w:tcPr>
          <w:p w14:paraId="0EFC5AC0" w14:textId="77777777" w:rsidR="00B47B1D" w:rsidRDefault="00F22AD9">
            <w:pPr>
              <w:rPr>
                <w:sz w:val="18"/>
                <w:szCs w:val="18"/>
              </w:rPr>
            </w:pPr>
            <w:r>
              <w:rPr>
                <w:sz w:val="18"/>
                <w:szCs w:val="18"/>
              </w:rPr>
              <w:t>public static CipherCloud getInstance(String configPath)</w:t>
            </w:r>
          </w:p>
        </w:tc>
      </w:tr>
    </w:tbl>
    <w:p w14:paraId="5A4C5AC2" w14:textId="77777777" w:rsidR="00B47B1D" w:rsidRDefault="00B47B1D">
      <w:pPr>
        <w:pStyle w:val="100"/>
        <w:ind w:firstLine="402"/>
        <w:rPr>
          <w:b/>
          <w:bCs/>
        </w:rPr>
      </w:pPr>
    </w:p>
    <w:p w14:paraId="3E42A583" w14:textId="77777777" w:rsidR="00B47B1D" w:rsidRDefault="00F22AD9">
      <w:pPr>
        <w:ind w:firstLine="420"/>
        <w:rPr>
          <w:b/>
          <w:bCs/>
        </w:rPr>
      </w:pPr>
      <w:r>
        <w:rPr>
          <w:rFonts w:hint="eastAsia"/>
          <w:b/>
          <w:bCs/>
        </w:rPr>
        <w:t>入参：</w:t>
      </w:r>
    </w:p>
    <w:p w14:paraId="1DD465B0" w14:textId="77777777" w:rsidR="00B47B1D" w:rsidRDefault="00B47B1D"/>
    <w:tbl>
      <w:tblPr>
        <w:tblW w:w="9690" w:type="dxa"/>
        <w:tblInd w:w="8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69"/>
        <w:gridCol w:w="3827"/>
        <w:gridCol w:w="1276"/>
        <w:gridCol w:w="1134"/>
        <w:gridCol w:w="1984"/>
      </w:tblGrid>
      <w:tr w:rsidR="000B4019" w14:paraId="15BC0328" w14:textId="2D2A610C" w:rsidTr="000B4019">
        <w:trPr>
          <w:tblHeader/>
        </w:trPr>
        <w:tc>
          <w:tcPr>
            <w:tcW w:w="146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4DD545" w14:textId="77777777" w:rsidR="000B4019" w:rsidRPr="003E0C66" w:rsidRDefault="000B4019">
            <w:pPr>
              <w:pStyle w:val="affff"/>
              <w:jc w:val="center"/>
              <w:rPr>
                <w:rFonts w:cs="Times New Roman"/>
                <w:b/>
                <w:bCs/>
                <w:sz w:val="21"/>
                <w:szCs w:val="21"/>
              </w:rPr>
            </w:pPr>
            <w:r w:rsidRPr="003E0C66">
              <w:rPr>
                <w:rFonts w:cs="Times New Roman"/>
                <w:b/>
                <w:bCs/>
                <w:sz w:val="21"/>
                <w:szCs w:val="21"/>
              </w:rPr>
              <w:t>字段名称</w:t>
            </w:r>
          </w:p>
        </w:tc>
        <w:tc>
          <w:tcPr>
            <w:tcW w:w="38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FBAB14" w14:textId="77777777" w:rsidR="000B4019" w:rsidRPr="003E0C66" w:rsidRDefault="000B4019">
            <w:pPr>
              <w:pStyle w:val="affff"/>
              <w:jc w:val="center"/>
              <w:rPr>
                <w:rFonts w:cs="Times New Roman"/>
                <w:b/>
                <w:bCs/>
                <w:sz w:val="21"/>
                <w:szCs w:val="21"/>
              </w:rPr>
            </w:pPr>
            <w:r w:rsidRPr="003E0C66">
              <w:rPr>
                <w:rFonts w:cs="Times New Roman"/>
                <w:b/>
                <w:bCs/>
                <w:sz w:val="21"/>
                <w:szCs w:val="21"/>
              </w:rPr>
              <w:t>字段描述</w:t>
            </w:r>
          </w:p>
        </w:tc>
        <w:tc>
          <w:tcPr>
            <w:tcW w:w="12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DF1793" w14:textId="77777777" w:rsidR="000B4019" w:rsidRPr="003E0C66" w:rsidRDefault="000B4019">
            <w:pPr>
              <w:pStyle w:val="affff"/>
              <w:jc w:val="center"/>
              <w:rPr>
                <w:rFonts w:cs="Times New Roman"/>
                <w:b/>
                <w:bCs/>
                <w:sz w:val="21"/>
                <w:szCs w:val="21"/>
              </w:rPr>
            </w:pPr>
            <w:r w:rsidRPr="003E0C66">
              <w:rPr>
                <w:rFonts w:cs="Times New Roman"/>
                <w:b/>
                <w:bCs/>
                <w:sz w:val="21"/>
                <w:szCs w:val="21"/>
              </w:rPr>
              <w:t>类型</w:t>
            </w:r>
          </w:p>
        </w:tc>
        <w:tc>
          <w:tcPr>
            <w:tcW w:w="11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2983F2A" w14:textId="77777777" w:rsidR="000B4019" w:rsidRPr="003E0C66" w:rsidRDefault="000B4019">
            <w:pPr>
              <w:pStyle w:val="affff"/>
              <w:jc w:val="center"/>
              <w:rPr>
                <w:rFonts w:cs="Times New Roman"/>
                <w:b/>
                <w:bCs/>
                <w:sz w:val="21"/>
                <w:szCs w:val="21"/>
              </w:rPr>
            </w:pPr>
            <w:r w:rsidRPr="003E0C66">
              <w:rPr>
                <w:rFonts w:cs="Times New Roman"/>
                <w:b/>
                <w:bCs/>
                <w:sz w:val="21"/>
                <w:szCs w:val="21"/>
              </w:rPr>
              <w:t>是否必须</w:t>
            </w:r>
          </w:p>
        </w:tc>
        <w:tc>
          <w:tcPr>
            <w:tcW w:w="1984" w:type="dxa"/>
            <w:tcBorders>
              <w:top w:val="single" w:sz="6" w:space="0" w:color="auto"/>
              <w:left w:val="single" w:sz="6" w:space="0" w:color="auto"/>
              <w:bottom w:val="single" w:sz="6" w:space="0" w:color="auto"/>
              <w:right w:val="single" w:sz="6" w:space="0" w:color="auto"/>
            </w:tcBorders>
          </w:tcPr>
          <w:p w14:paraId="4DD9E1B3" w14:textId="5C02036A" w:rsidR="000B4019" w:rsidRPr="003E0C66" w:rsidRDefault="000B4019" w:rsidP="000B4019">
            <w:pPr>
              <w:pStyle w:val="affff"/>
              <w:ind w:rightChars="340" w:right="816"/>
              <w:jc w:val="center"/>
              <w:rPr>
                <w:rFonts w:cs="Times New Roman"/>
                <w:b/>
                <w:bCs/>
                <w:sz w:val="21"/>
                <w:szCs w:val="21"/>
              </w:rPr>
            </w:pPr>
            <w:r w:rsidRPr="003E0C66">
              <w:rPr>
                <w:rFonts w:cs="Times New Roman" w:hint="eastAsia"/>
                <w:b/>
                <w:bCs/>
                <w:sz w:val="21"/>
                <w:szCs w:val="21"/>
              </w:rPr>
              <w:t>备注</w:t>
            </w:r>
          </w:p>
        </w:tc>
      </w:tr>
      <w:tr w:rsidR="000B4019" w14:paraId="2DEB2940" w14:textId="3AB46FC9" w:rsidTr="000B4019">
        <w:trPr>
          <w:cantSplit/>
        </w:trPr>
        <w:tc>
          <w:tcPr>
            <w:tcW w:w="146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D1C14A" w14:textId="77777777" w:rsidR="000B4019" w:rsidRPr="000B4019" w:rsidRDefault="000B4019">
            <w:pPr>
              <w:jc w:val="center"/>
              <w:rPr>
                <w:sz w:val="18"/>
                <w:szCs w:val="18"/>
              </w:rPr>
            </w:pPr>
            <w:r w:rsidRPr="000B4019">
              <w:rPr>
                <w:rFonts w:hint="eastAsia"/>
                <w:sz w:val="18"/>
                <w:szCs w:val="18"/>
              </w:rPr>
              <w:t>configPath</w:t>
            </w:r>
          </w:p>
        </w:tc>
        <w:tc>
          <w:tcPr>
            <w:tcW w:w="38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110B8" w14:textId="77777777" w:rsidR="000B4019" w:rsidRPr="000B4019" w:rsidRDefault="000B4019">
            <w:pPr>
              <w:rPr>
                <w:sz w:val="18"/>
                <w:szCs w:val="18"/>
              </w:rPr>
            </w:pPr>
            <w:r w:rsidRPr="000B4019">
              <w:rPr>
                <w:rFonts w:hint="eastAsia"/>
                <w:sz w:val="18"/>
                <w:szCs w:val="18"/>
              </w:rPr>
              <w:t>sdk.properties配置文件的存放路径，例如</w:t>
            </w:r>
          </w:p>
          <w:p w14:paraId="281B3EB5" w14:textId="77777777" w:rsidR="000B4019" w:rsidRPr="000B4019" w:rsidRDefault="000B4019">
            <w:pPr>
              <w:rPr>
                <w:sz w:val="18"/>
                <w:szCs w:val="18"/>
              </w:rPr>
            </w:pPr>
            <w:r w:rsidRPr="000B4019">
              <w:rPr>
                <w:rFonts w:hint="eastAsia"/>
                <w:sz w:val="18"/>
                <w:szCs w:val="18"/>
              </w:rPr>
              <w:t>window环境：</w:t>
            </w:r>
          </w:p>
          <w:p w14:paraId="384173C1" w14:textId="77777777" w:rsidR="000B4019" w:rsidRPr="000B4019" w:rsidRDefault="000B4019">
            <w:pPr>
              <w:ind w:firstLineChars="350" w:firstLine="630"/>
              <w:rPr>
                <w:sz w:val="18"/>
                <w:szCs w:val="18"/>
              </w:rPr>
            </w:pPr>
            <w:r w:rsidRPr="000B4019">
              <w:rPr>
                <w:rFonts w:hint="eastAsia"/>
                <w:sz w:val="18"/>
                <w:szCs w:val="18"/>
              </w:rPr>
              <w:t>E:\\</w:t>
            </w:r>
            <w:r w:rsidRPr="000B4019">
              <w:rPr>
                <w:sz w:val="18"/>
                <w:szCs w:val="18"/>
              </w:rPr>
              <w:t>file\\</w:t>
            </w:r>
            <w:r w:rsidRPr="000B4019">
              <w:rPr>
                <w:rFonts w:hint="eastAsia"/>
                <w:sz w:val="18"/>
                <w:szCs w:val="18"/>
              </w:rPr>
              <w:t>sdk.properties</w:t>
            </w:r>
          </w:p>
          <w:p w14:paraId="42029053" w14:textId="77777777" w:rsidR="000B4019" w:rsidRPr="000B4019" w:rsidRDefault="000B4019">
            <w:pPr>
              <w:rPr>
                <w:sz w:val="18"/>
                <w:szCs w:val="18"/>
              </w:rPr>
            </w:pPr>
            <w:r w:rsidRPr="000B4019">
              <w:rPr>
                <w:rFonts w:hint="eastAsia"/>
                <w:sz w:val="18"/>
                <w:szCs w:val="18"/>
              </w:rPr>
              <w:t>linux环境 ：</w:t>
            </w:r>
          </w:p>
          <w:p w14:paraId="7767987D" w14:textId="77777777" w:rsidR="000B4019" w:rsidRPr="000B4019" w:rsidRDefault="000B4019">
            <w:pPr>
              <w:ind w:firstLineChars="250" w:firstLine="450"/>
              <w:rPr>
                <w:sz w:val="18"/>
                <w:szCs w:val="18"/>
              </w:rPr>
            </w:pPr>
            <w:r w:rsidRPr="000B4019">
              <w:rPr>
                <w:rFonts w:hint="eastAsia"/>
                <w:sz w:val="18"/>
                <w:szCs w:val="18"/>
              </w:rPr>
              <w:t>/home</w:t>
            </w:r>
            <w:r w:rsidRPr="000B4019">
              <w:rPr>
                <w:sz w:val="18"/>
                <w:szCs w:val="18"/>
              </w:rPr>
              <w:t>/test/file/</w:t>
            </w:r>
            <w:r w:rsidRPr="000B4019">
              <w:rPr>
                <w:rFonts w:hint="eastAsia"/>
                <w:sz w:val="18"/>
                <w:szCs w:val="18"/>
              </w:rPr>
              <w:t>sdk.properties</w:t>
            </w:r>
          </w:p>
        </w:tc>
        <w:tc>
          <w:tcPr>
            <w:tcW w:w="12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51F988" w14:textId="77777777" w:rsidR="000B4019" w:rsidRPr="000B4019" w:rsidRDefault="000B4019">
            <w:pPr>
              <w:jc w:val="center"/>
              <w:rPr>
                <w:sz w:val="18"/>
                <w:szCs w:val="18"/>
              </w:rPr>
            </w:pPr>
            <w:r w:rsidRPr="000B4019">
              <w:rPr>
                <w:rFonts w:hint="eastAsia"/>
                <w:sz w:val="18"/>
                <w:szCs w:val="18"/>
              </w:rPr>
              <w:t>String</w:t>
            </w:r>
          </w:p>
        </w:tc>
        <w:tc>
          <w:tcPr>
            <w:tcW w:w="11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DEB5A4" w14:textId="29E78B40" w:rsidR="000B4019" w:rsidRPr="000B4019" w:rsidRDefault="000B4019">
            <w:pPr>
              <w:jc w:val="center"/>
              <w:rPr>
                <w:sz w:val="18"/>
                <w:szCs w:val="18"/>
              </w:rPr>
            </w:pPr>
            <w:r w:rsidRPr="000B4019">
              <w:rPr>
                <w:rFonts w:hint="eastAsia"/>
                <w:sz w:val="18"/>
                <w:szCs w:val="18"/>
              </w:rPr>
              <w:t>否</w:t>
            </w:r>
          </w:p>
        </w:tc>
        <w:tc>
          <w:tcPr>
            <w:tcW w:w="1984" w:type="dxa"/>
            <w:tcBorders>
              <w:top w:val="single" w:sz="6" w:space="0" w:color="auto"/>
              <w:left w:val="single" w:sz="6" w:space="0" w:color="auto"/>
              <w:bottom w:val="single" w:sz="6" w:space="0" w:color="auto"/>
              <w:right w:val="single" w:sz="6" w:space="0" w:color="auto"/>
            </w:tcBorders>
          </w:tcPr>
          <w:p w14:paraId="4FB8A30E" w14:textId="7414F45D" w:rsidR="000B4019" w:rsidRDefault="000B4019" w:rsidP="000B4019">
            <w:pPr>
              <w:rPr>
                <w:sz w:val="18"/>
                <w:szCs w:val="18"/>
              </w:rPr>
            </w:pPr>
            <w:r w:rsidRPr="000B4019">
              <w:rPr>
                <w:rFonts w:hint="eastAsia"/>
                <w:sz w:val="18"/>
                <w:szCs w:val="18"/>
              </w:rPr>
              <w:t>若con</w:t>
            </w:r>
            <w:r w:rsidRPr="000B4019">
              <w:rPr>
                <w:sz w:val="18"/>
                <w:szCs w:val="18"/>
              </w:rPr>
              <w:t>figPath</w:t>
            </w:r>
            <w:r w:rsidRPr="000B4019">
              <w:rPr>
                <w:rFonts w:hint="eastAsia"/>
                <w:sz w:val="18"/>
                <w:szCs w:val="18"/>
              </w:rPr>
              <w:t>为n</w:t>
            </w:r>
            <w:r w:rsidRPr="000B4019">
              <w:rPr>
                <w:sz w:val="18"/>
                <w:szCs w:val="18"/>
              </w:rPr>
              <w:t>ull</w:t>
            </w:r>
            <w:r w:rsidRPr="000B4019">
              <w:rPr>
                <w:rFonts w:hint="eastAsia"/>
                <w:sz w:val="18"/>
                <w:szCs w:val="18"/>
              </w:rPr>
              <w:t>，则读取</w:t>
            </w:r>
            <w:r>
              <w:rPr>
                <w:rFonts w:hint="eastAsia"/>
                <w:sz w:val="18"/>
                <w:szCs w:val="18"/>
              </w:rPr>
              <w:t>配置</w:t>
            </w:r>
            <w:r w:rsidRPr="000B4019">
              <w:rPr>
                <w:rFonts w:hint="eastAsia"/>
                <w:sz w:val="18"/>
                <w:szCs w:val="18"/>
              </w:rPr>
              <w:t>顺序：1</w:t>
            </w:r>
            <w:r w:rsidRPr="000B4019">
              <w:rPr>
                <w:sz w:val="18"/>
                <w:szCs w:val="18"/>
              </w:rPr>
              <w:t xml:space="preserve">. </w:t>
            </w:r>
            <w:r w:rsidRPr="000B4019">
              <w:rPr>
                <w:rFonts w:hint="eastAsia"/>
                <w:sz w:val="18"/>
                <w:szCs w:val="18"/>
              </w:rPr>
              <w:t>cla</w:t>
            </w:r>
            <w:r w:rsidRPr="000B4019">
              <w:rPr>
                <w:sz w:val="18"/>
                <w:szCs w:val="18"/>
              </w:rPr>
              <w:t>ss</w:t>
            </w:r>
            <w:r w:rsidRPr="000B4019">
              <w:rPr>
                <w:rFonts w:hint="eastAsia"/>
                <w:sz w:val="18"/>
                <w:szCs w:val="18"/>
              </w:rPr>
              <w:t>Path下的sdk.</w:t>
            </w:r>
            <w:r w:rsidRPr="000B4019">
              <w:rPr>
                <w:sz w:val="18"/>
                <w:szCs w:val="18"/>
              </w:rPr>
              <w:t>properties</w:t>
            </w:r>
          </w:p>
          <w:p w14:paraId="3731511B" w14:textId="47531805" w:rsidR="000B4019" w:rsidRPr="000B4019" w:rsidRDefault="000B4019" w:rsidP="000B4019">
            <w:pPr>
              <w:rPr>
                <w:sz w:val="18"/>
                <w:szCs w:val="18"/>
              </w:rPr>
            </w:pPr>
            <w:r>
              <w:rPr>
                <w:sz w:val="18"/>
                <w:szCs w:val="18"/>
              </w:rPr>
              <w:t>2. cipher-cloud-</w:t>
            </w:r>
            <w:r>
              <w:rPr>
                <w:rFonts w:hint="eastAsia"/>
                <w:sz w:val="18"/>
                <w:szCs w:val="18"/>
              </w:rPr>
              <w:t>sdk</w:t>
            </w:r>
            <w:r w:rsidR="0082568F">
              <w:rPr>
                <w:rFonts w:hint="eastAsia"/>
                <w:sz w:val="18"/>
                <w:szCs w:val="18"/>
              </w:rPr>
              <w:t>-1.0.0</w:t>
            </w:r>
            <w:r>
              <w:rPr>
                <w:sz w:val="18"/>
                <w:szCs w:val="18"/>
              </w:rPr>
              <w:t>.jar</w:t>
            </w:r>
            <w:r>
              <w:rPr>
                <w:rFonts w:hint="eastAsia"/>
                <w:sz w:val="18"/>
                <w:szCs w:val="18"/>
              </w:rPr>
              <w:t>中</w:t>
            </w:r>
            <w:r w:rsidR="00433D29">
              <w:rPr>
                <w:rFonts w:hint="eastAsia"/>
                <w:sz w:val="18"/>
                <w:szCs w:val="18"/>
              </w:rPr>
              <w:t>内置</w:t>
            </w:r>
            <w:r>
              <w:rPr>
                <w:rFonts w:hint="eastAsia"/>
                <w:sz w:val="18"/>
                <w:szCs w:val="18"/>
              </w:rPr>
              <w:t>的sdk</w:t>
            </w:r>
            <w:r>
              <w:rPr>
                <w:sz w:val="18"/>
                <w:szCs w:val="18"/>
              </w:rPr>
              <w:t>.properties</w:t>
            </w:r>
          </w:p>
        </w:tc>
      </w:tr>
    </w:tbl>
    <w:p w14:paraId="319A3978" w14:textId="1195C0A9" w:rsidR="00B47B1D" w:rsidRDefault="00B47B1D">
      <w:pPr>
        <w:pStyle w:val="100"/>
        <w:ind w:firstLine="400"/>
      </w:pPr>
      <w:bookmarkStart w:id="103" w:name="_Toc101366513"/>
    </w:p>
    <w:p w14:paraId="049B736F" w14:textId="77777777" w:rsidR="00B47B1D" w:rsidRDefault="00F22AD9">
      <w:pPr>
        <w:pStyle w:val="12"/>
      </w:pPr>
      <w:bookmarkStart w:id="104" w:name="_Toc65749559"/>
      <w:bookmarkStart w:id="105" w:name="_Toc109833022"/>
      <w:bookmarkStart w:id="106" w:name="_Toc116491898"/>
      <w:bookmarkStart w:id="107" w:name="_Toc63767945"/>
      <w:bookmarkStart w:id="108" w:name="_Toc338839907"/>
      <w:bookmarkEnd w:id="103"/>
      <w:r>
        <w:rPr>
          <w:rFonts w:hint="eastAsia"/>
        </w:rPr>
        <w:t>Rest</w:t>
      </w:r>
      <w:r>
        <w:t>ful</w:t>
      </w:r>
      <w:r>
        <w:rPr>
          <w:rFonts w:hint="eastAsia"/>
        </w:rPr>
        <w:t>接口</w:t>
      </w:r>
      <w:bookmarkEnd w:id="104"/>
      <w:bookmarkEnd w:id="105"/>
      <w:bookmarkEnd w:id="106"/>
    </w:p>
    <w:p w14:paraId="5AA81DB3" w14:textId="77777777" w:rsidR="00B47B1D" w:rsidRDefault="00F22AD9">
      <w:pPr>
        <w:pStyle w:val="21"/>
        <w:ind w:left="881" w:hangingChars="275" w:hanging="881"/>
      </w:pPr>
      <w:bookmarkStart w:id="109" w:name="_Toc109833023"/>
      <w:bookmarkStart w:id="110" w:name="_Toc80121940"/>
      <w:bookmarkStart w:id="111" w:name="_Toc116491899"/>
      <w:r>
        <w:t>RAW</w:t>
      </w:r>
      <w:r>
        <w:rPr>
          <w:rFonts w:hint="eastAsia"/>
        </w:rPr>
        <w:t>签名(</w:t>
      </w:r>
      <w:r>
        <w:t>P1)</w:t>
      </w:r>
      <w:r>
        <w:rPr>
          <w:rFonts w:hint="eastAsia"/>
        </w:rPr>
        <w:t>接口</w:t>
      </w:r>
      <w:bookmarkEnd w:id="109"/>
      <w:bookmarkEnd w:id="110"/>
      <w:bookmarkEnd w:id="111"/>
    </w:p>
    <w:p w14:paraId="7E883497" w14:textId="77777777" w:rsidR="00B47B1D" w:rsidRDefault="00F22AD9">
      <w:pPr>
        <w:pStyle w:val="34"/>
        <w:ind w:left="-480"/>
        <w:rPr>
          <w:b w:val="0"/>
          <w:bCs w:val="0"/>
        </w:rPr>
      </w:pPr>
      <w:bookmarkStart w:id="112" w:name="_Toc109833024"/>
      <w:bookmarkStart w:id="113" w:name="_Toc116491900"/>
      <w:bookmarkEnd w:id="107"/>
      <w:bookmarkEnd w:id="108"/>
      <w:r>
        <w:rPr>
          <w:rFonts w:hint="eastAsia"/>
          <w:b w:val="0"/>
          <w:bCs w:val="0"/>
        </w:rPr>
        <w:t>接口说明</w:t>
      </w:r>
      <w:bookmarkEnd w:id="112"/>
      <w:bookmarkEnd w:id="113"/>
    </w:p>
    <w:tbl>
      <w:tblPr>
        <w:tblW w:w="8893"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1"/>
        <w:gridCol w:w="7822"/>
      </w:tblGrid>
      <w:tr w:rsidR="00B47B1D" w14:paraId="4ED7455C"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A567985" w14:textId="77777777" w:rsidR="00B47B1D" w:rsidRDefault="00F22AD9">
            <w:pPr>
              <w:pStyle w:val="Charff0"/>
              <w:rPr>
                <w:sz w:val="18"/>
                <w:szCs w:val="18"/>
              </w:rPr>
            </w:pPr>
            <w:r>
              <w:rPr>
                <w:rFonts w:hint="eastAsia"/>
                <w:sz w:val="18"/>
                <w:szCs w:val="18"/>
              </w:rPr>
              <w:t>接口功能</w:t>
            </w:r>
          </w:p>
        </w:tc>
        <w:tc>
          <w:tcPr>
            <w:tcW w:w="78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80B61C" w14:textId="77777777" w:rsidR="00B47B1D" w:rsidRDefault="00F22AD9">
            <w:pPr>
              <w:pStyle w:val="Charff0"/>
              <w:rPr>
                <w:sz w:val="18"/>
                <w:szCs w:val="18"/>
              </w:rPr>
            </w:pPr>
            <w:r>
              <w:rPr>
                <w:rFonts w:hint="eastAsia"/>
                <w:sz w:val="18"/>
                <w:szCs w:val="18"/>
              </w:rPr>
              <w:t>该接口支持PKCS1格式的裸签名，上传原文，返回签名信息</w:t>
            </w:r>
          </w:p>
        </w:tc>
      </w:tr>
      <w:tr w:rsidR="00B47B1D" w14:paraId="717ABFAA"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38CB78F" w14:textId="77777777" w:rsidR="00B47B1D" w:rsidRDefault="00F22AD9">
            <w:pPr>
              <w:pStyle w:val="Charff0"/>
              <w:rPr>
                <w:sz w:val="18"/>
                <w:szCs w:val="18"/>
              </w:rPr>
            </w:pPr>
            <w:r>
              <w:rPr>
                <w:rFonts w:hint="eastAsia"/>
                <w:sz w:val="18"/>
                <w:szCs w:val="18"/>
              </w:rPr>
              <w:t>接口地址</w:t>
            </w:r>
          </w:p>
        </w:tc>
        <w:tc>
          <w:tcPr>
            <w:tcW w:w="78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86ABA52" w14:textId="59F5CEA6" w:rsidR="00B47B1D" w:rsidRDefault="00993FF2">
            <w:pPr>
              <w:pStyle w:val="Charff0"/>
              <w:rPr>
                <w:sz w:val="18"/>
                <w:szCs w:val="18"/>
              </w:rPr>
            </w:pPr>
            <w:r w:rsidRPr="00993FF2">
              <w:rPr>
                <w:rFonts w:hint="eastAsia"/>
                <w:sz w:val="18"/>
                <w:szCs w:val="18"/>
              </w:rPr>
              <w:t>http://cts.ticai.com:10006/v1</w:t>
            </w:r>
            <w:r w:rsidRPr="00993FF2">
              <w:rPr>
                <w:sz w:val="18"/>
                <w:szCs w:val="18"/>
              </w:rPr>
              <w:t>.0/pt-cts-</w:t>
            </w:r>
            <w:r w:rsidRPr="00993FF2">
              <w:rPr>
                <w:rFonts w:hint="eastAsia"/>
                <w:sz w:val="18"/>
                <w:szCs w:val="18"/>
              </w:rPr>
              <w:t>mops/</w:t>
            </w:r>
            <w:r w:rsidRPr="00993FF2">
              <w:rPr>
                <w:sz w:val="18"/>
                <w:szCs w:val="18"/>
              </w:rPr>
              <w:t>p1</w:t>
            </w:r>
            <w:r w:rsidRPr="00993FF2">
              <w:rPr>
                <w:rFonts w:hint="eastAsia"/>
                <w:sz w:val="18"/>
                <w:szCs w:val="18"/>
              </w:rPr>
              <w:t>-sign</w:t>
            </w:r>
          </w:p>
        </w:tc>
      </w:tr>
      <w:tr w:rsidR="00B47B1D" w14:paraId="651D8AEA"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D17E1D5" w14:textId="77777777" w:rsidR="00B47B1D" w:rsidRDefault="00F22AD9">
            <w:pPr>
              <w:pStyle w:val="Charff0"/>
              <w:rPr>
                <w:sz w:val="18"/>
                <w:szCs w:val="18"/>
              </w:rPr>
            </w:pPr>
            <w:r>
              <w:rPr>
                <w:rFonts w:hint="eastAsia"/>
                <w:sz w:val="18"/>
                <w:szCs w:val="18"/>
              </w:rPr>
              <w:t>请求类型</w:t>
            </w:r>
          </w:p>
        </w:tc>
        <w:tc>
          <w:tcPr>
            <w:tcW w:w="78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3F72A1" w14:textId="77777777" w:rsidR="00B47B1D" w:rsidRDefault="00F22AD9">
            <w:pPr>
              <w:pStyle w:val="Charff0"/>
              <w:rPr>
                <w:sz w:val="18"/>
                <w:szCs w:val="18"/>
              </w:rPr>
            </w:pPr>
            <w:r>
              <w:rPr>
                <w:rFonts w:hint="eastAsia"/>
                <w:sz w:val="18"/>
                <w:szCs w:val="18"/>
              </w:rPr>
              <w:t>POST</w:t>
            </w:r>
          </w:p>
        </w:tc>
      </w:tr>
      <w:tr w:rsidR="00B47B1D" w14:paraId="09E329AB"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9671996" w14:textId="77777777" w:rsidR="00B47B1D" w:rsidRDefault="00F22AD9">
            <w:pPr>
              <w:pStyle w:val="Charff0"/>
              <w:rPr>
                <w:sz w:val="18"/>
                <w:szCs w:val="18"/>
              </w:rPr>
            </w:pPr>
            <w:r>
              <w:rPr>
                <w:rFonts w:hint="eastAsia"/>
                <w:sz w:val="18"/>
                <w:szCs w:val="18"/>
              </w:rPr>
              <w:t>前置条件</w:t>
            </w:r>
          </w:p>
        </w:tc>
        <w:tc>
          <w:tcPr>
            <w:tcW w:w="78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4D5C85"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6AC2464E" w14:textId="77777777" w:rsidR="00B47B1D" w:rsidRDefault="00F22AD9">
      <w:pPr>
        <w:pStyle w:val="34"/>
        <w:ind w:left="-480"/>
        <w:rPr>
          <w:b w:val="0"/>
          <w:bCs w:val="0"/>
        </w:rPr>
      </w:pPr>
      <w:bookmarkStart w:id="114" w:name="_Toc109833025"/>
      <w:bookmarkStart w:id="115" w:name="_Toc116491901"/>
      <w:r>
        <w:rPr>
          <w:rFonts w:hint="eastAsia"/>
          <w:b w:val="0"/>
          <w:bCs w:val="0"/>
        </w:rPr>
        <w:lastRenderedPageBreak/>
        <w:t>业务请求参数说明</w:t>
      </w:r>
      <w:bookmarkEnd w:id="114"/>
      <w:bookmarkEnd w:id="115"/>
    </w:p>
    <w:tbl>
      <w:tblPr>
        <w:tblW w:w="8714"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687"/>
        <w:gridCol w:w="3642"/>
        <w:gridCol w:w="925"/>
        <w:gridCol w:w="676"/>
        <w:gridCol w:w="526"/>
        <w:gridCol w:w="1258"/>
      </w:tblGrid>
      <w:tr w:rsidR="00B47B1D" w14:paraId="010AA5E4"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A101F97" w14:textId="77777777" w:rsidR="00B47B1D" w:rsidRDefault="00F22AD9">
            <w:pPr>
              <w:pStyle w:val="Charff0"/>
              <w:rPr>
                <w:b/>
                <w:bCs/>
                <w:sz w:val="18"/>
                <w:szCs w:val="18"/>
              </w:rPr>
            </w:pPr>
            <w:r>
              <w:rPr>
                <w:b/>
                <w:bCs/>
                <w:sz w:val="18"/>
                <w:szCs w:val="18"/>
              </w:rPr>
              <w:t>字段名称</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798A3FF" w14:textId="77777777" w:rsidR="00B47B1D" w:rsidRDefault="00F22AD9">
            <w:pPr>
              <w:pStyle w:val="Charff0"/>
              <w:rPr>
                <w:b/>
                <w:bCs/>
                <w:sz w:val="18"/>
                <w:szCs w:val="18"/>
              </w:rPr>
            </w:pPr>
            <w:r>
              <w:rPr>
                <w:b/>
                <w:bCs/>
                <w:sz w:val="18"/>
                <w:szCs w:val="18"/>
              </w:rPr>
              <w:t>字段描述</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D833B2" w14:textId="77777777" w:rsidR="00B47B1D" w:rsidRDefault="00F22AD9">
            <w:pPr>
              <w:pStyle w:val="Charff0"/>
              <w:rPr>
                <w:b/>
                <w:bCs/>
                <w:sz w:val="18"/>
                <w:szCs w:val="18"/>
              </w:rPr>
            </w:pPr>
            <w:r>
              <w:rPr>
                <w:b/>
                <w:bCs/>
                <w:sz w:val="18"/>
                <w:szCs w:val="18"/>
              </w:rPr>
              <w:t>数据类型</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440722" w14:textId="77777777" w:rsidR="00B47B1D" w:rsidRDefault="00F22AD9">
            <w:pPr>
              <w:pStyle w:val="Charff0"/>
              <w:rPr>
                <w:b/>
                <w:bCs/>
                <w:sz w:val="18"/>
                <w:szCs w:val="18"/>
              </w:rPr>
            </w:pPr>
            <w:r>
              <w:rPr>
                <w:b/>
                <w:bCs/>
                <w:sz w:val="18"/>
                <w:szCs w:val="18"/>
              </w:rPr>
              <w:t>是否必须</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6D28A87" w14:textId="77777777" w:rsidR="00B47B1D" w:rsidRDefault="00F22AD9">
            <w:pPr>
              <w:pStyle w:val="Charff0"/>
              <w:rPr>
                <w:b/>
                <w:bCs/>
                <w:sz w:val="18"/>
                <w:szCs w:val="18"/>
              </w:rPr>
            </w:pPr>
            <w:r>
              <w:rPr>
                <w:b/>
                <w:bCs/>
                <w:sz w:val="18"/>
                <w:szCs w:val="18"/>
              </w:rPr>
              <w:t>长度</w:t>
            </w: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193B74" w14:textId="77777777" w:rsidR="00B47B1D" w:rsidRDefault="00F22AD9">
            <w:pPr>
              <w:pStyle w:val="Charff0"/>
              <w:rPr>
                <w:b/>
                <w:bCs/>
                <w:sz w:val="18"/>
                <w:szCs w:val="18"/>
              </w:rPr>
            </w:pPr>
            <w:r>
              <w:rPr>
                <w:b/>
                <w:bCs/>
                <w:sz w:val="18"/>
                <w:szCs w:val="18"/>
              </w:rPr>
              <w:t>约束与说明</w:t>
            </w:r>
          </w:p>
        </w:tc>
      </w:tr>
      <w:tr w:rsidR="00B47B1D" w14:paraId="761419A9"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08AB9A7" w14:textId="77777777" w:rsidR="00B47B1D" w:rsidRDefault="00F22AD9">
            <w:pPr>
              <w:pStyle w:val="Charff0"/>
              <w:rPr>
                <w:sz w:val="18"/>
                <w:szCs w:val="18"/>
              </w:rPr>
            </w:pPr>
            <w:r>
              <w:rPr>
                <w:rFonts w:hint="eastAsia"/>
                <w:sz w:val="18"/>
                <w:szCs w:val="18"/>
              </w:rPr>
              <w:t>transId</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00FA63" w14:textId="228FE4CC" w:rsidR="00B47B1D" w:rsidRDefault="00F22AD9">
            <w:pPr>
              <w:pStyle w:val="Charff0"/>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1926838" w14:textId="77777777" w:rsidR="00B47B1D" w:rsidRDefault="00F22AD9">
            <w:pPr>
              <w:pStyle w:val="Charff0"/>
              <w:rPr>
                <w:sz w:val="18"/>
                <w:szCs w:val="18"/>
              </w:rPr>
            </w:pPr>
            <w:r>
              <w:rPr>
                <w:rFonts w:hint="eastAsia"/>
                <w:sz w:val="18"/>
                <w:szCs w:val="18"/>
              </w:rPr>
              <w:t>String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B4E9AC" w14:textId="77777777" w:rsidR="00B47B1D" w:rsidRDefault="00F22AD9">
            <w:pPr>
              <w:pStyle w:val="Charff0"/>
              <w:rPr>
                <w:sz w:val="18"/>
                <w:szCs w:val="18"/>
              </w:rPr>
            </w:pPr>
            <w:r>
              <w:rPr>
                <w:rFonts w:hint="eastAsia"/>
                <w:sz w:val="18"/>
                <w:szCs w:val="18"/>
              </w:rPr>
              <w:t>是</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754BF4" w14:textId="77777777" w:rsidR="00B47B1D" w:rsidRDefault="00B47B1D">
            <w:pPr>
              <w:pStyle w:val="Charff0"/>
              <w:rPr>
                <w:sz w:val="18"/>
                <w:szCs w:val="18"/>
              </w:rPr>
            </w:pP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1EFC2E1" w14:textId="77777777" w:rsidR="00B47B1D" w:rsidRDefault="00B47B1D">
            <w:pPr>
              <w:pStyle w:val="Charff0"/>
              <w:rPr>
                <w:sz w:val="18"/>
                <w:szCs w:val="18"/>
              </w:rPr>
            </w:pPr>
          </w:p>
        </w:tc>
      </w:tr>
      <w:tr w:rsidR="00B47B1D" w14:paraId="6E1B0737"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C29661F" w14:textId="77777777" w:rsidR="00B47B1D" w:rsidRDefault="00F22AD9">
            <w:pPr>
              <w:pStyle w:val="Charff0"/>
              <w:rPr>
                <w:sz w:val="18"/>
                <w:szCs w:val="18"/>
              </w:rPr>
            </w:pPr>
            <w:r>
              <w:rPr>
                <w:rFonts w:hint="eastAsia"/>
                <w:sz w:val="18"/>
                <w:szCs w:val="18"/>
              </w:rPr>
              <w:t>signAlgo</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3FABAC" w14:textId="7EAD1D43" w:rsidR="00B47B1D" w:rsidRDefault="00F22AD9">
            <w:pPr>
              <w:pStyle w:val="Charff0"/>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A9BB6E" w14:textId="77777777" w:rsidR="00B47B1D" w:rsidRDefault="00F22AD9">
            <w:pPr>
              <w:pStyle w:val="Charff0"/>
              <w:rPr>
                <w:sz w:val="18"/>
                <w:szCs w:val="18"/>
              </w:rPr>
            </w:pPr>
            <w:r>
              <w:rPr>
                <w:rFonts w:hint="eastAsia"/>
                <w:sz w:val="18"/>
                <w:szCs w:val="18"/>
              </w:rPr>
              <w:t>String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E882B8C" w14:textId="77777777" w:rsidR="00B47B1D" w:rsidRDefault="00F22AD9">
            <w:pPr>
              <w:pStyle w:val="Charff0"/>
              <w:rPr>
                <w:sz w:val="18"/>
                <w:szCs w:val="18"/>
              </w:rPr>
            </w:pPr>
            <w:r>
              <w:rPr>
                <w:rFonts w:hint="eastAsia"/>
                <w:sz w:val="18"/>
                <w:szCs w:val="18"/>
              </w:rPr>
              <w:t>是</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8FB89B9" w14:textId="77777777" w:rsidR="00B47B1D" w:rsidRDefault="00B47B1D">
            <w:pPr>
              <w:pStyle w:val="Charff0"/>
              <w:rPr>
                <w:sz w:val="18"/>
                <w:szCs w:val="18"/>
              </w:rPr>
            </w:pP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4DF85C0" w14:textId="77777777" w:rsidR="00B47B1D" w:rsidRDefault="00B47B1D">
            <w:pPr>
              <w:pStyle w:val="Charff0"/>
              <w:rPr>
                <w:sz w:val="18"/>
                <w:szCs w:val="18"/>
              </w:rPr>
            </w:pPr>
          </w:p>
        </w:tc>
      </w:tr>
      <w:tr w:rsidR="00B47B1D" w14:paraId="39628192"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DF0BB79" w14:textId="77777777" w:rsidR="00B47B1D" w:rsidRDefault="00F22AD9">
            <w:pPr>
              <w:pStyle w:val="Charff0"/>
              <w:rPr>
                <w:sz w:val="18"/>
                <w:szCs w:val="18"/>
              </w:rPr>
            </w:pPr>
            <w:r>
              <w:rPr>
                <w:rFonts w:hint="eastAsia"/>
                <w:sz w:val="18"/>
                <w:szCs w:val="18"/>
              </w:rPr>
              <w:t>signature</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54D96A" w14:textId="0C6CCC79" w:rsidR="00B47B1D" w:rsidRDefault="00F22AD9">
            <w:pPr>
              <w:pStyle w:val="Charff0"/>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2583C9" w14:textId="77777777" w:rsidR="00B47B1D" w:rsidRDefault="00F22AD9">
            <w:pPr>
              <w:pStyle w:val="Charff0"/>
              <w:rPr>
                <w:sz w:val="18"/>
                <w:szCs w:val="18"/>
              </w:rPr>
            </w:pPr>
            <w:r>
              <w:rPr>
                <w:rFonts w:hint="eastAsia"/>
                <w:sz w:val="18"/>
                <w:szCs w:val="18"/>
              </w:rPr>
              <w:t>String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3D8C6A" w14:textId="77777777" w:rsidR="00B47B1D" w:rsidRDefault="00F22AD9">
            <w:pPr>
              <w:pStyle w:val="Charff0"/>
              <w:rPr>
                <w:sz w:val="18"/>
                <w:szCs w:val="18"/>
              </w:rPr>
            </w:pPr>
            <w:r>
              <w:rPr>
                <w:rFonts w:hint="eastAsia"/>
                <w:sz w:val="18"/>
                <w:szCs w:val="18"/>
              </w:rPr>
              <w:t>是</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40828B" w14:textId="77777777" w:rsidR="00B47B1D" w:rsidRDefault="00B47B1D">
            <w:pPr>
              <w:pStyle w:val="Charff0"/>
              <w:rPr>
                <w:sz w:val="18"/>
                <w:szCs w:val="18"/>
              </w:rPr>
            </w:pP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DCE5A3" w14:textId="77777777" w:rsidR="00B47B1D" w:rsidRDefault="00B47B1D">
            <w:pPr>
              <w:pStyle w:val="Charff0"/>
              <w:rPr>
                <w:sz w:val="18"/>
                <w:szCs w:val="18"/>
              </w:rPr>
            </w:pPr>
          </w:p>
        </w:tc>
      </w:tr>
      <w:tr w:rsidR="00B47B1D" w14:paraId="73D721C9"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3119256" w14:textId="77777777" w:rsidR="00B47B1D" w:rsidRDefault="00F22AD9">
            <w:pPr>
              <w:pStyle w:val="Charff0"/>
              <w:rPr>
                <w:sz w:val="18"/>
                <w:szCs w:val="18"/>
              </w:rPr>
            </w:pPr>
            <w:r>
              <w:rPr>
                <w:rFonts w:hint="eastAsia"/>
                <w:sz w:val="18"/>
                <w:szCs w:val="18"/>
              </w:rPr>
              <w:t>appId</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427ADFB" w14:textId="44ECF4A8" w:rsidR="00B47B1D" w:rsidRDefault="00F22AD9">
            <w:pPr>
              <w:pStyle w:val="Charff0"/>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14A4DA1" w14:textId="77777777" w:rsidR="00B47B1D" w:rsidRDefault="00F22AD9">
            <w:pPr>
              <w:pStyle w:val="Charff0"/>
              <w:rPr>
                <w:sz w:val="18"/>
                <w:szCs w:val="18"/>
              </w:rPr>
            </w:pPr>
            <w:r>
              <w:rPr>
                <w:rFonts w:hint="eastAsia"/>
                <w:sz w:val="18"/>
                <w:szCs w:val="18"/>
              </w:rPr>
              <w:t>String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90CBFE" w14:textId="77777777" w:rsidR="00B47B1D" w:rsidRDefault="00F22AD9">
            <w:pPr>
              <w:pStyle w:val="Charff0"/>
              <w:rPr>
                <w:sz w:val="18"/>
                <w:szCs w:val="18"/>
              </w:rPr>
            </w:pPr>
            <w:r>
              <w:rPr>
                <w:rFonts w:hint="eastAsia"/>
                <w:sz w:val="18"/>
                <w:szCs w:val="18"/>
              </w:rPr>
              <w:t>是</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FEE9315" w14:textId="77777777" w:rsidR="00B47B1D" w:rsidRDefault="00B47B1D">
            <w:pPr>
              <w:pStyle w:val="Charff0"/>
              <w:rPr>
                <w:sz w:val="18"/>
                <w:szCs w:val="18"/>
              </w:rPr>
            </w:pP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E8D753A" w14:textId="77777777" w:rsidR="00B47B1D" w:rsidRDefault="00B47B1D">
            <w:pPr>
              <w:pStyle w:val="Charff0"/>
              <w:rPr>
                <w:sz w:val="18"/>
                <w:szCs w:val="18"/>
              </w:rPr>
            </w:pPr>
          </w:p>
        </w:tc>
      </w:tr>
      <w:tr w:rsidR="00B47B1D" w14:paraId="2B6ED1E1"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F38158E" w14:textId="77777777" w:rsidR="00B47B1D" w:rsidRDefault="00F22AD9">
            <w:pPr>
              <w:pStyle w:val="Charff0"/>
              <w:rPr>
                <w:sz w:val="18"/>
                <w:szCs w:val="18"/>
              </w:rPr>
            </w:pPr>
            <w:r>
              <w:rPr>
                <w:rFonts w:hint="eastAsia"/>
                <w:sz w:val="18"/>
                <w:szCs w:val="18"/>
              </w:rPr>
              <w:t>source</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9FB40A" w14:textId="77777777" w:rsidR="00B47B1D" w:rsidRDefault="00F22AD9">
            <w:pPr>
              <w:pStyle w:val="Charff0"/>
              <w:rPr>
                <w:sz w:val="18"/>
                <w:szCs w:val="18"/>
              </w:rPr>
            </w:pPr>
            <w:r>
              <w:rPr>
                <w:rFonts w:hint="eastAsia"/>
                <w:sz w:val="18"/>
                <w:szCs w:val="18"/>
              </w:rPr>
              <w:t>需要签名的原文数据</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ACABA1A" w14:textId="77777777" w:rsidR="00B47B1D" w:rsidRDefault="00F22AD9">
            <w:pPr>
              <w:pStyle w:val="Charff0"/>
              <w:rPr>
                <w:sz w:val="18"/>
                <w:szCs w:val="18"/>
              </w:rPr>
            </w:pPr>
            <w:r>
              <w:rPr>
                <w:rFonts w:hint="eastAsia"/>
                <w:sz w:val="18"/>
                <w:szCs w:val="18"/>
              </w:rPr>
              <w:t>String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E524272" w14:textId="77777777" w:rsidR="00B47B1D" w:rsidRDefault="00F22AD9">
            <w:pPr>
              <w:pStyle w:val="Charff0"/>
              <w:rPr>
                <w:sz w:val="18"/>
                <w:szCs w:val="18"/>
              </w:rPr>
            </w:pPr>
            <w:r>
              <w:rPr>
                <w:rFonts w:hint="eastAsia"/>
                <w:sz w:val="18"/>
                <w:szCs w:val="18"/>
              </w:rPr>
              <w:t>是</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4CC08CC" w14:textId="77777777" w:rsidR="00B47B1D" w:rsidRDefault="00B47B1D">
            <w:pPr>
              <w:pStyle w:val="Charff0"/>
              <w:rPr>
                <w:sz w:val="18"/>
                <w:szCs w:val="18"/>
              </w:rPr>
            </w:pPr>
          </w:p>
        </w:tc>
        <w:tc>
          <w:tcPr>
            <w:tcW w:w="12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7A5DD8" w14:textId="77777777" w:rsidR="00B47B1D" w:rsidRDefault="00B47B1D">
            <w:pPr>
              <w:pStyle w:val="Charff0"/>
              <w:rPr>
                <w:sz w:val="18"/>
                <w:szCs w:val="18"/>
              </w:rPr>
            </w:pPr>
          </w:p>
        </w:tc>
      </w:tr>
      <w:tr w:rsidR="00E83947" w14:paraId="32D251EA" w14:textId="77777777">
        <w:tc>
          <w:tcPr>
            <w:tcW w:w="1687"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5576773C" w14:textId="77777777" w:rsidR="00E83947" w:rsidRDefault="00E83947">
            <w:pPr>
              <w:pStyle w:val="Charff0"/>
              <w:rPr>
                <w:sz w:val="18"/>
                <w:szCs w:val="18"/>
              </w:rPr>
            </w:pPr>
            <w:r>
              <w:rPr>
                <w:sz w:val="18"/>
                <w:szCs w:val="18"/>
              </w:rPr>
              <w:t>certAlias</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CC9291D" w14:textId="77777777" w:rsidR="00E83947" w:rsidRDefault="00E83947">
            <w:pPr>
              <w:spacing w:before="100" w:beforeAutospacing="1" w:after="100" w:afterAutospacing="1" w:line="360" w:lineRule="auto"/>
              <w:rPr>
                <w:sz w:val="18"/>
                <w:szCs w:val="18"/>
              </w:rPr>
            </w:pPr>
            <w:r>
              <w:rPr>
                <w:rFonts w:hint="eastAsia"/>
                <w:sz w:val="18"/>
                <w:szCs w:val="18"/>
              </w:rPr>
              <w:t>密服系统中配置的签名证书名称，若该参数为空，则使用默认证书。</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C3B2218" w14:textId="77777777" w:rsidR="00E83947" w:rsidRDefault="00E83947">
            <w:pPr>
              <w:pStyle w:val="Charff0"/>
              <w:rPr>
                <w:sz w:val="18"/>
                <w:szCs w:val="18"/>
              </w:rPr>
            </w:pPr>
            <w:r>
              <w:rPr>
                <w:rFonts w:hint="eastAsia"/>
                <w:sz w:val="18"/>
                <w:szCs w:val="18"/>
              </w:rPr>
              <w:t>S</w:t>
            </w:r>
            <w:r>
              <w:rPr>
                <w:sz w:val="18"/>
                <w:szCs w:val="18"/>
              </w:rPr>
              <w:t>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979D0D" w14:textId="77777777" w:rsidR="00E83947" w:rsidRDefault="00E83947">
            <w:pPr>
              <w:pStyle w:val="Charff0"/>
              <w:rPr>
                <w:sz w:val="18"/>
                <w:szCs w:val="18"/>
              </w:rPr>
            </w:pPr>
            <w:r>
              <w:rPr>
                <w:rFonts w:hint="eastAsia"/>
                <w:sz w:val="18"/>
                <w:szCs w:val="18"/>
              </w:rPr>
              <w:t>否</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A70ED9C" w14:textId="77777777" w:rsidR="00E83947" w:rsidRDefault="00E83947">
            <w:pPr>
              <w:pStyle w:val="Charff0"/>
              <w:rPr>
                <w:sz w:val="18"/>
                <w:szCs w:val="18"/>
              </w:rPr>
            </w:pPr>
          </w:p>
        </w:tc>
        <w:tc>
          <w:tcPr>
            <w:tcW w:w="1258" w:type="dxa"/>
            <w:vMerge w:val="restart"/>
            <w:tcBorders>
              <w:top w:val="single" w:sz="4" w:space="0" w:color="auto"/>
              <w:left w:val="nil"/>
              <w:right w:val="single" w:sz="4" w:space="0" w:color="auto"/>
            </w:tcBorders>
            <w:tcMar>
              <w:top w:w="60" w:type="dxa"/>
              <w:left w:w="60" w:type="dxa"/>
              <w:bottom w:w="60" w:type="dxa"/>
              <w:right w:w="60" w:type="dxa"/>
            </w:tcMar>
            <w:vAlign w:val="center"/>
          </w:tcPr>
          <w:p w14:paraId="59587D78" w14:textId="670D1529" w:rsidR="00E83947" w:rsidRDefault="00E83947">
            <w:pPr>
              <w:pStyle w:val="Charff0"/>
              <w:rPr>
                <w:sz w:val="18"/>
                <w:szCs w:val="18"/>
              </w:rPr>
            </w:pPr>
            <w:r>
              <w:rPr>
                <w:sz w:val="18"/>
                <w:szCs w:val="18"/>
              </w:rPr>
              <w:t>certAlias</w:t>
            </w:r>
            <w:r>
              <w:rPr>
                <w:rFonts w:hint="eastAsia"/>
                <w:sz w:val="18"/>
                <w:szCs w:val="18"/>
              </w:rPr>
              <w:t>或dn、sn三选一，都不传时，使用密服系统为业务系统配置的默认证书。</w:t>
            </w:r>
          </w:p>
        </w:tc>
      </w:tr>
      <w:tr w:rsidR="00E83947" w14:paraId="20DF2D98"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99D585F" w14:textId="77777777" w:rsidR="00E83947" w:rsidRDefault="00E83947">
            <w:pPr>
              <w:pStyle w:val="Charff0"/>
              <w:rPr>
                <w:sz w:val="18"/>
                <w:szCs w:val="18"/>
              </w:rPr>
            </w:pPr>
            <w:r>
              <w:rPr>
                <w:sz w:val="18"/>
                <w:szCs w:val="18"/>
              </w:rPr>
              <w:t>d</w:t>
            </w:r>
            <w:r>
              <w:rPr>
                <w:rFonts w:hint="eastAsia"/>
                <w:sz w:val="18"/>
                <w:szCs w:val="18"/>
              </w:rPr>
              <w:t>n</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54109A" w14:textId="77777777" w:rsidR="00E83947" w:rsidRDefault="00E83947">
            <w:pPr>
              <w:spacing w:before="100" w:beforeAutospacing="1" w:after="100" w:afterAutospacing="1" w:line="360" w:lineRule="auto"/>
              <w:rPr>
                <w:sz w:val="18"/>
                <w:szCs w:val="18"/>
              </w:rPr>
            </w:pPr>
            <w:r>
              <w:rPr>
                <w:rFonts w:hint="eastAsia"/>
                <w:sz w:val="18"/>
                <w:szCs w:val="18"/>
              </w:rPr>
              <w:t>签名证书的完整dn。</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80DA07D" w14:textId="77777777" w:rsidR="00E83947" w:rsidRDefault="00E83947">
            <w:pPr>
              <w:pStyle w:val="Charff0"/>
              <w:rPr>
                <w:sz w:val="18"/>
                <w:szCs w:val="18"/>
              </w:rPr>
            </w:pPr>
            <w:r>
              <w:rPr>
                <w:rFonts w:hint="eastAsia"/>
                <w:sz w:val="18"/>
                <w:szCs w:val="18"/>
              </w:rPr>
              <w:t>S</w:t>
            </w:r>
            <w:r>
              <w:rPr>
                <w:sz w:val="18"/>
                <w:szCs w:val="18"/>
              </w:rPr>
              <w:t>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D2AC42" w14:textId="77777777" w:rsidR="00E83947" w:rsidRDefault="00E83947">
            <w:pPr>
              <w:pStyle w:val="Charff0"/>
              <w:rPr>
                <w:sz w:val="18"/>
                <w:szCs w:val="18"/>
              </w:rPr>
            </w:pPr>
            <w:r>
              <w:rPr>
                <w:rFonts w:hint="eastAsia"/>
                <w:sz w:val="18"/>
                <w:szCs w:val="18"/>
              </w:rPr>
              <w:t>否</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6273970" w14:textId="77777777" w:rsidR="00E83947" w:rsidRDefault="00E83947">
            <w:pPr>
              <w:pStyle w:val="Charff0"/>
              <w:rPr>
                <w:sz w:val="18"/>
                <w:szCs w:val="18"/>
              </w:rPr>
            </w:pPr>
          </w:p>
        </w:tc>
        <w:tc>
          <w:tcPr>
            <w:tcW w:w="1258" w:type="dxa"/>
            <w:vMerge/>
            <w:tcBorders>
              <w:left w:val="nil"/>
              <w:right w:val="single" w:sz="4" w:space="0" w:color="auto"/>
            </w:tcBorders>
            <w:tcMar>
              <w:top w:w="60" w:type="dxa"/>
              <w:left w:w="60" w:type="dxa"/>
              <w:bottom w:w="60" w:type="dxa"/>
              <w:right w:w="60" w:type="dxa"/>
            </w:tcMar>
            <w:vAlign w:val="center"/>
          </w:tcPr>
          <w:p w14:paraId="59D3793E" w14:textId="77777777" w:rsidR="00E83947" w:rsidRDefault="00E83947">
            <w:pPr>
              <w:pStyle w:val="Charff0"/>
              <w:rPr>
                <w:sz w:val="18"/>
                <w:szCs w:val="18"/>
              </w:rPr>
            </w:pPr>
          </w:p>
        </w:tc>
      </w:tr>
      <w:tr w:rsidR="00E83947" w14:paraId="73BFE230" w14:textId="77777777">
        <w:tc>
          <w:tcPr>
            <w:tcW w:w="168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0AE9C31" w14:textId="7079465F" w:rsidR="00E83947" w:rsidRDefault="00E83947">
            <w:pPr>
              <w:pStyle w:val="Charff0"/>
              <w:rPr>
                <w:sz w:val="18"/>
                <w:szCs w:val="18"/>
              </w:rPr>
            </w:pPr>
            <w:r>
              <w:rPr>
                <w:rFonts w:hint="eastAsia"/>
                <w:sz w:val="18"/>
                <w:szCs w:val="18"/>
              </w:rPr>
              <w:t>s</w:t>
            </w:r>
            <w:r>
              <w:rPr>
                <w:sz w:val="18"/>
                <w:szCs w:val="18"/>
              </w:rPr>
              <w:t>n</w:t>
            </w:r>
          </w:p>
        </w:tc>
        <w:tc>
          <w:tcPr>
            <w:tcW w:w="36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AAC7B0" w14:textId="68E461C2" w:rsidR="00E83947" w:rsidRDefault="00E83947">
            <w:pPr>
              <w:spacing w:before="100" w:beforeAutospacing="1" w:after="100" w:afterAutospacing="1" w:line="360" w:lineRule="auto"/>
              <w:rPr>
                <w:sz w:val="18"/>
                <w:szCs w:val="18"/>
              </w:rPr>
            </w:pPr>
            <w:r>
              <w:rPr>
                <w:rFonts w:hint="eastAsia"/>
                <w:sz w:val="18"/>
                <w:szCs w:val="18"/>
              </w:rPr>
              <w:t>签名证书序列号</w:t>
            </w:r>
          </w:p>
        </w:tc>
        <w:tc>
          <w:tcPr>
            <w:tcW w:w="9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BB7424" w14:textId="0150BA61" w:rsidR="00E83947" w:rsidRDefault="00E83947">
            <w:pPr>
              <w:pStyle w:val="Charff0"/>
              <w:rPr>
                <w:sz w:val="18"/>
                <w:szCs w:val="18"/>
              </w:rPr>
            </w:pPr>
            <w:r>
              <w:rPr>
                <w:rFonts w:hint="eastAsia"/>
                <w:sz w:val="18"/>
                <w:szCs w:val="18"/>
              </w:rPr>
              <w:t>S</w:t>
            </w:r>
            <w:r>
              <w:rPr>
                <w:sz w:val="18"/>
                <w:szCs w:val="18"/>
              </w:rPr>
              <w:t>tring</w:t>
            </w:r>
          </w:p>
        </w:tc>
        <w:tc>
          <w:tcPr>
            <w:tcW w:w="6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6374AC" w14:textId="304347AD" w:rsidR="00E83947" w:rsidRDefault="00E83947">
            <w:pPr>
              <w:pStyle w:val="Charff0"/>
              <w:rPr>
                <w:sz w:val="18"/>
                <w:szCs w:val="18"/>
              </w:rPr>
            </w:pPr>
            <w:r>
              <w:rPr>
                <w:rFonts w:hint="eastAsia"/>
                <w:sz w:val="18"/>
                <w:szCs w:val="18"/>
              </w:rPr>
              <w:t>否</w:t>
            </w:r>
          </w:p>
        </w:tc>
        <w:tc>
          <w:tcPr>
            <w:tcW w:w="5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7FE464" w14:textId="77777777" w:rsidR="00E83947" w:rsidRDefault="00E83947">
            <w:pPr>
              <w:pStyle w:val="Charff0"/>
              <w:rPr>
                <w:sz w:val="18"/>
                <w:szCs w:val="18"/>
              </w:rPr>
            </w:pPr>
          </w:p>
        </w:tc>
        <w:tc>
          <w:tcPr>
            <w:tcW w:w="1258" w:type="dxa"/>
            <w:vMerge/>
            <w:tcBorders>
              <w:left w:val="nil"/>
              <w:right w:val="single" w:sz="4" w:space="0" w:color="auto"/>
            </w:tcBorders>
            <w:tcMar>
              <w:top w:w="60" w:type="dxa"/>
              <w:left w:w="60" w:type="dxa"/>
              <w:bottom w:w="60" w:type="dxa"/>
              <w:right w:w="60" w:type="dxa"/>
            </w:tcMar>
            <w:vAlign w:val="center"/>
          </w:tcPr>
          <w:p w14:paraId="0069BE8D" w14:textId="77777777" w:rsidR="00E83947" w:rsidRDefault="00E83947">
            <w:pPr>
              <w:pStyle w:val="Charff0"/>
              <w:rPr>
                <w:sz w:val="18"/>
                <w:szCs w:val="18"/>
              </w:rPr>
            </w:pPr>
          </w:p>
        </w:tc>
      </w:tr>
    </w:tbl>
    <w:p w14:paraId="2CE4F38A" w14:textId="77777777" w:rsidR="00B47B1D" w:rsidRDefault="00B47B1D"/>
    <w:p w14:paraId="665FCE5F" w14:textId="77777777" w:rsidR="00B47B1D" w:rsidRDefault="00F22AD9">
      <w:pPr>
        <w:pStyle w:val="34"/>
        <w:ind w:left="-480"/>
        <w:rPr>
          <w:b w:val="0"/>
          <w:bCs w:val="0"/>
        </w:rPr>
      </w:pPr>
      <w:bookmarkStart w:id="116" w:name="_Toc109833026"/>
      <w:bookmarkStart w:id="117" w:name="_Toc116491902"/>
      <w:r>
        <w:rPr>
          <w:rFonts w:hint="eastAsia"/>
          <w:b w:val="0"/>
          <w:bCs w:val="0"/>
        </w:rPr>
        <w:t>业务响应参数说明</w:t>
      </w:r>
      <w:bookmarkEnd w:id="116"/>
      <w:bookmarkEnd w:id="117"/>
    </w:p>
    <w:tbl>
      <w:tblPr>
        <w:tblW w:w="8661"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02"/>
        <w:gridCol w:w="1202"/>
        <w:gridCol w:w="1322"/>
        <w:gridCol w:w="1085"/>
        <w:gridCol w:w="1085"/>
        <w:gridCol w:w="603"/>
        <w:gridCol w:w="2762"/>
      </w:tblGrid>
      <w:tr w:rsidR="00B47B1D" w14:paraId="55AD9772" w14:textId="77777777">
        <w:tc>
          <w:tcPr>
            <w:tcW w:w="180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47CF92B" w14:textId="77777777" w:rsidR="00B47B1D" w:rsidRDefault="00F22AD9">
            <w:pPr>
              <w:pStyle w:val="Charff0"/>
              <w:rPr>
                <w:b/>
                <w:bCs/>
                <w:sz w:val="18"/>
                <w:szCs w:val="18"/>
              </w:rPr>
            </w:pPr>
            <w:r>
              <w:rPr>
                <w:b/>
                <w:bCs/>
                <w:sz w:val="18"/>
                <w:szCs w:val="18"/>
              </w:rPr>
              <w:t xml:space="preserve"> 字段名称</w:t>
            </w:r>
          </w:p>
        </w:tc>
        <w:tc>
          <w:tcPr>
            <w:tcW w:w="13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6F9441" w14:textId="77777777" w:rsidR="00B47B1D" w:rsidRDefault="00F22AD9">
            <w:pPr>
              <w:pStyle w:val="Charff0"/>
              <w:rPr>
                <w:b/>
                <w:bCs/>
                <w:sz w:val="18"/>
                <w:szCs w:val="18"/>
              </w:rPr>
            </w:pPr>
            <w:r>
              <w:rPr>
                <w:b/>
                <w:bCs/>
                <w:sz w:val="18"/>
                <w:szCs w:val="18"/>
              </w:rPr>
              <w:t>字段描述</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8974CD7" w14:textId="77777777" w:rsidR="00B47B1D" w:rsidRDefault="00F22AD9">
            <w:pPr>
              <w:pStyle w:val="Charff0"/>
              <w:rPr>
                <w:b/>
                <w:bCs/>
                <w:sz w:val="18"/>
                <w:szCs w:val="18"/>
              </w:rPr>
            </w:pPr>
            <w:r>
              <w:rPr>
                <w:b/>
                <w:bCs/>
                <w:sz w:val="18"/>
                <w:szCs w:val="18"/>
              </w:rPr>
              <w:t>数据类型</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6BBC08" w14:textId="77777777" w:rsidR="00B47B1D" w:rsidRDefault="00F22AD9">
            <w:pPr>
              <w:pStyle w:val="Charff0"/>
              <w:rPr>
                <w:b/>
                <w:bCs/>
                <w:sz w:val="18"/>
                <w:szCs w:val="18"/>
              </w:rPr>
            </w:pPr>
            <w:r>
              <w:rPr>
                <w:b/>
                <w:bCs/>
                <w:sz w:val="18"/>
                <w:szCs w:val="18"/>
              </w:rPr>
              <w:t>是否必须</w:t>
            </w:r>
          </w:p>
        </w:tc>
        <w:tc>
          <w:tcPr>
            <w:tcW w:w="60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3195646" w14:textId="77777777" w:rsidR="00B47B1D" w:rsidRDefault="00F22AD9">
            <w:pPr>
              <w:pStyle w:val="Charff0"/>
              <w:rPr>
                <w:b/>
                <w:bCs/>
                <w:sz w:val="18"/>
                <w:szCs w:val="18"/>
              </w:rPr>
            </w:pPr>
            <w:r>
              <w:rPr>
                <w:b/>
                <w:bCs/>
                <w:sz w:val="18"/>
                <w:szCs w:val="18"/>
              </w:rPr>
              <w:t>长度</w:t>
            </w:r>
          </w:p>
        </w:tc>
        <w:tc>
          <w:tcPr>
            <w:tcW w:w="27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0F8D54" w14:textId="77777777" w:rsidR="00B47B1D" w:rsidRDefault="00F22AD9">
            <w:pPr>
              <w:pStyle w:val="Charff0"/>
              <w:rPr>
                <w:b/>
                <w:bCs/>
                <w:sz w:val="18"/>
                <w:szCs w:val="18"/>
              </w:rPr>
            </w:pPr>
            <w:r>
              <w:rPr>
                <w:b/>
                <w:bCs/>
                <w:sz w:val="18"/>
                <w:szCs w:val="18"/>
              </w:rPr>
              <w:t>约束与说明</w:t>
            </w:r>
          </w:p>
        </w:tc>
      </w:tr>
      <w:tr w:rsidR="00B47B1D" w14:paraId="24241F15" w14:textId="77777777">
        <w:tc>
          <w:tcPr>
            <w:tcW w:w="180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F97D8A3" w14:textId="77777777" w:rsidR="00B47B1D" w:rsidRDefault="00F22AD9">
            <w:pPr>
              <w:pStyle w:val="Charff0"/>
              <w:rPr>
                <w:sz w:val="18"/>
                <w:szCs w:val="18"/>
              </w:rPr>
            </w:pPr>
            <w:r>
              <w:rPr>
                <w:rFonts w:hint="eastAsia"/>
                <w:sz w:val="18"/>
                <w:szCs w:val="18"/>
              </w:rPr>
              <w:t>transId</w:t>
            </w:r>
          </w:p>
        </w:tc>
        <w:tc>
          <w:tcPr>
            <w:tcW w:w="13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5ED873" w14:textId="77777777" w:rsidR="00B47B1D" w:rsidRDefault="00F22AD9">
            <w:pPr>
              <w:pStyle w:val="Charff0"/>
              <w:rPr>
                <w:sz w:val="18"/>
                <w:szCs w:val="18"/>
              </w:rPr>
            </w:pPr>
            <w:r>
              <w:rPr>
                <w:rFonts w:hint="eastAsia"/>
                <w:sz w:val="18"/>
                <w:szCs w:val="18"/>
              </w:rPr>
              <w:t>业务流水号</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A2C210" w14:textId="77777777" w:rsidR="00B47B1D" w:rsidRDefault="00F22AD9">
            <w:pPr>
              <w:pStyle w:val="Charff0"/>
              <w:rPr>
                <w:sz w:val="18"/>
                <w:szCs w:val="18"/>
              </w:rPr>
            </w:pPr>
            <w:r>
              <w:rPr>
                <w:rFonts w:hint="eastAsia"/>
                <w:sz w:val="18"/>
                <w:szCs w:val="18"/>
              </w:rPr>
              <w:t>String</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FBDD9F" w14:textId="77777777" w:rsidR="00B47B1D" w:rsidRDefault="00F22AD9">
            <w:pPr>
              <w:pStyle w:val="Charff0"/>
              <w:rPr>
                <w:sz w:val="18"/>
                <w:szCs w:val="18"/>
              </w:rPr>
            </w:pPr>
            <w:r>
              <w:rPr>
                <w:rFonts w:hint="eastAsia"/>
                <w:sz w:val="18"/>
                <w:szCs w:val="18"/>
              </w:rPr>
              <w:t>是</w:t>
            </w:r>
          </w:p>
        </w:tc>
        <w:tc>
          <w:tcPr>
            <w:tcW w:w="60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71CF57" w14:textId="77777777" w:rsidR="00B47B1D" w:rsidRDefault="00B47B1D">
            <w:pPr>
              <w:pStyle w:val="Charff0"/>
              <w:rPr>
                <w:sz w:val="18"/>
                <w:szCs w:val="18"/>
              </w:rPr>
            </w:pPr>
          </w:p>
        </w:tc>
        <w:tc>
          <w:tcPr>
            <w:tcW w:w="27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02C0763" w14:textId="77777777" w:rsidR="00B47B1D" w:rsidRDefault="00F22AD9">
            <w:pPr>
              <w:pStyle w:val="Charff0"/>
              <w:rPr>
                <w:sz w:val="18"/>
                <w:szCs w:val="18"/>
              </w:rPr>
            </w:pPr>
            <w:r>
              <w:rPr>
                <w:rFonts w:hint="eastAsia"/>
                <w:sz w:val="18"/>
                <w:szCs w:val="18"/>
              </w:rPr>
              <w:t>业务唯一标识</w:t>
            </w:r>
          </w:p>
        </w:tc>
      </w:tr>
      <w:tr w:rsidR="00B47B1D" w14:paraId="6DFF4529" w14:textId="77777777">
        <w:tc>
          <w:tcPr>
            <w:tcW w:w="180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8C9325C" w14:textId="77777777" w:rsidR="00B47B1D" w:rsidRDefault="00F22AD9">
            <w:pPr>
              <w:pStyle w:val="Charff0"/>
              <w:rPr>
                <w:sz w:val="18"/>
                <w:szCs w:val="18"/>
              </w:rPr>
            </w:pPr>
            <w:r>
              <w:rPr>
                <w:rFonts w:hint="eastAsia"/>
                <w:sz w:val="18"/>
                <w:szCs w:val="18"/>
              </w:rPr>
              <w:t>resultCode</w:t>
            </w:r>
          </w:p>
        </w:tc>
        <w:tc>
          <w:tcPr>
            <w:tcW w:w="13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9DC311" w14:textId="77777777" w:rsidR="00B47B1D" w:rsidRDefault="00F22AD9">
            <w:pPr>
              <w:pStyle w:val="Charff0"/>
              <w:rPr>
                <w:sz w:val="18"/>
                <w:szCs w:val="18"/>
              </w:rPr>
            </w:pPr>
            <w:r>
              <w:rPr>
                <w:rFonts w:hint="eastAsia"/>
                <w:sz w:val="18"/>
                <w:szCs w:val="18"/>
              </w:rPr>
              <w:t>响应状态码</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51669A" w14:textId="77777777" w:rsidR="00B47B1D" w:rsidRDefault="00F22AD9">
            <w:pPr>
              <w:pStyle w:val="Charff0"/>
              <w:rPr>
                <w:sz w:val="18"/>
                <w:szCs w:val="18"/>
              </w:rPr>
            </w:pPr>
            <w:r>
              <w:rPr>
                <w:rFonts w:hint="eastAsia"/>
                <w:sz w:val="18"/>
                <w:szCs w:val="18"/>
              </w:rPr>
              <w:t>String</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1D9EC80" w14:textId="77777777" w:rsidR="00B47B1D" w:rsidRDefault="00F22AD9">
            <w:pPr>
              <w:pStyle w:val="Charff0"/>
              <w:rPr>
                <w:sz w:val="18"/>
                <w:szCs w:val="18"/>
              </w:rPr>
            </w:pPr>
            <w:r>
              <w:rPr>
                <w:rFonts w:hint="eastAsia"/>
                <w:sz w:val="18"/>
                <w:szCs w:val="18"/>
              </w:rPr>
              <w:t>是</w:t>
            </w:r>
          </w:p>
        </w:tc>
        <w:tc>
          <w:tcPr>
            <w:tcW w:w="60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52BA14" w14:textId="77777777" w:rsidR="00B47B1D" w:rsidRDefault="00B47B1D">
            <w:pPr>
              <w:pStyle w:val="Charff0"/>
              <w:rPr>
                <w:sz w:val="18"/>
                <w:szCs w:val="18"/>
              </w:rPr>
            </w:pPr>
          </w:p>
        </w:tc>
        <w:tc>
          <w:tcPr>
            <w:tcW w:w="27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B940FF" w14:textId="77777777" w:rsidR="00B47B1D" w:rsidRDefault="00F22AD9">
            <w:pPr>
              <w:pStyle w:val="Charff0"/>
              <w:rPr>
                <w:sz w:val="18"/>
                <w:szCs w:val="18"/>
              </w:rPr>
            </w:pPr>
            <w:r>
              <w:rPr>
                <w:rFonts w:hint="eastAsia"/>
                <w:sz w:val="18"/>
                <w:szCs w:val="18"/>
              </w:rPr>
              <w:t>详情参考附录</w:t>
            </w:r>
          </w:p>
        </w:tc>
      </w:tr>
      <w:tr w:rsidR="00B47B1D" w14:paraId="797F884C" w14:textId="77777777">
        <w:tc>
          <w:tcPr>
            <w:tcW w:w="180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50D1D84" w14:textId="77777777" w:rsidR="00B47B1D" w:rsidRDefault="00F22AD9">
            <w:pPr>
              <w:pStyle w:val="Charff0"/>
              <w:rPr>
                <w:sz w:val="18"/>
                <w:szCs w:val="18"/>
              </w:rPr>
            </w:pPr>
            <w:r>
              <w:rPr>
                <w:rFonts w:hint="eastAsia"/>
                <w:sz w:val="18"/>
                <w:szCs w:val="18"/>
              </w:rPr>
              <w:t>resultDesc</w:t>
            </w:r>
          </w:p>
        </w:tc>
        <w:tc>
          <w:tcPr>
            <w:tcW w:w="13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3325940" w14:textId="77777777" w:rsidR="00B47B1D" w:rsidRDefault="00F22AD9">
            <w:pPr>
              <w:pStyle w:val="Charff0"/>
              <w:rPr>
                <w:sz w:val="18"/>
                <w:szCs w:val="18"/>
              </w:rPr>
            </w:pPr>
            <w:r>
              <w:rPr>
                <w:rFonts w:hint="eastAsia"/>
                <w:sz w:val="18"/>
                <w:szCs w:val="18"/>
              </w:rPr>
              <w:t>响应描述</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96AF50" w14:textId="77777777" w:rsidR="00B47B1D" w:rsidRDefault="00F22AD9">
            <w:pPr>
              <w:pStyle w:val="Charff0"/>
              <w:rPr>
                <w:sz w:val="18"/>
                <w:szCs w:val="18"/>
              </w:rPr>
            </w:pPr>
            <w:r>
              <w:rPr>
                <w:rFonts w:hint="eastAsia"/>
                <w:sz w:val="18"/>
                <w:szCs w:val="18"/>
              </w:rPr>
              <w:t>String</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D05957" w14:textId="77777777" w:rsidR="00B47B1D" w:rsidRDefault="00F22AD9">
            <w:pPr>
              <w:pStyle w:val="Charff0"/>
              <w:rPr>
                <w:sz w:val="18"/>
                <w:szCs w:val="18"/>
              </w:rPr>
            </w:pPr>
            <w:r>
              <w:rPr>
                <w:rFonts w:hint="eastAsia"/>
                <w:sz w:val="18"/>
                <w:szCs w:val="18"/>
              </w:rPr>
              <w:t>是</w:t>
            </w:r>
          </w:p>
        </w:tc>
        <w:tc>
          <w:tcPr>
            <w:tcW w:w="60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00512C" w14:textId="77777777" w:rsidR="00B47B1D" w:rsidRDefault="00B47B1D">
            <w:pPr>
              <w:pStyle w:val="Charff0"/>
              <w:rPr>
                <w:sz w:val="18"/>
                <w:szCs w:val="18"/>
              </w:rPr>
            </w:pPr>
          </w:p>
        </w:tc>
        <w:tc>
          <w:tcPr>
            <w:tcW w:w="27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36D468" w14:textId="77777777" w:rsidR="00B47B1D" w:rsidRDefault="00F22AD9">
            <w:pPr>
              <w:pStyle w:val="Charff0"/>
              <w:rPr>
                <w:sz w:val="18"/>
                <w:szCs w:val="18"/>
              </w:rPr>
            </w:pPr>
            <w:r>
              <w:rPr>
                <w:rFonts w:hint="eastAsia"/>
                <w:sz w:val="18"/>
                <w:szCs w:val="18"/>
              </w:rPr>
              <w:t>对应的响应信息描述</w:t>
            </w:r>
          </w:p>
        </w:tc>
      </w:tr>
      <w:tr w:rsidR="00B47B1D" w14:paraId="0E5BC3CE" w14:textId="77777777">
        <w:tc>
          <w:tcPr>
            <w:tcW w:w="602"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2C9CC8BE" w14:textId="77777777" w:rsidR="00B47B1D" w:rsidRDefault="00F22AD9">
            <w:pPr>
              <w:pStyle w:val="Charff0"/>
              <w:rPr>
                <w:sz w:val="18"/>
                <w:szCs w:val="18"/>
              </w:rPr>
            </w:pPr>
            <w:r>
              <w:rPr>
                <w:rFonts w:hint="eastAsia"/>
                <w:sz w:val="18"/>
                <w:szCs w:val="18"/>
              </w:rPr>
              <w:t>data</w:t>
            </w:r>
          </w:p>
        </w:tc>
        <w:tc>
          <w:tcPr>
            <w:tcW w:w="12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5CDE1B1" w14:textId="77777777" w:rsidR="00B47B1D" w:rsidRDefault="00F22AD9">
            <w:pPr>
              <w:pStyle w:val="Charff0"/>
              <w:rPr>
                <w:sz w:val="18"/>
                <w:szCs w:val="18"/>
              </w:rPr>
            </w:pPr>
            <w:r>
              <w:rPr>
                <w:rFonts w:hint="eastAsia"/>
                <w:sz w:val="18"/>
                <w:szCs w:val="18"/>
              </w:rPr>
              <w:t>signValue</w:t>
            </w:r>
          </w:p>
        </w:tc>
        <w:tc>
          <w:tcPr>
            <w:tcW w:w="13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657ED6A" w14:textId="77777777" w:rsidR="00B47B1D" w:rsidRDefault="00F22AD9">
            <w:pPr>
              <w:pStyle w:val="Charff0"/>
              <w:rPr>
                <w:sz w:val="18"/>
                <w:szCs w:val="18"/>
              </w:rPr>
            </w:pPr>
            <w:r>
              <w:rPr>
                <w:rFonts w:hint="eastAsia"/>
                <w:sz w:val="18"/>
                <w:szCs w:val="18"/>
              </w:rPr>
              <w:t>签名结果</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3BB221" w14:textId="77777777" w:rsidR="00B47B1D" w:rsidRDefault="00F22AD9">
            <w:pPr>
              <w:pStyle w:val="Charff0"/>
              <w:rPr>
                <w:sz w:val="18"/>
                <w:szCs w:val="18"/>
              </w:rPr>
            </w:pPr>
            <w:r>
              <w:rPr>
                <w:rFonts w:hint="eastAsia"/>
                <w:sz w:val="18"/>
                <w:szCs w:val="18"/>
              </w:rPr>
              <w:t>String</w:t>
            </w:r>
          </w:p>
        </w:tc>
        <w:tc>
          <w:tcPr>
            <w:tcW w:w="108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2D85C9" w14:textId="77777777" w:rsidR="00B47B1D" w:rsidRDefault="00F22AD9">
            <w:pPr>
              <w:pStyle w:val="Charff0"/>
              <w:rPr>
                <w:sz w:val="18"/>
                <w:szCs w:val="18"/>
              </w:rPr>
            </w:pPr>
            <w:r>
              <w:rPr>
                <w:rFonts w:hint="eastAsia"/>
                <w:sz w:val="18"/>
                <w:szCs w:val="18"/>
              </w:rPr>
              <w:t>是</w:t>
            </w:r>
          </w:p>
        </w:tc>
        <w:tc>
          <w:tcPr>
            <w:tcW w:w="60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725C25" w14:textId="77777777" w:rsidR="00B47B1D" w:rsidRDefault="00B47B1D">
            <w:pPr>
              <w:pStyle w:val="Charff0"/>
              <w:rPr>
                <w:sz w:val="18"/>
                <w:szCs w:val="18"/>
              </w:rPr>
            </w:pPr>
          </w:p>
        </w:tc>
        <w:tc>
          <w:tcPr>
            <w:tcW w:w="27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45AF1C" w14:textId="77777777" w:rsidR="00B47B1D" w:rsidRDefault="00F22AD9">
            <w:pPr>
              <w:pStyle w:val="Charff0"/>
              <w:rPr>
                <w:sz w:val="18"/>
                <w:szCs w:val="18"/>
              </w:rPr>
            </w:pPr>
            <w:r>
              <w:rPr>
                <w:rFonts w:hint="eastAsia"/>
                <w:sz w:val="18"/>
                <w:szCs w:val="18"/>
              </w:rPr>
              <w:t>Base64编码</w:t>
            </w:r>
          </w:p>
        </w:tc>
      </w:tr>
    </w:tbl>
    <w:p w14:paraId="71736843" w14:textId="77777777" w:rsidR="00B47B1D" w:rsidRDefault="00F22AD9">
      <w:pPr>
        <w:pStyle w:val="34"/>
        <w:ind w:left="-480"/>
        <w:rPr>
          <w:b w:val="0"/>
          <w:bCs w:val="0"/>
        </w:rPr>
      </w:pPr>
      <w:bookmarkStart w:id="118" w:name="_Toc109833027"/>
      <w:bookmarkStart w:id="119" w:name="_Toc116491903"/>
      <w:r>
        <w:rPr>
          <w:rFonts w:hint="eastAsia"/>
          <w:b w:val="0"/>
          <w:bCs w:val="0"/>
        </w:rPr>
        <w:t>请求示例</w:t>
      </w:r>
      <w:bookmarkEnd w:id="118"/>
      <w:bookmarkEnd w:id="119"/>
    </w:p>
    <w:p w14:paraId="7373B58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908823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16786767" w14:textId="19D688F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242391B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0399F54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44631F1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29ACE36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r w:rsidRPr="00D64CF0">
        <w:rPr>
          <w:rFonts w:ascii="Consolas" w:hAnsi="Consolas"/>
          <w:color w:val="A31515"/>
          <w:sz w:val="18"/>
          <w:szCs w:val="18"/>
        </w:rPr>
        <w:t>certAlias</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"ztcsm2"</w:t>
      </w:r>
    </w:p>
    <w:p w14:paraId="689D317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E0C1949" w14:textId="77777777" w:rsidR="00B47B1D" w:rsidRDefault="00F22AD9">
      <w:pPr>
        <w:pStyle w:val="34"/>
        <w:ind w:left="-480"/>
        <w:rPr>
          <w:b w:val="0"/>
          <w:bCs w:val="0"/>
        </w:rPr>
      </w:pPr>
      <w:bookmarkStart w:id="120" w:name="_Toc116491904"/>
      <w:bookmarkStart w:id="121" w:name="_Toc116491911"/>
      <w:bookmarkStart w:id="122" w:name="_Toc116491912"/>
      <w:bookmarkStart w:id="123" w:name="_Toc116491913"/>
      <w:bookmarkStart w:id="124" w:name="_Toc109833029"/>
      <w:bookmarkStart w:id="125" w:name="_Toc116491914"/>
      <w:bookmarkEnd w:id="120"/>
      <w:bookmarkEnd w:id="121"/>
      <w:bookmarkEnd w:id="122"/>
      <w:bookmarkEnd w:id="123"/>
      <w:r>
        <w:rPr>
          <w:rFonts w:hint="eastAsia"/>
          <w:b w:val="0"/>
          <w:bCs w:val="0"/>
        </w:rPr>
        <w:t>返回示例</w:t>
      </w:r>
      <w:bookmarkEnd w:id="124"/>
      <w:bookmarkEnd w:id="125"/>
    </w:p>
    <w:p w14:paraId="0132C2D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3686F5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8853FC5" w14:textId="359798F1"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lastRenderedPageBreak/>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1AEC26A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7093615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610B380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p>
    <w:p w14:paraId="0671B49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32AFB3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2F39949" w14:textId="77777777" w:rsidR="00B47B1D" w:rsidRDefault="00B47B1D"/>
    <w:p w14:paraId="464C637B" w14:textId="77777777" w:rsidR="00B47B1D" w:rsidRDefault="00F22AD9">
      <w:pPr>
        <w:pStyle w:val="21"/>
        <w:ind w:left="881" w:hangingChars="275" w:hanging="881"/>
      </w:pPr>
      <w:bookmarkStart w:id="126" w:name="_Toc109833030"/>
      <w:bookmarkStart w:id="127" w:name="_Toc116491915"/>
      <w:r>
        <w:t>RAW</w:t>
      </w:r>
      <w:r>
        <w:rPr>
          <w:rFonts w:hint="eastAsia"/>
        </w:rPr>
        <w:t>验签(</w:t>
      </w:r>
      <w:r>
        <w:t>P1)</w:t>
      </w:r>
      <w:r>
        <w:rPr>
          <w:rFonts w:hint="eastAsia"/>
        </w:rPr>
        <w:t>接口</w:t>
      </w:r>
      <w:bookmarkEnd w:id="126"/>
      <w:bookmarkEnd w:id="127"/>
    </w:p>
    <w:p w14:paraId="7B9136FA" w14:textId="77777777" w:rsidR="00B47B1D" w:rsidRDefault="00F22AD9">
      <w:pPr>
        <w:pStyle w:val="34"/>
        <w:ind w:left="-480"/>
        <w:rPr>
          <w:b w:val="0"/>
          <w:bCs w:val="0"/>
        </w:rPr>
      </w:pPr>
      <w:bookmarkStart w:id="128" w:name="_Toc109833031"/>
      <w:bookmarkStart w:id="129" w:name="_Toc116491916"/>
      <w:r>
        <w:rPr>
          <w:rFonts w:hint="eastAsia"/>
          <w:b w:val="0"/>
          <w:bCs w:val="0"/>
        </w:rPr>
        <w:t>接口说明</w:t>
      </w:r>
      <w:bookmarkEnd w:id="128"/>
      <w:bookmarkEnd w:id="129"/>
    </w:p>
    <w:tbl>
      <w:tblPr>
        <w:tblW w:w="8921"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82"/>
        <w:gridCol w:w="7839"/>
      </w:tblGrid>
      <w:tr w:rsidR="00B47B1D" w14:paraId="651A721A" w14:textId="77777777">
        <w:tc>
          <w:tcPr>
            <w:tcW w:w="108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CF71819" w14:textId="77777777" w:rsidR="00B47B1D" w:rsidRDefault="00F22AD9">
            <w:pPr>
              <w:pStyle w:val="Charff0"/>
              <w:rPr>
                <w:sz w:val="18"/>
                <w:szCs w:val="18"/>
              </w:rPr>
            </w:pPr>
            <w:bookmarkStart w:id="130" w:name="_Hlk106956304"/>
            <w:r>
              <w:rPr>
                <w:rFonts w:hint="eastAsia"/>
                <w:sz w:val="18"/>
                <w:szCs w:val="18"/>
              </w:rPr>
              <w:t>接口功能</w:t>
            </w:r>
          </w:p>
        </w:tc>
        <w:tc>
          <w:tcPr>
            <w:tcW w:w="783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E64338C" w14:textId="77777777" w:rsidR="00B47B1D" w:rsidRDefault="00F22AD9">
            <w:pPr>
              <w:pStyle w:val="Charff0"/>
              <w:rPr>
                <w:sz w:val="18"/>
                <w:szCs w:val="18"/>
              </w:rPr>
            </w:pPr>
            <w:r>
              <w:rPr>
                <w:rFonts w:hint="eastAsia"/>
                <w:sz w:val="18"/>
                <w:szCs w:val="18"/>
              </w:rPr>
              <w:t>该接口支持PKCS1格式的裸验签，上传签名信息，返回验签结果。</w:t>
            </w:r>
          </w:p>
        </w:tc>
      </w:tr>
      <w:tr w:rsidR="00B47B1D" w14:paraId="168C5E82" w14:textId="77777777">
        <w:tc>
          <w:tcPr>
            <w:tcW w:w="108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2982D2E" w14:textId="77777777" w:rsidR="00B47B1D" w:rsidRDefault="00F22AD9">
            <w:pPr>
              <w:pStyle w:val="Charff0"/>
              <w:rPr>
                <w:sz w:val="18"/>
                <w:szCs w:val="18"/>
              </w:rPr>
            </w:pPr>
            <w:r>
              <w:rPr>
                <w:rFonts w:hint="eastAsia"/>
                <w:sz w:val="18"/>
                <w:szCs w:val="18"/>
              </w:rPr>
              <w:t>接口地址</w:t>
            </w:r>
          </w:p>
        </w:tc>
        <w:tc>
          <w:tcPr>
            <w:tcW w:w="783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0A2077" w14:textId="7E7E0F6C" w:rsidR="00B47B1D" w:rsidRDefault="006F2B4E">
            <w:pPr>
              <w:pStyle w:val="Charff0"/>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EF0D31">
              <w:rPr>
                <w:sz w:val="18"/>
                <w:szCs w:val="18"/>
              </w:rPr>
              <w:t>p1</w:t>
            </w:r>
            <w:r w:rsidR="00866F55">
              <w:rPr>
                <w:sz w:val="18"/>
                <w:szCs w:val="18"/>
              </w:rPr>
              <w:t>-v</w:t>
            </w:r>
            <w:r w:rsidR="00F22AD9">
              <w:rPr>
                <w:sz w:val="18"/>
                <w:szCs w:val="18"/>
              </w:rPr>
              <w:t>erify</w:t>
            </w:r>
          </w:p>
        </w:tc>
      </w:tr>
      <w:tr w:rsidR="00B47B1D" w14:paraId="0FEF60BA" w14:textId="77777777">
        <w:tc>
          <w:tcPr>
            <w:tcW w:w="108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2125C92" w14:textId="77777777" w:rsidR="00B47B1D" w:rsidRDefault="00F22AD9">
            <w:pPr>
              <w:pStyle w:val="Charff0"/>
              <w:rPr>
                <w:sz w:val="18"/>
                <w:szCs w:val="18"/>
              </w:rPr>
            </w:pPr>
            <w:r>
              <w:rPr>
                <w:rFonts w:hint="eastAsia"/>
                <w:sz w:val="18"/>
                <w:szCs w:val="18"/>
              </w:rPr>
              <w:t>请求类型</w:t>
            </w:r>
          </w:p>
        </w:tc>
        <w:tc>
          <w:tcPr>
            <w:tcW w:w="783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76217C" w14:textId="77777777" w:rsidR="00B47B1D" w:rsidRDefault="00F22AD9">
            <w:pPr>
              <w:pStyle w:val="Charff0"/>
              <w:rPr>
                <w:sz w:val="18"/>
                <w:szCs w:val="18"/>
              </w:rPr>
            </w:pPr>
            <w:r>
              <w:rPr>
                <w:rFonts w:hint="eastAsia"/>
                <w:sz w:val="18"/>
                <w:szCs w:val="18"/>
              </w:rPr>
              <w:t>POST</w:t>
            </w:r>
          </w:p>
        </w:tc>
      </w:tr>
      <w:tr w:rsidR="00B47B1D" w14:paraId="56D200D2" w14:textId="77777777">
        <w:tc>
          <w:tcPr>
            <w:tcW w:w="108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D5E6867" w14:textId="77777777" w:rsidR="00B47B1D" w:rsidRDefault="00F22AD9">
            <w:pPr>
              <w:pStyle w:val="Charff0"/>
              <w:rPr>
                <w:sz w:val="18"/>
                <w:szCs w:val="18"/>
              </w:rPr>
            </w:pPr>
            <w:r>
              <w:rPr>
                <w:rFonts w:hint="eastAsia"/>
                <w:sz w:val="18"/>
                <w:szCs w:val="18"/>
              </w:rPr>
              <w:t>前置条件</w:t>
            </w:r>
          </w:p>
        </w:tc>
        <w:tc>
          <w:tcPr>
            <w:tcW w:w="783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9D83765"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2、密服系统为业务系统配置了默认证书。3、验签时，务必与签名时使用同一个</w:t>
            </w:r>
            <w:r>
              <w:rPr>
                <w:sz w:val="18"/>
                <w:szCs w:val="18"/>
              </w:rPr>
              <w:t>certAlias</w:t>
            </w:r>
            <w:r>
              <w:rPr>
                <w:rFonts w:hint="eastAsia"/>
                <w:sz w:val="18"/>
                <w:szCs w:val="18"/>
              </w:rPr>
              <w:t>、dn或sn。</w:t>
            </w:r>
          </w:p>
        </w:tc>
      </w:tr>
    </w:tbl>
    <w:p w14:paraId="51765E0A" w14:textId="77777777" w:rsidR="00B47B1D" w:rsidRDefault="00F22AD9">
      <w:pPr>
        <w:pStyle w:val="34"/>
        <w:ind w:left="-480"/>
        <w:rPr>
          <w:b w:val="0"/>
          <w:bCs w:val="0"/>
        </w:rPr>
      </w:pPr>
      <w:bookmarkStart w:id="131" w:name="_Toc109833032"/>
      <w:bookmarkStart w:id="132" w:name="_Toc116491917"/>
      <w:bookmarkEnd w:id="130"/>
      <w:r>
        <w:rPr>
          <w:rFonts w:hint="eastAsia"/>
          <w:b w:val="0"/>
          <w:bCs w:val="0"/>
        </w:rPr>
        <w:t>业务请求参数说明</w:t>
      </w:r>
      <w:bookmarkEnd w:id="131"/>
      <w:bookmarkEnd w:id="132"/>
    </w:p>
    <w:tbl>
      <w:tblPr>
        <w:tblW w:w="8714"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726"/>
        <w:gridCol w:w="2879"/>
        <w:gridCol w:w="1140"/>
        <w:gridCol w:w="1001"/>
        <w:gridCol w:w="408"/>
        <w:gridCol w:w="1560"/>
      </w:tblGrid>
      <w:tr w:rsidR="00B47B1D" w14:paraId="04397FE4"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5029919" w14:textId="77777777" w:rsidR="00B47B1D" w:rsidRDefault="00F22AD9">
            <w:pPr>
              <w:pStyle w:val="Charff0"/>
              <w:rPr>
                <w:b/>
                <w:bCs/>
                <w:sz w:val="18"/>
                <w:szCs w:val="18"/>
              </w:rPr>
            </w:pPr>
            <w:r>
              <w:rPr>
                <w:b/>
                <w:bCs/>
                <w:sz w:val="18"/>
                <w:szCs w:val="18"/>
              </w:rPr>
              <w:t>字段名称</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FB82A67" w14:textId="77777777" w:rsidR="00B47B1D" w:rsidRDefault="00F22AD9">
            <w:pPr>
              <w:pStyle w:val="Charff0"/>
              <w:rPr>
                <w:b/>
                <w:bCs/>
                <w:sz w:val="18"/>
                <w:szCs w:val="18"/>
              </w:rPr>
            </w:pPr>
            <w:r>
              <w:rPr>
                <w:b/>
                <w:bCs/>
                <w:sz w:val="18"/>
                <w:szCs w:val="18"/>
              </w:rPr>
              <w:t>字段描述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3F6E7D" w14:textId="77777777" w:rsidR="00B47B1D" w:rsidRDefault="00F22AD9">
            <w:pPr>
              <w:pStyle w:val="Charff0"/>
              <w:rPr>
                <w:b/>
                <w:bCs/>
                <w:sz w:val="18"/>
                <w:szCs w:val="18"/>
              </w:rPr>
            </w:pPr>
            <w:r>
              <w:rPr>
                <w:b/>
                <w:bCs/>
                <w:sz w:val="18"/>
                <w:szCs w:val="18"/>
              </w:rPr>
              <w:t>数据类型</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7E664F" w14:textId="77777777" w:rsidR="00B47B1D" w:rsidRDefault="00F22AD9">
            <w:pPr>
              <w:pStyle w:val="Charff0"/>
              <w:rPr>
                <w:b/>
                <w:bCs/>
                <w:sz w:val="18"/>
                <w:szCs w:val="18"/>
              </w:rPr>
            </w:pPr>
            <w:r>
              <w:rPr>
                <w:b/>
                <w:bCs/>
                <w:sz w:val="18"/>
                <w:szCs w:val="18"/>
              </w:rPr>
              <w:t>是否必须</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727C7AE" w14:textId="77777777" w:rsidR="00B47B1D" w:rsidRDefault="00F22AD9">
            <w:pPr>
              <w:pStyle w:val="Charff0"/>
              <w:rPr>
                <w:b/>
                <w:bCs/>
                <w:sz w:val="18"/>
                <w:szCs w:val="18"/>
              </w:rPr>
            </w:pPr>
            <w:r>
              <w:rPr>
                <w:b/>
                <w:bCs/>
                <w:sz w:val="18"/>
                <w:szCs w:val="18"/>
              </w:rPr>
              <w:t>长度</w:t>
            </w: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C243607" w14:textId="77777777" w:rsidR="00B47B1D" w:rsidRDefault="00F22AD9">
            <w:pPr>
              <w:pStyle w:val="Charff0"/>
              <w:rPr>
                <w:b/>
                <w:bCs/>
                <w:sz w:val="18"/>
                <w:szCs w:val="18"/>
              </w:rPr>
            </w:pPr>
            <w:r>
              <w:rPr>
                <w:b/>
                <w:bCs/>
                <w:sz w:val="18"/>
                <w:szCs w:val="18"/>
              </w:rPr>
              <w:t>约束与说明</w:t>
            </w:r>
          </w:p>
        </w:tc>
      </w:tr>
      <w:tr w:rsidR="00B47B1D" w14:paraId="3DD5C00F"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CEBFD09" w14:textId="77777777" w:rsidR="00B47B1D" w:rsidRDefault="00F22AD9">
            <w:pPr>
              <w:pStyle w:val="Charff0"/>
              <w:rPr>
                <w:sz w:val="18"/>
                <w:szCs w:val="18"/>
              </w:rPr>
            </w:pPr>
            <w:r>
              <w:rPr>
                <w:rFonts w:hint="eastAsia"/>
                <w:sz w:val="18"/>
                <w:szCs w:val="18"/>
              </w:rPr>
              <w:t>transId</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570660" w14:textId="7A4812B9" w:rsidR="00B47B1D" w:rsidRDefault="00F22AD9">
            <w:pPr>
              <w:pStyle w:val="Charff0"/>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9C9559"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71A5692"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77CD58"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70D8C8C" w14:textId="77777777" w:rsidR="00B47B1D" w:rsidRDefault="00B47B1D">
            <w:pPr>
              <w:pStyle w:val="Charff0"/>
              <w:rPr>
                <w:sz w:val="18"/>
                <w:szCs w:val="18"/>
              </w:rPr>
            </w:pPr>
          </w:p>
        </w:tc>
      </w:tr>
      <w:tr w:rsidR="00B47B1D" w14:paraId="7E0C6252"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C35DA30" w14:textId="77777777" w:rsidR="00B47B1D" w:rsidRDefault="00F22AD9">
            <w:pPr>
              <w:pStyle w:val="Charff0"/>
              <w:rPr>
                <w:sz w:val="18"/>
                <w:szCs w:val="18"/>
              </w:rPr>
            </w:pPr>
            <w:r>
              <w:rPr>
                <w:rFonts w:hint="eastAsia"/>
                <w:sz w:val="18"/>
                <w:szCs w:val="18"/>
              </w:rPr>
              <w:t>signAlgo</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003C01" w14:textId="3A034835" w:rsidR="00B47B1D" w:rsidRDefault="00F22AD9">
            <w:pPr>
              <w:pStyle w:val="Charff0"/>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0AC0AA"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8E0C7B"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81928B"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DF9964" w14:textId="77777777" w:rsidR="00B47B1D" w:rsidRDefault="00B47B1D">
            <w:pPr>
              <w:pStyle w:val="Charff0"/>
              <w:rPr>
                <w:sz w:val="18"/>
                <w:szCs w:val="18"/>
              </w:rPr>
            </w:pPr>
          </w:p>
        </w:tc>
      </w:tr>
      <w:tr w:rsidR="00B47B1D" w14:paraId="6BEBE827"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C24F18E" w14:textId="77777777" w:rsidR="00B47B1D" w:rsidRDefault="00F22AD9">
            <w:pPr>
              <w:pStyle w:val="Charff0"/>
              <w:rPr>
                <w:sz w:val="18"/>
                <w:szCs w:val="18"/>
              </w:rPr>
            </w:pPr>
            <w:r>
              <w:rPr>
                <w:rFonts w:hint="eastAsia"/>
                <w:sz w:val="18"/>
                <w:szCs w:val="18"/>
              </w:rPr>
              <w:t>signature</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53A189" w14:textId="2AF5DC9E" w:rsidR="00B47B1D" w:rsidRDefault="00F22AD9">
            <w:pPr>
              <w:pStyle w:val="Charff0"/>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68F383"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C52D469"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ABA899"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46FB127" w14:textId="77777777" w:rsidR="00B47B1D" w:rsidRDefault="00B47B1D">
            <w:pPr>
              <w:pStyle w:val="Charff0"/>
              <w:rPr>
                <w:sz w:val="18"/>
                <w:szCs w:val="18"/>
              </w:rPr>
            </w:pPr>
          </w:p>
        </w:tc>
      </w:tr>
      <w:tr w:rsidR="00B47B1D" w14:paraId="35B6F3EE"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43608D8" w14:textId="77777777" w:rsidR="00B47B1D" w:rsidRDefault="00F22AD9">
            <w:pPr>
              <w:pStyle w:val="Charff0"/>
              <w:rPr>
                <w:sz w:val="18"/>
                <w:szCs w:val="18"/>
              </w:rPr>
            </w:pPr>
            <w:r>
              <w:rPr>
                <w:rFonts w:hint="eastAsia"/>
                <w:sz w:val="18"/>
                <w:szCs w:val="18"/>
              </w:rPr>
              <w:t>appId</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FE16DE" w14:textId="351D5830" w:rsidR="00B47B1D" w:rsidRDefault="00F22AD9">
            <w:pPr>
              <w:pStyle w:val="Charff0"/>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C018AB"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7F1FAD"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CEF1B99"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0277B3" w14:textId="77777777" w:rsidR="00B47B1D" w:rsidRDefault="00F22AD9">
            <w:pPr>
              <w:pStyle w:val="Charff0"/>
              <w:rPr>
                <w:sz w:val="18"/>
                <w:szCs w:val="18"/>
              </w:rPr>
            </w:pPr>
            <w:r>
              <w:rPr>
                <w:rFonts w:hint="eastAsia"/>
                <w:sz w:val="18"/>
                <w:szCs w:val="18"/>
              </w:rPr>
              <w:t>预留字段</w:t>
            </w:r>
          </w:p>
        </w:tc>
      </w:tr>
      <w:tr w:rsidR="00B47B1D" w14:paraId="655D551B" w14:textId="77777777">
        <w:tc>
          <w:tcPr>
            <w:tcW w:w="172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46B8CC80" w14:textId="77777777" w:rsidR="00B47B1D" w:rsidRDefault="00F22AD9">
            <w:pPr>
              <w:pStyle w:val="Charff0"/>
              <w:rPr>
                <w:sz w:val="18"/>
                <w:szCs w:val="18"/>
              </w:rPr>
            </w:pPr>
            <w:r>
              <w:rPr>
                <w:rFonts w:hint="eastAsia"/>
                <w:sz w:val="18"/>
                <w:szCs w:val="18"/>
              </w:rPr>
              <w:t>source</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8A1893" w14:textId="77777777" w:rsidR="00B47B1D" w:rsidRDefault="00F22AD9">
            <w:pPr>
              <w:pStyle w:val="Charff0"/>
              <w:rPr>
                <w:sz w:val="18"/>
                <w:szCs w:val="18"/>
              </w:rPr>
            </w:pPr>
            <w:r>
              <w:rPr>
                <w:rFonts w:hint="eastAsia"/>
                <w:sz w:val="18"/>
                <w:szCs w:val="18"/>
              </w:rPr>
              <w:t>签名时的原文数据</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EDDA394"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D95F58"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2BB976"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76E5DE" w14:textId="77777777" w:rsidR="00B47B1D" w:rsidRDefault="00B47B1D">
            <w:pPr>
              <w:pStyle w:val="Charff0"/>
              <w:rPr>
                <w:sz w:val="18"/>
                <w:szCs w:val="18"/>
              </w:rPr>
            </w:pPr>
          </w:p>
        </w:tc>
      </w:tr>
      <w:tr w:rsidR="00B47B1D" w14:paraId="3736EEE5" w14:textId="77777777">
        <w:tc>
          <w:tcPr>
            <w:tcW w:w="172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4896D662" w14:textId="77777777" w:rsidR="00B47B1D" w:rsidRDefault="00F22AD9">
            <w:pPr>
              <w:pStyle w:val="Charff0"/>
              <w:rPr>
                <w:sz w:val="18"/>
                <w:szCs w:val="18"/>
              </w:rPr>
            </w:pPr>
            <w:r>
              <w:rPr>
                <w:rFonts w:hint="eastAsia"/>
                <w:sz w:val="18"/>
                <w:szCs w:val="18"/>
              </w:rPr>
              <w:t>signValue</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AB44D1" w14:textId="77777777" w:rsidR="00B47B1D" w:rsidRDefault="00F22AD9">
            <w:pPr>
              <w:pStyle w:val="Charff0"/>
              <w:rPr>
                <w:sz w:val="18"/>
                <w:szCs w:val="18"/>
              </w:rPr>
            </w:pPr>
            <w:r>
              <w:rPr>
                <w:rFonts w:hint="eastAsia"/>
                <w:sz w:val="18"/>
                <w:szCs w:val="18"/>
              </w:rPr>
              <w:t>签名结果</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7BF041" w14:textId="77777777" w:rsidR="00B47B1D" w:rsidRDefault="00F22AD9">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BC976C" w14:textId="77777777" w:rsidR="00B47B1D" w:rsidRDefault="00F22AD9">
            <w:pPr>
              <w:pStyle w:val="Charff0"/>
              <w:rPr>
                <w:sz w:val="18"/>
                <w:szCs w:val="18"/>
              </w:rPr>
            </w:pPr>
            <w:r>
              <w:rPr>
                <w:rFonts w:hint="eastAsia"/>
                <w:sz w:val="18"/>
                <w:szCs w:val="18"/>
              </w:rPr>
              <w:t>是</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09F1B6" w14:textId="77777777" w:rsidR="00B47B1D" w:rsidRDefault="00B47B1D">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98AA709" w14:textId="77777777" w:rsidR="00B47B1D" w:rsidRDefault="00F22AD9">
            <w:pPr>
              <w:pStyle w:val="Charff0"/>
              <w:rPr>
                <w:sz w:val="18"/>
                <w:szCs w:val="18"/>
              </w:rPr>
            </w:pPr>
            <w:r>
              <w:rPr>
                <w:rFonts w:hint="eastAsia"/>
                <w:sz w:val="18"/>
                <w:szCs w:val="18"/>
              </w:rPr>
              <w:t>Base64编码</w:t>
            </w:r>
          </w:p>
        </w:tc>
      </w:tr>
      <w:tr w:rsidR="0030129E" w14:paraId="61981C8E" w14:textId="77777777">
        <w:tc>
          <w:tcPr>
            <w:tcW w:w="172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5A27B223" w14:textId="4E7B4FFA" w:rsidR="0030129E" w:rsidRPr="0030129E" w:rsidRDefault="0030129E" w:rsidP="0030129E">
            <w:pPr>
              <w:pStyle w:val="Charff0"/>
              <w:rPr>
                <w:sz w:val="18"/>
                <w:szCs w:val="18"/>
              </w:rPr>
            </w:pPr>
            <w:r w:rsidRPr="0030129E">
              <w:rPr>
                <w:rStyle w:val="320"/>
                <w:rFonts w:ascii="宋体" w:hAnsi="宋体"/>
                <w:b w:val="0"/>
                <w:bCs w:val="0"/>
                <w:sz w:val="18"/>
                <w:szCs w:val="18"/>
              </w:rPr>
              <w:t>validateCert</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E9D9B5" w14:textId="6BB802E8" w:rsidR="0030129E" w:rsidRPr="0030129E" w:rsidRDefault="0030129E" w:rsidP="0030129E">
            <w:pPr>
              <w:pStyle w:val="Charff0"/>
              <w:rPr>
                <w:sz w:val="18"/>
                <w:szCs w:val="18"/>
              </w:rPr>
            </w:pPr>
            <w:r w:rsidRPr="0030129E">
              <w:rPr>
                <w:rStyle w:val="320"/>
                <w:rFonts w:ascii="宋体" w:hAnsi="宋体" w:hint="eastAsia"/>
                <w:b w:val="0"/>
                <w:bCs w:val="0"/>
                <w:sz w:val="18"/>
                <w:szCs w:val="18"/>
              </w:rPr>
              <w:t>是否验证证书</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951CB4D" w14:textId="0D547D5D" w:rsidR="0030129E" w:rsidRPr="0030129E" w:rsidRDefault="0030129E" w:rsidP="0030129E">
            <w:pPr>
              <w:pStyle w:val="Charff0"/>
              <w:rPr>
                <w:sz w:val="18"/>
                <w:szCs w:val="18"/>
              </w:rPr>
            </w:pPr>
            <w:r w:rsidRPr="0030129E">
              <w:rPr>
                <w:rStyle w:val="320"/>
                <w:rFonts w:ascii="宋体" w:hAnsi="宋体" w:hint="eastAsia"/>
                <w:b w:val="0"/>
                <w:bCs w:val="0"/>
                <w:sz w:val="18"/>
                <w:szCs w:val="18"/>
              </w:rPr>
              <w:t>S</w:t>
            </w:r>
            <w:r w:rsidRPr="0030129E">
              <w:rPr>
                <w:rStyle w:val="320"/>
                <w:rFonts w:ascii="宋体" w:hAnsi="宋体"/>
                <w:b w:val="0"/>
                <w:bCs w:val="0"/>
                <w:sz w:val="18"/>
                <w:szCs w:val="18"/>
              </w:rPr>
              <w:t>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1F0F495" w14:textId="7D5A0EA8" w:rsidR="0030129E" w:rsidRPr="0030129E" w:rsidRDefault="0030129E" w:rsidP="0030129E">
            <w:pPr>
              <w:pStyle w:val="Charff0"/>
              <w:rPr>
                <w:sz w:val="18"/>
                <w:szCs w:val="18"/>
              </w:rPr>
            </w:pPr>
            <w:r w:rsidRPr="0030129E">
              <w:rPr>
                <w:rStyle w:val="320"/>
                <w:rFonts w:ascii="宋体" w:hAnsi="宋体" w:hint="eastAsia"/>
                <w:b w:val="0"/>
                <w:bCs w:val="0"/>
                <w:sz w:val="18"/>
                <w:szCs w:val="18"/>
              </w:rPr>
              <w:t>否</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E3C708" w14:textId="77777777" w:rsidR="0030129E" w:rsidRPr="0030129E" w:rsidRDefault="0030129E" w:rsidP="0030129E">
            <w:pPr>
              <w:pStyle w:val="Charff0"/>
              <w:rPr>
                <w:sz w:val="18"/>
                <w:szCs w:val="18"/>
              </w:rPr>
            </w:pPr>
          </w:p>
        </w:tc>
        <w:tc>
          <w:tcPr>
            <w:tcW w:w="1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4573BA6" w14:textId="02F133E1" w:rsidR="0030129E" w:rsidRPr="0030129E" w:rsidRDefault="0030129E" w:rsidP="0030129E">
            <w:pPr>
              <w:pStyle w:val="Charff0"/>
              <w:rPr>
                <w:sz w:val="18"/>
                <w:szCs w:val="18"/>
              </w:rPr>
            </w:pPr>
            <w:r w:rsidRPr="0030129E">
              <w:rPr>
                <w:rStyle w:val="320"/>
                <w:rFonts w:ascii="宋体" w:hAnsi="宋体" w:hint="eastAsia"/>
                <w:b w:val="0"/>
                <w:bCs w:val="0"/>
                <w:sz w:val="18"/>
                <w:szCs w:val="18"/>
              </w:rPr>
              <w:t>默认值：fa</w:t>
            </w:r>
            <w:r w:rsidRPr="0030129E">
              <w:rPr>
                <w:rStyle w:val="320"/>
                <w:rFonts w:ascii="宋体" w:hAnsi="宋体"/>
                <w:b w:val="0"/>
                <w:bCs w:val="0"/>
                <w:sz w:val="18"/>
                <w:szCs w:val="18"/>
              </w:rPr>
              <w:t>lse</w:t>
            </w:r>
          </w:p>
        </w:tc>
      </w:tr>
      <w:tr w:rsidR="00471E70" w14:paraId="07B2587B" w14:textId="77777777">
        <w:tc>
          <w:tcPr>
            <w:tcW w:w="172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51778CE0" w14:textId="77777777" w:rsidR="00471E70" w:rsidRDefault="00471E70" w:rsidP="0030129E">
            <w:pPr>
              <w:pStyle w:val="Charff0"/>
              <w:rPr>
                <w:sz w:val="18"/>
                <w:szCs w:val="18"/>
              </w:rPr>
            </w:pPr>
            <w:r>
              <w:rPr>
                <w:sz w:val="18"/>
                <w:szCs w:val="18"/>
              </w:rPr>
              <w:t>certAlias</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64445D" w14:textId="77777777" w:rsidR="00471E70" w:rsidRDefault="00471E70" w:rsidP="0030129E">
            <w:pPr>
              <w:pStyle w:val="Charff0"/>
              <w:rPr>
                <w:sz w:val="18"/>
                <w:szCs w:val="18"/>
              </w:rPr>
            </w:pPr>
            <w:r>
              <w:rPr>
                <w:rFonts w:hint="eastAsia"/>
                <w:sz w:val="18"/>
                <w:szCs w:val="18"/>
              </w:rPr>
              <w:t>密服系统中配置的签名证书名称。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9F9F92" w14:textId="77777777" w:rsidR="00471E70" w:rsidRDefault="00471E70" w:rsidP="0030129E">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B95A37" w14:textId="77777777" w:rsidR="00471E70" w:rsidRDefault="00471E70" w:rsidP="0030129E">
            <w:pPr>
              <w:pStyle w:val="Charff0"/>
              <w:rPr>
                <w:sz w:val="18"/>
                <w:szCs w:val="18"/>
              </w:rPr>
            </w:pPr>
            <w:r>
              <w:rPr>
                <w:rFonts w:hint="eastAsia"/>
                <w:sz w:val="18"/>
                <w:szCs w:val="18"/>
              </w:rPr>
              <w:t>否</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C6AFF8" w14:textId="77777777" w:rsidR="00471E70" w:rsidRDefault="00471E70" w:rsidP="0030129E">
            <w:pPr>
              <w:pStyle w:val="Charff0"/>
              <w:rPr>
                <w:sz w:val="18"/>
                <w:szCs w:val="18"/>
              </w:rPr>
            </w:pPr>
          </w:p>
        </w:tc>
        <w:tc>
          <w:tcPr>
            <w:tcW w:w="1560" w:type="dxa"/>
            <w:vMerge w:val="restart"/>
            <w:tcBorders>
              <w:top w:val="single" w:sz="4" w:space="0" w:color="auto"/>
              <w:left w:val="nil"/>
              <w:right w:val="single" w:sz="4" w:space="0" w:color="auto"/>
            </w:tcBorders>
            <w:tcMar>
              <w:top w:w="60" w:type="dxa"/>
              <w:left w:w="60" w:type="dxa"/>
              <w:bottom w:w="60" w:type="dxa"/>
              <w:right w:w="60" w:type="dxa"/>
            </w:tcMar>
            <w:vAlign w:val="center"/>
          </w:tcPr>
          <w:p w14:paraId="0B599B95" w14:textId="1B584AE5" w:rsidR="00471E70" w:rsidRDefault="00471E70" w:rsidP="0030129E">
            <w:pPr>
              <w:pStyle w:val="Charff0"/>
              <w:rPr>
                <w:sz w:val="18"/>
                <w:szCs w:val="18"/>
              </w:rPr>
            </w:pPr>
            <w:r>
              <w:rPr>
                <w:sz w:val="18"/>
                <w:szCs w:val="18"/>
              </w:rPr>
              <w:t>certAlias</w:t>
            </w:r>
            <w:r>
              <w:rPr>
                <w:rFonts w:hint="eastAsia"/>
                <w:sz w:val="18"/>
                <w:szCs w:val="18"/>
              </w:rPr>
              <w:t>、dn</w:t>
            </w:r>
            <w:r w:rsidR="009F3F72">
              <w:rPr>
                <w:rFonts w:hint="eastAsia"/>
                <w:sz w:val="18"/>
                <w:szCs w:val="18"/>
              </w:rPr>
              <w:t>、</w:t>
            </w:r>
            <w:r>
              <w:rPr>
                <w:rFonts w:hint="eastAsia"/>
                <w:sz w:val="18"/>
                <w:szCs w:val="18"/>
              </w:rPr>
              <w:t>sn、</w:t>
            </w:r>
            <w:r w:rsidR="00A33E13">
              <w:rPr>
                <w:rFonts w:cs="Arial"/>
                <w:color w:val="333333"/>
                <w:sz w:val="18"/>
                <w:szCs w:val="18"/>
              </w:rPr>
              <w:t>base64Cert</w:t>
            </w:r>
            <w:r>
              <w:rPr>
                <w:rFonts w:hint="eastAsia"/>
                <w:sz w:val="18"/>
                <w:szCs w:val="18"/>
              </w:rPr>
              <w:t>四选一，都不传时，使用密服系统为业务系统配置的默认证书。</w:t>
            </w:r>
          </w:p>
        </w:tc>
      </w:tr>
      <w:tr w:rsidR="00471E70" w14:paraId="7C9F5066" w14:textId="77777777" w:rsidTr="00047303">
        <w:tc>
          <w:tcPr>
            <w:tcW w:w="172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5FF926BF" w14:textId="77777777" w:rsidR="00471E70" w:rsidRDefault="00471E70" w:rsidP="0030129E">
            <w:pPr>
              <w:pStyle w:val="Charff0"/>
              <w:rPr>
                <w:sz w:val="18"/>
                <w:szCs w:val="18"/>
              </w:rPr>
            </w:pPr>
            <w:r>
              <w:rPr>
                <w:sz w:val="18"/>
                <w:szCs w:val="18"/>
              </w:rPr>
              <w:t>d</w:t>
            </w:r>
            <w:r>
              <w:rPr>
                <w:rFonts w:hint="eastAsia"/>
                <w:sz w:val="18"/>
                <w:szCs w:val="18"/>
              </w:rPr>
              <w:t>n</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5052D6" w14:textId="77777777" w:rsidR="00471E70" w:rsidRDefault="00471E70" w:rsidP="0030129E">
            <w:pPr>
              <w:pStyle w:val="Charff0"/>
              <w:rPr>
                <w:sz w:val="18"/>
                <w:szCs w:val="18"/>
              </w:rPr>
            </w:pPr>
            <w:r>
              <w:rPr>
                <w:rFonts w:hint="eastAsia"/>
                <w:sz w:val="18"/>
                <w:szCs w:val="18"/>
              </w:rPr>
              <w:t>签名证书的完整</w:t>
            </w:r>
            <w:r>
              <w:rPr>
                <w:sz w:val="18"/>
                <w:szCs w:val="18"/>
              </w:rPr>
              <w:t>dn</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86D9B2" w14:textId="77777777" w:rsidR="00471E70" w:rsidRDefault="00471E70" w:rsidP="0030129E">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85A688A" w14:textId="77777777" w:rsidR="00471E70" w:rsidRDefault="00471E70" w:rsidP="0030129E">
            <w:pPr>
              <w:pStyle w:val="Charff0"/>
              <w:rPr>
                <w:sz w:val="18"/>
                <w:szCs w:val="18"/>
              </w:rPr>
            </w:pPr>
            <w:r>
              <w:rPr>
                <w:rFonts w:hint="eastAsia"/>
                <w:sz w:val="18"/>
                <w:szCs w:val="18"/>
              </w:rPr>
              <w:t>否</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695F08" w14:textId="77777777" w:rsidR="00471E70" w:rsidRDefault="00471E70" w:rsidP="0030129E">
            <w:pPr>
              <w:pStyle w:val="Charff0"/>
              <w:rPr>
                <w:sz w:val="18"/>
                <w:szCs w:val="18"/>
              </w:rPr>
            </w:pPr>
          </w:p>
        </w:tc>
        <w:tc>
          <w:tcPr>
            <w:tcW w:w="1560" w:type="dxa"/>
            <w:vMerge/>
            <w:tcBorders>
              <w:left w:val="nil"/>
              <w:right w:val="single" w:sz="4" w:space="0" w:color="auto"/>
            </w:tcBorders>
            <w:tcMar>
              <w:top w:w="60" w:type="dxa"/>
              <w:left w:w="60" w:type="dxa"/>
              <w:bottom w:w="60" w:type="dxa"/>
              <w:right w:w="60" w:type="dxa"/>
            </w:tcMar>
            <w:vAlign w:val="center"/>
          </w:tcPr>
          <w:p w14:paraId="486F9B22" w14:textId="77777777" w:rsidR="00471E70" w:rsidRDefault="00471E70" w:rsidP="0030129E">
            <w:pPr>
              <w:pStyle w:val="Charff0"/>
              <w:rPr>
                <w:sz w:val="18"/>
                <w:szCs w:val="18"/>
              </w:rPr>
            </w:pPr>
          </w:p>
        </w:tc>
      </w:tr>
      <w:tr w:rsidR="00471E70" w14:paraId="7778C776" w14:textId="77777777" w:rsidTr="00047303">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6DC4C39" w14:textId="77777777" w:rsidR="00471E70" w:rsidRDefault="00471E70" w:rsidP="0030129E">
            <w:pPr>
              <w:pStyle w:val="Charff0"/>
              <w:rPr>
                <w:sz w:val="18"/>
                <w:szCs w:val="18"/>
              </w:rPr>
            </w:pPr>
            <w:r>
              <w:rPr>
                <w:rFonts w:hint="eastAsia"/>
                <w:sz w:val="18"/>
                <w:szCs w:val="18"/>
              </w:rPr>
              <w:t>sn</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C64E13A" w14:textId="77777777" w:rsidR="00471E70" w:rsidRDefault="00471E70" w:rsidP="0030129E">
            <w:pPr>
              <w:pStyle w:val="Charff0"/>
              <w:rPr>
                <w:sz w:val="18"/>
                <w:szCs w:val="18"/>
              </w:rPr>
            </w:pPr>
            <w:r>
              <w:rPr>
                <w:rFonts w:hint="eastAsia"/>
                <w:sz w:val="18"/>
                <w:szCs w:val="18"/>
              </w:rPr>
              <w:t>签名证书序列号：用于在缓存或LDAP中检索终端</w:t>
            </w:r>
            <w:r>
              <w:rPr>
                <w:sz w:val="18"/>
                <w:szCs w:val="18"/>
              </w:rPr>
              <w:t>(</w:t>
            </w:r>
            <w:r>
              <w:rPr>
                <w:rFonts w:hint="eastAsia"/>
                <w:sz w:val="18"/>
                <w:szCs w:val="18"/>
              </w:rPr>
              <w:t>Ukey</w:t>
            </w:r>
            <w:r>
              <w:rPr>
                <w:sz w:val="18"/>
                <w:szCs w:val="18"/>
              </w:rPr>
              <w:t>)</w:t>
            </w:r>
            <w:r>
              <w:rPr>
                <w:rFonts w:hint="eastAsia"/>
                <w:sz w:val="18"/>
                <w:szCs w:val="18"/>
              </w:rPr>
              <w:t>签名证书。</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214297" w14:textId="77777777" w:rsidR="00471E70" w:rsidRDefault="00471E70" w:rsidP="0030129E">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804707F" w14:textId="77777777" w:rsidR="00471E70" w:rsidRDefault="00471E70" w:rsidP="0030129E">
            <w:pPr>
              <w:pStyle w:val="Charff0"/>
              <w:rPr>
                <w:sz w:val="18"/>
                <w:szCs w:val="18"/>
              </w:rPr>
            </w:pPr>
            <w:r>
              <w:rPr>
                <w:rFonts w:hint="eastAsia"/>
                <w:sz w:val="18"/>
                <w:szCs w:val="18"/>
              </w:rPr>
              <w:t>否</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5CA994" w14:textId="77777777" w:rsidR="00471E70" w:rsidRDefault="00471E70" w:rsidP="0030129E">
            <w:pPr>
              <w:pStyle w:val="Charff0"/>
              <w:ind w:leftChars="150" w:left="360"/>
              <w:rPr>
                <w:sz w:val="18"/>
                <w:szCs w:val="18"/>
              </w:rPr>
            </w:pPr>
          </w:p>
        </w:tc>
        <w:tc>
          <w:tcPr>
            <w:tcW w:w="1560" w:type="dxa"/>
            <w:vMerge/>
            <w:tcBorders>
              <w:left w:val="nil"/>
              <w:right w:val="single" w:sz="4" w:space="0" w:color="auto"/>
            </w:tcBorders>
            <w:tcMar>
              <w:top w:w="60" w:type="dxa"/>
              <w:left w:w="60" w:type="dxa"/>
              <w:bottom w:w="60" w:type="dxa"/>
              <w:right w:w="60" w:type="dxa"/>
            </w:tcMar>
            <w:vAlign w:val="center"/>
          </w:tcPr>
          <w:p w14:paraId="46E26CE7" w14:textId="77777777" w:rsidR="00471E70" w:rsidRDefault="00471E70" w:rsidP="0030129E">
            <w:pPr>
              <w:pStyle w:val="Charff0"/>
              <w:ind w:leftChars="150" w:left="360"/>
              <w:rPr>
                <w:sz w:val="18"/>
                <w:szCs w:val="18"/>
              </w:rPr>
            </w:pPr>
          </w:p>
        </w:tc>
      </w:tr>
      <w:tr w:rsidR="00471E70" w14:paraId="0937AAD5" w14:textId="77777777">
        <w:tc>
          <w:tcPr>
            <w:tcW w:w="17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9BCBF12" w14:textId="4AA691EC" w:rsidR="00471E70" w:rsidRDefault="00A33E13" w:rsidP="00F738AF">
            <w:pPr>
              <w:pStyle w:val="Charff0"/>
              <w:rPr>
                <w:sz w:val="18"/>
                <w:szCs w:val="18"/>
              </w:rPr>
            </w:pPr>
            <w:r>
              <w:rPr>
                <w:rFonts w:cs="Arial"/>
                <w:color w:val="333333"/>
                <w:sz w:val="18"/>
                <w:szCs w:val="18"/>
              </w:rPr>
              <w:t>base64Cert</w:t>
            </w:r>
          </w:p>
        </w:tc>
        <w:tc>
          <w:tcPr>
            <w:tcW w:w="287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FAEDA8" w14:textId="76F468DA" w:rsidR="00471E70" w:rsidRDefault="00A33E13" w:rsidP="00F738AF">
            <w:pPr>
              <w:pStyle w:val="Charff0"/>
              <w:rPr>
                <w:sz w:val="18"/>
                <w:szCs w:val="18"/>
              </w:rPr>
            </w:pPr>
            <w:r>
              <w:rPr>
                <w:rFonts w:cs="Arial"/>
                <w:color w:val="333333"/>
                <w:sz w:val="18"/>
                <w:szCs w:val="18"/>
              </w:rPr>
              <w:t>Base64编码格式的证书字符串</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7C10E2" w14:textId="29490E6E" w:rsidR="00471E70" w:rsidRDefault="00471E70" w:rsidP="00F738AF">
            <w:pPr>
              <w:pStyle w:val="Charff0"/>
              <w:rPr>
                <w:sz w:val="18"/>
                <w:szCs w:val="18"/>
              </w:rPr>
            </w:pPr>
            <w:r>
              <w:rPr>
                <w:rFonts w:hint="eastAsia"/>
                <w:sz w:val="18"/>
                <w:szCs w:val="18"/>
              </w:rPr>
              <w:t>String</w:t>
            </w:r>
          </w:p>
        </w:tc>
        <w:tc>
          <w:tcPr>
            <w:tcW w:w="10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A0998C" w14:textId="6F5A271D" w:rsidR="00471E70" w:rsidRDefault="00471E70" w:rsidP="00F738AF">
            <w:pPr>
              <w:pStyle w:val="Charff0"/>
              <w:rPr>
                <w:sz w:val="18"/>
                <w:szCs w:val="18"/>
              </w:rPr>
            </w:pPr>
            <w:r>
              <w:rPr>
                <w:rFonts w:hint="eastAsia"/>
                <w:sz w:val="18"/>
                <w:szCs w:val="18"/>
              </w:rPr>
              <w:t>否</w:t>
            </w:r>
          </w:p>
        </w:tc>
        <w:tc>
          <w:tcPr>
            <w:tcW w:w="40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2F7BD4" w14:textId="77777777" w:rsidR="00471E70" w:rsidRDefault="00471E70" w:rsidP="00F738AF">
            <w:pPr>
              <w:pStyle w:val="Charff0"/>
              <w:ind w:leftChars="150" w:left="360"/>
              <w:rPr>
                <w:sz w:val="18"/>
                <w:szCs w:val="18"/>
              </w:rPr>
            </w:pPr>
          </w:p>
        </w:tc>
        <w:tc>
          <w:tcPr>
            <w:tcW w:w="1560" w:type="dxa"/>
            <w:vMerge/>
            <w:tcBorders>
              <w:left w:val="nil"/>
              <w:bottom w:val="single" w:sz="4" w:space="0" w:color="auto"/>
              <w:right w:val="single" w:sz="4" w:space="0" w:color="auto"/>
            </w:tcBorders>
            <w:tcMar>
              <w:top w:w="60" w:type="dxa"/>
              <w:left w:w="60" w:type="dxa"/>
              <w:bottom w:w="60" w:type="dxa"/>
              <w:right w:w="60" w:type="dxa"/>
            </w:tcMar>
            <w:vAlign w:val="center"/>
          </w:tcPr>
          <w:p w14:paraId="47AE6A7A" w14:textId="77777777" w:rsidR="00471E70" w:rsidRDefault="00471E70" w:rsidP="00F738AF">
            <w:pPr>
              <w:pStyle w:val="Charff0"/>
              <w:ind w:leftChars="150" w:left="360"/>
              <w:rPr>
                <w:sz w:val="18"/>
                <w:szCs w:val="18"/>
              </w:rPr>
            </w:pPr>
          </w:p>
        </w:tc>
      </w:tr>
    </w:tbl>
    <w:p w14:paraId="6F88E922" w14:textId="77777777" w:rsidR="00B47B1D" w:rsidRDefault="00B47B1D"/>
    <w:p w14:paraId="7264B383" w14:textId="77777777" w:rsidR="00B47B1D" w:rsidRDefault="00F22AD9">
      <w:pPr>
        <w:pStyle w:val="34"/>
        <w:ind w:left="-480"/>
        <w:rPr>
          <w:b w:val="0"/>
          <w:bCs w:val="0"/>
        </w:rPr>
      </w:pPr>
      <w:bookmarkStart w:id="133" w:name="_Toc109833033"/>
      <w:bookmarkStart w:id="134" w:name="_Toc116491918"/>
      <w:r>
        <w:rPr>
          <w:rFonts w:hint="eastAsia"/>
          <w:b w:val="0"/>
          <w:bCs w:val="0"/>
        </w:rPr>
        <w:lastRenderedPageBreak/>
        <w:t>业务响应参数说明</w:t>
      </w:r>
      <w:bookmarkEnd w:id="133"/>
      <w:bookmarkEnd w:id="134"/>
    </w:p>
    <w:tbl>
      <w:tblPr>
        <w:tblW w:w="905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669"/>
        <w:gridCol w:w="1529"/>
        <w:gridCol w:w="1256"/>
        <w:gridCol w:w="1256"/>
        <w:gridCol w:w="699"/>
        <w:gridCol w:w="2641"/>
      </w:tblGrid>
      <w:tr w:rsidR="00B47B1D" w14:paraId="390E54B1" w14:textId="77777777">
        <w:tc>
          <w:tcPr>
            <w:tcW w:w="16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C4793AA" w14:textId="77777777" w:rsidR="00B47B1D" w:rsidRDefault="00F22AD9">
            <w:pPr>
              <w:pStyle w:val="Charff0"/>
              <w:rPr>
                <w:b/>
                <w:bCs/>
                <w:sz w:val="18"/>
                <w:szCs w:val="18"/>
              </w:rPr>
            </w:pPr>
            <w:r>
              <w:rPr>
                <w:b/>
                <w:bCs/>
                <w:sz w:val="18"/>
                <w:szCs w:val="18"/>
              </w:rPr>
              <w:t>字段名称</w:t>
            </w:r>
          </w:p>
        </w:tc>
        <w:tc>
          <w:tcPr>
            <w:tcW w:w="152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0F8A9F8" w14:textId="77777777" w:rsidR="00B47B1D" w:rsidRDefault="00F22AD9">
            <w:pPr>
              <w:pStyle w:val="Charff0"/>
              <w:rPr>
                <w:b/>
                <w:bCs/>
                <w:sz w:val="18"/>
                <w:szCs w:val="18"/>
              </w:rPr>
            </w:pPr>
            <w:r>
              <w:rPr>
                <w:b/>
                <w:bCs/>
                <w:sz w:val="18"/>
                <w:szCs w:val="18"/>
              </w:rPr>
              <w:t>字段描述</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E9D2DF6" w14:textId="77777777" w:rsidR="00B47B1D" w:rsidRDefault="00F22AD9">
            <w:pPr>
              <w:pStyle w:val="Charff0"/>
              <w:rPr>
                <w:b/>
                <w:bCs/>
                <w:sz w:val="18"/>
                <w:szCs w:val="18"/>
              </w:rPr>
            </w:pPr>
            <w:r>
              <w:rPr>
                <w:b/>
                <w:bCs/>
                <w:sz w:val="18"/>
                <w:szCs w:val="18"/>
              </w:rPr>
              <w:t>数据类型</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EF93047" w14:textId="77777777" w:rsidR="00B47B1D" w:rsidRDefault="00F22AD9">
            <w:pPr>
              <w:pStyle w:val="Charff0"/>
              <w:rPr>
                <w:b/>
                <w:bCs/>
                <w:sz w:val="18"/>
                <w:szCs w:val="18"/>
              </w:rPr>
            </w:pPr>
            <w:r>
              <w:rPr>
                <w:b/>
                <w:bCs/>
                <w:sz w:val="18"/>
                <w:szCs w:val="18"/>
              </w:rPr>
              <w:t>是否必须</w:t>
            </w:r>
          </w:p>
        </w:tc>
        <w:tc>
          <w:tcPr>
            <w:tcW w:w="6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BDE70A" w14:textId="77777777" w:rsidR="00B47B1D" w:rsidRDefault="00F22AD9">
            <w:pPr>
              <w:pStyle w:val="Charff0"/>
              <w:rPr>
                <w:b/>
                <w:bCs/>
                <w:sz w:val="18"/>
                <w:szCs w:val="18"/>
              </w:rPr>
            </w:pPr>
            <w:r>
              <w:rPr>
                <w:b/>
                <w:bCs/>
                <w:sz w:val="18"/>
                <w:szCs w:val="18"/>
              </w:rPr>
              <w:t>长度</w:t>
            </w:r>
          </w:p>
        </w:tc>
        <w:tc>
          <w:tcPr>
            <w:tcW w:w="264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8553CE8" w14:textId="77777777" w:rsidR="00B47B1D" w:rsidRDefault="00F22AD9">
            <w:pPr>
              <w:pStyle w:val="Charff0"/>
              <w:rPr>
                <w:b/>
                <w:bCs/>
                <w:sz w:val="18"/>
                <w:szCs w:val="18"/>
              </w:rPr>
            </w:pPr>
            <w:r>
              <w:rPr>
                <w:b/>
                <w:bCs/>
                <w:sz w:val="18"/>
                <w:szCs w:val="18"/>
              </w:rPr>
              <w:t>约束与说明</w:t>
            </w:r>
          </w:p>
        </w:tc>
      </w:tr>
      <w:tr w:rsidR="00B47B1D" w14:paraId="0908EE18" w14:textId="77777777">
        <w:tc>
          <w:tcPr>
            <w:tcW w:w="16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5D3DDEB" w14:textId="77777777" w:rsidR="00B47B1D" w:rsidRDefault="00F22AD9">
            <w:pPr>
              <w:pStyle w:val="Charff0"/>
              <w:rPr>
                <w:sz w:val="18"/>
                <w:szCs w:val="18"/>
              </w:rPr>
            </w:pPr>
            <w:r>
              <w:rPr>
                <w:rFonts w:hint="eastAsia"/>
                <w:sz w:val="18"/>
                <w:szCs w:val="18"/>
              </w:rPr>
              <w:t>transId</w:t>
            </w:r>
          </w:p>
        </w:tc>
        <w:tc>
          <w:tcPr>
            <w:tcW w:w="152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F5757C" w14:textId="77777777" w:rsidR="00B47B1D" w:rsidRDefault="00F22AD9">
            <w:pPr>
              <w:pStyle w:val="Charff0"/>
              <w:rPr>
                <w:sz w:val="18"/>
                <w:szCs w:val="18"/>
              </w:rPr>
            </w:pPr>
            <w:r>
              <w:rPr>
                <w:rFonts w:hint="eastAsia"/>
                <w:sz w:val="18"/>
                <w:szCs w:val="18"/>
              </w:rPr>
              <w:t>业务流水号</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A8EC49" w14:textId="77777777" w:rsidR="00B47B1D" w:rsidRDefault="00F22AD9">
            <w:pPr>
              <w:pStyle w:val="Charff0"/>
              <w:rPr>
                <w:sz w:val="18"/>
                <w:szCs w:val="18"/>
              </w:rPr>
            </w:pPr>
            <w:r>
              <w:rPr>
                <w:rFonts w:hint="eastAsia"/>
                <w:sz w:val="18"/>
                <w:szCs w:val="18"/>
              </w:rPr>
              <w:t>String</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7DAF58" w14:textId="77777777" w:rsidR="00B47B1D" w:rsidRDefault="00F22AD9">
            <w:pPr>
              <w:pStyle w:val="Charff0"/>
              <w:rPr>
                <w:sz w:val="18"/>
                <w:szCs w:val="18"/>
              </w:rPr>
            </w:pPr>
            <w:r>
              <w:rPr>
                <w:rFonts w:hint="eastAsia"/>
                <w:sz w:val="18"/>
                <w:szCs w:val="18"/>
              </w:rPr>
              <w:t>是</w:t>
            </w:r>
          </w:p>
        </w:tc>
        <w:tc>
          <w:tcPr>
            <w:tcW w:w="6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1BCA280" w14:textId="77777777" w:rsidR="00B47B1D" w:rsidRDefault="00B47B1D">
            <w:pPr>
              <w:pStyle w:val="Charff0"/>
              <w:rPr>
                <w:sz w:val="18"/>
                <w:szCs w:val="18"/>
              </w:rPr>
            </w:pPr>
          </w:p>
        </w:tc>
        <w:tc>
          <w:tcPr>
            <w:tcW w:w="264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CB2F90B" w14:textId="77777777" w:rsidR="00B47B1D" w:rsidRDefault="00F22AD9">
            <w:pPr>
              <w:pStyle w:val="Charff0"/>
              <w:rPr>
                <w:sz w:val="18"/>
                <w:szCs w:val="18"/>
              </w:rPr>
            </w:pPr>
            <w:r>
              <w:rPr>
                <w:rFonts w:hint="eastAsia"/>
                <w:sz w:val="18"/>
                <w:szCs w:val="18"/>
              </w:rPr>
              <w:t>业务唯一标识</w:t>
            </w:r>
          </w:p>
        </w:tc>
      </w:tr>
      <w:tr w:rsidR="00B47B1D" w14:paraId="28B781E2" w14:textId="77777777">
        <w:tc>
          <w:tcPr>
            <w:tcW w:w="16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6A2D30E" w14:textId="77777777" w:rsidR="00B47B1D" w:rsidRDefault="00F22AD9">
            <w:pPr>
              <w:pStyle w:val="Charff0"/>
              <w:rPr>
                <w:sz w:val="18"/>
                <w:szCs w:val="18"/>
              </w:rPr>
            </w:pPr>
            <w:r>
              <w:rPr>
                <w:rFonts w:hint="eastAsia"/>
                <w:sz w:val="18"/>
                <w:szCs w:val="18"/>
              </w:rPr>
              <w:t>resultCode</w:t>
            </w:r>
          </w:p>
        </w:tc>
        <w:tc>
          <w:tcPr>
            <w:tcW w:w="152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F878CBD" w14:textId="77777777" w:rsidR="00B47B1D" w:rsidRDefault="00F22AD9">
            <w:pPr>
              <w:pStyle w:val="Charff0"/>
              <w:rPr>
                <w:sz w:val="18"/>
                <w:szCs w:val="18"/>
              </w:rPr>
            </w:pPr>
            <w:r>
              <w:rPr>
                <w:rFonts w:hint="eastAsia"/>
                <w:sz w:val="18"/>
                <w:szCs w:val="18"/>
              </w:rPr>
              <w:t>响应状态码</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2F0188" w14:textId="77777777" w:rsidR="00B47B1D" w:rsidRDefault="00F22AD9">
            <w:pPr>
              <w:pStyle w:val="Charff0"/>
              <w:rPr>
                <w:sz w:val="18"/>
                <w:szCs w:val="18"/>
              </w:rPr>
            </w:pPr>
            <w:r>
              <w:rPr>
                <w:rFonts w:hint="eastAsia"/>
                <w:sz w:val="18"/>
                <w:szCs w:val="18"/>
              </w:rPr>
              <w:t>String</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5A9433" w14:textId="77777777" w:rsidR="00B47B1D" w:rsidRDefault="00F22AD9">
            <w:pPr>
              <w:pStyle w:val="Charff0"/>
              <w:rPr>
                <w:sz w:val="18"/>
                <w:szCs w:val="18"/>
              </w:rPr>
            </w:pPr>
            <w:r>
              <w:rPr>
                <w:rFonts w:hint="eastAsia"/>
                <w:sz w:val="18"/>
                <w:szCs w:val="18"/>
              </w:rPr>
              <w:t>是</w:t>
            </w:r>
          </w:p>
        </w:tc>
        <w:tc>
          <w:tcPr>
            <w:tcW w:w="6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9F4418B" w14:textId="77777777" w:rsidR="00B47B1D" w:rsidRDefault="00B47B1D">
            <w:pPr>
              <w:pStyle w:val="Charff0"/>
              <w:rPr>
                <w:sz w:val="18"/>
                <w:szCs w:val="18"/>
              </w:rPr>
            </w:pPr>
          </w:p>
        </w:tc>
        <w:tc>
          <w:tcPr>
            <w:tcW w:w="264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A83433E" w14:textId="77777777" w:rsidR="00B47B1D" w:rsidRDefault="00F22AD9">
            <w:pPr>
              <w:pStyle w:val="Charff0"/>
              <w:rPr>
                <w:sz w:val="18"/>
                <w:szCs w:val="18"/>
              </w:rPr>
            </w:pPr>
            <w:r>
              <w:rPr>
                <w:rFonts w:hint="eastAsia"/>
                <w:sz w:val="18"/>
                <w:szCs w:val="18"/>
              </w:rPr>
              <w:t>详情参考附录</w:t>
            </w:r>
          </w:p>
        </w:tc>
      </w:tr>
      <w:tr w:rsidR="00B47B1D" w14:paraId="65E2C358" w14:textId="77777777">
        <w:tc>
          <w:tcPr>
            <w:tcW w:w="16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2FE8535" w14:textId="77777777" w:rsidR="00B47B1D" w:rsidRDefault="00F22AD9">
            <w:pPr>
              <w:pStyle w:val="Charff0"/>
              <w:rPr>
                <w:sz w:val="18"/>
                <w:szCs w:val="18"/>
              </w:rPr>
            </w:pPr>
            <w:r>
              <w:rPr>
                <w:rFonts w:hint="eastAsia"/>
                <w:sz w:val="18"/>
                <w:szCs w:val="18"/>
              </w:rPr>
              <w:t>resultDesc</w:t>
            </w:r>
          </w:p>
        </w:tc>
        <w:tc>
          <w:tcPr>
            <w:tcW w:w="152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9490E62" w14:textId="77777777" w:rsidR="00B47B1D" w:rsidRDefault="00F22AD9">
            <w:pPr>
              <w:pStyle w:val="Charff0"/>
              <w:rPr>
                <w:sz w:val="18"/>
                <w:szCs w:val="18"/>
              </w:rPr>
            </w:pPr>
            <w:r>
              <w:rPr>
                <w:rFonts w:hint="eastAsia"/>
                <w:sz w:val="18"/>
                <w:szCs w:val="18"/>
              </w:rPr>
              <w:t>响应描述</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B98E0F" w14:textId="77777777" w:rsidR="00B47B1D" w:rsidRDefault="00F22AD9">
            <w:pPr>
              <w:pStyle w:val="Charff0"/>
              <w:rPr>
                <w:sz w:val="18"/>
                <w:szCs w:val="18"/>
              </w:rPr>
            </w:pPr>
            <w:r>
              <w:rPr>
                <w:rFonts w:hint="eastAsia"/>
                <w:sz w:val="18"/>
                <w:szCs w:val="18"/>
              </w:rPr>
              <w:t>String</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8BA1BA" w14:textId="77777777" w:rsidR="00B47B1D" w:rsidRDefault="00F22AD9">
            <w:pPr>
              <w:pStyle w:val="Charff0"/>
              <w:rPr>
                <w:sz w:val="18"/>
                <w:szCs w:val="18"/>
              </w:rPr>
            </w:pPr>
            <w:r>
              <w:rPr>
                <w:rFonts w:hint="eastAsia"/>
                <w:sz w:val="18"/>
                <w:szCs w:val="18"/>
              </w:rPr>
              <w:t>是</w:t>
            </w:r>
          </w:p>
        </w:tc>
        <w:tc>
          <w:tcPr>
            <w:tcW w:w="6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EC832F6" w14:textId="77777777" w:rsidR="00B47B1D" w:rsidRDefault="00F22AD9">
            <w:pPr>
              <w:pStyle w:val="Charff0"/>
              <w:rPr>
                <w:sz w:val="18"/>
                <w:szCs w:val="18"/>
              </w:rPr>
            </w:pPr>
            <w:r>
              <w:rPr>
                <w:rFonts w:hint="eastAsia"/>
                <w:sz w:val="18"/>
                <w:szCs w:val="18"/>
              </w:rPr>
              <w:t>256</w:t>
            </w:r>
          </w:p>
        </w:tc>
        <w:tc>
          <w:tcPr>
            <w:tcW w:w="264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157F1C4" w14:textId="77777777" w:rsidR="00B47B1D" w:rsidRDefault="00F22AD9">
            <w:pPr>
              <w:pStyle w:val="Charff0"/>
              <w:rPr>
                <w:sz w:val="18"/>
                <w:szCs w:val="18"/>
              </w:rPr>
            </w:pPr>
            <w:r>
              <w:rPr>
                <w:rFonts w:hint="eastAsia"/>
                <w:sz w:val="18"/>
                <w:szCs w:val="18"/>
              </w:rPr>
              <w:t>对应的响应信息描述</w:t>
            </w:r>
          </w:p>
        </w:tc>
      </w:tr>
      <w:tr w:rsidR="00B47B1D" w14:paraId="6AF93FE4" w14:textId="77777777">
        <w:tc>
          <w:tcPr>
            <w:tcW w:w="16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76CEA53" w14:textId="77777777" w:rsidR="00B47B1D" w:rsidRDefault="00F22AD9">
            <w:pPr>
              <w:pStyle w:val="Charff0"/>
              <w:rPr>
                <w:sz w:val="18"/>
                <w:szCs w:val="18"/>
              </w:rPr>
            </w:pPr>
            <w:r>
              <w:rPr>
                <w:rFonts w:hint="eastAsia"/>
                <w:sz w:val="18"/>
                <w:szCs w:val="18"/>
              </w:rPr>
              <w:t>data</w:t>
            </w:r>
          </w:p>
        </w:tc>
        <w:tc>
          <w:tcPr>
            <w:tcW w:w="152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8664673" w14:textId="77777777" w:rsidR="00B47B1D" w:rsidRDefault="00F22AD9">
            <w:pPr>
              <w:pStyle w:val="Charff0"/>
              <w:rPr>
                <w:sz w:val="18"/>
                <w:szCs w:val="18"/>
              </w:rPr>
            </w:pPr>
            <w:r>
              <w:rPr>
                <w:rFonts w:hint="eastAsia"/>
                <w:sz w:val="18"/>
                <w:szCs w:val="18"/>
              </w:rPr>
              <w:t>响应数据</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A96A84" w14:textId="77777777" w:rsidR="00B47B1D" w:rsidRDefault="00F22AD9">
            <w:pPr>
              <w:pStyle w:val="Charff0"/>
              <w:rPr>
                <w:sz w:val="18"/>
                <w:szCs w:val="18"/>
              </w:rPr>
            </w:pPr>
            <w:r>
              <w:rPr>
                <w:rFonts w:hint="eastAsia"/>
                <w:sz w:val="18"/>
                <w:szCs w:val="18"/>
              </w:rPr>
              <w:t>Object</w:t>
            </w:r>
          </w:p>
        </w:tc>
        <w:tc>
          <w:tcPr>
            <w:tcW w:w="12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682164" w14:textId="65098FC1" w:rsidR="00B47B1D" w:rsidRDefault="00D64CF0">
            <w:pPr>
              <w:pStyle w:val="Charff0"/>
              <w:rPr>
                <w:sz w:val="18"/>
                <w:szCs w:val="18"/>
              </w:rPr>
            </w:pPr>
            <w:r>
              <w:rPr>
                <w:rFonts w:hint="eastAsia"/>
                <w:sz w:val="18"/>
                <w:szCs w:val="18"/>
              </w:rPr>
              <w:t>否</w:t>
            </w:r>
          </w:p>
        </w:tc>
        <w:tc>
          <w:tcPr>
            <w:tcW w:w="6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1D5F88E" w14:textId="77777777" w:rsidR="00B47B1D" w:rsidRDefault="00B47B1D">
            <w:pPr>
              <w:pStyle w:val="Charff0"/>
              <w:rPr>
                <w:sz w:val="18"/>
                <w:szCs w:val="18"/>
              </w:rPr>
            </w:pPr>
          </w:p>
        </w:tc>
        <w:tc>
          <w:tcPr>
            <w:tcW w:w="264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8AD49E9" w14:textId="77777777" w:rsidR="00B47B1D" w:rsidRDefault="00F22AD9">
            <w:pPr>
              <w:pStyle w:val="Charff0"/>
              <w:rPr>
                <w:sz w:val="18"/>
                <w:szCs w:val="18"/>
              </w:rPr>
            </w:pPr>
            <w:r>
              <w:rPr>
                <w:rFonts w:hint="eastAsia"/>
                <w:sz w:val="18"/>
                <w:szCs w:val="18"/>
              </w:rPr>
              <w:t>预留字段</w:t>
            </w:r>
          </w:p>
        </w:tc>
      </w:tr>
    </w:tbl>
    <w:p w14:paraId="7714FC45" w14:textId="77777777" w:rsidR="00B47B1D" w:rsidRDefault="00F22AD9">
      <w:pPr>
        <w:pStyle w:val="34"/>
        <w:ind w:left="-480"/>
        <w:rPr>
          <w:b w:val="0"/>
          <w:bCs w:val="0"/>
        </w:rPr>
      </w:pPr>
      <w:bookmarkStart w:id="135" w:name="_Toc109833034"/>
      <w:bookmarkStart w:id="136" w:name="_Toc116491919"/>
      <w:r>
        <w:rPr>
          <w:rFonts w:hint="eastAsia"/>
          <w:b w:val="0"/>
          <w:bCs w:val="0"/>
        </w:rPr>
        <w:t>请求示例</w:t>
      </w:r>
      <w:bookmarkEnd w:id="135"/>
      <w:bookmarkEnd w:id="136"/>
    </w:p>
    <w:p w14:paraId="7B1ED96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98630E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C0E356D" w14:textId="3EF100B0"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282482F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1BC04A6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3AF3AFCE"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31AC4FDF"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w:t>
      </w:r>
      <w:r>
        <w:rPr>
          <w:rFonts w:ascii="Consolas" w:hAnsi="Consolas" w:hint="eastAsia"/>
          <w:color w:val="A31515"/>
          <w:sz w:val="18"/>
          <w:szCs w:val="18"/>
        </w:rPr>
        <w:t>sign</w:t>
      </w:r>
      <w:r>
        <w:rPr>
          <w:rFonts w:ascii="Consolas" w:hAnsi="Consolas"/>
          <w:color w:val="A31515"/>
          <w:sz w:val="18"/>
          <w:szCs w:val="18"/>
        </w:rPr>
        <w:t>Value"</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3A80F64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0074DA9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DF26956" w14:textId="77777777" w:rsidR="00B47B1D" w:rsidRDefault="00B47B1D"/>
    <w:p w14:paraId="77BFCE99" w14:textId="77777777" w:rsidR="00B47B1D" w:rsidRDefault="00F22AD9">
      <w:pPr>
        <w:pStyle w:val="34"/>
        <w:ind w:left="-480"/>
        <w:rPr>
          <w:b w:val="0"/>
          <w:bCs w:val="0"/>
        </w:rPr>
      </w:pPr>
      <w:bookmarkStart w:id="137" w:name="_Toc109833035"/>
      <w:bookmarkStart w:id="138" w:name="_Toc116491920"/>
      <w:r>
        <w:rPr>
          <w:rFonts w:hint="eastAsia"/>
          <w:b w:val="0"/>
          <w:bCs w:val="0"/>
        </w:rPr>
        <w:t>返回示例</w:t>
      </w:r>
      <w:bookmarkEnd w:id="137"/>
      <w:bookmarkEnd w:id="138"/>
    </w:p>
    <w:p w14:paraId="1465BE6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E4740F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E948772" w14:textId="3244DD45"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56890603" w14:textId="3A0A58D3" w:rsidR="00B47B1D" w:rsidRDefault="00F22AD9" w:rsidP="00B45E98">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p>
    <w:p w14:paraId="61B88DF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02AED4A" w14:textId="77777777" w:rsidR="00B47B1D" w:rsidRDefault="00F22AD9">
      <w:pPr>
        <w:pStyle w:val="21"/>
        <w:ind w:left="881" w:hangingChars="275" w:hanging="881"/>
      </w:pPr>
      <w:bookmarkStart w:id="139" w:name="_Toc109833036"/>
      <w:bookmarkStart w:id="140" w:name="_Toc116491921"/>
      <w:r>
        <w:rPr>
          <w:rFonts w:hint="eastAsia"/>
        </w:rPr>
        <w:t>摘要签名接口</w:t>
      </w:r>
      <w:bookmarkEnd w:id="139"/>
      <w:bookmarkEnd w:id="140"/>
    </w:p>
    <w:p w14:paraId="09DDD7F9" w14:textId="77777777" w:rsidR="00B47B1D" w:rsidRDefault="00F22AD9">
      <w:pPr>
        <w:pStyle w:val="34"/>
        <w:ind w:left="-480"/>
        <w:rPr>
          <w:b w:val="0"/>
          <w:bCs w:val="0"/>
        </w:rPr>
      </w:pPr>
      <w:bookmarkStart w:id="141" w:name="_Toc109833037"/>
      <w:bookmarkStart w:id="142" w:name="_Toc116491922"/>
      <w:bookmarkStart w:id="143" w:name="_Hlk106956187"/>
      <w:r>
        <w:rPr>
          <w:rFonts w:hint="eastAsia"/>
          <w:b w:val="0"/>
          <w:bCs w:val="0"/>
        </w:rPr>
        <w:t>接口说明</w:t>
      </w:r>
      <w:bookmarkEnd w:id="141"/>
      <w:bookmarkEnd w:id="142"/>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22CE78C6"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EB325C1" w14:textId="77777777" w:rsidR="00B47B1D" w:rsidRDefault="00F22AD9">
            <w:pPr>
              <w:pStyle w:val="Charff0"/>
              <w:rPr>
                <w:sz w:val="18"/>
                <w:szCs w:val="18"/>
              </w:rPr>
            </w:pPr>
            <w:bookmarkStart w:id="144" w:name="_Hlk106956756"/>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9BC2B1A" w14:textId="4CFF67E3" w:rsidR="00B47B1D" w:rsidRDefault="00F22AD9">
            <w:pPr>
              <w:pStyle w:val="paragraph"/>
              <w:spacing w:before="0" w:beforeAutospacing="0" w:after="0" w:afterAutospacing="0"/>
              <w:jc w:val="both"/>
              <w:rPr>
                <w:sz w:val="18"/>
                <w:szCs w:val="18"/>
              </w:rPr>
            </w:pPr>
            <w:r>
              <w:rPr>
                <w:rFonts w:hint="eastAsia"/>
                <w:sz w:val="18"/>
                <w:szCs w:val="18"/>
              </w:rPr>
              <w:t>使用密码设备中指定</w:t>
            </w:r>
            <w:r>
              <w:rPr>
                <w:sz w:val="18"/>
                <w:szCs w:val="18"/>
              </w:rPr>
              <w:t>私钥对</w:t>
            </w:r>
            <w:r>
              <w:rPr>
                <w:rFonts w:hint="eastAsia"/>
                <w:sz w:val="18"/>
                <w:szCs w:val="18"/>
              </w:rPr>
              <w:t>摘要</w:t>
            </w:r>
            <w:r>
              <w:rPr>
                <w:sz w:val="18"/>
                <w:szCs w:val="18"/>
              </w:rPr>
              <w:t>值进行加密,输出加密串</w:t>
            </w:r>
            <w:r>
              <w:rPr>
                <w:rFonts w:hint="eastAsia"/>
                <w:sz w:val="18"/>
                <w:szCs w:val="18"/>
              </w:rPr>
              <w:t>，即</w:t>
            </w:r>
            <w:r>
              <w:rPr>
                <w:sz w:val="18"/>
                <w:szCs w:val="18"/>
              </w:rPr>
              <w:t>签名值</w:t>
            </w:r>
            <w:r>
              <w:rPr>
                <w:rFonts w:hint="eastAsia"/>
                <w:sz w:val="18"/>
                <w:szCs w:val="18"/>
              </w:rPr>
              <w:t>; 若传入</w:t>
            </w:r>
            <w:r w:rsidR="00141DEC">
              <w:rPr>
                <w:sz w:val="18"/>
                <w:szCs w:val="18"/>
              </w:rPr>
              <w:t>certAlias</w:t>
            </w:r>
            <w:r w:rsidR="00141DEC" w:rsidDel="00141DEC">
              <w:rPr>
                <w:rFonts w:hint="eastAsia"/>
                <w:sz w:val="18"/>
                <w:szCs w:val="18"/>
              </w:rPr>
              <w:t xml:space="preserve"> </w:t>
            </w:r>
            <w:r>
              <w:rPr>
                <w:rFonts w:hint="eastAsia"/>
                <w:sz w:val="18"/>
                <w:szCs w:val="18"/>
              </w:rPr>
              <w:t>项，利用</w:t>
            </w:r>
            <w:r w:rsidR="00141DEC">
              <w:rPr>
                <w:sz w:val="18"/>
                <w:szCs w:val="18"/>
              </w:rPr>
              <w:t>certAlias</w:t>
            </w:r>
            <w:r>
              <w:rPr>
                <w:rFonts w:hint="eastAsia"/>
                <w:sz w:val="18"/>
                <w:szCs w:val="18"/>
              </w:rPr>
              <w:t>项对应私钥签名；若不</w:t>
            </w:r>
            <w:r w:rsidR="00141DEC">
              <w:rPr>
                <w:sz w:val="18"/>
                <w:szCs w:val="18"/>
              </w:rPr>
              <w:t>certAlias</w:t>
            </w:r>
            <w:r>
              <w:rPr>
                <w:rFonts w:hint="eastAsia"/>
                <w:sz w:val="18"/>
                <w:szCs w:val="18"/>
              </w:rPr>
              <w:t>，根据密钥配用表，查询默认证书私钥进行签名。</w:t>
            </w:r>
          </w:p>
        </w:tc>
      </w:tr>
      <w:tr w:rsidR="00B47B1D" w14:paraId="650D0FA6"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5FC0A83" w14:textId="77777777" w:rsidR="00B47B1D" w:rsidRDefault="00F22AD9">
            <w:pPr>
              <w:pStyle w:val="Charff0"/>
              <w:rPr>
                <w:sz w:val="18"/>
                <w:szCs w:val="18"/>
              </w:rPr>
            </w:pPr>
            <w:r>
              <w:rPr>
                <w:rFonts w:hint="eastAsia"/>
                <w:sz w:val="18"/>
                <w:szCs w:val="18"/>
              </w:rPr>
              <w:t>接口地址</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12C217A" w14:textId="28E0AEA9" w:rsidR="00B47B1D" w:rsidRDefault="006F2B4E">
            <w:pPr>
              <w:pStyle w:val="Charff0"/>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F22AD9">
              <w:rPr>
                <w:sz w:val="18"/>
                <w:szCs w:val="18"/>
              </w:rPr>
              <w:t>digest</w:t>
            </w:r>
            <w:r w:rsidR="00866F55">
              <w:rPr>
                <w:sz w:val="18"/>
                <w:szCs w:val="18"/>
              </w:rPr>
              <w:t>-s</w:t>
            </w:r>
            <w:r w:rsidR="00F22AD9">
              <w:rPr>
                <w:sz w:val="18"/>
                <w:szCs w:val="18"/>
              </w:rPr>
              <w:t>ign</w:t>
            </w:r>
          </w:p>
        </w:tc>
      </w:tr>
      <w:tr w:rsidR="00B47B1D" w14:paraId="7FDD056D"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11E3456" w14:textId="77777777" w:rsidR="00B47B1D" w:rsidRDefault="00F22AD9">
            <w:pPr>
              <w:pStyle w:val="Charff0"/>
              <w:rPr>
                <w:sz w:val="18"/>
                <w:szCs w:val="18"/>
              </w:rPr>
            </w:pPr>
            <w:r>
              <w:rPr>
                <w:rFonts w:hint="eastAsia"/>
                <w:sz w:val="18"/>
                <w:szCs w:val="18"/>
              </w:rPr>
              <w:t>请求类型</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CAA9B3" w14:textId="77777777" w:rsidR="00B47B1D" w:rsidRDefault="00F22AD9">
            <w:pPr>
              <w:pStyle w:val="Charff0"/>
              <w:rPr>
                <w:sz w:val="18"/>
                <w:szCs w:val="18"/>
              </w:rPr>
            </w:pPr>
            <w:r>
              <w:rPr>
                <w:rFonts w:hint="eastAsia"/>
                <w:sz w:val="18"/>
                <w:szCs w:val="18"/>
              </w:rPr>
              <w:t>POST</w:t>
            </w:r>
          </w:p>
        </w:tc>
      </w:tr>
      <w:tr w:rsidR="00B47B1D" w14:paraId="09F20348"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D2618C9" w14:textId="77777777" w:rsidR="00B47B1D" w:rsidRDefault="00F22AD9">
            <w:pPr>
              <w:pStyle w:val="Charff0"/>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991D055"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bookmarkEnd w:id="144"/>
    </w:tbl>
    <w:p w14:paraId="24748FB0" w14:textId="77777777" w:rsidR="00B47B1D" w:rsidRDefault="00B47B1D"/>
    <w:p w14:paraId="26B92510" w14:textId="77777777" w:rsidR="00B47B1D" w:rsidRDefault="00F22AD9">
      <w:pPr>
        <w:pStyle w:val="34"/>
        <w:ind w:left="-480"/>
        <w:rPr>
          <w:b w:val="0"/>
          <w:bCs w:val="0"/>
        </w:rPr>
      </w:pPr>
      <w:bookmarkStart w:id="145" w:name="_Toc109833038"/>
      <w:bookmarkStart w:id="146" w:name="_Toc116491923"/>
      <w:r>
        <w:rPr>
          <w:rFonts w:hint="eastAsia"/>
          <w:b w:val="0"/>
          <w:bCs w:val="0"/>
        </w:rPr>
        <w:lastRenderedPageBreak/>
        <w:t>业务请求参数说明</w:t>
      </w:r>
      <w:bookmarkEnd w:id="145"/>
      <w:bookmarkEnd w:id="146"/>
    </w:p>
    <w:tbl>
      <w:tblPr>
        <w:tblW w:w="9050" w:type="dxa"/>
        <w:tblLayout w:type="fixed"/>
        <w:tblCellMar>
          <w:top w:w="15" w:type="dxa"/>
          <w:left w:w="15" w:type="dxa"/>
          <w:bottom w:w="15" w:type="dxa"/>
          <w:right w:w="15" w:type="dxa"/>
        </w:tblCellMar>
        <w:tblLook w:val="04A0" w:firstRow="1" w:lastRow="0" w:firstColumn="1" w:lastColumn="0" w:noHBand="0" w:noVBand="1"/>
      </w:tblPr>
      <w:tblGrid>
        <w:gridCol w:w="1762"/>
        <w:gridCol w:w="3174"/>
        <w:gridCol w:w="1158"/>
        <w:gridCol w:w="1642"/>
        <w:gridCol w:w="654"/>
        <w:gridCol w:w="660"/>
      </w:tblGrid>
      <w:tr w:rsidR="00B47B1D" w14:paraId="3B23AFA7" w14:textId="77777777">
        <w:trPr>
          <w:trHeight w:val="405"/>
        </w:trPr>
        <w:tc>
          <w:tcPr>
            <w:tcW w:w="176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CF8D4A" w14:textId="77777777" w:rsidR="00B47B1D" w:rsidRDefault="00F22AD9">
            <w:pPr>
              <w:pStyle w:val="Charff0"/>
              <w:rPr>
                <w:b/>
                <w:bCs/>
                <w:sz w:val="18"/>
                <w:szCs w:val="18"/>
              </w:rPr>
            </w:pPr>
            <w:r>
              <w:rPr>
                <w:rFonts w:hint="eastAsia"/>
                <w:b/>
                <w:bCs/>
                <w:sz w:val="18"/>
                <w:szCs w:val="18"/>
              </w:rPr>
              <w:t>字段名称</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6C0561" w14:textId="77777777" w:rsidR="00B47B1D" w:rsidRDefault="00F22AD9">
            <w:pPr>
              <w:pStyle w:val="Charff0"/>
              <w:rPr>
                <w:b/>
                <w:bCs/>
                <w:sz w:val="18"/>
                <w:szCs w:val="18"/>
              </w:rPr>
            </w:pPr>
            <w:r>
              <w:rPr>
                <w:rFonts w:hint="eastAsia"/>
                <w:b/>
                <w:bCs/>
                <w:sz w:val="18"/>
                <w:szCs w:val="18"/>
              </w:rPr>
              <w:t>字段描述</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174E9B" w14:textId="77777777" w:rsidR="00B47B1D" w:rsidRDefault="00F22AD9">
            <w:pPr>
              <w:pStyle w:val="Charff0"/>
              <w:rPr>
                <w:b/>
                <w:bCs/>
                <w:sz w:val="18"/>
                <w:szCs w:val="18"/>
              </w:rPr>
            </w:pPr>
            <w:r>
              <w:rPr>
                <w:rFonts w:hint="eastAsia"/>
                <w:b/>
                <w:bCs/>
                <w:sz w:val="18"/>
                <w:szCs w:val="18"/>
              </w:rPr>
              <w:t>数据类型</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2F4728" w14:textId="77777777" w:rsidR="00B47B1D" w:rsidRDefault="00F22AD9">
            <w:pPr>
              <w:pStyle w:val="Charff0"/>
              <w:rPr>
                <w:b/>
                <w:bCs/>
                <w:sz w:val="18"/>
                <w:szCs w:val="18"/>
              </w:rPr>
            </w:pPr>
            <w:r>
              <w:rPr>
                <w:rFonts w:hint="eastAsia"/>
                <w:b/>
                <w:bCs/>
                <w:sz w:val="18"/>
                <w:szCs w:val="18"/>
              </w:rPr>
              <w:t>是否必须</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C9A1E0" w14:textId="77777777" w:rsidR="00B47B1D" w:rsidRDefault="00F22AD9">
            <w:pPr>
              <w:pStyle w:val="Charff0"/>
              <w:rPr>
                <w:b/>
                <w:bCs/>
                <w:sz w:val="18"/>
                <w:szCs w:val="18"/>
              </w:rPr>
            </w:pPr>
            <w:r>
              <w:rPr>
                <w:rFonts w:hint="eastAsia"/>
                <w:b/>
                <w:bCs/>
                <w:sz w:val="18"/>
                <w:szCs w:val="18"/>
              </w:rPr>
              <w:t>长度</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A53C7C5" w14:textId="77777777" w:rsidR="00B47B1D" w:rsidRDefault="00F22AD9">
            <w:pPr>
              <w:pStyle w:val="Charff0"/>
              <w:rPr>
                <w:b/>
                <w:bCs/>
                <w:sz w:val="18"/>
                <w:szCs w:val="18"/>
              </w:rPr>
            </w:pPr>
            <w:r>
              <w:rPr>
                <w:rFonts w:hint="eastAsia"/>
                <w:b/>
                <w:bCs/>
                <w:sz w:val="18"/>
                <w:szCs w:val="18"/>
              </w:rPr>
              <w:t>约束与说明</w:t>
            </w:r>
          </w:p>
        </w:tc>
      </w:tr>
      <w:tr w:rsidR="00B47B1D" w14:paraId="1E5528F6" w14:textId="77777777">
        <w:trPr>
          <w:trHeight w:val="405"/>
        </w:trPr>
        <w:tc>
          <w:tcPr>
            <w:tcW w:w="176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166066" w14:textId="77777777" w:rsidR="00B47B1D" w:rsidRDefault="00F22AD9">
            <w:pPr>
              <w:pStyle w:val="Charff0"/>
              <w:rPr>
                <w:sz w:val="18"/>
                <w:szCs w:val="18"/>
              </w:rPr>
            </w:pPr>
            <w:r>
              <w:rPr>
                <w:rFonts w:hint="eastAsia"/>
                <w:sz w:val="18"/>
                <w:szCs w:val="18"/>
              </w:rPr>
              <w:t>transId</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7D14E0" w14:textId="41CD0B85" w:rsidR="00B47B1D" w:rsidRDefault="00F22AD9">
            <w:pPr>
              <w:pStyle w:val="Charff0"/>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96BDD4"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FD2995" w14:textId="77777777" w:rsidR="00B47B1D" w:rsidRDefault="00F22AD9">
            <w:pPr>
              <w:pStyle w:val="Charff0"/>
              <w:rPr>
                <w:sz w:val="18"/>
                <w:szCs w:val="18"/>
              </w:rPr>
            </w:pPr>
            <w:r>
              <w:rPr>
                <w:rFonts w:hint="eastAsia"/>
                <w:sz w:val="18"/>
                <w:szCs w:val="18"/>
              </w:rPr>
              <w:t>是</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31227A" w14:textId="77777777" w:rsidR="00B47B1D" w:rsidRDefault="00F22AD9">
            <w:pPr>
              <w:pStyle w:val="Charff0"/>
              <w:rPr>
                <w:sz w:val="18"/>
                <w:szCs w:val="18"/>
              </w:rPr>
            </w:pPr>
            <w:r>
              <w:rPr>
                <w:rFonts w:hint="eastAsia"/>
                <w:sz w:val="18"/>
                <w:szCs w:val="18"/>
              </w:rPr>
              <w:t>32</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048AFE" w14:textId="77777777" w:rsidR="00B47B1D" w:rsidRDefault="00F22AD9">
            <w:pPr>
              <w:pStyle w:val="Charff0"/>
              <w:rPr>
                <w:sz w:val="18"/>
                <w:szCs w:val="18"/>
              </w:rPr>
            </w:pPr>
            <w:r>
              <w:rPr>
                <w:rFonts w:hint="eastAsia"/>
                <w:sz w:val="18"/>
                <w:szCs w:val="18"/>
              </w:rPr>
              <w:t>业务流水号</w:t>
            </w:r>
          </w:p>
        </w:tc>
      </w:tr>
      <w:tr w:rsidR="00B47B1D" w14:paraId="2BBA2E2E" w14:textId="77777777">
        <w:trPr>
          <w:trHeight w:val="405"/>
        </w:trPr>
        <w:tc>
          <w:tcPr>
            <w:tcW w:w="176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411346B" w14:textId="77777777" w:rsidR="00B47B1D" w:rsidRDefault="00F22AD9">
            <w:pPr>
              <w:pStyle w:val="Charff0"/>
              <w:rPr>
                <w:sz w:val="18"/>
                <w:szCs w:val="18"/>
              </w:rPr>
            </w:pPr>
            <w:r>
              <w:rPr>
                <w:rFonts w:hint="eastAsia"/>
                <w:sz w:val="18"/>
                <w:szCs w:val="18"/>
              </w:rPr>
              <w:t>signAlgo</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14B88C" w14:textId="723FBE3C" w:rsidR="00B47B1D" w:rsidRDefault="00F22AD9">
            <w:pPr>
              <w:pStyle w:val="Charff0"/>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F8BE3C"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A6C26F" w14:textId="77777777" w:rsidR="00B47B1D" w:rsidRDefault="00F22AD9">
            <w:pPr>
              <w:pStyle w:val="Charff0"/>
              <w:rPr>
                <w:sz w:val="18"/>
                <w:szCs w:val="18"/>
              </w:rPr>
            </w:pPr>
            <w:r>
              <w:rPr>
                <w:rFonts w:hint="eastAsia"/>
                <w:sz w:val="18"/>
                <w:szCs w:val="18"/>
              </w:rPr>
              <w:t>是</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7E16D5" w14:textId="77777777" w:rsidR="00B47B1D" w:rsidRDefault="00B47B1D">
            <w:pPr>
              <w:pStyle w:val="Charff0"/>
              <w:rPr>
                <w:sz w:val="18"/>
                <w:szCs w:val="18"/>
              </w:rPr>
            </w:pP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D3EC28B" w14:textId="77777777" w:rsidR="00B47B1D" w:rsidRDefault="00B47B1D">
            <w:pPr>
              <w:pStyle w:val="Charff0"/>
              <w:rPr>
                <w:sz w:val="18"/>
                <w:szCs w:val="18"/>
              </w:rPr>
            </w:pPr>
          </w:p>
        </w:tc>
      </w:tr>
      <w:tr w:rsidR="00B47B1D" w14:paraId="390756DE" w14:textId="77777777">
        <w:trPr>
          <w:trHeight w:val="405"/>
        </w:trPr>
        <w:tc>
          <w:tcPr>
            <w:tcW w:w="176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08A72D4" w14:textId="77777777" w:rsidR="00B47B1D" w:rsidRDefault="00F22AD9">
            <w:pPr>
              <w:pStyle w:val="Charff0"/>
              <w:rPr>
                <w:sz w:val="18"/>
                <w:szCs w:val="18"/>
              </w:rPr>
            </w:pPr>
            <w:r>
              <w:rPr>
                <w:rFonts w:hint="eastAsia"/>
                <w:sz w:val="18"/>
                <w:szCs w:val="18"/>
              </w:rPr>
              <w:t>signature</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63F9DE" w14:textId="12720A99" w:rsidR="00B47B1D" w:rsidRDefault="00F22AD9">
            <w:pPr>
              <w:pStyle w:val="Charff0"/>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875A518"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4B75D8" w14:textId="77777777" w:rsidR="00B47B1D" w:rsidRDefault="00F22AD9">
            <w:pPr>
              <w:pStyle w:val="Charff0"/>
              <w:rPr>
                <w:sz w:val="18"/>
                <w:szCs w:val="18"/>
              </w:rPr>
            </w:pPr>
            <w:r>
              <w:rPr>
                <w:rFonts w:hint="eastAsia"/>
                <w:sz w:val="18"/>
                <w:szCs w:val="18"/>
              </w:rPr>
              <w:t>是</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F49710" w14:textId="77777777" w:rsidR="00B47B1D" w:rsidRDefault="00B47B1D">
            <w:pPr>
              <w:pStyle w:val="Charff0"/>
              <w:rPr>
                <w:sz w:val="18"/>
                <w:szCs w:val="18"/>
              </w:rPr>
            </w:pP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54387A" w14:textId="77777777" w:rsidR="00B47B1D" w:rsidRDefault="00B47B1D">
            <w:pPr>
              <w:pStyle w:val="Charff0"/>
              <w:rPr>
                <w:sz w:val="18"/>
                <w:szCs w:val="18"/>
              </w:rPr>
            </w:pPr>
          </w:p>
        </w:tc>
      </w:tr>
      <w:tr w:rsidR="00B47B1D" w14:paraId="61E8B2FC" w14:textId="77777777">
        <w:trPr>
          <w:trHeight w:val="405"/>
        </w:trPr>
        <w:tc>
          <w:tcPr>
            <w:tcW w:w="176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9C657A" w14:textId="77777777" w:rsidR="00B47B1D" w:rsidRDefault="00F22AD9">
            <w:pPr>
              <w:pStyle w:val="Charff0"/>
              <w:rPr>
                <w:sz w:val="18"/>
                <w:szCs w:val="18"/>
              </w:rPr>
            </w:pPr>
            <w:r>
              <w:rPr>
                <w:rFonts w:hint="eastAsia"/>
                <w:sz w:val="18"/>
                <w:szCs w:val="18"/>
              </w:rPr>
              <w:t>appId</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EDE990" w14:textId="3C0D3A5E" w:rsidR="00B47B1D" w:rsidRDefault="00F22AD9">
            <w:pPr>
              <w:pStyle w:val="Charff0"/>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2616E6"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1494A60" w14:textId="77777777" w:rsidR="00B47B1D" w:rsidRDefault="00F22AD9">
            <w:pPr>
              <w:pStyle w:val="Charff0"/>
              <w:rPr>
                <w:sz w:val="18"/>
                <w:szCs w:val="18"/>
              </w:rPr>
            </w:pPr>
            <w:r>
              <w:rPr>
                <w:rFonts w:hint="eastAsia"/>
                <w:sz w:val="18"/>
                <w:szCs w:val="18"/>
              </w:rPr>
              <w:t>是</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B71007" w14:textId="77777777" w:rsidR="00B47B1D" w:rsidRDefault="00B47B1D">
            <w:pPr>
              <w:pStyle w:val="Charff0"/>
              <w:rPr>
                <w:sz w:val="18"/>
                <w:szCs w:val="18"/>
              </w:rPr>
            </w:pP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EEBD81" w14:textId="77777777" w:rsidR="00B47B1D" w:rsidRDefault="00B47B1D">
            <w:pPr>
              <w:pStyle w:val="Charff0"/>
              <w:rPr>
                <w:sz w:val="18"/>
                <w:szCs w:val="18"/>
              </w:rPr>
            </w:pPr>
          </w:p>
        </w:tc>
      </w:tr>
      <w:tr w:rsidR="00B47B1D" w14:paraId="0703BBBE" w14:textId="77777777">
        <w:trPr>
          <w:trHeight w:val="405"/>
        </w:trPr>
        <w:tc>
          <w:tcPr>
            <w:tcW w:w="1762" w:type="dxa"/>
            <w:tcBorders>
              <w:top w:val="single" w:sz="6" w:space="0" w:color="000000"/>
              <w:left w:val="single" w:sz="6" w:space="0" w:color="000000"/>
              <w:bottom w:val="single" w:sz="4" w:space="0" w:color="auto"/>
              <w:right w:val="single" w:sz="6" w:space="0" w:color="000000"/>
            </w:tcBorders>
            <w:tcMar>
              <w:top w:w="60" w:type="dxa"/>
              <w:left w:w="60" w:type="dxa"/>
              <w:bottom w:w="45" w:type="dxa"/>
              <w:right w:w="60" w:type="dxa"/>
            </w:tcMar>
            <w:vAlign w:val="center"/>
          </w:tcPr>
          <w:p w14:paraId="3727656F" w14:textId="77777777" w:rsidR="00B47B1D" w:rsidRDefault="00F22AD9">
            <w:pPr>
              <w:pStyle w:val="Charff0"/>
              <w:rPr>
                <w:sz w:val="18"/>
                <w:szCs w:val="18"/>
              </w:rPr>
            </w:pPr>
            <w:r>
              <w:rPr>
                <w:rFonts w:hint="eastAsia"/>
                <w:sz w:val="18"/>
                <w:szCs w:val="18"/>
              </w:rPr>
              <w:t>digest</w:t>
            </w:r>
          </w:p>
        </w:tc>
        <w:tc>
          <w:tcPr>
            <w:tcW w:w="317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6B2A3D" w14:textId="77777777" w:rsidR="00B47B1D" w:rsidRDefault="00F22AD9">
            <w:pPr>
              <w:pStyle w:val="Charff0"/>
              <w:rPr>
                <w:sz w:val="18"/>
                <w:szCs w:val="18"/>
              </w:rPr>
            </w:pPr>
            <w:r>
              <w:rPr>
                <w:rFonts w:hint="eastAsia"/>
                <w:sz w:val="18"/>
                <w:szCs w:val="18"/>
              </w:rPr>
              <w:t>待签名的摘要值</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405AFA"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EEE331" w14:textId="77777777" w:rsidR="00B47B1D" w:rsidRDefault="00F22AD9">
            <w:pPr>
              <w:pStyle w:val="Charff0"/>
              <w:rPr>
                <w:sz w:val="18"/>
                <w:szCs w:val="18"/>
              </w:rPr>
            </w:pPr>
            <w:r>
              <w:rPr>
                <w:rFonts w:hint="eastAsia"/>
                <w:sz w:val="18"/>
                <w:szCs w:val="18"/>
              </w:rPr>
              <w:t>是</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8E9562" w14:textId="77777777" w:rsidR="00B47B1D" w:rsidRDefault="00B47B1D">
            <w:pPr>
              <w:pStyle w:val="Charff0"/>
              <w:rPr>
                <w:sz w:val="18"/>
                <w:szCs w:val="18"/>
              </w:rPr>
            </w:pP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A05AE7D" w14:textId="77777777" w:rsidR="00B47B1D" w:rsidRDefault="00F22AD9">
            <w:pPr>
              <w:pStyle w:val="Charff0"/>
              <w:rPr>
                <w:color w:val="000000"/>
              </w:rPr>
            </w:pPr>
            <w:r>
              <w:rPr>
                <w:rFonts w:hint="eastAsia"/>
                <w:color w:val="000000"/>
                <w:sz w:val="18"/>
                <w:szCs w:val="18"/>
              </w:rPr>
              <w:t>B</w:t>
            </w:r>
            <w:r>
              <w:rPr>
                <w:color w:val="000000"/>
                <w:sz w:val="18"/>
                <w:szCs w:val="18"/>
              </w:rPr>
              <w:t>ase64</w:t>
            </w:r>
            <w:r>
              <w:rPr>
                <w:rFonts w:hint="eastAsia"/>
                <w:color w:val="000000"/>
                <w:sz w:val="18"/>
                <w:szCs w:val="18"/>
              </w:rPr>
              <w:t>编码</w:t>
            </w:r>
          </w:p>
        </w:tc>
      </w:tr>
      <w:tr w:rsidR="00B47B1D" w14:paraId="474BC6B9" w14:textId="77777777">
        <w:trPr>
          <w:trHeight w:val="405"/>
        </w:trPr>
        <w:tc>
          <w:tcPr>
            <w:tcW w:w="1762"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54622B1" w14:textId="77777777" w:rsidR="00B47B1D" w:rsidRDefault="00F22AD9">
            <w:pPr>
              <w:pStyle w:val="Charff0"/>
              <w:rPr>
                <w:sz w:val="18"/>
                <w:szCs w:val="18"/>
              </w:rPr>
            </w:pPr>
            <w:r>
              <w:rPr>
                <w:sz w:val="18"/>
                <w:szCs w:val="18"/>
              </w:rPr>
              <w:t>certAlias</w:t>
            </w:r>
          </w:p>
        </w:tc>
        <w:tc>
          <w:tcPr>
            <w:tcW w:w="3174" w:type="dxa"/>
            <w:tcBorders>
              <w:top w:val="single" w:sz="6" w:space="0" w:color="000000"/>
              <w:left w:val="single" w:sz="4" w:space="0" w:color="auto"/>
              <w:bottom w:val="single" w:sz="6" w:space="0" w:color="000000"/>
              <w:right w:val="single" w:sz="6" w:space="0" w:color="000000"/>
            </w:tcBorders>
            <w:tcMar>
              <w:top w:w="60" w:type="dxa"/>
              <w:left w:w="60" w:type="dxa"/>
              <w:bottom w:w="45" w:type="dxa"/>
              <w:right w:w="60" w:type="dxa"/>
            </w:tcMar>
            <w:vAlign w:val="center"/>
          </w:tcPr>
          <w:p w14:paraId="5EADC2C1" w14:textId="77777777" w:rsidR="00B47B1D" w:rsidRDefault="00F22AD9">
            <w:pPr>
              <w:pStyle w:val="Charff0"/>
              <w:rPr>
                <w:sz w:val="18"/>
                <w:szCs w:val="18"/>
              </w:rPr>
            </w:pPr>
            <w:r>
              <w:rPr>
                <w:rFonts w:hint="eastAsia"/>
                <w:sz w:val="18"/>
                <w:szCs w:val="18"/>
              </w:rPr>
              <w:t>密服系统中配置的签名证书名称，若该参数为空，则使用默认证书。</w:t>
            </w:r>
          </w:p>
        </w:tc>
        <w:tc>
          <w:tcPr>
            <w:tcW w:w="115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1559E1" w14:textId="77777777" w:rsidR="00B47B1D" w:rsidRDefault="00F22AD9">
            <w:pPr>
              <w:pStyle w:val="Charff0"/>
              <w:rPr>
                <w:sz w:val="18"/>
                <w:szCs w:val="18"/>
              </w:rPr>
            </w:pPr>
            <w:r>
              <w:rPr>
                <w:rFonts w:hint="eastAsia"/>
                <w:sz w:val="18"/>
                <w:szCs w:val="18"/>
              </w:rPr>
              <w:t>String</w:t>
            </w:r>
          </w:p>
        </w:tc>
        <w:tc>
          <w:tcPr>
            <w:tcW w:w="16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25D892" w14:textId="77777777" w:rsidR="00B47B1D" w:rsidRDefault="00F22AD9">
            <w:pPr>
              <w:pStyle w:val="Charff0"/>
              <w:rPr>
                <w:sz w:val="18"/>
                <w:szCs w:val="18"/>
              </w:rPr>
            </w:pPr>
            <w:r>
              <w:rPr>
                <w:rFonts w:hint="eastAsia"/>
                <w:sz w:val="18"/>
                <w:szCs w:val="18"/>
              </w:rPr>
              <w:t>否</w:t>
            </w:r>
          </w:p>
        </w:tc>
        <w:tc>
          <w:tcPr>
            <w:tcW w:w="65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F2059E" w14:textId="77777777" w:rsidR="00B47B1D" w:rsidRDefault="00B47B1D">
            <w:pPr>
              <w:pStyle w:val="Charff0"/>
              <w:rPr>
                <w:sz w:val="18"/>
                <w:szCs w:val="18"/>
              </w:rPr>
            </w:pP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2CE8187" w14:textId="77777777" w:rsidR="00B47B1D" w:rsidRDefault="00B47B1D">
            <w:pPr>
              <w:pStyle w:val="Charff0"/>
              <w:rPr>
                <w:sz w:val="18"/>
                <w:szCs w:val="18"/>
              </w:rPr>
            </w:pPr>
          </w:p>
        </w:tc>
      </w:tr>
    </w:tbl>
    <w:p w14:paraId="41138745" w14:textId="77777777" w:rsidR="00B47B1D" w:rsidRDefault="00B47B1D"/>
    <w:p w14:paraId="2539274D" w14:textId="77777777" w:rsidR="00B47B1D" w:rsidRDefault="00F22AD9">
      <w:pPr>
        <w:pStyle w:val="34"/>
        <w:ind w:left="-480"/>
        <w:rPr>
          <w:b w:val="0"/>
          <w:bCs w:val="0"/>
        </w:rPr>
      </w:pPr>
      <w:bookmarkStart w:id="147" w:name="_Toc109833039"/>
      <w:bookmarkStart w:id="148" w:name="_Toc116491924"/>
      <w:r>
        <w:rPr>
          <w:rFonts w:hint="eastAsia"/>
          <w:b w:val="0"/>
          <w:bCs w:val="0"/>
        </w:rPr>
        <w:t>业务响应参数说明</w:t>
      </w:r>
      <w:bookmarkEnd w:id="147"/>
      <w:bookmarkEnd w:id="148"/>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8"/>
        <w:gridCol w:w="1258"/>
        <w:gridCol w:w="1383"/>
        <w:gridCol w:w="1131"/>
        <w:gridCol w:w="1131"/>
        <w:gridCol w:w="628"/>
        <w:gridCol w:w="2891"/>
      </w:tblGrid>
      <w:tr w:rsidR="00B47B1D" w14:paraId="0B47ED96" w14:textId="77777777">
        <w:trPr>
          <w:trHeight w:val="405"/>
        </w:trPr>
        <w:tc>
          <w:tcPr>
            <w:tcW w:w="1886" w:type="dxa"/>
            <w:gridSpan w:val="2"/>
            <w:tcMar>
              <w:top w:w="60" w:type="dxa"/>
              <w:left w:w="60" w:type="dxa"/>
              <w:bottom w:w="45" w:type="dxa"/>
              <w:right w:w="60" w:type="dxa"/>
            </w:tcMar>
            <w:vAlign w:val="center"/>
          </w:tcPr>
          <w:bookmarkEnd w:id="143"/>
          <w:p w14:paraId="1CA58885" w14:textId="77777777" w:rsidR="00B47B1D" w:rsidRDefault="00F22AD9">
            <w:pPr>
              <w:pStyle w:val="Charff0"/>
              <w:rPr>
                <w:b/>
                <w:bCs/>
                <w:sz w:val="18"/>
                <w:szCs w:val="18"/>
              </w:rPr>
            </w:pPr>
            <w:r>
              <w:rPr>
                <w:rFonts w:hint="eastAsia"/>
                <w:b/>
                <w:bCs/>
                <w:sz w:val="18"/>
                <w:szCs w:val="18"/>
              </w:rPr>
              <w:t>字段名称</w:t>
            </w:r>
          </w:p>
        </w:tc>
        <w:tc>
          <w:tcPr>
            <w:tcW w:w="1383" w:type="dxa"/>
            <w:tcMar>
              <w:top w:w="60" w:type="dxa"/>
              <w:left w:w="60" w:type="dxa"/>
              <w:bottom w:w="45" w:type="dxa"/>
              <w:right w:w="60" w:type="dxa"/>
            </w:tcMar>
            <w:vAlign w:val="center"/>
          </w:tcPr>
          <w:p w14:paraId="15731E1A" w14:textId="77777777" w:rsidR="00B47B1D" w:rsidRDefault="00F22AD9">
            <w:pPr>
              <w:pStyle w:val="Charff0"/>
              <w:rPr>
                <w:b/>
                <w:bCs/>
                <w:sz w:val="18"/>
                <w:szCs w:val="18"/>
              </w:rPr>
            </w:pPr>
            <w:r>
              <w:rPr>
                <w:rFonts w:hint="eastAsia"/>
                <w:b/>
                <w:bCs/>
                <w:sz w:val="18"/>
                <w:szCs w:val="18"/>
              </w:rPr>
              <w:t>字段描述</w:t>
            </w:r>
          </w:p>
        </w:tc>
        <w:tc>
          <w:tcPr>
            <w:tcW w:w="1131" w:type="dxa"/>
            <w:tcMar>
              <w:top w:w="60" w:type="dxa"/>
              <w:left w:w="60" w:type="dxa"/>
              <w:bottom w:w="45" w:type="dxa"/>
              <w:right w:w="60" w:type="dxa"/>
            </w:tcMar>
            <w:vAlign w:val="center"/>
          </w:tcPr>
          <w:p w14:paraId="7C567F5E" w14:textId="77777777" w:rsidR="00B47B1D" w:rsidRDefault="00F22AD9">
            <w:pPr>
              <w:pStyle w:val="Charff0"/>
              <w:rPr>
                <w:b/>
                <w:bCs/>
                <w:sz w:val="18"/>
                <w:szCs w:val="18"/>
              </w:rPr>
            </w:pPr>
            <w:r>
              <w:rPr>
                <w:rFonts w:hint="eastAsia"/>
                <w:b/>
                <w:bCs/>
                <w:sz w:val="18"/>
                <w:szCs w:val="18"/>
              </w:rPr>
              <w:t>数据类型</w:t>
            </w:r>
          </w:p>
        </w:tc>
        <w:tc>
          <w:tcPr>
            <w:tcW w:w="1131" w:type="dxa"/>
            <w:tcMar>
              <w:top w:w="60" w:type="dxa"/>
              <w:left w:w="60" w:type="dxa"/>
              <w:bottom w:w="45" w:type="dxa"/>
              <w:right w:w="60" w:type="dxa"/>
            </w:tcMar>
            <w:vAlign w:val="center"/>
          </w:tcPr>
          <w:p w14:paraId="1D6134A2" w14:textId="77777777" w:rsidR="00B47B1D" w:rsidRDefault="00F22AD9">
            <w:pPr>
              <w:pStyle w:val="Charff0"/>
              <w:rPr>
                <w:b/>
                <w:bCs/>
                <w:sz w:val="18"/>
                <w:szCs w:val="18"/>
              </w:rPr>
            </w:pPr>
            <w:r>
              <w:rPr>
                <w:rFonts w:hint="eastAsia"/>
                <w:b/>
                <w:bCs/>
                <w:sz w:val="18"/>
                <w:szCs w:val="18"/>
              </w:rPr>
              <w:t>是否必须</w:t>
            </w:r>
          </w:p>
        </w:tc>
        <w:tc>
          <w:tcPr>
            <w:tcW w:w="628" w:type="dxa"/>
            <w:tcMar>
              <w:top w:w="60" w:type="dxa"/>
              <w:left w:w="60" w:type="dxa"/>
              <w:bottom w:w="45" w:type="dxa"/>
              <w:right w:w="60" w:type="dxa"/>
            </w:tcMar>
            <w:vAlign w:val="center"/>
          </w:tcPr>
          <w:p w14:paraId="352CEB84" w14:textId="77777777" w:rsidR="00B47B1D" w:rsidRDefault="00F22AD9">
            <w:pPr>
              <w:pStyle w:val="Charff0"/>
              <w:rPr>
                <w:b/>
                <w:bCs/>
                <w:sz w:val="18"/>
                <w:szCs w:val="18"/>
              </w:rPr>
            </w:pPr>
            <w:r>
              <w:rPr>
                <w:rFonts w:hint="eastAsia"/>
                <w:b/>
                <w:bCs/>
                <w:sz w:val="18"/>
                <w:szCs w:val="18"/>
              </w:rPr>
              <w:t>长度</w:t>
            </w:r>
          </w:p>
        </w:tc>
        <w:tc>
          <w:tcPr>
            <w:tcW w:w="2891" w:type="dxa"/>
            <w:tcMar>
              <w:top w:w="60" w:type="dxa"/>
              <w:left w:w="60" w:type="dxa"/>
              <w:bottom w:w="45" w:type="dxa"/>
              <w:right w:w="60" w:type="dxa"/>
            </w:tcMar>
            <w:vAlign w:val="center"/>
          </w:tcPr>
          <w:p w14:paraId="1753F76E" w14:textId="77777777" w:rsidR="00B47B1D" w:rsidRDefault="00F22AD9">
            <w:pPr>
              <w:pStyle w:val="Charff0"/>
              <w:rPr>
                <w:b/>
                <w:bCs/>
                <w:sz w:val="18"/>
                <w:szCs w:val="18"/>
              </w:rPr>
            </w:pPr>
            <w:r>
              <w:rPr>
                <w:rFonts w:hint="eastAsia"/>
                <w:b/>
                <w:bCs/>
                <w:sz w:val="18"/>
                <w:szCs w:val="18"/>
              </w:rPr>
              <w:t>约束与说明</w:t>
            </w:r>
          </w:p>
        </w:tc>
      </w:tr>
      <w:tr w:rsidR="00B47B1D" w14:paraId="7759F7C4" w14:textId="77777777">
        <w:trPr>
          <w:trHeight w:val="405"/>
        </w:trPr>
        <w:tc>
          <w:tcPr>
            <w:tcW w:w="1886" w:type="dxa"/>
            <w:gridSpan w:val="2"/>
            <w:tcMar>
              <w:top w:w="60" w:type="dxa"/>
              <w:left w:w="60" w:type="dxa"/>
              <w:bottom w:w="45" w:type="dxa"/>
              <w:right w:w="60" w:type="dxa"/>
            </w:tcMar>
            <w:vAlign w:val="center"/>
          </w:tcPr>
          <w:p w14:paraId="617256ED" w14:textId="77777777" w:rsidR="00B47B1D" w:rsidRDefault="00F22AD9">
            <w:pPr>
              <w:pStyle w:val="Charff0"/>
              <w:rPr>
                <w:sz w:val="18"/>
                <w:szCs w:val="18"/>
              </w:rPr>
            </w:pPr>
            <w:r>
              <w:rPr>
                <w:rFonts w:hint="eastAsia"/>
                <w:sz w:val="18"/>
                <w:szCs w:val="18"/>
              </w:rPr>
              <w:t>transId</w:t>
            </w:r>
          </w:p>
        </w:tc>
        <w:tc>
          <w:tcPr>
            <w:tcW w:w="1383" w:type="dxa"/>
            <w:tcMar>
              <w:top w:w="60" w:type="dxa"/>
              <w:left w:w="60" w:type="dxa"/>
              <w:bottom w:w="45" w:type="dxa"/>
              <w:right w:w="60" w:type="dxa"/>
            </w:tcMar>
            <w:vAlign w:val="center"/>
          </w:tcPr>
          <w:p w14:paraId="7A7DAE37" w14:textId="77777777" w:rsidR="00B47B1D" w:rsidRDefault="00F22AD9">
            <w:pPr>
              <w:pStyle w:val="Charff0"/>
              <w:rPr>
                <w:sz w:val="18"/>
                <w:szCs w:val="18"/>
              </w:rPr>
            </w:pPr>
            <w:r>
              <w:rPr>
                <w:rFonts w:hint="eastAsia"/>
                <w:sz w:val="18"/>
                <w:szCs w:val="18"/>
              </w:rPr>
              <w:t>业务流水号</w:t>
            </w:r>
          </w:p>
        </w:tc>
        <w:tc>
          <w:tcPr>
            <w:tcW w:w="1131" w:type="dxa"/>
            <w:tcMar>
              <w:top w:w="60" w:type="dxa"/>
              <w:left w:w="60" w:type="dxa"/>
              <w:bottom w:w="45" w:type="dxa"/>
              <w:right w:w="60" w:type="dxa"/>
            </w:tcMar>
            <w:vAlign w:val="center"/>
          </w:tcPr>
          <w:p w14:paraId="4291784E" w14:textId="77777777" w:rsidR="00B47B1D" w:rsidRDefault="00F22AD9">
            <w:pPr>
              <w:pStyle w:val="Charff0"/>
              <w:rPr>
                <w:sz w:val="18"/>
                <w:szCs w:val="18"/>
              </w:rPr>
            </w:pPr>
            <w:r>
              <w:rPr>
                <w:rFonts w:hint="eastAsia"/>
                <w:sz w:val="18"/>
                <w:szCs w:val="18"/>
              </w:rPr>
              <w:t>String</w:t>
            </w:r>
          </w:p>
        </w:tc>
        <w:tc>
          <w:tcPr>
            <w:tcW w:w="1131" w:type="dxa"/>
            <w:tcMar>
              <w:top w:w="60" w:type="dxa"/>
              <w:left w:w="60" w:type="dxa"/>
              <w:bottom w:w="45" w:type="dxa"/>
              <w:right w:w="60" w:type="dxa"/>
            </w:tcMar>
            <w:vAlign w:val="center"/>
          </w:tcPr>
          <w:p w14:paraId="61C119C8" w14:textId="77777777" w:rsidR="00B47B1D" w:rsidRDefault="00F22AD9">
            <w:pPr>
              <w:pStyle w:val="Charff0"/>
              <w:rPr>
                <w:sz w:val="18"/>
                <w:szCs w:val="18"/>
              </w:rPr>
            </w:pPr>
            <w:r>
              <w:rPr>
                <w:rFonts w:hint="eastAsia"/>
                <w:sz w:val="18"/>
                <w:szCs w:val="18"/>
              </w:rPr>
              <w:t>是</w:t>
            </w:r>
          </w:p>
        </w:tc>
        <w:tc>
          <w:tcPr>
            <w:tcW w:w="628" w:type="dxa"/>
            <w:tcMar>
              <w:top w:w="60" w:type="dxa"/>
              <w:left w:w="60" w:type="dxa"/>
              <w:bottom w:w="45" w:type="dxa"/>
              <w:right w:w="60" w:type="dxa"/>
            </w:tcMar>
            <w:vAlign w:val="center"/>
          </w:tcPr>
          <w:p w14:paraId="4806F881" w14:textId="77777777" w:rsidR="00B47B1D" w:rsidRDefault="00B47B1D">
            <w:pPr>
              <w:pStyle w:val="Charff0"/>
              <w:rPr>
                <w:sz w:val="18"/>
                <w:szCs w:val="18"/>
              </w:rPr>
            </w:pPr>
          </w:p>
        </w:tc>
        <w:tc>
          <w:tcPr>
            <w:tcW w:w="2891" w:type="dxa"/>
            <w:tcMar>
              <w:top w:w="60" w:type="dxa"/>
              <w:left w:w="60" w:type="dxa"/>
              <w:bottom w:w="45" w:type="dxa"/>
              <w:right w:w="60" w:type="dxa"/>
            </w:tcMar>
            <w:vAlign w:val="center"/>
          </w:tcPr>
          <w:p w14:paraId="4E784773" w14:textId="77777777" w:rsidR="00B47B1D" w:rsidRDefault="00F22AD9">
            <w:pPr>
              <w:pStyle w:val="Charff0"/>
              <w:rPr>
                <w:sz w:val="18"/>
                <w:szCs w:val="18"/>
              </w:rPr>
            </w:pPr>
            <w:r>
              <w:rPr>
                <w:rFonts w:hint="eastAsia"/>
                <w:sz w:val="18"/>
                <w:szCs w:val="18"/>
              </w:rPr>
              <w:t>业务唯一标识</w:t>
            </w:r>
          </w:p>
        </w:tc>
      </w:tr>
      <w:tr w:rsidR="00B47B1D" w14:paraId="5FF25883" w14:textId="77777777">
        <w:trPr>
          <w:trHeight w:val="405"/>
        </w:trPr>
        <w:tc>
          <w:tcPr>
            <w:tcW w:w="1886" w:type="dxa"/>
            <w:gridSpan w:val="2"/>
            <w:tcMar>
              <w:top w:w="60" w:type="dxa"/>
              <w:left w:w="60" w:type="dxa"/>
              <w:bottom w:w="45" w:type="dxa"/>
              <w:right w:w="60" w:type="dxa"/>
            </w:tcMar>
            <w:vAlign w:val="center"/>
          </w:tcPr>
          <w:p w14:paraId="5183171C" w14:textId="77777777" w:rsidR="00B47B1D" w:rsidRDefault="00F22AD9">
            <w:pPr>
              <w:pStyle w:val="Charff0"/>
              <w:rPr>
                <w:sz w:val="18"/>
                <w:szCs w:val="18"/>
              </w:rPr>
            </w:pPr>
            <w:r>
              <w:rPr>
                <w:rFonts w:hint="eastAsia"/>
                <w:sz w:val="18"/>
                <w:szCs w:val="18"/>
              </w:rPr>
              <w:t>resultCode</w:t>
            </w:r>
          </w:p>
        </w:tc>
        <w:tc>
          <w:tcPr>
            <w:tcW w:w="1383" w:type="dxa"/>
            <w:tcMar>
              <w:top w:w="60" w:type="dxa"/>
              <w:left w:w="60" w:type="dxa"/>
              <w:bottom w:w="45" w:type="dxa"/>
              <w:right w:w="60" w:type="dxa"/>
            </w:tcMar>
            <w:vAlign w:val="center"/>
          </w:tcPr>
          <w:p w14:paraId="2D1A5F38" w14:textId="77777777" w:rsidR="00B47B1D" w:rsidRDefault="00F22AD9">
            <w:pPr>
              <w:pStyle w:val="Charff0"/>
              <w:rPr>
                <w:sz w:val="18"/>
                <w:szCs w:val="18"/>
              </w:rPr>
            </w:pPr>
            <w:r>
              <w:rPr>
                <w:rFonts w:hint="eastAsia"/>
                <w:sz w:val="18"/>
                <w:szCs w:val="18"/>
              </w:rPr>
              <w:t>响应状态码</w:t>
            </w:r>
          </w:p>
        </w:tc>
        <w:tc>
          <w:tcPr>
            <w:tcW w:w="1131" w:type="dxa"/>
            <w:tcMar>
              <w:top w:w="60" w:type="dxa"/>
              <w:left w:w="60" w:type="dxa"/>
              <w:bottom w:w="45" w:type="dxa"/>
              <w:right w:w="60" w:type="dxa"/>
            </w:tcMar>
            <w:vAlign w:val="center"/>
          </w:tcPr>
          <w:p w14:paraId="67C3BD36" w14:textId="77777777" w:rsidR="00B47B1D" w:rsidRDefault="00F22AD9">
            <w:pPr>
              <w:pStyle w:val="Charff0"/>
              <w:rPr>
                <w:sz w:val="18"/>
                <w:szCs w:val="18"/>
              </w:rPr>
            </w:pPr>
            <w:r>
              <w:rPr>
                <w:rFonts w:hint="eastAsia"/>
                <w:sz w:val="18"/>
                <w:szCs w:val="18"/>
              </w:rPr>
              <w:t>String</w:t>
            </w:r>
          </w:p>
        </w:tc>
        <w:tc>
          <w:tcPr>
            <w:tcW w:w="1131" w:type="dxa"/>
            <w:tcMar>
              <w:top w:w="60" w:type="dxa"/>
              <w:left w:w="60" w:type="dxa"/>
              <w:bottom w:w="45" w:type="dxa"/>
              <w:right w:w="60" w:type="dxa"/>
            </w:tcMar>
            <w:vAlign w:val="center"/>
          </w:tcPr>
          <w:p w14:paraId="5B3EA099" w14:textId="77777777" w:rsidR="00B47B1D" w:rsidRDefault="00F22AD9">
            <w:pPr>
              <w:pStyle w:val="Charff0"/>
              <w:rPr>
                <w:sz w:val="18"/>
                <w:szCs w:val="18"/>
              </w:rPr>
            </w:pPr>
            <w:r>
              <w:rPr>
                <w:rFonts w:hint="eastAsia"/>
                <w:sz w:val="18"/>
                <w:szCs w:val="18"/>
              </w:rPr>
              <w:t>是</w:t>
            </w:r>
          </w:p>
        </w:tc>
        <w:tc>
          <w:tcPr>
            <w:tcW w:w="628" w:type="dxa"/>
            <w:tcMar>
              <w:top w:w="60" w:type="dxa"/>
              <w:left w:w="60" w:type="dxa"/>
              <w:bottom w:w="45" w:type="dxa"/>
              <w:right w:w="60" w:type="dxa"/>
            </w:tcMar>
            <w:vAlign w:val="center"/>
          </w:tcPr>
          <w:p w14:paraId="0CA40193" w14:textId="77777777" w:rsidR="00B47B1D" w:rsidRDefault="00B47B1D">
            <w:pPr>
              <w:pStyle w:val="Charff0"/>
              <w:rPr>
                <w:sz w:val="18"/>
                <w:szCs w:val="18"/>
              </w:rPr>
            </w:pPr>
          </w:p>
        </w:tc>
        <w:tc>
          <w:tcPr>
            <w:tcW w:w="2891" w:type="dxa"/>
            <w:tcMar>
              <w:top w:w="60" w:type="dxa"/>
              <w:left w:w="60" w:type="dxa"/>
              <w:bottom w:w="45" w:type="dxa"/>
              <w:right w:w="60" w:type="dxa"/>
            </w:tcMar>
            <w:vAlign w:val="center"/>
          </w:tcPr>
          <w:p w14:paraId="0ADD1EC6" w14:textId="77777777" w:rsidR="00B47B1D" w:rsidRDefault="00F22AD9">
            <w:pPr>
              <w:pStyle w:val="Charff0"/>
              <w:rPr>
                <w:sz w:val="18"/>
                <w:szCs w:val="18"/>
              </w:rPr>
            </w:pPr>
            <w:r>
              <w:rPr>
                <w:rFonts w:hint="eastAsia"/>
                <w:sz w:val="18"/>
                <w:szCs w:val="18"/>
              </w:rPr>
              <w:t>详情参考附录</w:t>
            </w:r>
          </w:p>
        </w:tc>
      </w:tr>
      <w:tr w:rsidR="00B47B1D" w14:paraId="1CD83655" w14:textId="77777777">
        <w:trPr>
          <w:trHeight w:val="405"/>
        </w:trPr>
        <w:tc>
          <w:tcPr>
            <w:tcW w:w="1886" w:type="dxa"/>
            <w:gridSpan w:val="2"/>
            <w:tcMar>
              <w:top w:w="60" w:type="dxa"/>
              <w:left w:w="60" w:type="dxa"/>
              <w:bottom w:w="45" w:type="dxa"/>
              <w:right w:w="60" w:type="dxa"/>
            </w:tcMar>
            <w:vAlign w:val="center"/>
          </w:tcPr>
          <w:p w14:paraId="6F3A7779" w14:textId="77777777" w:rsidR="00B47B1D" w:rsidRDefault="00F22AD9">
            <w:pPr>
              <w:pStyle w:val="Charff0"/>
              <w:rPr>
                <w:sz w:val="18"/>
                <w:szCs w:val="18"/>
              </w:rPr>
            </w:pPr>
            <w:r>
              <w:rPr>
                <w:rFonts w:hint="eastAsia"/>
                <w:sz w:val="18"/>
                <w:szCs w:val="18"/>
              </w:rPr>
              <w:t>resultDesc</w:t>
            </w:r>
          </w:p>
        </w:tc>
        <w:tc>
          <w:tcPr>
            <w:tcW w:w="1383" w:type="dxa"/>
            <w:tcMar>
              <w:top w:w="60" w:type="dxa"/>
              <w:left w:w="60" w:type="dxa"/>
              <w:bottom w:w="45" w:type="dxa"/>
              <w:right w:w="60" w:type="dxa"/>
            </w:tcMar>
            <w:vAlign w:val="center"/>
          </w:tcPr>
          <w:p w14:paraId="31064DA7" w14:textId="77777777" w:rsidR="00B47B1D" w:rsidRDefault="00F22AD9">
            <w:pPr>
              <w:pStyle w:val="Charff0"/>
              <w:rPr>
                <w:sz w:val="18"/>
                <w:szCs w:val="18"/>
              </w:rPr>
            </w:pPr>
            <w:r>
              <w:rPr>
                <w:rFonts w:hint="eastAsia"/>
                <w:sz w:val="18"/>
                <w:szCs w:val="18"/>
              </w:rPr>
              <w:t>响应描述</w:t>
            </w:r>
          </w:p>
        </w:tc>
        <w:tc>
          <w:tcPr>
            <w:tcW w:w="1131" w:type="dxa"/>
            <w:tcMar>
              <w:top w:w="60" w:type="dxa"/>
              <w:left w:w="60" w:type="dxa"/>
              <w:bottom w:w="45" w:type="dxa"/>
              <w:right w:w="60" w:type="dxa"/>
            </w:tcMar>
            <w:vAlign w:val="center"/>
          </w:tcPr>
          <w:p w14:paraId="59DDBA56" w14:textId="77777777" w:rsidR="00B47B1D" w:rsidRDefault="00F22AD9">
            <w:pPr>
              <w:pStyle w:val="Charff0"/>
              <w:rPr>
                <w:sz w:val="18"/>
                <w:szCs w:val="18"/>
              </w:rPr>
            </w:pPr>
            <w:r>
              <w:rPr>
                <w:rFonts w:hint="eastAsia"/>
                <w:sz w:val="18"/>
                <w:szCs w:val="18"/>
              </w:rPr>
              <w:t>String</w:t>
            </w:r>
          </w:p>
        </w:tc>
        <w:tc>
          <w:tcPr>
            <w:tcW w:w="1131" w:type="dxa"/>
            <w:tcMar>
              <w:top w:w="60" w:type="dxa"/>
              <w:left w:w="60" w:type="dxa"/>
              <w:bottom w:w="45" w:type="dxa"/>
              <w:right w:w="60" w:type="dxa"/>
            </w:tcMar>
            <w:vAlign w:val="center"/>
          </w:tcPr>
          <w:p w14:paraId="2A4257B3" w14:textId="77777777" w:rsidR="00B47B1D" w:rsidRDefault="00F22AD9">
            <w:pPr>
              <w:pStyle w:val="Charff0"/>
              <w:rPr>
                <w:sz w:val="18"/>
                <w:szCs w:val="18"/>
              </w:rPr>
            </w:pPr>
            <w:r>
              <w:rPr>
                <w:rFonts w:hint="eastAsia"/>
                <w:sz w:val="18"/>
                <w:szCs w:val="18"/>
              </w:rPr>
              <w:t>是</w:t>
            </w:r>
          </w:p>
        </w:tc>
        <w:tc>
          <w:tcPr>
            <w:tcW w:w="628" w:type="dxa"/>
            <w:tcMar>
              <w:top w:w="60" w:type="dxa"/>
              <w:left w:w="60" w:type="dxa"/>
              <w:bottom w:w="45" w:type="dxa"/>
              <w:right w:w="60" w:type="dxa"/>
            </w:tcMar>
            <w:vAlign w:val="center"/>
          </w:tcPr>
          <w:p w14:paraId="4E2B3B6D" w14:textId="77777777" w:rsidR="00B47B1D" w:rsidRDefault="00F22AD9">
            <w:pPr>
              <w:pStyle w:val="Charff0"/>
              <w:rPr>
                <w:sz w:val="18"/>
                <w:szCs w:val="18"/>
              </w:rPr>
            </w:pPr>
            <w:r>
              <w:rPr>
                <w:rFonts w:hint="eastAsia"/>
                <w:sz w:val="18"/>
                <w:szCs w:val="18"/>
              </w:rPr>
              <w:t>256</w:t>
            </w:r>
          </w:p>
        </w:tc>
        <w:tc>
          <w:tcPr>
            <w:tcW w:w="2891" w:type="dxa"/>
            <w:tcMar>
              <w:top w:w="60" w:type="dxa"/>
              <w:left w:w="60" w:type="dxa"/>
              <w:bottom w:w="45" w:type="dxa"/>
              <w:right w:w="60" w:type="dxa"/>
            </w:tcMar>
            <w:vAlign w:val="center"/>
          </w:tcPr>
          <w:p w14:paraId="6B93B6C9" w14:textId="77777777" w:rsidR="00B47B1D" w:rsidRDefault="00F22AD9">
            <w:pPr>
              <w:pStyle w:val="Charff0"/>
              <w:rPr>
                <w:sz w:val="18"/>
                <w:szCs w:val="18"/>
              </w:rPr>
            </w:pPr>
            <w:r>
              <w:rPr>
                <w:rFonts w:hint="eastAsia"/>
                <w:sz w:val="18"/>
                <w:szCs w:val="18"/>
              </w:rPr>
              <w:t>对应的响应信息描述</w:t>
            </w:r>
          </w:p>
        </w:tc>
      </w:tr>
      <w:tr w:rsidR="00B47B1D" w14:paraId="3F35349D" w14:textId="77777777">
        <w:trPr>
          <w:trHeight w:val="405"/>
        </w:trPr>
        <w:tc>
          <w:tcPr>
            <w:tcW w:w="628" w:type="dxa"/>
            <w:tcMar>
              <w:top w:w="60" w:type="dxa"/>
              <w:left w:w="60" w:type="dxa"/>
              <w:bottom w:w="45" w:type="dxa"/>
              <w:right w:w="60" w:type="dxa"/>
            </w:tcMar>
            <w:vAlign w:val="center"/>
          </w:tcPr>
          <w:p w14:paraId="2DA9115A" w14:textId="77777777" w:rsidR="00B47B1D" w:rsidRDefault="00F22AD9">
            <w:pPr>
              <w:pStyle w:val="Charff0"/>
              <w:rPr>
                <w:sz w:val="18"/>
                <w:szCs w:val="18"/>
              </w:rPr>
            </w:pPr>
            <w:r>
              <w:rPr>
                <w:rFonts w:hint="eastAsia"/>
                <w:sz w:val="18"/>
                <w:szCs w:val="18"/>
              </w:rPr>
              <w:t>data</w:t>
            </w:r>
          </w:p>
        </w:tc>
        <w:tc>
          <w:tcPr>
            <w:tcW w:w="1258" w:type="dxa"/>
            <w:tcMar>
              <w:top w:w="60" w:type="dxa"/>
              <w:left w:w="60" w:type="dxa"/>
              <w:bottom w:w="45" w:type="dxa"/>
              <w:right w:w="60" w:type="dxa"/>
            </w:tcMar>
            <w:vAlign w:val="center"/>
          </w:tcPr>
          <w:p w14:paraId="4A0B858F" w14:textId="77777777" w:rsidR="00B47B1D" w:rsidRDefault="00F22AD9">
            <w:pPr>
              <w:pStyle w:val="Charff0"/>
              <w:rPr>
                <w:sz w:val="18"/>
                <w:szCs w:val="18"/>
              </w:rPr>
            </w:pPr>
            <w:r>
              <w:rPr>
                <w:rFonts w:hint="eastAsia"/>
                <w:sz w:val="18"/>
                <w:szCs w:val="18"/>
              </w:rPr>
              <w:t>signValue</w:t>
            </w:r>
          </w:p>
        </w:tc>
        <w:tc>
          <w:tcPr>
            <w:tcW w:w="1383" w:type="dxa"/>
            <w:tcMar>
              <w:top w:w="60" w:type="dxa"/>
              <w:left w:w="60" w:type="dxa"/>
              <w:bottom w:w="45" w:type="dxa"/>
              <w:right w:w="60" w:type="dxa"/>
            </w:tcMar>
            <w:vAlign w:val="center"/>
          </w:tcPr>
          <w:p w14:paraId="370F8CF3" w14:textId="77777777" w:rsidR="00B47B1D" w:rsidRDefault="00F22AD9">
            <w:pPr>
              <w:pStyle w:val="Charff0"/>
              <w:rPr>
                <w:sz w:val="18"/>
                <w:szCs w:val="18"/>
              </w:rPr>
            </w:pPr>
            <w:r>
              <w:rPr>
                <w:rFonts w:hint="eastAsia"/>
                <w:sz w:val="18"/>
                <w:szCs w:val="18"/>
              </w:rPr>
              <w:t>签名结果</w:t>
            </w:r>
          </w:p>
        </w:tc>
        <w:tc>
          <w:tcPr>
            <w:tcW w:w="1131" w:type="dxa"/>
            <w:tcMar>
              <w:top w:w="60" w:type="dxa"/>
              <w:left w:w="60" w:type="dxa"/>
              <w:bottom w:w="45" w:type="dxa"/>
              <w:right w:w="60" w:type="dxa"/>
            </w:tcMar>
            <w:vAlign w:val="center"/>
          </w:tcPr>
          <w:p w14:paraId="6A9F237C" w14:textId="77777777" w:rsidR="00B47B1D" w:rsidRDefault="00F22AD9">
            <w:pPr>
              <w:pStyle w:val="Charff0"/>
              <w:rPr>
                <w:sz w:val="18"/>
                <w:szCs w:val="18"/>
              </w:rPr>
            </w:pPr>
            <w:r>
              <w:rPr>
                <w:rFonts w:hint="eastAsia"/>
                <w:sz w:val="18"/>
                <w:szCs w:val="18"/>
              </w:rPr>
              <w:t>String</w:t>
            </w:r>
          </w:p>
        </w:tc>
        <w:tc>
          <w:tcPr>
            <w:tcW w:w="1131" w:type="dxa"/>
            <w:tcMar>
              <w:top w:w="60" w:type="dxa"/>
              <w:left w:w="60" w:type="dxa"/>
              <w:bottom w:w="45" w:type="dxa"/>
              <w:right w:w="60" w:type="dxa"/>
            </w:tcMar>
            <w:vAlign w:val="center"/>
          </w:tcPr>
          <w:p w14:paraId="76214ABF" w14:textId="77777777" w:rsidR="00B47B1D" w:rsidRDefault="00F22AD9">
            <w:pPr>
              <w:pStyle w:val="Charff0"/>
              <w:rPr>
                <w:sz w:val="18"/>
                <w:szCs w:val="18"/>
              </w:rPr>
            </w:pPr>
            <w:r>
              <w:rPr>
                <w:rFonts w:hint="eastAsia"/>
                <w:sz w:val="18"/>
                <w:szCs w:val="18"/>
              </w:rPr>
              <w:t>是</w:t>
            </w:r>
          </w:p>
        </w:tc>
        <w:tc>
          <w:tcPr>
            <w:tcW w:w="628" w:type="dxa"/>
            <w:tcMar>
              <w:top w:w="60" w:type="dxa"/>
              <w:left w:w="60" w:type="dxa"/>
              <w:bottom w:w="45" w:type="dxa"/>
              <w:right w:w="60" w:type="dxa"/>
            </w:tcMar>
            <w:vAlign w:val="center"/>
          </w:tcPr>
          <w:p w14:paraId="763D8781" w14:textId="77777777" w:rsidR="00B47B1D" w:rsidRDefault="00B47B1D">
            <w:pPr>
              <w:pStyle w:val="Charff0"/>
              <w:rPr>
                <w:sz w:val="18"/>
                <w:szCs w:val="18"/>
              </w:rPr>
            </w:pPr>
          </w:p>
        </w:tc>
        <w:tc>
          <w:tcPr>
            <w:tcW w:w="2891" w:type="dxa"/>
            <w:tcMar>
              <w:top w:w="60" w:type="dxa"/>
              <w:left w:w="60" w:type="dxa"/>
              <w:bottom w:w="45" w:type="dxa"/>
              <w:right w:w="60" w:type="dxa"/>
            </w:tcMar>
            <w:vAlign w:val="center"/>
          </w:tcPr>
          <w:p w14:paraId="31846576" w14:textId="77777777" w:rsidR="00B47B1D" w:rsidRDefault="00F22AD9">
            <w:pPr>
              <w:pStyle w:val="Charff0"/>
              <w:rPr>
                <w:sz w:val="18"/>
                <w:szCs w:val="18"/>
              </w:rPr>
            </w:pPr>
            <w:r>
              <w:rPr>
                <w:rFonts w:hint="eastAsia"/>
                <w:sz w:val="18"/>
                <w:szCs w:val="18"/>
              </w:rPr>
              <w:t>Base64编码</w:t>
            </w:r>
          </w:p>
        </w:tc>
      </w:tr>
    </w:tbl>
    <w:p w14:paraId="77302F38" w14:textId="77777777" w:rsidR="00B47B1D" w:rsidRDefault="00F22AD9">
      <w:pPr>
        <w:pStyle w:val="34"/>
        <w:ind w:left="-480"/>
        <w:rPr>
          <w:b w:val="0"/>
          <w:bCs w:val="0"/>
        </w:rPr>
      </w:pPr>
      <w:bookmarkStart w:id="149" w:name="_Toc109833040"/>
      <w:bookmarkStart w:id="150" w:name="_Toc116491925"/>
      <w:r>
        <w:rPr>
          <w:rFonts w:hint="eastAsia"/>
          <w:b w:val="0"/>
          <w:bCs w:val="0"/>
        </w:rPr>
        <w:t>请求示例</w:t>
      </w:r>
      <w:bookmarkEnd w:id="149"/>
      <w:bookmarkEnd w:id="150"/>
    </w:p>
    <w:p w14:paraId="0E905C6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336766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B69E93E" w14:textId="5D30A4CF"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5925F1D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1FBB00B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64168CB8"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w:t>
      </w:r>
      <w:r>
        <w:rPr>
          <w:rFonts w:ascii="Consolas" w:hAnsi="Consolas" w:hint="eastAsia"/>
          <w:color w:val="A31515"/>
          <w:sz w:val="18"/>
          <w:szCs w:val="18"/>
        </w:rPr>
        <w:t>di</w:t>
      </w:r>
      <w:r>
        <w:rPr>
          <w:rFonts w:ascii="Consolas" w:hAnsi="Consolas"/>
          <w:color w:val="A31515"/>
          <w:sz w:val="18"/>
          <w:szCs w:val="18"/>
        </w:rPr>
        <w:t>gest"</w:t>
      </w:r>
      <w:r>
        <w:rPr>
          <w:rFonts w:ascii="Consolas" w:hAnsi="Consolas"/>
          <w:color w:val="000000"/>
          <w:sz w:val="18"/>
          <w:szCs w:val="18"/>
        </w:rPr>
        <w:t>: </w:t>
      </w:r>
      <w:r>
        <w:rPr>
          <w:rFonts w:ascii="Consolas" w:hAnsi="Consolas"/>
          <w:color w:val="0451A5"/>
          <w:sz w:val="18"/>
          <w:szCs w:val="18"/>
        </w:rPr>
        <w:t>"yrFui7GjUxYud67QlLLuRXQ4/Vo="</w:t>
      </w:r>
      <w:r>
        <w:rPr>
          <w:rFonts w:ascii="Consolas" w:hAnsi="Consolas"/>
          <w:color w:val="000000"/>
          <w:sz w:val="18"/>
          <w:szCs w:val="18"/>
        </w:rPr>
        <w:t>,</w:t>
      </w:r>
    </w:p>
    <w:p w14:paraId="502169C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2CE4BA1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DC3A4F3" w14:textId="77777777" w:rsidR="00B47B1D" w:rsidRDefault="00B47B1D"/>
    <w:p w14:paraId="359BD8A4" w14:textId="77777777" w:rsidR="00B47B1D" w:rsidRDefault="00F22AD9">
      <w:pPr>
        <w:pStyle w:val="34"/>
        <w:ind w:left="-480"/>
        <w:rPr>
          <w:b w:val="0"/>
          <w:bCs w:val="0"/>
        </w:rPr>
      </w:pPr>
      <w:bookmarkStart w:id="151" w:name="_Toc109833041"/>
      <w:bookmarkStart w:id="152" w:name="_Toc116491926"/>
      <w:r>
        <w:rPr>
          <w:rFonts w:hint="eastAsia"/>
          <w:b w:val="0"/>
          <w:bCs w:val="0"/>
        </w:rPr>
        <w:lastRenderedPageBreak/>
        <w:t>返回示例</w:t>
      </w:r>
      <w:bookmarkEnd w:id="151"/>
      <w:bookmarkEnd w:id="152"/>
    </w:p>
    <w:p w14:paraId="36D2E7A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40E47A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2E0159B" w14:textId="0C7782B9"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9A9B4C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6E88E51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14CAC44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p>
    <w:p w14:paraId="41D7E45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125F47E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C5542A6" w14:textId="77777777" w:rsidR="00B47B1D" w:rsidRDefault="00B47B1D"/>
    <w:p w14:paraId="1DEAD830" w14:textId="77777777" w:rsidR="00B47B1D" w:rsidRDefault="00F22AD9">
      <w:pPr>
        <w:pStyle w:val="21"/>
        <w:ind w:left="881" w:hangingChars="275" w:hanging="881"/>
      </w:pPr>
      <w:bookmarkStart w:id="153" w:name="_Toc109833042"/>
      <w:bookmarkStart w:id="154" w:name="_Toc116491927"/>
      <w:r>
        <w:rPr>
          <w:rFonts w:hint="eastAsia"/>
        </w:rPr>
        <w:t>摘要验签接口</w:t>
      </w:r>
      <w:bookmarkEnd w:id="153"/>
      <w:bookmarkEnd w:id="154"/>
    </w:p>
    <w:p w14:paraId="557462E8" w14:textId="77777777" w:rsidR="00B47B1D" w:rsidRDefault="00F22AD9">
      <w:pPr>
        <w:pStyle w:val="34"/>
        <w:ind w:left="-480"/>
        <w:rPr>
          <w:b w:val="0"/>
          <w:bCs w:val="0"/>
        </w:rPr>
      </w:pPr>
      <w:bookmarkStart w:id="155" w:name="_Toc109833043"/>
      <w:bookmarkStart w:id="156" w:name="_Toc116491928"/>
      <w:r>
        <w:rPr>
          <w:rFonts w:hint="eastAsia"/>
          <w:b w:val="0"/>
          <w:bCs w:val="0"/>
        </w:rPr>
        <w:t>接口说明</w:t>
      </w:r>
      <w:bookmarkEnd w:id="155"/>
      <w:bookmarkEnd w:id="156"/>
    </w:p>
    <w:tbl>
      <w:tblPr>
        <w:tblW w:w="8895"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1"/>
        <w:gridCol w:w="7824"/>
      </w:tblGrid>
      <w:tr w:rsidR="00B47B1D" w14:paraId="7EC0EC77"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D034455" w14:textId="77777777" w:rsidR="00B47B1D" w:rsidRDefault="00F22AD9">
            <w:pPr>
              <w:pStyle w:val="paragraph"/>
              <w:spacing w:before="0" w:beforeAutospacing="0" w:after="0" w:afterAutospacing="0" w:line="240" w:lineRule="atLeast"/>
              <w:rPr>
                <w:sz w:val="18"/>
                <w:szCs w:val="18"/>
              </w:rPr>
            </w:pPr>
            <w:bookmarkStart w:id="157" w:name="_Hlk106956776"/>
            <w:r>
              <w:rPr>
                <w:rFonts w:hint="eastAsia"/>
                <w:sz w:val="18"/>
                <w:szCs w:val="18"/>
              </w:rPr>
              <w:t>接口功能</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16159DB" w14:textId="77777777" w:rsidR="00B47B1D" w:rsidRDefault="00F22AD9">
            <w:pPr>
              <w:pStyle w:val="paragraph"/>
              <w:spacing w:before="0" w:beforeAutospacing="0" w:after="0" w:afterAutospacing="0" w:line="240" w:lineRule="atLeast"/>
              <w:rPr>
                <w:sz w:val="18"/>
                <w:szCs w:val="18"/>
              </w:rPr>
            </w:pPr>
            <w:r>
              <w:rPr>
                <w:rFonts w:hint="eastAsia"/>
                <w:sz w:val="18"/>
                <w:szCs w:val="18"/>
              </w:rPr>
              <w:t>验证摘要签名。</w:t>
            </w:r>
          </w:p>
        </w:tc>
      </w:tr>
      <w:tr w:rsidR="00B47B1D" w14:paraId="470897A8"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A3C7D20" w14:textId="77777777" w:rsidR="00B47B1D" w:rsidRDefault="00F22AD9">
            <w:pPr>
              <w:pStyle w:val="paragraph"/>
              <w:spacing w:before="0" w:beforeAutospacing="0" w:after="0" w:afterAutospacing="0" w:line="240" w:lineRule="atLeast"/>
              <w:rPr>
                <w:sz w:val="18"/>
                <w:szCs w:val="18"/>
              </w:rPr>
            </w:pPr>
            <w:r>
              <w:rPr>
                <w:rFonts w:hint="eastAsia"/>
                <w:sz w:val="18"/>
                <w:szCs w:val="18"/>
              </w:rPr>
              <w:t>接口地址</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99240C" w14:textId="109B42C1" w:rsidR="00B47B1D" w:rsidRDefault="006F2B4E">
            <w:pPr>
              <w:pStyle w:val="paragraph"/>
              <w:spacing w:before="0" w:beforeAutospacing="0" w:after="0" w:afterAutospacing="0" w:line="240" w:lineRule="atLeast"/>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F22AD9">
              <w:rPr>
                <w:sz w:val="18"/>
                <w:szCs w:val="18"/>
              </w:rPr>
              <w:t>digest</w:t>
            </w:r>
            <w:r w:rsidR="00866F55">
              <w:rPr>
                <w:rFonts w:hint="eastAsia"/>
                <w:sz w:val="18"/>
                <w:szCs w:val="18"/>
              </w:rPr>
              <w:t>-v</w:t>
            </w:r>
            <w:r w:rsidR="00F22AD9">
              <w:rPr>
                <w:sz w:val="18"/>
                <w:szCs w:val="18"/>
              </w:rPr>
              <w:t>erify</w:t>
            </w:r>
          </w:p>
        </w:tc>
      </w:tr>
      <w:tr w:rsidR="00B47B1D" w14:paraId="766D491E"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FAEE3D2" w14:textId="77777777" w:rsidR="00B47B1D" w:rsidRDefault="00F22AD9">
            <w:pPr>
              <w:pStyle w:val="paragraph"/>
              <w:spacing w:before="0" w:beforeAutospacing="0" w:after="0" w:afterAutospacing="0" w:line="240" w:lineRule="atLeast"/>
              <w:rPr>
                <w:sz w:val="18"/>
                <w:szCs w:val="18"/>
              </w:rPr>
            </w:pPr>
            <w:r>
              <w:rPr>
                <w:rFonts w:hint="eastAsia"/>
                <w:sz w:val="18"/>
                <w:szCs w:val="18"/>
              </w:rPr>
              <w:t>请求类型</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66B652" w14:textId="77777777" w:rsidR="00B47B1D" w:rsidRDefault="00F22AD9">
            <w:pPr>
              <w:pStyle w:val="paragraph"/>
              <w:spacing w:before="0" w:beforeAutospacing="0" w:after="0" w:afterAutospacing="0" w:line="240" w:lineRule="atLeast"/>
              <w:rPr>
                <w:sz w:val="18"/>
                <w:szCs w:val="18"/>
              </w:rPr>
            </w:pPr>
            <w:r>
              <w:rPr>
                <w:rFonts w:hint="eastAsia"/>
                <w:sz w:val="18"/>
                <w:szCs w:val="18"/>
              </w:rPr>
              <w:t>POST</w:t>
            </w:r>
          </w:p>
        </w:tc>
      </w:tr>
      <w:tr w:rsidR="00B47B1D" w14:paraId="6F1D5FC3"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99B023A" w14:textId="77777777" w:rsidR="00B47B1D" w:rsidRDefault="00F22AD9">
            <w:pPr>
              <w:pStyle w:val="paragraph"/>
              <w:spacing w:before="0" w:beforeAutospacing="0" w:after="0" w:afterAutospacing="0" w:line="240" w:lineRule="atLeast"/>
              <w:rPr>
                <w:sz w:val="18"/>
                <w:szCs w:val="18"/>
              </w:rPr>
            </w:pPr>
            <w:r>
              <w:rPr>
                <w:rFonts w:hint="eastAsia"/>
                <w:sz w:val="18"/>
                <w:szCs w:val="18"/>
              </w:rPr>
              <w:t>前置条件</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AB14E80" w14:textId="77777777" w:rsidR="00B47B1D" w:rsidRDefault="00F22AD9">
            <w:pPr>
              <w:pStyle w:val="paragraph"/>
              <w:spacing w:before="0" w:beforeAutospacing="0" w:after="0" w:afterAutospacing="0" w:line="240" w:lineRule="atLeast"/>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bookmarkEnd w:id="157"/>
    </w:tbl>
    <w:p w14:paraId="54EF9ED2" w14:textId="77777777" w:rsidR="00B47B1D" w:rsidRDefault="00B47B1D"/>
    <w:p w14:paraId="07ACB62F" w14:textId="77777777" w:rsidR="00B47B1D" w:rsidRDefault="00F22AD9">
      <w:pPr>
        <w:pStyle w:val="34"/>
        <w:ind w:left="-480"/>
        <w:rPr>
          <w:b w:val="0"/>
          <w:bCs w:val="0"/>
        </w:rPr>
      </w:pPr>
      <w:bookmarkStart w:id="158" w:name="_Toc109833044"/>
      <w:bookmarkStart w:id="159" w:name="_Toc116491929"/>
      <w:r>
        <w:rPr>
          <w:rFonts w:hint="eastAsia"/>
          <w:b w:val="0"/>
          <w:bCs w:val="0"/>
        </w:rPr>
        <w:t>业务请求参数说明</w:t>
      </w:r>
      <w:bookmarkEnd w:id="158"/>
      <w:bookmarkEnd w:id="159"/>
    </w:p>
    <w:tbl>
      <w:tblPr>
        <w:tblW w:w="9086"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36"/>
        <w:gridCol w:w="3556"/>
        <w:gridCol w:w="1140"/>
        <w:gridCol w:w="772"/>
        <w:gridCol w:w="486"/>
        <w:gridCol w:w="1096"/>
      </w:tblGrid>
      <w:tr w:rsidR="00B47B1D" w14:paraId="01D5E731" w14:textId="77777777">
        <w:trPr>
          <w:trHeight w:val="405"/>
        </w:trPr>
        <w:tc>
          <w:tcPr>
            <w:tcW w:w="2036" w:type="dxa"/>
            <w:tcMar>
              <w:top w:w="60" w:type="dxa"/>
              <w:left w:w="60" w:type="dxa"/>
              <w:bottom w:w="45" w:type="dxa"/>
              <w:right w:w="60" w:type="dxa"/>
            </w:tcMar>
            <w:vAlign w:val="center"/>
          </w:tcPr>
          <w:p w14:paraId="07D5DF07" w14:textId="77777777" w:rsidR="00B47B1D" w:rsidRDefault="00F22AD9">
            <w:pPr>
              <w:pStyle w:val="paragraph"/>
              <w:spacing w:before="0" w:beforeAutospacing="0" w:after="0" w:afterAutospacing="0" w:line="240" w:lineRule="atLeast"/>
              <w:rPr>
                <w:b/>
                <w:bCs/>
              </w:rPr>
            </w:pPr>
            <w:r>
              <w:rPr>
                <w:rFonts w:hint="eastAsia"/>
                <w:b/>
                <w:bCs/>
                <w:sz w:val="18"/>
                <w:szCs w:val="18"/>
              </w:rPr>
              <w:t>字段名称</w:t>
            </w:r>
          </w:p>
        </w:tc>
        <w:tc>
          <w:tcPr>
            <w:tcW w:w="3556" w:type="dxa"/>
            <w:tcMar>
              <w:top w:w="60" w:type="dxa"/>
              <w:left w:w="60" w:type="dxa"/>
              <w:bottom w:w="45" w:type="dxa"/>
              <w:right w:w="60" w:type="dxa"/>
            </w:tcMar>
            <w:vAlign w:val="center"/>
          </w:tcPr>
          <w:p w14:paraId="32D9BAA1" w14:textId="77777777" w:rsidR="00B47B1D" w:rsidRDefault="00F22AD9">
            <w:pPr>
              <w:pStyle w:val="paragraph"/>
              <w:spacing w:before="0" w:beforeAutospacing="0" w:after="0" w:afterAutospacing="0" w:line="240" w:lineRule="atLeast"/>
              <w:rPr>
                <w:b/>
                <w:bCs/>
              </w:rPr>
            </w:pPr>
            <w:r>
              <w:rPr>
                <w:rFonts w:hint="eastAsia"/>
                <w:b/>
                <w:bCs/>
                <w:sz w:val="18"/>
                <w:szCs w:val="18"/>
              </w:rPr>
              <w:t>字段描述</w:t>
            </w:r>
          </w:p>
        </w:tc>
        <w:tc>
          <w:tcPr>
            <w:tcW w:w="1140" w:type="dxa"/>
            <w:tcMar>
              <w:top w:w="60" w:type="dxa"/>
              <w:left w:w="60" w:type="dxa"/>
              <w:bottom w:w="45" w:type="dxa"/>
              <w:right w:w="60" w:type="dxa"/>
            </w:tcMar>
            <w:vAlign w:val="center"/>
          </w:tcPr>
          <w:p w14:paraId="65D976F9" w14:textId="77777777" w:rsidR="00B47B1D" w:rsidRDefault="00F22AD9">
            <w:pPr>
              <w:pStyle w:val="paragraph"/>
              <w:spacing w:before="0" w:beforeAutospacing="0" w:after="0" w:afterAutospacing="0" w:line="240" w:lineRule="atLeast"/>
              <w:rPr>
                <w:b/>
                <w:bCs/>
              </w:rPr>
            </w:pPr>
            <w:r>
              <w:rPr>
                <w:rFonts w:hint="eastAsia"/>
                <w:b/>
                <w:bCs/>
                <w:sz w:val="18"/>
                <w:szCs w:val="18"/>
              </w:rPr>
              <w:t>数据类型</w:t>
            </w:r>
          </w:p>
        </w:tc>
        <w:tc>
          <w:tcPr>
            <w:tcW w:w="772" w:type="dxa"/>
            <w:tcMar>
              <w:top w:w="60" w:type="dxa"/>
              <w:left w:w="60" w:type="dxa"/>
              <w:bottom w:w="45" w:type="dxa"/>
              <w:right w:w="60" w:type="dxa"/>
            </w:tcMar>
            <w:vAlign w:val="center"/>
          </w:tcPr>
          <w:p w14:paraId="62B6090B" w14:textId="77777777" w:rsidR="00B47B1D" w:rsidRDefault="00F22AD9">
            <w:pPr>
              <w:pStyle w:val="paragraph"/>
              <w:spacing w:before="0" w:beforeAutospacing="0" w:after="0" w:afterAutospacing="0" w:line="240" w:lineRule="atLeast"/>
              <w:rPr>
                <w:b/>
                <w:bCs/>
              </w:rPr>
            </w:pPr>
            <w:r>
              <w:rPr>
                <w:rFonts w:hint="eastAsia"/>
                <w:b/>
                <w:bCs/>
                <w:sz w:val="18"/>
                <w:szCs w:val="18"/>
              </w:rPr>
              <w:t>是否必须</w:t>
            </w:r>
          </w:p>
        </w:tc>
        <w:tc>
          <w:tcPr>
            <w:tcW w:w="486" w:type="dxa"/>
            <w:tcMar>
              <w:top w:w="60" w:type="dxa"/>
              <w:left w:w="60" w:type="dxa"/>
              <w:bottom w:w="45" w:type="dxa"/>
              <w:right w:w="60" w:type="dxa"/>
            </w:tcMar>
            <w:vAlign w:val="center"/>
          </w:tcPr>
          <w:p w14:paraId="7C85DBFC" w14:textId="77777777" w:rsidR="00B47B1D" w:rsidRDefault="00F22AD9">
            <w:pPr>
              <w:pStyle w:val="paragraph"/>
              <w:spacing w:before="0" w:beforeAutospacing="0" w:after="0" w:afterAutospacing="0" w:line="240" w:lineRule="atLeast"/>
              <w:rPr>
                <w:b/>
                <w:bCs/>
              </w:rPr>
            </w:pPr>
            <w:r>
              <w:rPr>
                <w:rFonts w:hint="eastAsia"/>
                <w:b/>
                <w:bCs/>
                <w:sz w:val="18"/>
                <w:szCs w:val="18"/>
              </w:rPr>
              <w:t>长度</w:t>
            </w:r>
          </w:p>
        </w:tc>
        <w:tc>
          <w:tcPr>
            <w:tcW w:w="1096" w:type="dxa"/>
            <w:tcMar>
              <w:top w:w="60" w:type="dxa"/>
              <w:left w:w="60" w:type="dxa"/>
              <w:bottom w:w="45" w:type="dxa"/>
              <w:right w:w="60" w:type="dxa"/>
            </w:tcMar>
            <w:vAlign w:val="center"/>
          </w:tcPr>
          <w:p w14:paraId="36554F74" w14:textId="77777777" w:rsidR="00B47B1D" w:rsidRDefault="00F22AD9">
            <w:pPr>
              <w:pStyle w:val="paragraph"/>
              <w:spacing w:before="0" w:beforeAutospacing="0" w:after="0" w:afterAutospacing="0" w:line="240" w:lineRule="atLeast"/>
              <w:rPr>
                <w:b/>
                <w:bCs/>
              </w:rPr>
            </w:pPr>
            <w:r>
              <w:rPr>
                <w:rFonts w:hint="eastAsia"/>
                <w:b/>
                <w:bCs/>
                <w:sz w:val="18"/>
                <w:szCs w:val="18"/>
              </w:rPr>
              <w:t>约束与说明</w:t>
            </w:r>
          </w:p>
        </w:tc>
      </w:tr>
      <w:tr w:rsidR="00B47B1D" w14:paraId="50F8E753" w14:textId="77777777">
        <w:trPr>
          <w:trHeight w:val="405"/>
        </w:trPr>
        <w:tc>
          <w:tcPr>
            <w:tcW w:w="2036" w:type="dxa"/>
            <w:tcMar>
              <w:top w:w="60" w:type="dxa"/>
              <w:left w:w="60" w:type="dxa"/>
              <w:bottom w:w="45" w:type="dxa"/>
              <w:right w:w="60" w:type="dxa"/>
            </w:tcMar>
            <w:vAlign w:val="center"/>
          </w:tcPr>
          <w:p w14:paraId="0612F24F" w14:textId="77777777" w:rsidR="00B47B1D" w:rsidRDefault="00F22AD9">
            <w:pPr>
              <w:pStyle w:val="paragraph"/>
              <w:spacing w:before="0" w:beforeAutospacing="0" w:after="0" w:afterAutospacing="0" w:line="240" w:lineRule="atLeast"/>
              <w:rPr>
                <w:sz w:val="18"/>
                <w:szCs w:val="18"/>
              </w:rPr>
            </w:pPr>
            <w:r>
              <w:rPr>
                <w:rFonts w:hint="eastAsia"/>
                <w:sz w:val="18"/>
                <w:szCs w:val="18"/>
              </w:rPr>
              <w:t>transId</w:t>
            </w:r>
          </w:p>
        </w:tc>
        <w:tc>
          <w:tcPr>
            <w:tcW w:w="3556" w:type="dxa"/>
            <w:tcMar>
              <w:top w:w="60" w:type="dxa"/>
              <w:left w:w="60" w:type="dxa"/>
              <w:bottom w:w="45" w:type="dxa"/>
              <w:right w:w="60" w:type="dxa"/>
            </w:tcMar>
            <w:vAlign w:val="center"/>
          </w:tcPr>
          <w:p w14:paraId="1FE67A53" w14:textId="6284F71F" w:rsidR="00B47B1D" w:rsidRDefault="00F22AD9">
            <w:pPr>
              <w:pStyle w:val="paragraph"/>
              <w:spacing w:before="0" w:beforeAutospacing="0" w:after="0" w:afterAutospacing="0" w:line="240" w:lineRule="atLeast"/>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67EF8068"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vAlign w:val="center"/>
          </w:tcPr>
          <w:p w14:paraId="6A1E048F"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1CA1E454" w14:textId="77777777" w:rsidR="00B47B1D" w:rsidRDefault="00F22AD9">
            <w:pPr>
              <w:pStyle w:val="paragraph"/>
              <w:spacing w:before="0" w:beforeAutospacing="0" w:after="0" w:afterAutospacing="0" w:line="240" w:lineRule="atLeast"/>
              <w:jc w:val="center"/>
            </w:pPr>
            <w:r>
              <w:rPr>
                <w:rFonts w:hint="eastAsia"/>
                <w:sz w:val="18"/>
                <w:szCs w:val="18"/>
              </w:rPr>
              <w:t>32</w:t>
            </w:r>
          </w:p>
        </w:tc>
        <w:tc>
          <w:tcPr>
            <w:tcW w:w="1096" w:type="dxa"/>
            <w:tcMar>
              <w:top w:w="60" w:type="dxa"/>
              <w:left w:w="60" w:type="dxa"/>
              <w:bottom w:w="45" w:type="dxa"/>
              <w:right w:w="60" w:type="dxa"/>
            </w:tcMar>
            <w:vAlign w:val="center"/>
          </w:tcPr>
          <w:p w14:paraId="09C12018" w14:textId="77777777" w:rsidR="00B47B1D" w:rsidRDefault="00F22AD9">
            <w:pPr>
              <w:pStyle w:val="paragraph"/>
              <w:spacing w:before="0" w:beforeAutospacing="0" w:after="0" w:afterAutospacing="0" w:line="240" w:lineRule="atLeast"/>
            </w:pPr>
            <w:r>
              <w:rPr>
                <w:rFonts w:hint="eastAsia"/>
                <w:sz w:val="18"/>
                <w:szCs w:val="18"/>
              </w:rPr>
              <w:t>业务流水号</w:t>
            </w:r>
          </w:p>
        </w:tc>
      </w:tr>
      <w:tr w:rsidR="00B47B1D" w14:paraId="5B442A95" w14:textId="77777777">
        <w:trPr>
          <w:trHeight w:val="405"/>
        </w:trPr>
        <w:tc>
          <w:tcPr>
            <w:tcW w:w="2036" w:type="dxa"/>
            <w:tcMar>
              <w:top w:w="60" w:type="dxa"/>
              <w:left w:w="60" w:type="dxa"/>
              <w:bottom w:w="45" w:type="dxa"/>
              <w:right w:w="60" w:type="dxa"/>
            </w:tcMar>
            <w:vAlign w:val="center"/>
          </w:tcPr>
          <w:p w14:paraId="77CF343D" w14:textId="77777777" w:rsidR="00B47B1D" w:rsidRDefault="00F22AD9">
            <w:pPr>
              <w:pStyle w:val="paragraph"/>
              <w:spacing w:before="0" w:beforeAutospacing="0" w:after="0" w:afterAutospacing="0" w:line="240" w:lineRule="atLeast"/>
            </w:pPr>
            <w:r>
              <w:rPr>
                <w:rFonts w:hint="eastAsia"/>
                <w:sz w:val="18"/>
                <w:szCs w:val="18"/>
              </w:rPr>
              <w:t>signAlgo</w:t>
            </w:r>
          </w:p>
        </w:tc>
        <w:tc>
          <w:tcPr>
            <w:tcW w:w="3556" w:type="dxa"/>
            <w:tcMar>
              <w:top w:w="60" w:type="dxa"/>
              <w:left w:w="60" w:type="dxa"/>
              <w:bottom w:w="45" w:type="dxa"/>
              <w:right w:w="60" w:type="dxa"/>
            </w:tcMar>
            <w:vAlign w:val="center"/>
          </w:tcPr>
          <w:p w14:paraId="6314073D" w14:textId="3243CEF1" w:rsidR="00B47B1D" w:rsidRDefault="00F22AD9">
            <w:pPr>
              <w:pStyle w:val="paragraph"/>
              <w:spacing w:before="0" w:beforeAutospacing="0" w:after="0" w:afterAutospacing="0" w:line="240" w:lineRule="atLeast"/>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12668B66"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tcPr>
          <w:p w14:paraId="02FE928A"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7B485A5F" w14:textId="77777777" w:rsidR="00B47B1D" w:rsidRDefault="00B47B1D"/>
        </w:tc>
        <w:tc>
          <w:tcPr>
            <w:tcW w:w="1096" w:type="dxa"/>
            <w:tcMar>
              <w:top w:w="60" w:type="dxa"/>
              <w:left w:w="60" w:type="dxa"/>
              <w:bottom w:w="45" w:type="dxa"/>
              <w:right w:w="60" w:type="dxa"/>
            </w:tcMar>
            <w:vAlign w:val="center"/>
          </w:tcPr>
          <w:p w14:paraId="21BFEF18" w14:textId="77777777" w:rsidR="00B47B1D" w:rsidRDefault="00B47B1D">
            <w:pPr>
              <w:rPr>
                <w:rFonts w:ascii="Times New Roman" w:eastAsia="Times New Roman" w:hAnsi="Times New Roman" w:cs="Times New Roman"/>
                <w:sz w:val="20"/>
                <w:szCs w:val="20"/>
              </w:rPr>
            </w:pPr>
          </w:p>
        </w:tc>
      </w:tr>
      <w:tr w:rsidR="00B47B1D" w14:paraId="0875D6D3" w14:textId="77777777">
        <w:trPr>
          <w:trHeight w:val="405"/>
        </w:trPr>
        <w:tc>
          <w:tcPr>
            <w:tcW w:w="2036" w:type="dxa"/>
            <w:tcMar>
              <w:top w:w="60" w:type="dxa"/>
              <w:left w:w="60" w:type="dxa"/>
              <w:bottom w:w="45" w:type="dxa"/>
              <w:right w:w="60" w:type="dxa"/>
            </w:tcMar>
            <w:vAlign w:val="center"/>
          </w:tcPr>
          <w:p w14:paraId="61227F2D" w14:textId="77777777" w:rsidR="00B47B1D" w:rsidRDefault="00F22AD9">
            <w:pPr>
              <w:pStyle w:val="paragraph"/>
              <w:spacing w:before="0" w:beforeAutospacing="0" w:after="0" w:afterAutospacing="0" w:line="240" w:lineRule="atLeast"/>
            </w:pPr>
            <w:r>
              <w:rPr>
                <w:rFonts w:hint="eastAsia"/>
                <w:sz w:val="18"/>
                <w:szCs w:val="18"/>
              </w:rPr>
              <w:t>signature</w:t>
            </w:r>
          </w:p>
        </w:tc>
        <w:tc>
          <w:tcPr>
            <w:tcW w:w="3556" w:type="dxa"/>
            <w:tcMar>
              <w:top w:w="60" w:type="dxa"/>
              <w:left w:w="60" w:type="dxa"/>
              <w:bottom w:w="45" w:type="dxa"/>
              <w:right w:w="60" w:type="dxa"/>
            </w:tcMar>
            <w:vAlign w:val="center"/>
          </w:tcPr>
          <w:p w14:paraId="0375D484" w14:textId="6E66C85E"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5A668665"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tcPr>
          <w:p w14:paraId="2A3EC49B"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45094813" w14:textId="77777777" w:rsidR="00B47B1D" w:rsidRDefault="00B47B1D"/>
        </w:tc>
        <w:tc>
          <w:tcPr>
            <w:tcW w:w="1096" w:type="dxa"/>
            <w:tcMar>
              <w:top w:w="60" w:type="dxa"/>
              <w:left w:w="60" w:type="dxa"/>
              <w:bottom w:w="45" w:type="dxa"/>
              <w:right w:w="60" w:type="dxa"/>
            </w:tcMar>
            <w:vAlign w:val="center"/>
          </w:tcPr>
          <w:p w14:paraId="101ECB9C" w14:textId="77777777" w:rsidR="00B47B1D" w:rsidRDefault="00B47B1D">
            <w:pPr>
              <w:rPr>
                <w:rFonts w:ascii="Times New Roman" w:eastAsia="Times New Roman" w:hAnsi="Times New Roman" w:cs="Times New Roman"/>
                <w:sz w:val="20"/>
                <w:szCs w:val="20"/>
              </w:rPr>
            </w:pPr>
          </w:p>
        </w:tc>
      </w:tr>
      <w:tr w:rsidR="00B47B1D" w14:paraId="6EC352C1" w14:textId="77777777">
        <w:trPr>
          <w:trHeight w:val="405"/>
        </w:trPr>
        <w:tc>
          <w:tcPr>
            <w:tcW w:w="2036" w:type="dxa"/>
            <w:tcMar>
              <w:top w:w="60" w:type="dxa"/>
              <w:left w:w="60" w:type="dxa"/>
              <w:bottom w:w="45" w:type="dxa"/>
              <w:right w:w="60" w:type="dxa"/>
            </w:tcMar>
            <w:vAlign w:val="center"/>
          </w:tcPr>
          <w:p w14:paraId="2BBF0424" w14:textId="77777777" w:rsidR="00B47B1D" w:rsidRDefault="00F22AD9">
            <w:pPr>
              <w:pStyle w:val="paragraph"/>
              <w:spacing w:before="0" w:beforeAutospacing="0" w:after="0" w:afterAutospacing="0" w:line="240" w:lineRule="atLeast"/>
            </w:pPr>
            <w:r>
              <w:rPr>
                <w:rFonts w:hint="eastAsia"/>
                <w:sz w:val="18"/>
                <w:szCs w:val="18"/>
              </w:rPr>
              <w:t>appId</w:t>
            </w:r>
          </w:p>
        </w:tc>
        <w:tc>
          <w:tcPr>
            <w:tcW w:w="3556" w:type="dxa"/>
            <w:tcMar>
              <w:top w:w="60" w:type="dxa"/>
              <w:left w:w="60" w:type="dxa"/>
              <w:bottom w:w="45" w:type="dxa"/>
              <w:right w:w="60" w:type="dxa"/>
            </w:tcMar>
            <w:vAlign w:val="center"/>
          </w:tcPr>
          <w:p w14:paraId="5A0EA85A" w14:textId="7821AFA9"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7F5D6546"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vAlign w:val="center"/>
          </w:tcPr>
          <w:p w14:paraId="3D0333CD"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3EE7259A" w14:textId="77777777" w:rsidR="00B47B1D" w:rsidRDefault="00B47B1D"/>
        </w:tc>
        <w:tc>
          <w:tcPr>
            <w:tcW w:w="1096" w:type="dxa"/>
            <w:tcMar>
              <w:top w:w="60" w:type="dxa"/>
              <w:left w:w="60" w:type="dxa"/>
              <w:bottom w:w="45" w:type="dxa"/>
              <w:right w:w="60" w:type="dxa"/>
            </w:tcMar>
            <w:vAlign w:val="center"/>
          </w:tcPr>
          <w:p w14:paraId="449A4E86" w14:textId="77777777" w:rsidR="00B47B1D" w:rsidRDefault="00B47B1D">
            <w:pPr>
              <w:rPr>
                <w:rFonts w:ascii="Times New Roman" w:eastAsia="Times New Roman" w:hAnsi="Times New Roman" w:cs="Times New Roman"/>
                <w:sz w:val="20"/>
                <w:szCs w:val="20"/>
              </w:rPr>
            </w:pPr>
          </w:p>
        </w:tc>
      </w:tr>
      <w:tr w:rsidR="00B47B1D" w14:paraId="773C2EB4" w14:textId="77777777">
        <w:trPr>
          <w:trHeight w:val="405"/>
        </w:trPr>
        <w:tc>
          <w:tcPr>
            <w:tcW w:w="2036" w:type="dxa"/>
            <w:tcMar>
              <w:top w:w="60" w:type="dxa"/>
              <w:left w:w="60" w:type="dxa"/>
              <w:bottom w:w="45" w:type="dxa"/>
              <w:right w:w="60" w:type="dxa"/>
            </w:tcMar>
            <w:vAlign w:val="center"/>
          </w:tcPr>
          <w:p w14:paraId="564A9B6A" w14:textId="77777777" w:rsidR="00B47B1D" w:rsidRDefault="00F22AD9">
            <w:pPr>
              <w:pStyle w:val="paragraph"/>
              <w:spacing w:before="0" w:beforeAutospacing="0" w:after="0" w:afterAutospacing="0" w:line="240" w:lineRule="atLeast"/>
            </w:pPr>
            <w:r>
              <w:rPr>
                <w:rFonts w:hint="eastAsia"/>
                <w:sz w:val="18"/>
                <w:szCs w:val="18"/>
              </w:rPr>
              <w:t>digest</w:t>
            </w:r>
          </w:p>
        </w:tc>
        <w:tc>
          <w:tcPr>
            <w:tcW w:w="3556" w:type="dxa"/>
            <w:tcMar>
              <w:top w:w="60" w:type="dxa"/>
              <w:left w:w="60" w:type="dxa"/>
              <w:bottom w:w="45" w:type="dxa"/>
              <w:right w:w="60" w:type="dxa"/>
            </w:tcMar>
            <w:vAlign w:val="center"/>
          </w:tcPr>
          <w:p w14:paraId="07392188" w14:textId="77777777" w:rsidR="00B47B1D" w:rsidRDefault="00F22AD9">
            <w:pPr>
              <w:pStyle w:val="paragraph"/>
              <w:spacing w:before="0" w:beforeAutospacing="0" w:after="0" w:afterAutospacing="0" w:line="240" w:lineRule="atLeast"/>
              <w:rPr>
                <w:sz w:val="18"/>
                <w:szCs w:val="18"/>
              </w:rPr>
            </w:pPr>
            <w:r>
              <w:rPr>
                <w:rFonts w:hint="eastAsia"/>
                <w:sz w:val="18"/>
                <w:szCs w:val="18"/>
              </w:rPr>
              <w:t>摘要值</w:t>
            </w:r>
          </w:p>
        </w:tc>
        <w:tc>
          <w:tcPr>
            <w:tcW w:w="1140" w:type="dxa"/>
            <w:tcMar>
              <w:top w:w="60" w:type="dxa"/>
              <w:left w:w="60" w:type="dxa"/>
              <w:bottom w:w="45" w:type="dxa"/>
              <w:right w:w="60" w:type="dxa"/>
            </w:tcMar>
            <w:vAlign w:val="center"/>
          </w:tcPr>
          <w:p w14:paraId="35C800B9"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vAlign w:val="center"/>
          </w:tcPr>
          <w:p w14:paraId="54D09A63"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61BFB85B" w14:textId="77777777" w:rsidR="00B47B1D" w:rsidRDefault="00B47B1D"/>
        </w:tc>
        <w:tc>
          <w:tcPr>
            <w:tcW w:w="1096" w:type="dxa"/>
            <w:tcMar>
              <w:top w:w="60" w:type="dxa"/>
              <w:left w:w="60" w:type="dxa"/>
              <w:bottom w:w="45" w:type="dxa"/>
              <w:right w:w="60" w:type="dxa"/>
            </w:tcMar>
            <w:vAlign w:val="center"/>
          </w:tcPr>
          <w:p w14:paraId="13106695" w14:textId="77777777" w:rsidR="00B47B1D" w:rsidRDefault="00B47B1D">
            <w:pPr>
              <w:rPr>
                <w:rFonts w:ascii="Times New Roman" w:eastAsia="Times New Roman" w:hAnsi="Times New Roman" w:cs="Times New Roman"/>
                <w:sz w:val="20"/>
                <w:szCs w:val="20"/>
              </w:rPr>
            </w:pPr>
          </w:p>
        </w:tc>
      </w:tr>
      <w:tr w:rsidR="00B47B1D" w14:paraId="3D38BE28" w14:textId="77777777">
        <w:trPr>
          <w:trHeight w:val="405"/>
        </w:trPr>
        <w:tc>
          <w:tcPr>
            <w:tcW w:w="2036" w:type="dxa"/>
            <w:tcMar>
              <w:top w:w="60" w:type="dxa"/>
              <w:left w:w="60" w:type="dxa"/>
              <w:bottom w:w="45" w:type="dxa"/>
              <w:right w:w="60" w:type="dxa"/>
            </w:tcMar>
            <w:vAlign w:val="center"/>
          </w:tcPr>
          <w:p w14:paraId="5AD8A1A8" w14:textId="77777777" w:rsidR="00B47B1D" w:rsidRDefault="00F22AD9">
            <w:pPr>
              <w:pStyle w:val="paragraph"/>
              <w:spacing w:before="0" w:beforeAutospacing="0" w:after="0" w:afterAutospacing="0" w:line="240" w:lineRule="atLeast"/>
            </w:pPr>
            <w:r>
              <w:rPr>
                <w:rFonts w:hint="eastAsia"/>
                <w:sz w:val="18"/>
                <w:szCs w:val="18"/>
              </w:rPr>
              <w:t>signValue</w:t>
            </w:r>
          </w:p>
        </w:tc>
        <w:tc>
          <w:tcPr>
            <w:tcW w:w="3556" w:type="dxa"/>
            <w:tcMar>
              <w:top w:w="60" w:type="dxa"/>
              <w:left w:w="60" w:type="dxa"/>
              <w:bottom w:w="45" w:type="dxa"/>
              <w:right w:w="60" w:type="dxa"/>
            </w:tcMar>
            <w:vAlign w:val="center"/>
          </w:tcPr>
          <w:p w14:paraId="43BE8405" w14:textId="77777777" w:rsidR="00B47B1D" w:rsidRDefault="00F22AD9">
            <w:pPr>
              <w:pStyle w:val="paragraph"/>
              <w:spacing w:before="0" w:beforeAutospacing="0" w:after="0" w:afterAutospacing="0" w:line="240" w:lineRule="atLeast"/>
              <w:rPr>
                <w:sz w:val="18"/>
                <w:szCs w:val="18"/>
              </w:rPr>
            </w:pPr>
            <w:r>
              <w:rPr>
                <w:rFonts w:hint="eastAsia"/>
                <w:sz w:val="18"/>
                <w:szCs w:val="18"/>
              </w:rPr>
              <w:t>签名结果</w:t>
            </w:r>
          </w:p>
        </w:tc>
        <w:tc>
          <w:tcPr>
            <w:tcW w:w="1140" w:type="dxa"/>
            <w:tcMar>
              <w:top w:w="60" w:type="dxa"/>
              <w:left w:w="60" w:type="dxa"/>
              <w:bottom w:w="45" w:type="dxa"/>
              <w:right w:w="60" w:type="dxa"/>
            </w:tcMar>
            <w:vAlign w:val="center"/>
          </w:tcPr>
          <w:p w14:paraId="7EDB936C"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vAlign w:val="center"/>
          </w:tcPr>
          <w:p w14:paraId="48B38DBF"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2B51A770" w14:textId="77777777" w:rsidR="00B47B1D" w:rsidRDefault="00B47B1D"/>
        </w:tc>
        <w:tc>
          <w:tcPr>
            <w:tcW w:w="1096" w:type="dxa"/>
            <w:tcMar>
              <w:top w:w="60" w:type="dxa"/>
              <w:left w:w="60" w:type="dxa"/>
              <w:bottom w:w="45" w:type="dxa"/>
              <w:right w:w="60" w:type="dxa"/>
            </w:tcMar>
            <w:vAlign w:val="center"/>
          </w:tcPr>
          <w:p w14:paraId="76913F5D" w14:textId="77777777" w:rsidR="00B47B1D" w:rsidRDefault="00F22AD9">
            <w:pPr>
              <w:pStyle w:val="paragraph"/>
              <w:spacing w:before="0" w:beforeAutospacing="0" w:after="0" w:afterAutospacing="0" w:line="240" w:lineRule="atLeast"/>
            </w:pPr>
            <w:r>
              <w:rPr>
                <w:rFonts w:hint="eastAsia"/>
                <w:sz w:val="18"/>
                <w:szCs w:val="18"/>
              </w:rPr>
              <w:t>Base64编码</w:t>
            </w:r>
          </w:p>
        </w:tc>
      </w:tr>
      <w:tr w:rsidR="00B47B1D" w14:paraId="6790D6E4" w14:textId="77777777">
        <w:trPr>
          <w:trHeight w:val="405"/>
        </w:trPr>
        <w:tc>
          <w:tcPr>
            <w:tcW w:w="2036" w:type="dxa"/>
            <w:tcMar>
              <w:top w:w="60" w:type="dxa"/>
              <w:left w:w="60" w:type="dxa"/>
              <w:bottom w:w="45" w:type="dxa"/>
              <w:right w:w="60" w:type="dxa"/>
            </w:tcMar>
            <w:vAlign w:val="center"/>
          </w:tcPr>
          <w:p w14:paraId="44E3E99C" w14:textId="77777777" w:rsidR="00B47B1D" w:rsidRDefault="00F22AD9">
            <w:pPr>
              <w:pStyle w:val="paragraph"/>
              <w:spacing w:before="0" w:beforeAutospacing="0" w:after="0" w:afterAutospacing="0" w:line="240" w:lineRule="atLeast"/>
            </w:pPr>
            <w:r>
              <w:rPr>
                <w:sz w:val="18"/>
                <w:szCs w:val="18"/>
              </w:rPr>
              <w:t>certAlias</w:t>
            </w:r>
          </w:p>
        </w:tc>
        <w:tc>
          <w:tcPr>
            <w:tcW w:w="3556" w:type="dxa"/>
            <w:tcMar>
              <w:top w:w="60" w:type="dxa"/>
              <w:left w:w="60" w:type="dxa"/>
              <w:bottom w:w="45" w:type="dxa"/>
              <w:right w:w="60" w:type="dxa"/>
            </w:tcMar>
            <w:vAlign w:val="center"/>
          </w:tcPr>
          <w:p w14:paraId="7685E0C8" w14:textId="77777777" w:rsidR="00B47B1D" w:rsidRDefault="00F22AD9">
            <w:pPr>
              <w:pStyle w:val="paragraph"/>
              <w:spacing w:before="0" w:beforeAutospacing="0" w:after="0" w:afterAutospacing="0" w:line="240" w:lineRule="atLeast"/>
              <w:rPr>
                <w:sz w:val="18"/>
                <w:szCs w:val="18"/>
              </w:rPr>
            </w:pPr>
            <w:r>
              <w:rPr>
                <w:rFonts w:hint="eastAsia"/>
                <w:sz w:val="18"/>
                <w:szCs w:val="18"/>
              </w:rPr>
              <w:t>密服系统中配置的签名证书名称，若该参数为空，则使用默认证书。</w:t>
            </w:r>
          </w:p>
        </w:tc>
        <w:tc>
          <w:tcPr>
            <w:tcW w:w="1140" w:type="dxa"/>
            <w:tcMar>
              <w:top w:w="60" w:type="dxa"/>
              <w:left w:w="60" w:type="dxa"/>
              <w:bottom w:w="45" w:type="dxa"/>
              <w:right w:w="60" w:type="dxa"/>
            </w:tcMar>
            <w:vAlign w:val="center"/>
          </w:tcPr>
          <w:p w14:paraId="090D5411"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2" w:type="dxa"/>
            <w:tcMar>
              <w:top w:w="60" w:type="dxa"/>
              <w:left w:w="60" w:type="dxa"/>
              <w:bottom w:w="45" w:type="dxa"/>
              <w:right w:w="60" w:type="dxa"/>
            </w:tcMar>
            <w:vAlign w:val="center"/>
          </w:tcPr>
          <w:p w14:paraId="5F5EC9F2" w14:textId="77777777" w:rsidR="00B47B1D" w:rsidRDefault="00F22AD9">
            <w:pPr>
              <w:pStyle w:val="paragraph"/>
              <w:spacing w:before="0" w:beforeAutospacing="0" w:after="0" w:afterAutospacing="0" w:line="240" w:lineRule="atLeast"/>
              <w:jc w:val="center"/>
            </w:pPr>
            <w:r>
              <w:rPr>
                <w:rFonts w:hint="eastAsia"/>
                <w:sz w:val="18"/>
                <w:szCs w:val="18"/>
              </w:rPr>
              <w:t>否</w:t>
            </w:r>
          </w:p>
        </w:tc>
        <w:tc>
          <w:tcPr>
            <w:tcW w:w="486" w:type="dxa"/>
            <w:tcMar>
              <w:top w:w="60" w:type="dxa"/>
              <w:left w:w="60" w:type="dxa"/>
              <w:bottom w:w="45" w:type="dxa"/>
              <w:right w:w="60" w:type="dxa"/>
            </w:tcMar>
            <w:vAlign w:val="center"/>
          </w:tcPr>
          <w:p w14:paraId="5276247A" w14:textId="77777777" w:rsidR="00B47B1D" w:rsidRDefault="00B47B1D"/>
        </w:tc>
        <w:tc>
          <w:tcPr>
            <w:tcW w:w="1096" w:type="dxa"/>
            <w:tcMar>
              <w:top w:w="60" w:type="dxa"/>
              <w:left w:w="60" w:type="dxa"/>
              <w:bottom w:w="45" w:type="dxa"/>
              <w:right w:w="60" w:type="dxa"/>
            </w:tcMar>
            <w:vAlign w:val="center"/>
          </w:tcPr>
          <w:p w14:paraId="196234D0" w14:textId="77777777" w:rsidR="00B47B1D" w:rsidRDefault="00B47B1D">
            <w:pPr>
              <w:rPr>
                <w:rFonts w:ascii="Times New Roman" w:eastAsia="Times New Roman" w:hAnsi="Times New Roman" w:cs="Times New Roman"/>
                <w:sz w:val="20"/>
                <w:szCs w:val="20"/>
              </w:rPr>
            </w:pPr>
          </w:p>
        </w:tc>
      </w:tr>
    </w:tbl>
    <w:p w14:paraId="3A90E609" w14:textId="77777777" w:rsidR="00B47B1D" w:rsidRDefault="00B47B1D"/>
    <w:p w14:paraId="63D5AEC0" w14:textId="77777777" w:rsidR="00B47B1D" w:rsidRDefault="00F22AD9">
      <w:pPr>
        <w:pStyle w:val="34"/>
        <w:ind w:left="-480"/>
        <w:rPr>
          <w:b w:val="0"/>
          <w:bCs w:val="0"/>
        </w:rPr>
      </w:pPr>
      <w:bookmarkStart w:id="160" w:name="_Toc109833045"/>
      <w:bookmarkStart w:id="161" w:name="_Toc116491930"/>
      <w:r>
        <w:rPr>
          <w:rFonts w:hint="eastAsia"/>
          <w:b w:val="0"/>
          <w:bCs w:val="0"/>
        </w:rPr>
        <w:lastRenderedPageBreak/>
        <w:t>业务响应参数说明</w:t>
      </w:r>
      <w:bookmarkEnd w:id="160"/>
      <w:bookmarkEnd w:id="161"/>
    </w:p>
    <w:tbl>
      <w:tblPr>
        <w:tblW w:w="9050" w:type="dxa"/>
        <w:tblLayout w:type="fixed"/>
        <w:tblCellMar>
          <w:top w:w="15" w:type="dxa"/>
          <w:left w:w="15" w:type="dxa"/>
          <w:bottom w:w="15" w:type="dxa"/>
          <w:right w:w="15" w:type="dxa"/>
        </w:tblCellMar>
        <w:tblLook w:val="04A0" w:firstRow="1" w:lastRow="0" w:firstColumn="1" w:lastColumn="0" w:noHBand="0" w:noVBand="1"/>
      </w:tblPr>
      <w:tblGrid>
        <w:gridCol w:w="1670"/>
        <w:gridCol w:w="1531"/>
        <w:gridCol w:w="1253"/>
        <w:gridCol w:w="1253"/>
        <w:gridCol w:w="697"/>
        <w:gridCol w:w="2646"/>
      </w:tblGrid>
      <w:tr w:rsidR="00B47B1D" w14:paraId="35102A8B"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9DE088" w14:textId="77777777" w:rsidR="00B47B1D" w:rsidRDefault="00F22AD9">
            <w:pPr>
              <w:pStyle w:val="Charff0"/>
              <w:rPr>
                <w:b/>
                <w:bCs/>
                <w:sz w:val="18"/>
                <w:szCs w:val="18"/>
              </w:rPr>
            </w:pPr>
            <w:r>
              <w:rPr>
                <w:rFonts w:hint="eastAsia"/>
                <w:b/>
                <w:bCs/>
                <w:sz w:val="18"/>
                <w:szCs w:val="18"/>
              </w:rPr>
              <w:t>字段名称</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BB80A6" w14:textId="77777777" w:rsidR="00B47B1D" w:rsidRDefault="00F22AD9">
            <w:pPr>
              <w:pStyle w:val="Charff0"/>
              <w:rPr>
                <w:b/>
                <w:bCs/>
                <w:sz w:val="18"/>
                <w:szCs w:val="18"/>
              </w:rPr>
            </w:pPr>
            <w:r>
              <w:rPr>
                <w:rFonts w:hint="eastAsia"/>
                <w:b/>
                <w:bCs/>
                <w:sz w:val="18"/>
                <w:szCs w:val="18"/>
              </w:rPr>
              <w:t>字段描述</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A431F79" w14:textId="77777777" w:rsidR="00B47B1D" w:rsidRDefault="00F22AD9">
            <w:pPr>
              <w:pStyle w:val="Charff0"/>
              <w:rPr>
                <w:b/>
                <w:bCs/>
                <w:sz w:val="18"/>
                <w:szCs w:val="18"/>
              </w:rPr>
            </w:pPr>
            <w:r>
              <w:rPr>
                <w:rFonts w:hint="eastAsia"/>
                <w:b/>
                <w:bCs/>
                <w:sz w:val="18"/>
                <w:szCs w:val="18"/>
              </w:rPr>
              <w:t>数据类型</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C1B1D28" w14:textId="77777777" w:rsidR="00B47B1D" w:rsidRDefault="00F22AD9">
            <w:pPr>
              <w:pStyle w:val="Charff0"/>
              <w:rPr>
                <w:b/>
                <w:bCs/>
                <w:sz w:val="18"/>
                <w:szCs w:val="18"/>
              </w:rPr>
            </w:pPr>
            <w:r>
              <w:rPr>
                <w:rFonts w:hint="eastAsia"/>
                <w:b/>
                <w:bCs/>
                <w:sz w:val="18"/>
                <w:szCs w:val="18"/>
              </w:rPr>
              <w:t>是否必须</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73A43D9" w14:textId="77777777" w:rsidR="00B47B1D" w:rsidRDefault="00F22AD9">
            <w:pPr>
              <w:pStyle w:val="Charff0"/>
              <w:rPr>
                <w:b/>
                <w:bCs/>
                <w:sz w:val="18"/>
                <w:szCs w:val="18"/>
              </w:rPr>
            </w:pPr>
            <w:r>
              <w:rPr>
                <w:rFonts w:hint="eastAsia"/>
                <w:b/>
                <w:bCs/>
                <w:sz w:val="18"/>
                <w:szCs w:val="18"/>
              </w:rPr>
              <w:t>长度</w:t>
            </w: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49BE23" w14:textId="77777777" w:rsidR="00B47B1D" w:rsidRDefault="00F22AD9">
            <w:pPr>
              <w:pStyle w:val="Charff0"/>
              <w:rPr>
                <w:b/>
                <w:bCs/>
                <w:sz w:val="18"/>
                <w:szCs w:val="18"/>
              </w:rPr>
            </w:pPr>
            <w:r>
              <w:rPr>
                <w:rFonts w:hint="eastAsia"/>
                <w:b/>
                <w:bCs/>
                <w:sz w:val="18"/>
                <w:szCs w:val="18"/>
              </w:rPr>
              <w:t>约束与说明</w:t>
            </w:r>
          </w:p>
        </w:tc>
      </w:tr>
      <w:tr w:rsidR="00B47B1D" w14:paraId="179434DB"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3CEAA4" w14:textId="77777777" w:rsidR="00B47B1D" w:rsidRDefault="00F22AD9">
            <w:pPr>
              <w:pStyle w:val="Charff0"/>
              <w:rPr>
                <w:sz w:val="18"/>
                <w:szCs w:val="18"/>
              </w:rPr>
            </w:pPr>
            <w:r>
              <w:rPr>
                <w:rFonts w:hint="eastAsia"/>
                <w:sz w:val="18"/>
                <w:szCs w:val="18"/>
              </w:rPr>
              <w:t>transId</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026EBE" w14:textId="77777777" w:rsidR="00B47B1D" w:rsidRDefault="00F22AD9">
            <w:pPr>
              <w:pStyle w:val="Charff0"/>
              <w:rPr>
                <w:sz w:val="18"/>
                <w:szCs w:val="18"/>
              </w:rPr>
            </w:pPr>
            <w:r>
              <w:rPr>
                <w:rFonts w:hint="eastAsia"/>
                <w:sz w:val="18"/>
                <w:szCs w:val="18"/>
              </w:rPr>
              <w:t>业务流水号</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5F4EB5" w14:textId="77777777" w:rsidR="00B47B1D" w:rsidRDefault="00F22AD9">
            <w:pPr>
              <w:pStyle w:val="Charff0"/>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5B4DDE" w14:textId="77777777" w:rsidR="00B47B1D" w:rsidRDefault="00F22AD9">
            <w:pPr>
              <w:pStyle w:val="Charff0"/>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C72EDD" w14:textId="77777777" w:rsidR="00B47B1D" w:rsidRDefault="00B47B1D">
            <w:pPr>
              <w:pStyle w:val="Charff0"/>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5DBFCF" w14:textId="77777777" w:rsidR="00B47B1D" w:rsidRDefault="00F22AD9">
            <w:pPr>
              <w:pStyle w:val="Charff0"/>
              <w:rPr>
                <w:sz w:val="18"/>
                <w:szCs w:val="18"/>
              </w:rPr>
            </w:pPr>
            <w:r>
              <w:rPr>
                <w:rFonts w:hint="eastAsia"/>
                <w:sz w:val="18"/>
                <w:szCs w:val="18"/>
              </w:rPr>
              <w:t>业务唯一标识</w:t>
            </w:r>
          </w:p>
        </w:tc>
      </w:tr>
      <w:tr w:rsidR="00B47B1D" w14:paraId="0DB3CBC3"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BC6211" w14:textId="77777777" w:rsidR="00B47B1D" w:rsidRDefault="00F22AD9">
            <w:pPr>
              <w:pStyle w:val="Charff0"/>
              <w:rPr>
                <w:sz w:val="18"/>
                <w:szCs w:val="18"/>
              </w:rPr>
            </w:pPr>
            <w:r>
              <w:rPr>
                <w:rFonts w:hint="eastAsia"/>
                <w:sz w:val="18"/>
                <w:szCs w:val="18"/>
              </w:rPr>
              <w:t>resultCode</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50AFBF7" w14:textId="77777777" w:rsidR="00B47B1D" w:rsidRDefault="00F22AD9">
            <w:pPr>
              <w:pStyle w:val="Charff0"/>
              <w:rPr>
                <w:sz w:val="18"/>
                <w:szCs w:val="18"/>
              </w:rPr>
            </w:pPr>
            <w:r>
              <w:rPr>
                <w:rFonts w:hint="eastAsia"/>
                <w:sz w:val="18"/>
                <w:szCs w:val="18"/>
              </w:rPr>
              <w:t>响应状态码</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71321C" w14:textId="77777777" w:rsidR="00B47B1D" w:rsidRDefault="00F22AD9">
            <w:pPr>
              <w:pStyle w:val="Charff0"/>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E9C2DEC" w14:textId="77777777" w:rsidR="00B47B1D" w:rsidRDefault="00F22AD9">
            <w:pPr>
              <w:pStyle w:val="Charff0"/>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9A70BB" w14:textId="77777777" w:rsidR="00B47B1D" w:rsidRDefault="00B47B1D">
            <w:pPr>
              <w:pStyle w:val="Charff0"/>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E3800A" w14:textId="77777777" w:rsidR="00B47B1D" w:rsidRDefault="00F22AD9">
            <w:pPr>
              <w:pStyle w:val="Charff0"/>
              <w:rPr>
                <w:sz w:val="18"/>
                <w:szCs w:val="18"/>
              </w:rPr>
            </w:pPr>
            <w:r>
              <w:rPr>
                <w:rFonts w:hint="eastAsia"/>
                <w:sz w:val="18"/>
                <w:szCs w:val="18"/>
              </w:rPr>
              <w:t>详情参考附录</w:t>
            </w:r>
          </w:p>
        </w:tc>
      </w:tr>
      <w:tr w:rsidR="00B47B1D" w14:paraId="6F18BE67"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9CC04C" w14:textId="77777777" w:rsidR="00B47B1D" w:rsidRDefault="00F22AD9">
            <w:pPr>
              <w:pStyle w:val="Charff0"/>
              <w:rPr>
                <w:sz w:val="18"/>
                <w:szCs w:val="18"/>
              </w:rPr>
            </w:pPr>
            <w:r>
              <w:rPr>
                <w:rFonts w:hint="eastAsia"/>
                <w:sz w:val="18"/>
                <w:szCs w:val="18"/>
              </w:rPr>
              <w:t>resultDesc</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89EFE3" w14:textId="77777777" w:rsidR="00B47B1D" w:rsidRDefault="00F22AD9">
            <w:pPr>
              <w:pStyle w:val="Charff0"/>
              <w:rPr>
                <w:sz w:val="18"/>
                <w:szCs w:val="18"/>
              </w:rPr>
            </w:pPr>
            <w:r>
              <w:rPr>
                <w:rFonts w:hint="eastAsia"/>
                <w:sz w:val="18"/>
                <w:szCs w:val="18"/>
              </w:rPr>
              <w:t>响应描述</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C4ADDC" w14:textId="77777777" w:rsidR="00B47B1D" w:rsidRDefault="00F22AD9">
            <w:pPr>
              <w:pStyle w:val="Charff0"/>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34E94F5" w14:textId="77777777" w:rsidR="00B47B1D" w:rsidRDefault="00F22AD9">
            <w:pPr>
              <w:pStyle w:val="Charff0"/>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8B55225" w14:textId="77777777" w:rsidR="00B47B1D" w:rsidRDefault="00F22AD9">
            <w:pPr>
              <w:pStyle w:val="Charff0"/>
              <w:rPr>
                <w:sz w:val="18"/>
                <w:szCs w:val="18"/>
              </w:rPr>
            </w:pPr>
            <w:r>
              <w:rPr>
                <w:rFonts w:hint="eastAsia"/>
                <w:sz w:val="18"/>
                <w:szCs w:val="18"/>
              </w:rPr>
              <w:t>256</w:t>
            </w: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1D38CD" w14:textId="77777777" w:rsidR="00B47B1D" w:rsidRDefault="00F22AD9">
            <w:pPr>
              <w:pStyle w:val="Charff0"/>
              <w:rPr>
                <w:sz w:val="18"/>
                <w:szCs w:val="18"/>
              </w:rPr>
            </w:pPr>
            <w:r>
              <w:rPr>
                <w:rFonts w:hint="eastAsia"/>
                <w:sz w:val="18"/>
                <w:szCs w:val="18"/>
              </w:rPr>
              <w:t>对应的响应信息描述</w:t>
            </w:r>
          </w:p>
        </w:tc>
      </w:tr>
      <w:tr w:rsidR="00B47B1D" w14:paraId="4D684107" w14:textId="77777777">
        <w:trPr>
          <w:trHeight w:val="17"/>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4D5C85" w14:textId="77777777" w:rsidR="00B47B1D" w:rsidRDefault="00F22AD9">
            <w:pPr>
              <w:pStyle w:val="Charff0"/>
              <w:rPr>
                <w:sz w:val="18"/>
                <w:szCs w:val="18"/>
              </w:rPr>
            </w:pPr>
            <w:r>
              <w:rPr>
                <w:rFonts w:hint="eastAsia"/>
                <w:sz w:val="18"/>
                <w:szCs w:val="18"/>
              </w:rPr>
              <w:t>data</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E331C1" w14:textId="77777777" w:rsidR="00B47B1D" w:rsidRDefault="00F22AD9">
            <w:pPr>
              <w:pStyle w:val="Charff0"/>
              <w:rPr>
                <w:sz w:val="18"/>
                <w:szCs w:val="18"/>
              </w:rPr>
            </w:pPr>
            <w:r>
              <w:rPr>
                <w:rFonts w:hint="eastAsia"/>
                <w:sz w:val="18"/>
                <w:szCs w:val="18"/>
              </w:rPr>
              <w:t>响应数据</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F8B857" w14:textId="77777777" w:rsidR="00B47B1D" w:rsidRDefault="00F22AD9">
            <w:pPr>
              <w:pStyle w:val="Charff0"/>
              <w:rPr>
                <w:sz w:val="18"/>
                <w:szCs w:val="18"/>
              </w:rPr>
            </w:pPr>
            <w:r>
              <w:rPr>
                <w:rFonts w:hint="eastAsia"/>
                <w:sz w:val="18"/>
                <w:szCs w:val="18"/>
              </w:rPr>
              <w:t>Object</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FC4CBC8" w14:textId="343628B1" w:rsidR="00B47B1D" w:rsidRDefault="00B45E98">
            <w:pPr>
              <w:pStyle w:val="Charff0"/>
              <w:rPr>
                <w:sz w:val="18"/>
                <w:szCs w:val="18"/>
              </w:rPr>
            </w:pPr>
            <w:r>
              <w:rPr>
                <w:rFonts w:hint="eastAsia"/>
                <w:sz w:val="18"/>
                <w:szCs w:val="18"/>
              </w:rPr>
              <w:t>否</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BCA79E4" w14:textId="77777777" w:rsidR="00B47B1D" w:rsidRDefault="00B47B1D">
            <w:pPr>
              <w:pStyle w:val="Charff0"/>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1B30F8D" w14:textId="77777777" w:rsidR="00B47B1D" w:rsidRDefault="00F22AD9">
            <w:pPr>
              <w:pStyle w:val="Charff0"/>
              <w:rPr>
                <w:sz w:val="18"/>
                <w:szCs w:val="18"/>
              </w:rPr>
            </w:pPr>
            <w:r>
              <w:rPr>
                <w:rFonts w:hint="eastAsia"/>
                <w:sz w:val="18"/>
                <w:szCs w:val="18"/>
              </w:rPr>
              <w:t>预留字段</w:t>
            </w:r>
          </w:p>
        </w:tc>
      </w:tr>
    </w:tbl>
    <w:p w14:paraId="33939B36" w14:textId="77777777" w:rsidR="00B47B1D" w:rsidRDefault="00F22AD9">
      <w:pPr>
        <w:pStyle w:val="34"/>
        <w:ind w:left="-480"/>
        <w:rPr>
          <w:b w:val="0"/>
          <w:bCs w:val="0"/>
        </w:rPr>
      </w:pPr>
      <w:bookmarkStart w:id="162" w:name="_Toc109833046"/>
      <w:bookmarkStart w:id="163" w:name="_Toc116491931"/>
      <w:r>
        <w:rPr>
          <w:rFonts w:hint="eastAsia"/>
          <w:b w:val="0"/>
          <w:bCs w:val="0"/>
        </w:rPr>
        <w:t>请求示例</w:t>
      </w:r>
      <w:bookmarkEnd w:id="162"/>
      <w:bookmarkEnd w:id="163"/>
    </w:p>
    <w:p w14:paraId="40B6462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BAE105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FB5F96D" w14:textId="4EC8FC61"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32EB54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01EDF14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204D6A36"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"digest"</w:t>
      </w:r>
      <w:r>
        <w:rPr>
          <w:rFonts w:ascii="Consolas" w:hAnsi="Consolas"/>
          <w:color w:val="000000"/>
          <w:sz w:val="18"/>
          <w:szCs w:val="18"/>
        </w:rPr>
        <w:t>: </w:t>
      </w:r>
      <w:r>
        <w:rPr>
          <w:rFonts w:ascii="Consolas" w:hAnsi="Consolas"/>
          <w:color w:val="0451A5"/>
          <w:sz w:val="18"/>
          <w:szCs w:val="18"/>
        </w:rPr>
        <w:t>"yrFui7GjUxYud67QlLLuRXQ4/Vo="</w:t>
      </w:r>
      <w:r>
        <w:rPr>
          <w:rFonts w:ascii="Consolas" w:hAnsi="Consolas"/>
          <w:color w:val="000000"/>
          <w:sz w:val="18"/>
          <w:szCs w:val="18"/>
        </w:rPr>
        <w:t>,</w:t>
      </w:r>
    </w:p>
    <w:p w14:paraId="54F06F69"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w:t>
      </w:r>
      <w:r>
        <w:rPr>
          <w:rFonts w:ascii="Consolas" w:hAnsi="Consolas" w:hint="eastAsia"/>
          <w:color w:val="A31515"/>
          <w:sz w:val="18"/>
          <w:szCs w:val="18"/>
        </w:rPr>
        <w:t>sign</w:t>
      </w:r>
      <w:r>
        <w:rPr>
          <w:rFonts w:ascii="Consolas" w:hAnsi="Consolas"/>
          <w:color w:val="A31515"/>
          <w:sz w:val="18"/>
          <w:szCs w:val="18"/>
        </w:rPr>
        <w:t>Value"</w:t>
      </w:r>
      <w:r>
        <w:rPr>
          <w:rFonts w:ascii="Consolas" w:hAnsi="Consolas"/>
          <w:color w:val="000000"/>
          <w:sz w:val="18"/>
          <w:szCs w:val="18"/>
        </w:rPr>
        <w:t>: </w:t>
      </w:r>
      <w:r>
        <w:rPr>
          <w:rFonts w:ascii="Consolas" w:hAnsi="Consolas"/>
          <w:color w:val="0451A5"/>
          <w:sz w:val="18"/>
          <w:szCs w:val="18"/>
        </w:rPr>
        <w:t>"MIIDDjCCAfagAwIBAgIIZ75iFcXGqAAwDQYJKoZI…"</w:t>
      </w:r>
    </w:p>
    <w:p w14:paraId="26EEFF2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9BFB6F0" w14:textId="77777777" w:rsidR="00B47B1D" w:rsidRDefault="00B47B1D"/>
    <w:p w14:paraId="0AD9F660" w14:textId="77777777" w:rsidR="00B47B1D" w:rsidRDefault="00F22AD9">
      <w:pPr>
        <w:pStyle w:val="34"/>
        <w:ind w:left="-480"/>
        <w:rPr>
          <w:b w:val="0"/>
          <w:bCs w:val="0"/>
        </w:rPr>
      </w:pPr>
      <w:bookmarkStart w:id="164" w:name="_Toc109833047"/>
      <w:bookmarkStart w:id="165" w:name="_Toc116491932"/>
      <w:r>
        <w:rPr>
          <w:rFonts w:hint="eastAsia"/>
          <w:b w:val="0"/>
          <w:bCs w:val="0"/>
        </w:rPr>
        <w:t>返回示例</w:t>
      </w:r>
      <w:bookmarkEnd w:id="164"/>
      <w:bookmarkEnd w:id="165"/>
    </w:p>
    <w:p w14:paraId="66CD648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096EDA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928129B" w14:textId="760C7BB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6994BF0E" w14:textId="1CC3EB70" w:rsidR="00B47B1D" w:rsidRDefault="00F22AD9" w:rsidP="00B45E98">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p>
    <w:p w14:paraId="0A7272D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3ACC4D9" w14:textId="77777777" w:rsidR="00B47B1D" w:rsidRDefault="00B47B1D"/>
    <w:p w14:paraId="7608A6C0" w14:textId="77777777" w:rsidR="00B47B1D" w:rsidRDefault="00F22AD9">
      <w:pPr>
        <w:pStyle w:val="21"/>
        <w:ind w:left="881" w:hangingChars="275" w:hanging="881"/>
      </w:pPr>
      <w:bookmarkStart w:id="166" w:name="_Toc109833048"/>
      <w:bookmarkStart w:id="167" w:name="_Toc116491933"/>
      <w:r>
        <w:rPr>
          <w:rFonts w:hint="eastAsia"/>
        </w:rPr>
        <w:t>带时间戳的R</w:t>
      </w:r>
      <w:r>
        <w:t>AW</w:t>
      </w:r>
      <w:r>
        <w:rPr>
          <w:rFonts w:hint="eastAsia"/>
        </w:rPr>
        <w:t>签名</w:t>
      </w:r>
      <w:bookmarkEnd w:id="166"/>
      <w:bookmarkEnd w:id="167"/>
    </w:p>
    <w:p w14:paraId="44F1FF7F" w14:textId="77777777" w:rsidR="00B47B1D" w:rsidRDefault="00F22AD9">
      <w:pPr>
        <w:pStyle w:val="34"/>
        <w:ind w:left="-480"/>
        <w:rPr>
          <w:b w:val="0"/>
          <w:bCs w:val="0"/>
        </w:rPr>
      </w:pPr>
      <w:bookmarkStart w:id="168" w:name="_Toc109833049"/>
      <w:bookmarkStart w:id="169" w:name="_Toc116491934"/>
      <w:r>
        <w:rPr>
          <w:rFonts w:hint="eastAsia"/>
          <w:b w:val="0"/>
          <w:bCs w:val="0"/>
        </w:rPr>
        <w:t>接口说明</w:t>
      </w:r>
      <w:bookmarkEnd w:id="168"/>
      <w:bookmarkEnd w:id="169"/>
    </w:p>
    <w:tbl>
      <w:tblPr>
        <w:tblW w:w="8895" w:type="dxa"/>
        <w:tblInd w:w="336"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1"/>
        <w:gridCol w:w="7824"/>
      </w:tblGrid>
      <w:tr w:rsidR="00B47B1D" w14:paraId="08C58BCC"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2E38CC5" w14:textId="77777777" w:rsidR="00B47B1D" w:rsidRDefault="00F22AD9">
            <w:pPr>
              <w:pStyle w:val="Charff0"/>
              <w:rPr>
                <w:sz w:val="18"/>
                <w:szCs w:val="18"/>
              </w:rPr>
            </w:pPr>
            <w:r>
              <w:rPr>
                <w:rFonts w:hint="eastAsia"/>
                <w:sz w:val="18"/>
                <w:szCs w:val="18"/>
              </w:rPr>
              <w:t>接口功能</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9C2F0B" w14:textId="77777777" w:rsidR="00B47B1D" w:rsidRDefault="00F22AD9">
            <w:pPr>
              <w:pStyle w:val="paragraph"/>
              <w:spacing w:before="0" w:beforeAutospacing="0" w:after="0" w:afterAutospacing="0"/>
              <w:jc w:val="both"/>
              <w:rPr>
                <w:sz w:val="18"/>
                <w:szCs w:val="18"/>
              </w:rPr>
            </w:pPr>
            <w:r>
              <w:rPr>
                <w:rFonts w:hint="eastAsia"/>
                <w:sz w:val="18"/>
                <w:szCs w:val="18"/>
              </w:rPr>
              <w:t>对输入的原文追加签名服务器系统时间戳字符后做</w:t>
            </w:r>
            <w:r>
              <w:rPr>
                <w:sz w:val="18"/>
                <w:szCs w:val="18"/>
              </w:rPr>
              <w:t>RAW方式签名，再将签名的结果返回。</w:t>
            </w:r>
            <w:r>
              <w:rPr>
                <w:rFonts w:hint="eastAsia"/>
                <w:sz w:val="18"/>
                <w:szCs w:val="18"/>
              </w:rPr>
              <w:t>时间戳格式：</w:t>
            </w:r>
            <w:r>
              <w:rPr>
                <w:sz w:val="18"/>
                <w:szCs w:val="18"/>
              </w:rPr>
              <w:t>YYYYMMDDhhmmss</w:t>
            </w:r>
          </w:p>
        </w:tc>
      </w:tr>
      <w:tr w:rsidR="00B47B1D" w14:paraId="351CD6B9"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D90B993" w14:textId="77777777" w:rsidR="00B47B1D" w:rsidRDefault="00F22AD9">
            <w:pPr>
              <w:pStyle w:val="Charff0"/>
              <w:rPr>
                <w:sz w:val="18"/>
                <w:szCs w:val="18"/>
              </w:rPr>
            </w:pPr>
            <w:r>
              <w:rPr>
                <w:rFonts w:hint="eastAsia"/>
                <w:sz w:val="18"/>
                <w:szCs w:val="18"/>
              </w:rPr>
              <w:t>接口地址</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2BF32D" w14:textId="3E30722A" w:rsidR="00B47B1D" w:rsidRDefault="006F2B4E">
            <w:pPr>
              <w:pStyle w:val="Charff0"/>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/sign</w:t>
            </w:r>
            <w:r w:rsidR="00866F55">
              <w:rPr>
                <w:sz w:val="18"/>
                <w:szCs w:val="18"/>
              </w:rPr>
              <w:t>-a</w:t>
            </w:r>
            <w:r w:rsidR="00F22AD9">
              <w:rPr>
                <w:sz w:val="18"/>
                <w:szCs w:val="18"/>
              </w:rPr>
              <w:t>time</w:t>
            </w:r>
          </w:p>
        </w:tc>
      </w:tr>
      <w:tr w:rsidR="00B47B1D" w14:paraId="2DFBB0A0"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E6634B9" w14:textId="77777777" w:rsidR="00B47B1D" w:rsidRDefault="00F22AD9">
            <w:pPr>
              <w:pStyle w:val="Charff0"/>
              <w:rPr>
                <w:sz w:val="18"/>
                <w:szCs w:val="18"/>
              </w:rPr>
            </w:pPr>
            <w:r>
              <w:rPr>
                <w:rFonts w:hint="eastAsia"/>
                <w:sz w:val="18"/>
                <w:szCs w:val="18"/>
              </w:rPr>
              <w:t>请求类型</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017BEB" w14:textId="77777777" w:rsidR="00B47B1D" w:rsidRDefault="00F22AD9">
            <w:pPr>
              <w:pStyle w:val="Charff0"/>
              <w:rPr>
                <w:sz w:val="18"/>
                <w:szCs w:val="18"/>
              </w:rPr>
            </w:pPr>
            <w:r>
              <w:rPr>
                <w:rFonts w:hint="eastAsia"/>
                <w:sz w:val="18"/>
                <w:szCs w:val="18"/>
              </w:rPr>
              <w:t>POST</w:t>
            </w:r>
          </w:p>
        </w:tc>
      </w:tr>
      <w:tr w:rsidR="00B47B1D" w14:paraId="30C3027B" w14:textId="77777777">
        <w:tc>
          <w:tcPr>
            <w:tcW w:w="10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BB3C431" w14:textId="77777777" w:rsidR="00B47B1D" w:rsidRDefault="00F22AD9">
            <w:pPr>
              <w:pStyle w:val="Charff0"/>
              <w:rPr>
                <w:sz w:val="18"/>
                <w:szCs w:val="18"/>
              </w:rPr>
            </w:pPr>
            <w:r>
              <w:rPr>
                <w:rFonts w:hint="eastAsia"/>
                <w:sz w:val="18"/>
                <w:szCs w:val="18"/>
              </w:rPr>
              <w:t>前置条件</w:t>
            </w:r>
          </w:p>
        </w:tc>
        <w:tc>
          <w:tcPr>
            <w:tcW w:w="782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A7A4C04"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4442F808" w14:textId="77777777" w:rsidR="00B47B1D" w:rsidRDefault="00F22AD9">
      <w:pPr>
        <w:pStyle w:val="34"/>
        <w:ind w:left="-480"/>
        <w:rPr>
          <w:b w:val="0"/>
          <w:bCs w:val="0"/>
        </w:rPr>
      </w:pPr>
      <w:bookmarkStart w:id="170" w:name="_Toc109833050"/>
      <w:bookmarkStart w:id="171" w:name="_Toc116491935"/>
      <w:r>
        <w:rPr>
          <w:rFonts w:hint="eastAsia"/>
          <w:b w:val="0"/>
          <w:bCs w:val="0"/>
        </w:rPr>
        <w:lastRenderedPageBreak/>
        <w:t>业务请求参数说明</w:t>
      </w:r>
      <w:bookmarkEnd w:id="170"/>
      <w:bookmarkEnd w:id="171"/>
    </w:p>
    <w:tbl>
      <w:tblPr>
        <w:tblW w:w="9071"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2"/>
        <w:gridCol w:w="3624"/>
        <w:gridCol w:w="850"/>
        <w:gridCol w:w="851"/>
        <w:gridCol w:w="567"/>
        <w:gridCol w:w="1347"/>
      </w:tblGrid>
      <w:tr w:rsidR="00B47B1D" w14:paraId="4DA42B2A" w14:textId="77777777">
        <w:trPr>
          <w:trHeight w:val="405"/>
        </w:trPr>
        <w:tc>
          <w:tcPr>
            <w:tcW w:w="1832" w:type="dxa"/>
            <w:tcMar>
              <w:top w:w="60" w:type="dxa"/>
              <w:left w:w="60" w:type="dxa"/>
              <w:bottom w:w="45" w:type="dxa"/>
              <w:right w:w="60" w:type="dxa"/>
            </w:tcMar>
            <w:vAlign w:val="center"/>
          </w:tcPr>
          <w:p w14:paraId="58323275" w14:textId="77777777" w:rsidR="00B47B1D" w:rsidRDefault="00F22AD9">
            <w:pPr>
              <w:pStyle w:val="Charff0"/>
              <w:rPr>
                <w:b/>
                <w:bCs/>
                <w:sz w:val="18"/>
                <w:szCs w:val="18"/>
              </w:rPr>
            </w:pPr>
            <w:r>
              <w:rPr>
                <w:rFonts w:hint="eastAsia"/>
                <w:b/>
                <w:bCs/>
                <w:sz w:val="18"/>
                <w:szCs w:val="18"/>
              </w:rPr>
              <w:t>字段名称</w:t>
            </w:r>
          </w:p>
        </w:tc>
        <w:tc>
          <w:tcPr>
            <w:tcW w:w="3624" w:type="dxa"/>
            <w:tcMar>
              <w:top w:w="60" w:type="dxa"/>
              <w:left w:w="60" w:type="dxa"/>
              <w:bottom w:w="45" w:type="dxa"/>
              <w:right w:w="60" w:type="dxa"/>
            </w:tcMar>
            <w:vAlign w:val="center"/>
          </w:tcPr>
          <w:p w14:paraId="18C68D65" w14:textId="77777777" w:rsidR="00B47B1D" w:rsidRDefault="00F22AD9">
            <w:pPr>
              <w:pStyle w:val="Charff0"/>
              <w:rPr>
                <w:b/>
                <w:bCs/>
                <w:sz w:val="18"/>
                <w:szCs w:val="18"/>
              </w:rPr>
            </w:pPr>
            <w:r>
              <w:rPr>
                <w:rFonts w:hint="eastAsia"/>
                <w:b/>
                <w:bCs/>
                <w:sz w:val="18"/>
                <w:szCs w:val="18"/>
              </w:rPr>
              <w:t>字段描述</w:t>
            </w:r>
          </w:p>
        </w:tc>
        <w:tc>
          <w:tcPr>
            <w:tcW w:w="850" w:type="dxa"/>
            <w:tcMar>
              <w:top w:w="60" w:type="dxa"/>
              <w:left w:w="60" w:type="dxa"/>
              <w:bottom w:w="45" w:type="dxa"/>
              <w:right w:w="60" w:type="dxa"/>
            </w:tcMar>
            <w:vAlign w:val="center"/>
          </w:tcPr>
          <w:p w14:paraId="142B1BD5" w14:textId="77777777" w:rsidR="00B47B1D" w:rsidRDefault="00F22AD9">
            <w:pPr>
              <w:pStyle w:val="Charff0"/>
              <w:rPr>
                <w:b/>
                <w:bCs/>
                <w:sz w:val="18"/>
                <w:szCs w:val="18"/>
              </w:rPr>
            </w:pPr>
            <w:r>
              <w:rPr>
                <w:rFonts w:hint="eastAsia"/>
                <w:b/>
                <w:bCs/>
                <w:sz w:val="18"/>
                <w:szCs w:val="18"/>
              </w:rPr>
              <w:t>数据类型</w:t>
            </w:r>
          </w:p>
        </w:tc>
        <w:tc>
          <w:tcPr>
            <w:tcW w:w="851" w:type="dxa"/>
            <w:tcMar>
              <w:top w:w="60" w:type="dxa"/>
              <w:left w:w="60" w:type="dxa"/>
              <w:bottom w:w="45" w:type="dxa"/>
              <w:right w:w="60" w:type="dxa"/>
            </w:tcMar>
            <w:vAlign w:val="center"/>
          </w:tcPr>
          <w:p w14:paraId="54D78070" w14:textId="77777777" w:rsidR="00B47B1D" w:rsidRDefault="00F22AD9">
            <w:pPr>
              <w:pStyle w:val="Charff0"/>
              <w:rPr>
                <w:b/>
                <w:bCs/>
                <w:sz w:val="18"/>
                <w:szCs w:val="18"/>
              </w:rPr>
            </w:pPr>
            <w:r>
              <w:rPr>
                <w:rFonts w:hint="eastAsia"/>
                <w:b/>
                <w:bCs/>
                <w:sz w:val="18"/>
                <w:szCs w:val="18"/>
              </w:rPr>
              <w:t>是否必须</w:t>
            </w:r>
          </w:p>
        </w:tc>
        <w:tc>
          <w:tcPr>
            <w:tcW w:w="567" w:type="dxa"/>
            <w:tcMar>
              <w:top w:w="60" w:type="dxa"/>
              <w:left w:w="60" w:type="dxa"/>
              <w:bottom w:w="45" w:type="dxa"/>
              <w:right w:w="60" w:type="dxa"/>
            </w:tcMar>
            <w:vAlign w:val="center"/>
          </w:tcPr>
          <w:p w14:paraId="6A671C28" w14:textId="77777777" w:rsidR="00B47B1D" w:rsidRDefault="00F22AD9">
            <w:pPr>
              <w:pStyle w:val="Charff0"/>
              <w:rPr>
                <w:b/>
                <w:bCs/>
                <w:sz w:val="18"/>
                <w:szCs w:val="18"/>
              </w:rPr>
            </w:pPr>
            <w:r>
              <w:rPr>
                <w:rFonts w:hint="eastAsia"/>
                <w:b/>
                <w:bCs/>
                <w:sz w:val="18"/>
                <w:szCs w:val="18"/>
              </w:rPr>
              <w:t>长度</w:t>
            </w:r>
          </w:p>
        </w:tc>
        <w:tc>
          <w:tcPr>
            <w:tcW w:w="1347" w:type="dxa"/>
            <w:tcMar>
              <w:top w:w="60" w:type="dxa"/>
              <w:left w:w="60" w:type="dxa"/>
              <w:bottom w:w="45" w:type="dxa"/>
              <w:right w:w="60" w:type="dxa"/>
            </w:tcMar>
            <w:vAlign w:val="center"/>
          </w:tcPr>
          <w:p w14:paraId="10B011B6" w14:textId="77777777" w:rsidR="00B47B1D" w:rsidRDefault="00F22AD9">
            <w:pPr>
              <w:pStyle w:val="Charff0"/>
              <w:rPr>
                <w:b/>
                <w:bCs/>
                <w:sz w:val="18"/>
                <w:szCs w:val="18"/>
              </w:rPr>
            </w:pPr>
            <w:r>
              <w:rPr>
                <w:rFonts w:hint="eastAsia"/>
                <w:b/>
                <w:bCs/>
                <w:sz w:val="18"/>
                <w:szCs w:val="18"/>
              </w:rPr>
              <w:t>约束与说明</w:t>
            </w:r>
          </w:p>
        </w:tc>
      </w:tr>
      <w:tr w:rsidR="00B47B1D" w14:paraId="670C8B2F" w14:textId="77777777">
        <w:trPr>
          <w:trHeight w:val="405"/>
        </w:trPr>
        <w:tc>
          <w:tcPr>
            <w:tcW w:w="1832" w:type="dxa"/>
            <w:tcMar>
              <w:top w:w="60" w:type="dxa"/>
              <w:left w:w="60" w:type="dxa"/>
              <w:bottom w:w="45" w:type="dxa"/>
              <w:right w:w="60" w:type="dxa"/>
            </w:tcMar>
            <w:vAlign w:val="center"/>
          </w:tcPr>
          <w:p w14:paraId="2E18BF01" w14:textId="77777777" w:rsidR="00B47B1D" w:rsidRDefault="00F22AD9">
            <w:pPr>
              <w:pStyle w:val="Charff0"/>
              <w:rPr>
                <w:sz w:val="18"/>
                <w:szCs w:val="18"/>
              </w:rPr>
            </w:pPr>
            <w:r>
              <w:rPr>
                <w:rFonts w:hint="eastAsia"/>
                <w:sz w:val="18"/>
                <w:szCs w:val="18"/>
              </w:rPr>
              <w:t>transId</w:t>
            </w:r>
          </w:p>
        </w:tc>
        <w:tc>
          <w:tcPr>
            <w:tcW w:w="3624" w:type="dxa"/>
            <w:tcMar>
              <w:top w:w="60" w:type="dxa"/>
              <w:left w:w="60" w:type="dxa"/>
              <w:bottom w:w="45" w:type="dxa"/>
              <w:right w:w="60" w:type="dxa"/>
            </w:tcMar>
            <w:vAlign w:val="center"/>
          </w:tcPr>
          <w:p w14:paraId="06644D8D" w14:textId="3F5CEDCA" w:rsidR="00B47B1D" w:rsidRDefault="00F22AD9">
            <w:pPr>
              <w:pStyle w:val="Charff0"/>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50FFD8F0"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02324A4E"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5E594104" w14:textId="77777777" w:rsidR="00B47B1D" w:rsidRDefault="00B47B1D">
            <w:pPr>
              <w:pStyle w:val="Charff0"/>
              <w:rPr>
                <w:sz w:val="18"/>
                <w:szCs w:val="18"/>
              </w:rPr>
            </w:pPr>
          </w:p>
        </w:tc>
        <w:tc>
          <w:tcPr>
            <w:tcW w:w="1347" w:type="dxa"/>
            <w:tcMar>
              <w:top w:w="60" w:type="dxa"/>
              <w:left w:w="60" w:type="dxa"/>
              <w:bottom w:w="45" w:type="dxa"/>
              <w:right w:w="60" w:type="dxa"/>
            </w:tcMar>
            <w:vAlign w:val="center"/>
          </w:tcPr>
          <w:p w14:paraId="21201684" w14:textId="77777777" w:rsidR="00B47B1D" w:rsidRDefault="00B47B1D">
            <w:pPr>
              <w:pStyle w:val="Charff0"/>
              <w:rPr>
                <w:sz w:val="18"/>
                <w:szCs w:val="18"/>
              </w:rPr>
            </w:pPr>
          </w:p>
        </w:tc>
      </w:tr>
      <w:tr w:rsidR="00B47B1D" w14:paraId="79F22C34" w14:textId="77777777">
        <w:trPr>
          <w:trHeight w:val="405"/>
        </w:trPr>
        <w:tc>
          <w:tcPr>
            <w:tcW w:w="1832" w:type="dxa"/>
            <w:tcMar>
              <w:top w:w="60" w:type="dxa"/>
              <w:left w:w="60" w:type="dxa"/>
              <w:bottom w:w="45" w:type="dxa"/>
              <w:right w:w="60" w:type="dxa"/>
            </w:tcMar>
            <w:vAlign w:val="center"/>
          </w:tcPr>
          <w:p w14:paraId="674483FB" w14:textId="77777777" w:rsidR="00B47B1D" w:rsidRDefault="00F22AD9">
            <w:pPr>
              <w:pStyle w:val="Charff0"/>
              <w:rPr>
                <w:sz w:val="18"/>
                <w:szCs w:val="18"/>
              </w:rPr>
            </w:pPr>
            <w:r>
              <w:rPr>
                <w:rFonts w:hint="eastAsia"/>
                <w:sz w:val="18"/>
                <w:szCs w:val="18"/>
              </w:rPr>
              <w:t>signAlgo</w:t>
            </w:r>
          </w:p>
        </w:tc>
        <w:tc>
          <w:tcPr>
            <w:tcW w:w="3624" w:type="dxa"/>
            <w:tcMar>
              <w:top w:w="60" w:type="dxa"/>
              <w:left w:w="60" w:type="dxa"/>
              <w:bottom w:w="45" w:type="dxa"/>
              <w:right w:w="60" w:type="dxa"/>
            </w:tcMar>
            <w:vAlign w:val="center"/>
          </w:tcPr>
          <w:p w14:paraId="4A882254" w14:textId="6B1B40E9" w:rsidR="00B47B1D" w:rsidRDefault="00F22AD9">
            <w:pPr>
              <w:pStyle w:val="Charff0"/>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6399CACD"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tcPr>
          <w:p w14:paraId="1E0615F5"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6A8518AA" w14:textId="77777777" w:rsidR="00B47B1D" w:rsidRDefault="00B47B1D">
            <w:pPr>
              <w:pStyle w:val="Charff0"/>
              <w:rPr>
                <w:sz w:val="18"/>
                <w:szCs w:val="18"/>
              </w:rPr>
            </w:pPr>
          </w:p>
        </w:tc>
        <w:tc>
          <w:tcPr>
            <w:tcW w:w="1347" w:type="dxa"/>
            <w:tcMar>
              <w:top w:w="60" w:type="dxa"/>
              <w:left w:w="60" w:type="dxa"/>
              <w:bottom w:w="45" w:type="dxa"/>
              <w:right w:w="60" w:type="dxa"/>
            </w:tcMar>
            <w:vAlign w:val="center"/>
          </w:tcPr>
          <w:p w14:paraId="0F102899" w14:textId="77777777" w:rsidR="00B47B1D" w:rsidRDefault="00B47B1D">
            <w:pPr>
              <w:pStyle w:val="Charff0"/>
              <w:rPr>
                <w:sz w:val="18"/>
                <w:szCs w:val="18"/>
              </w:rPr>
            </w:pPr>
          </w:p>
        </w:tc>
      </w:tr>
      <w:tr w:rsidR="00B47B1D" w14:paraId="42D1F54C" w14:textId="77777777">
        <w:trPr>
          <w:trHeight w:val="405"/>
        </w:trPr>
        <w:tc>
          <w:tcPr>
            <w:tcW w:w="1832" w:type="dxa"/>
            <w:tcMar>
              <w:top w:w="60" w:type="dxa"/>
              <w:left w:w="60" w:type="dxa"/>
              <w:bottom w:w="45" w:type="dxa"/>
              <w:right w:w="60" w:type="dxa"/>
            </w:tcMar>
            <w:vAlign w:val="center"/>
          </w:tcPr>
          <w:p w14:paraId="5A96B0B0" w14:textId="77777777" w:rsidR="00B47B1D" w:rsidRDefault="00F22AD9">
            <w:pPr>
              <w:pStyle w:val="Charff0"/>
              <w:rPr>
                <w:sz w:val="18"/>
                <w:szCs w:val="18"/>
              </w:rPr>
            </w:pPr>
            <w:r>
              <w:rPr>
                <w:rFonts w:hint="eastAsia"/>
                <w:sz w:val="18"/>
                <w:szCs w:val="18"/>
              </w:rPr>
              <w:t>signature</w:t>
            </w:r>
          </w:p>
        </w:tc>
        <w:tc>
          <w:tcPr>
            <w:tcW w:w="3624" w:type="dxa"/>
            <w:tcMar>
              <w:top w:w="60" w:type="dxa"/>
              <w:left w:w="60" w:type="dxa"/>
              <w:bottom w:w="45" w:type="dxa"/>
              <w:right w:w="60" w:type="dxa"/>
            </w:tcMar>
            <w:vAlign w:val="center"/>
          </w:tcPr>
          <w:p w14:paraId="62053C0F" w14:textId="0F962561" w:rsidR="00B47B1D" w:rsidRDefault="00F22AD9">
            <w:pPr>
              <w:pStyle w:val="Charff0"/>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7DDDE968"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tcPr>
          <w:p w14:paraId="45503271"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30ABF60A" w14:textId="77777777" w:rsidR="00B47B1D" w:rsidRDefault="00B47B1D">
            <w:pPr>
              <w:pStyle w:val="Charff0"/>
              <w:rPr>
                <w:sz w:val="18"/>
                <w:szCs w:val="18"/>
              </w:rPr>
            </w:pPr>
          </w:p>
        </w:tc>
        <w:tc>
          <w:tcPr>
            <w:tcW w:w="1347" w:type="dxa"/>
            <w:tcMar>
              <w:top w:w="60" w:type="dxa"/>
              <w:left w:w="60" w:type="dxa"/>
              <w:bottom w:w="45" w:type="dxa"/>
              <w:right w:w="60" w:type="dxa"/>
            </w:tcMar>
            <w:vAlign w:val="center"/>
          </w:tcPr>
          <w:p w14:paraId="500AA111" w14:textId="77777777" w:rsidR="00B47B1D" w:rsidRDefault="00B47B1D">
            <w:pPr>
              <w:pStyle w:val="Charff0"/>
              <w:rPr>
                <w:sz w:val="18"/>
                <w:szCs w:val="18"/>
              </w:rPr>
            </w:pPr>
          </w:p>
        </w:tc>
      </w:tr>
      <w:tr w:rsidR="00B47B1D" w14:paraId="4B26D9F9" w14:textId="77777777">
        <w:trPr>
          <w:trHeight w:val="405"/>
        </w:trPr>
        <w:tc>
          <w:tcPr>
            <w:tcW w:w="1832" w:type="dxa"/>
            <w:tcMar>
              <w:top w:w="60" w:type="dxa"/>
              <w:left w:w="60" w:type="dxa"/>
              <w:bottom w:w="45" w:type="dxa"/>
              <w:right w:w="60" w:type="dxa"/>
            </w:tcMar>
            <w:vAlign w:val="center"/>
          </w:tcPr>
          <w:p w14:paraId="0BBC4293" w14:textId="77777777" w:rsidR="00B47B1D" w:rsidRDefault="00F22AD9">
            <w:pPr>
              <w:pStyle w:val="Charff0"/>
              <w:rPr>
                <w:sz w:val="18"/>
                <w:szCs w:val="18"/>
              </w:rPr>
            </w:pPr>
            <w:r>
              <w:rPr>
                <w:rFonts w:hint="eastAsia"/>
                <w:sz w:val="18"/>
                <w:szCs w:val="18"/>
              </w:rPr>
              <w:t>appId</w:t>
            </w:r>
          </w:p>
        </w:tc>
        <w:tc>
          <w:tcPr>
            <w:tcW w:w="3624" w:type="dxa"/>
            <w:tcMar>
              <w:top w:w="60" w:type="dxa"/>
              <w:left w:w="60" w:type="dxa"/>
              <w:bottom w:w="45" w:type="dxa"/>
              <w:right w:w="60" w:type="dxa"/>
            </w:tcMar>
            <w:vAlign w:val="center"/>
          </w:tcPr>
          <w:p w14:paraId="5052AC56" w14:textId="0E24C219" w:rsidR="00B47B1D" w:rsidRDefault="00F22AD9">
            <w:pPr>
              <w:pStyle w:val="Charff0"/>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0EAA3C28"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33D28700"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2E91D4E1" w14:textId="77777777" w:rsidR="00B47B1D" w:rsidRDefault="00B47B1D">
            <w:pPr>
              <w:pStyle w:val="Charff0"/>
              <w:rPr>
                <w:sz w:val="18"/>
                <w:szCs w:val="18"/>
              </w:rPr>
            </w:pPr>
          </w:p>
        </w:tc>
        <w:tc>
          <w:tcPr>
            <w:tcW w:w="1347" w:type="dxa"/>
            <w:tcMar>
              <w:top w:w="60" w:type="dxa"/>
              <w:left w:w="60" w:type="dxa"/>
              <w:bottom w:w="45" w:type="dxa"/>
              <w:right w:w="60" w:type="dxa"/>
            </w:tcMar>
            <w:vAlign w:val="center"/>
          </w:tcPr>
          <w:p w14:paraId="2BA09953" w14:textId="77777777" w:rsidR="00B47B1D" w:rsidRDefault="00B47B1D">
            <w:pPr>
              <w:pStyle w:val="Charff0"/>
              <w:rPr>
                <w:sz w:val="18"/>
                <w:szCs w:val="18"/>
              </w:rPr>
            </w:pPr>
          </w:p>
        </w:tc>
      </w:tr>
      <w:tr w:rsidR="00B47B1D" w14:paraId="42635C34" w14:textId="77777777">
        <w:trPr>
          <w:trHeight w:val="405"/>
        </w:trPr>
        <w:tc>
          <w:tcPr>
            <w:tcW w:w="1832" w:type="dxa"/>
            <w:tcMar>
              <w:top w:w="60" w:type="dxa"/>
              <w:left w:w="60" w:type="dxa"/>
              <w:bottom w:w="45" w:type="dxa"/>
              <w:right w:w="60" w:type="dxa"/>
            </w:tcMar>
            <w:vAlign w:val="center"/>
          </w:tcPr>
          <w:p w14:paraId="2C84F09D" w14:textId="77777777" w:rsidR="00B47B1D" w:rsidRDefault="00F22AD9">
            <w:pPr>
              <w:pStyle w:val="Charff0"/>
              <w:rPr>
                <w:sz w:val="18"/>
                <w:szCs w:val="18"/>
              </w:rPr>
            </w:pPr>
            <w:r>
              <w:rPr>
                <w:rFonts w:hint="eastAsia"/>
                <w:sz w:val="18"/>
                <w:szCs w:val="18"/>
              </w:rPr>
              <w:t>source</w:t>
            </w:r>
          </w:p>
        </w:tc>
        <w:tc>
          <w:tcPr>
            <w:tcW w:w="3624" w:type="dxa"/>
            <w:tcMar>
              <w:top w:w="60" w:type="dxa"/>
              <w:left w:w="60" w:type="dxa"/>
              <w:bottom w:w="45" w:type="dxa"/>
              <w:right w:w="60" w:type="dxa"/>
            </w:tcMar>
            <w:vAlign w:val="center"/>
          </w:tcPr>
          <w:p w14:paraId="030F71A2" w14:textId="77777777" w:rsidR="00B47B1D" w:rsidRDefault="00F22AD9">
            <w:pPr>
              <w:pStyle w:val="Charff0"/>
              <w:rPr>
                <w:sz w:val="18"/>
                <w:szCs w:val="18"/>
              </w:rPr>
            </w:pPr>
            <w:r>
              <w:rPr>
                <w:rFonts w:hint="eastAsia"/>
                <w:sz w:val="18"/>
                <w:szCs w:val="18"/>
              </w:rPr>
              <w:t>需要签名的原文数据</w:t>
            </w:r>
          </w:p>
        </w:tc>
        <w:tc>
          <w:tcPr>
            <w:tcW w:w="850" w:type="dxa"/>
            <w:tcMar>
              <w:top w:w="60" w:type="dxa"/>
              <w:left w:w="60" w:type="dxa"/>
              <w:bottom w:w="45" w:type="dxa"/>
              <w:right w:w="60" w:type="dxa"/>
            </w:tcMar>
            <w:vAlign w:val="center"/>
          </w:tcPr>
          <w:p w14:paraId="028708FB"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11703059"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17FB826C" w14:textId="77777777" w:rsidR="00B47B1D" w:rsidRDefault="00B47B1D">
            <w:pPr>
              <w:pStyle w:val="Charff0"/>
              <w:rPr>
                <w:sz w:val="18"/>
                <w:szCs w:val="18"/>
              </w:rPr>
            </w:pPr>
          </w:p>
        </w:tc>
        <w:tc>
          <w:tcPr>
            <w:tcW w:w="1347" w:type="dxa"/>
            <w:tcMar>
              <w:top w:w="60" w:type="dxa"/>
              <w:left w:w="60" w:type="dxa"/>
              <w:bottom w:w="45" w:type="dxa"/>
              <w:right w:w="60" w:type="dxa"/>
            </w:tcMar>
            <w:vAlign w:val="center"/>
          </w:tcPr>
          <w:p w14:paraId="26C72F03" w14:textId="77777777" w:rsidR="00B47B1D" w:rsidRDefault="00F22AD9">
            <w:pPr>
              <w:pStyle w:val="Charff0"/>
              <w:rPr>
                <w:sz w:val="18"/>
                <w:szCs w:val="18"/>
              </w:rPr>
            </w:pPr>
            <w:r>
              <w:rPr>
                <w:rFonts w:hint="eastAsia"/>
                <w:sz w:val="18"/>
                <w:szCs w:val="18"/>
              </w:rPr>
              <w:t xml:space="preserve"> </w:t>
            </w:r>
          </w:p>
        </w:tc>
      </w:tr>
      <w:tr w:rsidR="00E16056" w14:paraId="43E221B4" w14:textId="77777777">
        <w:trPr>
          <w:trHeight w:val="405"/>
        </w:trPr>
        <w:tc>
          <w:tcPr>
            <w:tcW w:w="1832" w:type="dxa"/>
            <w:tcMar>
              <w:top w:w="60" w:type="dxa"/>
              <w:left w:w="60" w:type="dxa"/>
              <w:bottom w:w="45" w:type="dxa"/>
              <w:right w:w="60" w:type="dxa"/>
            </w:tcMar>
            <w:vAlign w:val="center"/>
          </w:tcPr>
          <w:p w14:paraId="78D4FD8B" w14:textId="6EE5D188" w:rsidR="00E16056" w:rsidRDefault="00E16056">
            <w:pPr>
              <w:pStyle w:val="Charff0"/>
              <w:rPr>
                <w:sz w:val="18"/>
                <w:szCs w:val="18"/>
              </w:rPr>
            </w:pPr>
            <w:r>
              <w:rPr>
                <w:rFonts w:ascii="Consolas" w:hAnsi="Consolas"/>
                <w:color w:val="A31515"/>
                <w:sz w:val="18"/>
                <w:szCs w:val="18"/>
              </w:rPr>
              <w:t xml:space="preserve">certAlias </w:t>
            </w:r>
          </w:p>
        </w:tc>
        <w:tc>
          <w:tcPr>
            <w:tcW w:w="3624" w:type="dxa"/>
            <w:tcMar>
              <w:top w:w="60" w:type="dxa"/>
              <w:left w:w="60" w:type="dxa"/>
              <w:bottom w:w="45" w:type="dxa"/>
              <w:right w:w="60" w:type="dxa"/>
            </w:tcMar>
            <w:vAlign w:val="center"/>
          </w:tcPr>
          <w:p w14:paraId="1E0FC8B7" w14:textId="77777777" w:rsidR="00E16056" w:rsidRDefault="00E16056">
            <w:pPr>
              <w:pStyle w:val="Charff0"/>
              <w:rPr>
                <w:sz w:val="18"/>
                <w:szCs w:val="18"/>
              </w:rPr>
            </w:pPr>
            <w:r>
              <w:rPr>
                <w:rFonts w:hint="eastAsia"/>
                <w:sz w:val="18"/>
                <w:szCs w:val="18"/>
              </w:rPr>
              <w:t>密服系统中配置的签名证书名称，若该参数为空，则使用默认证书</w:t>
            </w:r>
            <w:r>
              <w:rPr>
                <w:sz w:val="18"/>
                <w:szCs w:val="18"/>
              </w:rPr>
              <w:t xml:space="preserve"> </w:t>
            </w:r>
            <w:r>
              <w:rPr>
                <w:rFonts w:hint="eastAsia"/>
                <w:sz w:val="18"/>
                <w:szCs w:val="18"/>
              </w:rPr>
              <w:t>。</w:t>
            </w:r>
          </w:p>
        </w:tc>
        <w:tc>
          <w:tcPr>
            <w:tcW w:w="850" w:type="dxa"/>
            <w:tcMar>
              <w:top w:w="60" w:type="dxa"/>
              <w:left w:w="60" w:type="dxa"/>
              <w:bottom w:w="45" w:type="dxa"/>
              <w:right w:w="60" w:type="dxa"/>
            </w:tcMar>
            <w:vAlign w:val="center"/>
          </w:tcPr>
          <w:p w14:paraId="5E93DAD6" w14:textId="77777777" w:rsidR="00E16056" w:rsidRDefault="00E16056">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693F3315" w14:textId="77777777" w:rsidR="00E16056" w:rsidRDefault="00E16056">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3897A9AF" w14:textId="77777777" w:rsidR="00E16056" w:rsidRDefault="00E16056">
            <w:pPr>
              <w:pStyle w:val="Charff0"/>
              <w:rPr>
                <w:sz w:val="18"/>
                <w:szCs w:val="18"/>
              </w:rPr>
            </w:pPr>
          </w:p>
        </w:tc>
        <w:tc>
          <w:tcPr>
            <w:tcW w:w="1347" w:type="dxa"/>
            <w:vMerge w:val="restart"/>
            <w:tcMar>
              <w:top w:w="60" w:type="dxa"/>
              <w:left w:w="60" w:type="dxa"/>
              <w:bottom w:w="45" w:type="dxa"/>
              <w:right w:w="60" w:type="dxa"/>
            </w:tcMar>
            <w:vAlign w:val="center"/>
          </w:tcPr>
          <w:p w14:paraId="2D557E7C" w14:textId="639895C3" w:rsidR="00E16056" w:rsidRDefault="00E16056">
            <w:pPr>
              <w:pStyle w:val="Charff0"/>
              <w:rPr>
                <w:sz w:val="18"/>
                <w:szCs w:val="18"/>
              </w:rPr>
            </w:pPr>
            <w:r>
              <w:rPr>
                <w:sz w:val="18"/>
                <w:szCs w:val="18"/>
              </w:rPr>
              <w:t>certAlias或dn</w:t>
            </w:r>
            <w:r>
              <w:rPr>
                <w:rFonts w:hint="eastAsia"/>
                <w:sz w:val="18"/>
                <w:szCs w:val="18"/>
              </w:rPr>
              <w:t>、sn三</w:t>
            </w:r>
            <w:r>
              <w:rPr>
                <w:sz w:val="18"/>
                <w:szCs w:val="18"/>
              </w:rPr>
              <w:t>选一，都不传时，使用密服系统为业务系统配置的默认证书</w:t>
            </w:r>
          </w:p>
        </w:tc>
      </w:tr>
      <w:tr w:rsidR="00E16056" w14:paraId="76A3A4B6" w14:textId="77777777">
        <w:trPr>
          <w:trHeight w:val="405"/>
        </w:trPr>
        <w:tc>
          <w:tcPr>
            <w:tcW w:w="1832" w:type="dxa"/>
            <w:tcMar>
              <w:top w:w="60" w:type="dxa"/>
              <w:left w:w="60" w:type="dxa"/>
              <w:bottom w:w="45" w:type="dxa"/>
              <w:right w:w="60" w:type="dxa"/>
            </w:tcMar>
            <w:vAlign w:val="center"/>
          </w:tcPr>
          <w:p w14:paraId="5533DB3E" w14:textId="6FB6583E" w:rsidR="00E16056" w:rsidRDefault="00E16056">
            <w:pPr>
              <w:pStyle w:val="Charff0"/>
              <w:rPr>
                <w:rFonts w:ascii="Consolas" w:hAnsi="Consolas"/>
                <w:color w:val="A31515"/>
                <w:sz w:val="18"/>
                <w:szCs w:val="18"/>
              </w:rPr>
            </w:pPr>
            <w:r>
              <w:rPr>
                <w:rFonts w:ascii="Consolas" w:hAnsi="Consolas" w:hint="eastAsia"/>
                <w:color w:val="A31515"/>
                <w:sz w:val="18"/>
                <w:szCs w:val="18"/>
              </w:rPr>
              <w:t>dn</w:t>
            </w:r>
          </w:p>
        </w:tc>
        <w:tc>
          <w:tcPr>
            <w:tcW w:w="3624" w:type="dxa"/>
            <w:tcMar>
              <w:top w:w="60" w:type="dxa"/>
              <w:left w:w="60" w:type="dxa"/>
              <w:bottom w:w="45" w:type="dxa"/>
              <w:right w:w="60" w:type="dxa"/>
            </w:tcMar>
            <w:vAlign w:val="center"/>
          </w:tcPr>
          <w:p w14:paraId="416EC618" w14:textId="77777777" w:rsidR="00E16056" w:rsidRDefault="00E16056">
            <w:pPr>
              <w:pStyle w:val="Charff0"/>
              <w:rPr>
                <w:sz w:val="18"/>
                <w:szCs w:val="18"/>
              </w:rPr>
            </w:pPr>
            <w:r>
              <w:rPr>
                <w:rFonts w:hint="eastAsia"/>
                <w:sz w:val="18"/>
                <w:szCs w:val="18"/>
              </w:rPr>
              <w:t>签名证书的完整</w:t>
            </w:r>
            <w:r>
              <w:rPr>
                <w:sz w:val="18"/>
                <w:szCs w:val="18"/>
              </w:rPr>
              <w:t>dn</w:t>
            </w:r>
          </w:p>
        </w:tc>
        <w:tc>
          <w:tcPr>
            <w:tcW w:w="850" w:type="dxa"/>
            <w:tcMar>
              <w:top w:w="60" w:type="dxa"/>
              <w:left w:w="60" w:type="dxa"/>
              <w:bottom w:w="45" w:type="dxa"/>
              <w:right w:w="60" w:type="dxa"/>
            </w:tcMar>
            <w:vAlign w:val="center"/>
          </w:tcPr>
          <w:p w14:paraId="51B26820" w14:textId="77777777" w:rsidR="00E16056" w:rsidRDefault="00E16056">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4451728F" w14:textId="77777777" w:rsidR="00E16056" w:rsidRDefault="00E16056">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03A4B71D" w14:textId="77777777" w:rsidR="00E16056" w:rsidRDefault="00E16056">
            <w:pPr>
              <w:pStyle w:val="Charff0"/>
              <w:rPr>
                <w:sz w:val="18"/>
                <w:szCs w:val="18"/>
              </w:rPr>
            </w:pPr>
          </w:p>
        </w:tc>
        <w:tc>
          <w:tcPr>
            <w:tcW w:w="1347" w:type="dxa"/>
            <w:vMerge/>
            <w:tcMar>
              <w:top w:w="60" w:type="dxa"/>
              <w:left w:w="60" w:type="dxa"/>
              <w:bottom w:w="45" w:type="dxa"/>
              <w:right w:w="60" w:type="dxa"/>
            </w:tcMar>
            <w:vAlign w:val="center"/>
          </w:tcPr>
          <w:p w14:paraId="61117ADF" w14:textId="77777777" w:rsidR="00E16056" w:rsidRDefault="00E16056">
            <w:pPr>
              <w:pStyle w:val="Charff0"/>
              <w:rPr>
                <w:sz w:val="18"/>
                <w:szCs w:val="18"/>
              </w:rPr>
            </w:pPr>
          </w:p>
        </w:tc>
      </w:tr>
      <w:tr w:rsidR="00E16056" w14:paraId="31E9951D" w14:textId="77777777">
        <w:trPr>
          <w:trHeight w:val="405"/>
        </w:trPr>
        <w:tc>
          <w:tcPr>
            <w:tcW w:w="1832" w:type="dxa"/>
            <w:tcMar>
              <w:top w:w="60" w:type="dxa"/>
              <w:left w:w="60" w:type="dxa"/>
              <w:bottom w:w="45" w:type="dxa"/>
              <w:right w:w="60" w:type="dxa"/>
            </w:tcMar>
            <w:vAlign w:val="center"/>
          </w:tcPr>
          <w:p w14:paraId="69EA7195" w14:textId="320F0E72" w:rsidR="00E16056" w:rsidDel="005D0785" w:rsidRDefault="00E16056" w:rsidP="00E16056">
            <w:pPr>
              <w:pStyle w:val="Charff0"/>
              <w:rPr>
                <w:rFonts w:ascii="Consolas" w:hAnsi="Consolas"/>
                <w:color w:val="A31515"/>
                <w:sz w:val="18"/>
                <w:szCs w:val="18"/>
              </w:rPr>
            </w:pPr>
            <w:r>
              <w:rPr>
                <w:rFonts w:hint="eastAsia"/>
                <w:sz w:val="18"/>
                <w:szCs w:val="18"/>
              </w:rPr>
              <w:t>s</w:t>
            </w:r>
            <w:r>
              <w:rPr>
                <w:sz w:val="18"/>
                <w:szCs w:val="18"/>
              </w:rPr>
              <w:t>n</w:t>
            </w:r>
          </w:p>
        </w:tc>
        <w:tc>
          <w:tcPr>
            <w:tcW w:w="3624" w:type="dxa"/>
            <w:tcMar>
              <w:top w:w="60" w:type="dxa"/>
              <w:left w:w="60" w:type="dxa"/>
              <w:bottom w:w="45" w:type="dxa"/>
              <w:right w:w="60" w:type="dxa"/>
            </w:tcMar>
            <w:vAlign w:val="center"/>
          </w:tcPr>
          <w:p w14:paraId="621440F6" w14:textId="06AA0016" w:rsidR="00E16056" w:rsidRDefault="00E16056" w:rsidP="00E16056">
            <w:pPr>
              <w:pStyle w:val="Charff0"/>
              <w:rPr>
                <w:sz w:val="18"/>
                <w:szCs w:val="18"/>
              </w:rPr>
            </w:pPr>
            <w:r>
              <w:rPr>
                <w:rFonts w:hint="eastAsia"/>
                <w:sz w:val="18"/>
                <w:szCs w:val="18"/>
              </w:rPr>
              <w:t>签名证书序列号</w:t>
            </w:r>
          </w:p>
        </w:tc>
        <w:tc>
          <w:tcPr>
            <w:tcW w:w="850" w:type="dxa"/>
            <w:tcMar>
              <w:top w:w="60" w:type="dxa"/>
              <w:left w:w="60" w:type="dxa"/>
              <w:bottom w:w="45" w:type="dxa"/>
              <w:right w:w="60" w:type="dxa"/>
            </w:tcMar>
            <w:vAlign w:val="center"/>
          </w:tcPr>
          <w:p w14:paraId="3E0D036C" w14:textId="42D20935" w:rsidR="00E16056" w:rsidRDefault="00E16056" w:rsidP="00E16056">
            <w:pPr>
              <w:pStyle w:val="Charff0"/>
              <w:rPr>
                <w:sz w:val="18"/>
                <w:szCs w:val="18"/>
              </w:rPr>
            </w:pPr>
            <w:r>
              <w:rPr>
                <w:rFonts w:hint="eastAsia"/>
                <w:sz w:val="18"/>
                <w:szCs w:val="18"/>
              </w:rPr>
              <w:t>S</w:t>
            </w:r>
            <w:r>
              <w:rPr>
                <w:sz w:val="18"/>
                <w:szCs w:val="18"/>
              </w:rPr>
              <w:t>tring</w:t>
            </w:r>
          </w:p>
        </w:tc>
        <w:tc>
          <w:tcPr>
            <w:tcW w:w="851" w:type="dxa"/>
            <w:tcMar>
              <w:top w:w="60" w:type="dxa"/>
              <w:left w:w="60" w:type="dxa"/>
              <w:bottom w:w="45" w:type="dxa"/>
              <w:right w:w="60" w:type="dxa"/>
            </w:tcMar>
            <w:vAlign w:val="center"/>
          </w:tcPr>
          <w:p w14:paraId="144908D9" w14:textId="0EB81F75" w:rsidR="00E16056" w:rsidRDefault="00E16056" w:rsidP="00E16056">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50E532AA" w14:textId="77777777" w:rsidR="00E16056" w:rsidRDefault="00E16056" w:rsidP="00E16056">
            <w:pPr>
              <w:pStyle w:val="Charff0"/>
              <w:rPr>
                <w:sz w:val="18"/>
                <w:szCs w:val="18"/>
              </w:rPr>
            </w:pPr>
          </w:p>
        </w:tc>
        <w:tc>
          <w:tcPr>
            <w:tcW w:w="1347" w:type="dxa"/>
            <w:vMerge/>
            <w:tcMar>
              <w:top w:w="60" w:type="dxa"/>
              <w:left w:w="60" w:type="dxa"/>
              <w:bottom w:w="45" w:type="dxa"/>
              <w:right w:w="60" w:type="dxa"/>
            </w:tcMar>
            <w:vAlign w:val="center"/>
          </w:tcPr>
          <w:p w14:paraId="03D588B1" w14:textId="77777777" w:rsidR="00E16056" w:rsidRDefault="00E16056" w:rsidP="00E16056">
            <w:pPr>
              <w:pStyle w:val="Charff0"/>
              <w:rPr>
                <w:sz w:val="18"/>
                <w:szCs w:val="18"/>
              </w:rPr>
            </w:pPr>
          </w:p>
        </w:tc>
      </w:tr>
    </w:tbl>
    <w:p w14:paraId="7EF2C2F0" w14:textId="77777777" w:rsidR="00B47B1D" w:rsidRDefault="00B47B1D"/>
    <w:p w14:paraId="422D75E3" w14:textId="77777777" w:rsidR="00B47B1D" w:rsidRDefault="00F22AD9">
      <w:pPr>
        <w:pStyle w:val="34"/>
        <w:ind w:left="-480"/>
        <w:rPr>
          <w:b w:val="0"/>
          <w:bCs w:val="0"/>
        </w:rPr>
      </w:pPr>
      <w:bookmarkStart w:id="172" w:name="_Toc109833051"/>
      <w:bookmarkStart w:id="173" w:name="_Toc116491936"/>
      <w:r>
        <w:rPr>
          <w:rFonts w:hint="eastAsia"/>
          <w:b w:val="0"/>
          <w:bCs w:val="0"/>
        </w:rPr>
        <w:t>业务响应参数说明</w:t>
      </w:r>
      <w:bookmarkEnd w:id="172"/>
      <w:bookmarkEnd w:id="173"/>
    </w:p>
    <w:tbl>
      <w:tblPr>
        <w:tblW w:w="9050" w:type="dxa"/>
        <w:tblLayout w:type="fixed"/>
        <w:tblCellMar>
          <w:top w:w="15" w:type="dxa"/>
          <w:left w:w="15" w:type="dxa"/>
          <w:bottom w:w="15" w:type="dxa"/>
          <w:right w:w="15" w:type="dxa"/>
        </w:tblCellMar>
        <w:tblLook w:val="04A0" w:firstRow="1" w:lastRow="0" w:firstColumn="1" w:lastColumn="0" w:noHBand="0" w:noVBand="1"/>
      </w:tblPr>
      <w:tblGrid>
        <w:gridCol w:w="669"/>
        <w:gridCol w:w="1330"/>
        <w:gridCol w:w="1464"/>
        <w:gridCol w:w="1198"/>
        <w:gridCol w:w="1198"/>
        <w:gridCol w:w="666"/>
        <w:gridCol w:w="2525"/>
      </w:tblGrid>
      <w:tr w:rsidR="00B47B1D" w14:paraId="16699E4D"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105350" w14:textId="77777777" w:rsidR="00B47B1D" w:rsidRDefault="00F22AD9">
            <w:pPr>
              <w:pStyle w:val="Charff0"/>
              <w:rPr>
                <w:b/>
                <w:bCs/>
                <w:sz w:val="18"/>
                <w:szCs w:val="18"/>
              </w:rPr>
            </w:pPr>
            <w:r>
              <w:rPr>
                <w:rFonts w:hint="eastAsia"/>
                <w:b/>
                <w:bCs/>
                <w:sz w:val="18"/>
                <w:szCs w:val="18"/>
              </w:rPr>
              <w:t>字段名称</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5919B3" w14:textId="77777777" w:rsidR="00B47B1D" w:rsidRDefault="00F22AD9">
            <w:pPr>
              <w:pStyle w:val="Charff0"/>
              <w:rPr>
                <w:b/>
                <w:bCs/>
                <w:sz w:val="18"/>
                <w:szCs w:val="18"/>
              </w:rPr>
            </w:pPr>
            <w:r>
              <w:rPr>
                <w:rFonts w:hint="eastAsia"/>
                <w:b/>
                <w:bCs/>
                <w:sz w:val="18"/>
                <w:szCs w:val="18"/>
              </w:rPr>
              <w:t>字段描述</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B3BC89B" w14:textId="77777777" w:rsidR="00B47B1D" w:rsidRDefault="00F22AD9">
            <w:pPr>
              <w:pStyle w:val="Charff0"/>
              <w:rPr>
                <w:b/>
                <w:bCs/>
                <w:sz w:val="18"/>
                <w:szCs w:val="18"/>
              </w:rPr>
            </w:pPr>
            <w:r>
              <w:rPr>
                <w:rFonts w:hint="eastAsia"/>
                <w:b/>
                <w:bCs/>
                <w:sz w:val="18"/>
                <w:szCs w:val="18"/>
              </w:rPr>
              <w:t>数据类型</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F8BE7AE" w14:textId="77777777" w:rsidR="00B47B1D" w:rsidRDefault="00F22AD9">
            <w:pPr>
              <w:pStyle w:val="Charff0"/>
              <w:rPr>
                <w:b/>
                <w:bCs/>
                <w:sz w:val="18"/>
                <w:szCs w:val="18"/>
              </w:rPr>
            </w:pPr>
            <w:r>
              <w:rPr>
                <w:rFonts w:hint="eastAsia"/>
                <w:b/>
                <w:bCs/>
                <w:sz w:val="18"/>
                <w:szCs w:val="18"/>
              </w:rPr>
              <w:t>是否必须</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543E456" w14:textId="77777777" w:rsidR="00B47B1D" w:rsidRDefault="00F22AD9">
            <w:pPr>
              <w:pStyle w:val="Charff0"/>
              <w:rPr>
                <w:b/>
                <w:bCs/>
                <w:sz w:val="18"/>
                <w:szCs w:val="18"/>
              </w:rPr>
            </w:pPr>
            <w:r>
              <w:rPr>
                <w:rFonts w:hint="eastAsia"/>
                <w:b/>
                <w:bCs/>
                <w:sz w:val="18"/>
                <w:szCs w:val="18"/>
              </w:rPr>
              <w:t>长度</w:t>
            </w: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9BA72F" w14:textId="77777777" w:rsidR="00B47B1D" w:rsidRDefault="00F22AD9">
            <w:pPr>
              <w:pStyle w:val="Charff0"/>
              <w:rPr>
                <w:b/>
                <w:bCs/>
                <w:sz w:val="18"/>
                <w:szCs w:val="18"/>
              </w:rPr>
            </w:pPr>
            <w:r>
              <w:rPr>
                <w:rFonts w:hint="eastAsia"/>
                <w:b/>
                <w:bCs/>
                <w:sz w:val="18"/>
                <w:szCs w:val="18"/>
              </w:rPr>
              <w:t>约束与说明</w:t>
            </w:r>
          </w:p>
        </w:tc>
      </w:tr>
      <w:tr w:rsidR="00B47B1D" w14:paraId="0564BA36"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EABCD9" w14:textId="77777777" w:rsidR="00B47B1D" w:rsidRDefault="00F22AD9">
            <w:pPr>
              <w:pStyle w:val="Charff0"/>
              <w:rPr>
                <w:sz w:val="18"/>
                <w:szCs w:val="18"/>
              </w:rPr>
            </w:pPr>
            <w:r>
              <w:rPr>
                <w:rFonts w:hint="eastAsia"/>
                <w:sz w:val="18"/>
                <w:szCs w:val="18"/>
              </w:rPr>
              <w:t>transId</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5BB89D" w14:textId="77777777" w:rsidR="00B47B1D" w:rsidRDefault="00F22AD9">
            <w:pPr>
              <w:pStyle w:val="Charff0"/>
              <w:rPr>
                <w:sz w:val="18"/>
                <w:szCs w:val="18"/>
              </w:rPr>
            </w:pPr>
            <w:r>
              <w:rPr>
                <w:rFonts w:hint="eastAsia"/>
                <w:sz w:val="18"/>
                <w:szCs w:val="18"/>
              </w:rPr>
              <w:t>业务流水号</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DC6022D" w14:textId="77777777" w:rsidR="00B47B1D" w:rsidRDefault="00F22AD9">
            <w:pPr>
              <w:pStyle w:val="Charff0"/>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4E5974" w14:textId="77777777" w:rsidR="00B47B1D" w:rsidRDefault="00F22AD9">
            <w:pPr>
              <w:pStyle w:val="Charff0"/>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CAA091" w14:textId="77777777" w:rsidR="00B47B1D" w:rsidRDefault="00B47B1D">
            <w:pPr>
              <w:pStyle w:val="Charff0"/>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7EA3F5" w14:textId="77777777" w:rsidR="00B47B1D" w:rsidRDefault="00F22AD9">
            <w:pPr>
              <w:pStyle w:val="Charff0"/>
              <w:rPr>
                <w:sz w:val="18"/>
                <w:szCs w:val="18"/>
              </w:rPr>
            </w:pPr>
            <w:r>
              <w:rPr>
                <w:rFonts w:hint="eastAsia"/>
                <w:sz w:val="18"/>
                <w:szCs w:val="18"/>
              </w:rPr>
              <w:t>业务唯一标识</w:t>
            </w:r>
          </w:p>
        </w:tc>
      </w:tr>
      <w:tr w:rsidR="00B47B1D" w14:paraId="0BBB4A20"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4852AF" w14:textId="77777777" w:rsidR="00B47B1D" w:rsidRDefault="00F22AD9">
            <w:pPr>
              <w:pStyle w:val="Charff0"/>
              <w:rPr>
                <w:sz w:val="18"/>
                <w:szCs w:val="18"/>
              </w:rPr>
            </w:pPr>
            <w:r>
              <w:rPr>
                <w:rFonts w:hint="eastAsia"/>
                <w:sz w:val="18"/>
                <w:szCs w:val="18"/>
              </w:rPr>
              <w:t>resultCode</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98A55D" w14:textId="77777777" w:rsidR="00B47B1D" w:rsidRDefault="00F22AD9">
            <w:pPr>
              <w:pStyle w:val="Charff0"/>
              <w:rPr>
                <w:sz w:val="18"/>
                <w:szCs w:val="18"/>
              </w:rPr>
            </w:pPr>
            <w:r>
              <w:rPr>
                <w:rFonts w:hint="eastAsia"/>
                <w:sz w:val="18"/>
                <w:szCs w:val="18"/>
              </w:rPr>
              <w:t>响应状态码</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0CDDEB" w14:textId="77777777" w:rsidR="00B47B1D" w:rsidRDefault="00F22AD9">
            <w:pPr>
              <w:pStyle w:val="Charff0"/>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AA40E3" w14:textId="77777777" w:rsidR="00B47B1D" w:rsidRDefault="00F22AD9">
            <w:pPr>
              <w:pStyle w:val="Charff0"/>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880701" w14:textId="77777777" w:rsidR="00B47B1D" w:rsidRDefault="00B47B1D">
            <w:pPr>
              <w:pStyle w:val="Charff0"/>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781703B" w14:textId="77777777" w:rsidR="00B47B1D" w:rsidRDefault="00F22AD9">
            <w:pPr>
              <w:pStyle w:val="Charff0"/>
              <w:rPr>
                <w:sz w:val="18"/>
                <w:szCs w:val="18"/>
              </w:rPr>
            </w:pPr>
            <w:r>
              <w:rPr>
                <w:rFonts w:hint="eastAsia"/>
                <w:sz w:val="18"/>
                <w:szCs w:val="18"/>
              </w:rPr>
              <w:t>详情参考附录</w:t>
            </w:r>
          </w:p>
        </w:tc>
      </w:tr>
      <w:tr w:rsidR="00B47B1D" w14:paraId="3EF7BC90"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175411" w14:textId="77777777" w:rsidR="00B47B1D" w:rsidRDefault="00F22AD9">
            <w:pPr>
              <w:pStyle w:val="Charff0"/>
              <w:rPr>
                <w:sz w:val="18"/>
                <w:szCs w:val="18"/>
              </w:rPr>
            </w:pPr>
            <w:r>
              <w:rPr>
                <w:rFonts w:hint="eastAsia"/>
                <w:sz w:val="18"/>
                <w:szCs w:val="18"/>
              </w:rPr>
              <w:t>resultDesc</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00CA9F" w14:textId="77777777" w:rsidR="00B47B1D" w:rsidRDefault="00F22AD9">
            <w:pPr>
              <w:pStyle w:val="Charff0"/>
              <w:rPr>
                <w:sz w:val="18"/>
                <w:szCs w:val="18"/>
              </w:rPr>
            </w:pPr>
            <w:r>
              <w:rPr>
                <w:rFonts w:hint="eastAsia"/>
                <w:sz w:val="18"/>
                <w:szCs w:val="18"/>
              </w:rPr>
              <w:t>响应描述</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6A034F" w14:textId="77777777" w:rsidR="00B47B1D" w:rsidRDefault="00F22AD9">
            <w:pPr>
              <w:pStyle w:val="Charff0"/>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40DEDD3" w14:textId="77777777" w:rsidR="00B47B1D" w:rsidRDefault="00F22AD9">
            <w:pPr>
              <w:pStyle w:val="Charff0"/>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69A8DE" w14:textId="77777777" w:rsidR="00B47B1D" w:rsidRDefault="00F22AD9">
            <w:pPr>
              <w:pStyle w:val="Charff0"/>
              <w:rPr>
                <w:sz w:val="18"/>
                <w:szCs w:val="18"/>
              </w:rPr>
            </w:pPr>
            <w:r>
              <w:rPr>
                <w:rFonts w:hint="eastAsia"/>
                <w:sz w:val="18"/>
                <w:szCs w:val="18"/>
              </w:rPr>
              <w:t>256</w:t>
            </w: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80382B" w14:textId="77777777" w:rsidR="00B47B1D" w:rsidRDefault="00F22AD9">
            <w:pPr>
              <w:pStyle w:val="Charff0"/>
              <w:rPr>
                <w:sz w:val="18"/>
                <w:szCs w:val="18"/>
              </w:rPr>
            </w:pPr>
            <w:r>
              <w:rPr>
                <w:rFonts w:hint="eastAsia"/>
                <w:sz w:val="18"/>
                <w:szCs w:val="18"/>
              </w:rPr>
              <w:t>对应的响应信息描述</w:t>
            </w:r>
          </w:p>
        </w:tc>
      </w:tr>
      <w:tr w:rsidR="00B47B1D" w14:paraId="794AD7E8" w14:textId="77777777">
        <w:trPr>
          <w:trHeight w:val="405"/>
        </w:trPr>
        <w:tc>
          <w:tcPr>
            <w:tcW w:w="669"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09AC37" w14:textId="77777777" w:rsidR="00B47B1D" w:rsidRDefault="00F22AD9">
            <w:pPr>
              <w:pStyle w:val="Charff0"/>
              <w:rPr>
                <w:sz w:val="18"/>
                <w:szCs w:val="18"/>
              </w:rPr>
            </w:pPr>
            <w:r>
              <w:rPr>
                <w:rFonts w:hint="eastAsia"/>
                <w:sz w:val="18"/>
                <w:szCs w:val="18"/>
              </w:rPr>
              <w:t>data</w:t>
            </w:r>
          </w:p>
        </w:tc>
        <w:tc>
          <w:tcPr>
            <w:tcW w:w="13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2093E5" w14:textId="77777777" w:rsidR="00B47B1D" w:rsidRDefault="00F22AD9">
            <w:pPr>
              <w:pStyle w:val="Charff0"/>
              <w:rPr>
                <w:sz w:val="18"/>
                <w:szCs w:val="18"/>
              </w:rPr>
            </w:pPr>
            <w:r>
              <w:rPr>
                <w:rFonts w:hint="eastAsia"/>
                <w:sz w:val="18"/>
                <w:szCs w:val="18"/>
              </w:rPr>
              <w:t>signValue</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D690D6" w14:textId="77777777" w:rsidR="00B47B1D" w:rsidRDefault="00F22AD9">
            <w:pPr>
              <w:pStyle w:val="Charff0"/>
              <w:rPr>
                <w:sz w:val="18"/>
                <w:szCs w:val="18"/>
              </w:rPr>
            </w:pPr>
            <w:r>
              <w:rPr>
                <w:rFonts w:hint="eastAsia"/>
                <w:sz w:val="18"/>
                <w:szCs w:val="18"/>
              </w:rPr>
              <w:t>签名结果</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7F10A7" w14:textId="77777777" w:rsidR="00B47B1D" w:rsidRDefault="00F22AD9">
            <w:pPr>
              <w:pStyle w:val="Charff0"/>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AE7EE7" w14:textId="77777777" w:rsidR="00B47B1D" w:rsidRDefault="00F22AD9">
            <w:pPr>
              <w:pStyle w:val="Charff0"/>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475284" w14:textId="77777777" w:rsidR="00B47B1D" w:rsidRDefault="00B47B1D">
            <w:pPr>
              <w:pStyle w:val="Charff0"/>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354953" w14:textId="77777777" w:rsidR="00B47B1D" w:rsidRDefault="00F22AD9">
            <w:pPr>
              <w:pStyle w:val="Charff0"/>
              <w:rPr>
                <w:sz w:val="18"/>
                <w:szCs w:val="18"/>
              </w:rPr>
            </w:pPr>
            <w:r>
              <w:rPr>
                <w:rFonts w:hint="eastAsia"/>
                <w:sz w:val="18"/>
                <w:szCs w:val="18"/>
              </w:rPr>
              <w:t>Base64编码</w:t>
            </w:r>
          </w:p>
        </w:tc>
      </w:tr>
      <w:tr w:rsidR="00B47B1D" w14:paraId="37DE87FE" w14:textId="77777777">
        <w:trPr>
          <w:trHeight w:val="405"/>
        </w:trPr>
        <w:tc>
          <w:tcPr>
            <w:tcW w:w="669" w:type="dxa"/>
            <w:vMerge/>
            <w:tcBorders>
              <w:top w:val="single" w:sz="6" w:space="0" w:color="000000"/>
              <w:left w:val="single" w:sz="6" w:space="0" w:color="000000"/>
              <w:bottom w:val="single" w:sz="6" w:space="0" w:color="000000"/>
              <w:right w:val="single" w:sz="6" w:space="0" w:color="000000"/>
            </w:tcBorders>
            <w:vAlign w:val="center"/>
          </w:tcPr>
          <w:p w14:paraId="4749C88E" w14:textId="77777777" w:rsidR="00B47B1D" w:rsidRDefault="00B47B1D">
            <w:pPr>
              <w:pStyle w:val="Charff0"/>
              <w:rPr>
                <w:sz w:val="18"/>
                <w:szCs w:val="18"/>
              </w:rPr>
            </w:pPr>
          </w:p>
        </w:tc>
        <w:tc>
          <w:tcPr>
            <w:tcW w:w="13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49FD15D" w14:textId="77777777" w:rsidR="00B47B1D" w:rsidRDefault="00F22AD9">
            <w:pPr>
              <w:pStyle w:val="Charff0"/>
              <w:rPr>
                <w:sz w:val="18"/>
                <w:szCs w:val="18"/>
              </w:rPr>
            </w:pPr>
            <w:r>
              <w:rPr>
                <w:rFonts w:hint="eastAsia"/>
                <w:sz w:val="18"/>
                <w:szCs w:val="18"/>
              </w:rPr>
              <w:t>resultTime</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2FDE90" w14:textId="77777777" w:rsidR="00B47B1D" w:rsidRDefault="00F22AD9">
            <w:pPr>
              <w:pStyle w:val="Charff0"/>
              <w:rPr>
                <w:sz w:val="18"/>
                <w:szCs w:val="18"/>
              </w:rPr>
            </w:pPr>
            <w:r>
              <w:rPr>
                <w:rFonts w:hint="eastAsia"/>
                <w:sz w:val="18"/>
                <w:szCs w:val="18"/>
              </w:rPr>
              <w:t>签名时间</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7A04DD" w14:textId="77777777" w:rsidR="00B47B1D" w:rsidRDefault="00F22AD9">
            <w:pPr>
              <w:pStyle w:val="Charff0"/>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198838" w14:textId="77777777" w:rsidR="00B47B1D" w:rsidRDefault="00F22AD9">
            <w:pPr>
              <w:pStyle w:val="Charff0"/>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B8BC8F2" w14:textId="77777777" w:rsidR="00B47B1D" w:rsidRDefault="00B47B1D">
            <w:pPr>
              <w:pStyle w:val="Charff0"/>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A8EED0" w14:textId="77777777" w:rsidR="00B47B1D" w:rsidRDefault="00F22AD9">
            <w:pPr>
              <w:pStyle w:val="Charff0"/>
              <w:rPr>
                <w:sz w:val="18"/>
                <w:szCs w:val="18"/>
              </w:rPr>
            </w:pPr>
            <w:r>
              <w:rPr>
                <w:rFonts w:hint="eastAsia"/>
                <w:sz w:val="18"/>
                <w:szCs w:val="18"/>
              </w:rPr>
              <w:t>格式：</w:t>
            </w:r>
            <w:r>
              <w:rPr>
                <w:sz w:val="18"/>
                <w:szCs w:val="18"/>
              </w:rPr>
              <w:t>YYYYMMDDhhmmss</w:t>
            </w:r>
          </w:p>
        </w:tc>
      </w:tr>
    </w:tbl>
    <w:p w14:paraId="6F13DA5C" w14:textId="77777777" w:rsidR="00B47B1D" w:rsidRDefault="00F22AD9">
      <w:pPr>
        <w:pStyle w:val="34"/>
        <w:ind w:left="-480"/>
        <w:rPr>
          <w:b w:val="0"/>
          <w:bCs w:val="0"/>
        </w:rPr>
      </w:pPr>
      <w:bookmarkStart w:id="174" w:name="_Toc109833052"/>
      <w:bookmarkStart w:id="175" w:name="_Toc116491937"/>
      <w:r>
        <w:rPr>
          <w:rFonts w:hint="eastAsia"/>
          <w:b w:val="0"/>
          <w:bCs w:val="0"/>
        </w:rPr>
        <w:t>请求示例</w:t>
      </w:r>
      <w:bookmarkEnd w:id="174"/>
      <w:bookmarkEnd w:id="175"/>
    </w:p>
    <w:p w14:paraId="67ACF96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1E7BEC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28DB4A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r>
        <w:rPr>
          <w:rFonts w:ascii="Consolas" w:hAnsi="Consolas" w:hint="eastAsia"/>
          <w:color w:val="A31515"/>
          <w:sz w:val="18"/>
          <w:szCs w:val="18"/>
        </w:rPr>
        <w:t>sign</w:t>
      </w:r>
      <w:r>
        <w:rPr>
          <w:rFonts w:ascii="Consolas" w:hAnsi="Consolas"/>
          <w:color w:val="A31515"/>
          <w:sz w:val="18"/>
          <w:szCs w:val="18"/>
        </w:rPr>
        <w:t>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71582988" w14:textId="41642CC6"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5E3E2F7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12AF687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6E4718E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389281C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7896384" w14:textId="77777777" w:rsidR="00B47B1D" w:rsidRDefault="00B47B1D"/>
    <w:p w14:paraId="1CBBAFF3" w14:textId="77777777" w:rsidR="00B47B1D" w:rsidRDefault="00F22AD9">
      <w:pPr>
        <w:pStyle w:val="34"/>
        <w:ind w:left="-480"/>
        <w:rPr>
          <w:b w:val="0"/>
          <w:bCs w:val="0"/>
        </w:rPr>
      </w:pPr>
      <w:bookmarkStart w:id="176" w:name="_Toc109833053"/>
      <w:bookmarkStart w:id="177" w:name="_Toc116491938"/>
      <w:r>
        <w:rPr>
          <w:rFonts w:hint="eastAsia"/>
          <w:b w:val="0"/>
          <w:bCs w:val="0"/>
        </w:rPr>
        <w:t>返回示例</w:t>
      </w:r>
      <w:bookmarkEnd w:id="176"/>
      <w:bookmarkEnd w:id="177"/>
    </w:p>
    <w:p w14:paraId="6759AD7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660337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3A39E38" w14:textId="6704D0B0"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16F9AE8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03A91EE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0A133DB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1F32648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"resultTime"</w:t>
      </w:r>
      <w:r>
        <w:rPr>
          <w:rFonts w:ascii="Consolas" w:hAnsi="Consolas"/>
          <w:color w:val="000000"/>
          <w:sz w:val="18"/>
          <w:szCs w:val="18"/>
        </w:rPr>
        <w:t>: </w:t>
      </w:r>
      <w:r>
        <w:rPr>
          <w:rFonts w:ascii="Consolas" w:hAnsi="Consolas"/>
          <w:color w:val="0451A5"/>
          <w:sz w:val="18"/>
          <w:szCs w:val="18"/>
        </w:rPr>
        <w:t>"20220701220518"</w:t>
      </w:r>
    </w:p>
    <w:p w14:paraId="6B465AF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051D899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934D626" w14:textId="77777777" w:rsidR="00B47B1D" w:rsidRDefault="00B47B1D"/>
    <w:p w14:paraId="5B085DA6" w14:textId="77777777" w:rsidR="00B47B1D" w:rsidRDefault="00F22AD9">
      <w:pPr>
        <w:pStyle w:val="21"/>
        <w:ind w:left="881" w:hangingChars="275" w:hanging="881"/>
      </w:pPr>
      <w:bookmarkStart w:id="178" w:name="_Toc109833054"/>
      <w:bookmarkStart w:id="179" w:name="_Toc116491939"/>
      <w:r>
        <w:rPr>
          <w:rFonts w:hint="eastAsia"/>
        </w:rPr>
        <w:t>带时间戳的R</w:t>
      </w:r>
      <w:r>
        <w:t>AW</w:t>
      </w:r>
      <w:r>
        <w:rPr>
          <w:rFonts w:hint="eastAsia"/>
        </w:rPr>
        <w:t>验签</w:t>
      </w:r>
      <w:bookmarkEnd w:id="178"/>
      <w:bookmarkEnd w:id="179"/>
    </w:p>
    <w:p w14:paraId="6AFD8E15" w14:textId="77777777" w:rsidR="00B47B1D" w:rsidRDefault="00F22AD9">
      <w:pPr>
        <w:pStyle w:val="34"/>
        <w:ind w:left="-480"/>
        <w:rPr>
          <w:b w:val="0"/>
          <w:bCs w:val="0"/>
        </w:rPr>
      </w:pPr>
      <w:bookmarkStart w:id="180" w:name="_Toc109833055"/>
      <w:bookmarkStart w:id="181" w:name="_Toc116491940"/>
      <w:r>
        <w:rPr>
          <w:rFonts w:hint="eastAsia"/>
          <w:b w:val="0"/>
          <w:bCs w:val="0"/>
        </w:rPr>
        <w:t>接口说明</w:t>
      </w:r>
      <w:bookmarkEnd w:id="180"/>
      <w:bookmarkEnd w:id="181"/>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309A70EE"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C40A13C" w14:textId="77777777" w:rsidR="00B47B1D" w:rsidRDefault="00F22AD9">
            <w:pPr>
              <w:pStyle w:val="Charff0"/>
              <w:rPr>
                <w:sz w:val="18"/>
                <w:szCs w:val="18"/>
              </w:rPr>
            </w:pPr>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67639F5" w14:textId="77777777" w:rsidR="00B47B1D" w:rsidRDefault="00F22AD9">
            <w:pPr>
              <w:pStyle w:val="paragraph"/>
              <w:spacing w:before="0" w:beforeAutospacing="0" w:after="0" w:afterAutospacing="0"/>
              <w:jc w:val="both"/>
              <w:rPr>
                <w:sz w:val="18"/>
                <w:szCs w:val="18"/>
              </w:rPr>
            </w:pPr>
            <w:r>
              <w:rPr>
                <w:rFonts w:hint="eastAsia"/>
                <w:sz w:val="18"/>
                <w:szCs w:val="18"/>
              </w:rPr>
              <w:t>对输入的签名连同时间戳进行验签。</w:t>
            </w:r>
          </w:p>
        </w:tc>
      </w:tr>
      <w:tr w:rsidR="00B47B1D" w14:paraId="45BE5131"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FEB16EE" w14:textId="77777777" w:rsidR="00B47B1D" w:rsidRDefault="00F22AD9">
            <w:pPr>
              <w:pStyle w:val="Charff0"/>
              <w:rPr>
                <w:sz w:val="18"/>
                <w:szCs w:val="18"/>
              </w:rPr>
            </w:pPr>
            <w:r>
              <w:rPr>
                <w:rFonts w:hint="eastAsia"/>
                <w:sz w:val="18"/>
                <w:szCs w:val="18"/>
              </w:rPr>
              <w:t>接口地址</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DB7257" w14:textId="6EC9BFD6" w:rsidR="00B47B1D" w:rsidRDefault="006F2B4E">
            <w:pPr>
              <w:pStyle w:val="Charff0"/>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/verify</w:t>
            </w:r>
            <w:r w:rsidR="00866F55">
              <w:rPr>
                <w:rFonts w:hint="eastAsia"/>
                <w:sz w:val="18"/>
                <w:szCs w:val="18"/>
              </w:rPr>
              <w:t>-a</w:t>
            </w:r>
            <w:r w:rsidR="00F22AD9">
              <w:rPr>
                <w:sz w:val="18"/>
                <w:szCs w:val="18"/>
              </w:rPr>
              <w:t>time</w:t>
            </w:r>
          </w:p>
        </w:tc>
      </w:tr>
      <w:tr w:rsidR="00B47B1D" w14:paraId="314378F7"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13D999F" w14:textId="77777777" w:rsidR="00B47B1D" w:rsidRDefault="00F22AD9">
            <w:pPr>
              <w:pStyle w:val="Charff0"/>
              <w:rPr>
                <w:sz w:val="18"/>
                <w:szCs w:val="18"/>
              </w:rPr>
            </w:pPr>
            <w:r>
              <w:rPr>
                <w:rFonts w:hint="eastAsia"/>
                <w:sz w:val="18"/>
                <w:szCs w:val="18"/>
              </w:rPr>
              <w:t>请求类型</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33B33EB" w14:textId="77777777" w:rsidR="00B47B1D" w:rsidRDefault="00F22AD9">
            <w:pPr>
              <w:pStyle w:val="Charff0"/>
              <w:rPr>
                <w:sz w:val="18"/>
                <w:szCs w:val="18"/>
              </w:rPr>
            </w:pPr>
            <w:r>
              <w:rPr>
                <w:rFonts w:hint="eastAsia"/>
                <w:sz w:val="18"/>
                <w:szCs w:val="18"/>
              </w:rPr>
              <w:t>POST</w:t>
            </w:r>
          </w:p>
        </w:tc>
      </w:tr>
      <w:tr w:rsidR="00B47B1D" w14:paraId="389CC01A"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4847739" w14:textId="77777777" w:rsidR="00B47B1D" w:rsidRDefault="00F22AD9">
            <w:pPr>
              <w:pStyle w:val="Charff0"/>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DE70DD"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70827BE9" w14:textId="77777777" w:rsidR="00B47B1D" w:rsidRDefault="00B47B1D"/>
    <w:p w14:paraId="58D88B03" w14:textId="77777777" w:rsidR="00B47B1D" w:rsidRDefault="00F22AD9">
      <w:pPr>
        <w:pStyle w:val="34"/>
        <w:ind w:left="-480"/>
        <w:rPr>
          <w:b w:val="0"/>
          <w:bCs w:val="0"/>
        </w:rPr>
      </w:pPr>
      <w:bookmarkStart w:id="182" w:name="_Toc109833056"/>
      <w:bookmarkStart w:id="183" w:name="_Toc116491941"/>
      <w:r>
        <w:rPr>
          <w:rFonts w:hint="eastAsia"/>
          <w:b w:val="0"/>
          <w:bCs w:val="0"/>
        </w:rPr>
        <w:t>业务请求参数说明</w:t>
      </w:r>
      <w:bookmarkEnd w:id="182"/>
      <w:bookmarkEnd w:id="183"/>
    </w:p>
    <w:tbl>
      <w:tblPr>
        <w:tblW w:w="9071"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1"/>
        <w:gridCol w:w="3483"/>
        <w:gridCol w:w="850"/>
        <w:gridCol w:w="851"/>
        <w:gridCol w:w="567"/>
        <w:gridCol w:w="1489"/>
      </w:tblGrid>
      <w:tr w:rsidR="00B47B1D" w14:paraId="15A3C497" w14:textId="77777777">
        <w:trPr>
          <w:trHeight w:val="405"/>
        </w:trPr>
        <w:tc>
          <w:tcPr>
            <w:tcW w:w="1831" w:type="dxa"/>
            <w:tcMar>
              <w:top w:w="60" w:type="dxa"/>
              <w:left w:w="60" w:type="dxa"/>
              <w:bottom w:w="45" w:type="dxa"/>
              <w:right w:w="60" w:type="dxa"/>
            </w:tcMar>
            <w:vAlign w:val="center"/>
          </w:tcPr>
          <w:p w14:paraId="0659C530" w14:textId="77777777" w:rsidR="00B47B1D" w:rsidRDefault="00F22AD9">
            <w:pPr>
              <w:pStyle w:val="Charff0"/>
              <w:rPr>
                <w:b/>
                <w:bCs/>
                <w:sz w:val="18"/>
                <w:szCs w:val="18"/>
              </w:rPr>
            </w:pPr>
            <w:r>
              <w:rPr>
                <w:rFonts w:hint="eastAsia"/>
                <w:b/>
                <w:bCs/>
                <w:sz w:val="18"/>
                <w:szCs w:val="18"/>
              </w:rPr>
              <w:t>字段名称</w:t>
            </w:r>
          </w:p>
        </w:tc>
        <w:tc>
          <w:tcPr>
            <w:tcW w:w="3483" w:type="dxa"/>
            <w:tcMar>
              <w:top w:w="60" w:type="dxa"/>
              <w:left w:w="60" w:type="dxa"/>
              <w:bottom w:w="45" w:type="dxa"/>
              <w:right w:w="60" w:type="dxa"/>
            </w:tcMar>
            <w:vAlign w:val="center"/>
          </w:tcPr>
          <w:p w14:paraId="3CEE86C6" w14:textId="77777777" w:rsidR="00B47B1D" w:rsidRDefault="00F22AD9">
            <w:pPr>
              <w:pStyle w:val="Charff0"/>
              <w:rPr>
                <w:b/>
                <w:bCs/>
                <w:sz w:val="18"/>
                <w:szCs w:val="18"/>
              </w:rPr>
            </w:pPr>
            <w:r>
              <w:rPr>
                <w:rFonts w:hint="eastAsia"/>
                <w:b/>
                <w:bCs/>
                <w:sz w:val="18"/>
                <w:szCs w:val="18"/>
              </w:rPr>
              <w:t>字段描述</w:t>
            </w:r>
          </w:p>
        </w:tc>
        <w:tc>
          <w:tcPr>
            <w:tcW w:w="850" w:type="dxa"/>
            <w:tcMar>
              <w:top w:w="60" w:type="dxa"/>
              <w:left w:w="60" w:type="dxa"/>
              <w:bottom w:w="45" w:type="dxa"/>
              <w:right w:w="60" w:type="dxa"/>
            </w:tcMar>
            <w:vAlign w:val="center"/>
          </w:tcPr>
          <w:p w14:paraId="25B52695" w14:textId="77777777" w:rsidR="00B47B1D" w:rsidRDefault="00F22AD9">
            <w:pPr>
              <w:pStyle w:val="Charff0"/>
              <w:rPr>
                <w:b/>
                <w:bCs/>
                <w:sz w:val="18"/>
                <w:szCs w:val="18"/>
              </w:rPr>
            </w:pPr>
            <w:r>
              <w:rPr>
                <w:rFonts w:hint="eastAsia"/>
                <w:b/>
                <w:bCs/>
                <w:sz w:val="18"/>
                <w:szCs w:val="18"/>
              </w:rPr>
              <w:t>数据类型</w:t>
            </w:r>
          </w:p>
        </w:tc>
        <w:tc>
          <w:tcPr>
            <w:tcW w:w="851" w:type="dxa"/>
            <w:tcMar>
              <w:top w:w="60" w:type="dxa"/>
              <w:left w:w="60" w:type="dxa"/>
              <w:bottom w:w="45" w:type="dxa"/>
              <w:right w:w="60" w:type="dxa"/>
            </w:tcMar>
            <w:vAlign w:val="center"/>
          </w:tcPr>
          <w:p w14:paraId="3195F500" w14:textId="77777777" w:rsidR="00B47B1D" w:rsidRDefault="00F22AD9">
            <w:pPr>
              <w:pStyle w:val="Charff0"/>
              <w:rPr>
                <w:b/>
                <w:bCs/>
                <w:sz w:val="18"/>
                <w:szCs w:val="18"/>
              </w:rPr>
            </w:pPr>
            <w:r>
              <w:rPr>
                <w:rFonts w:hint="eastAsia"/>
                <w:b/>
                <w:bCs/>
                <w:sz w:val="18"/>
                <w:szCs w:val="18"/>
              </w:rPr>
              <w:t>是否必须</w:t>
            </w:r>
          </w:p>
        </w:tc>
        <w:tc>
          <w:tcPr>
            <w:tcW w:w="567" w:type="dxa"/>
            <w:tcMar>
              <w:top w:w="60" w:type="dxa"/>
              <w:left w:w="60" w:type="dxa"/>
              <w:bottom w:w="45" w:type="dxa"/>
              <w:right w:w="60" w:type="dxa"/>
            </w:tcMar>
            <w:vAlign w:val="center"/>
          </w:tcPr>
          <w:p w14:paraId="60E4D6CB" w14:textId="77777777" w:rsidR="00B47B1D" w:rsidRDefault="00F22AD9">
            <w:pPr>
              <w:pStyle w:val="Charff0"/>
              <w:rPr>
                <w:b/>
                <w:bCs/>
                <w:sz w:val="18"/>
                <w:szCs w:val="18"/>
              </w:rPr>
            </w:pPr>
            <w:r>
              <w:rPr>
                <w:rFonts w:hint="eastAsia"/>
                <w:b/>
                <w:bCs/>
                <w:sz w:val="18"/>
                <w:szCs w:val="18"/>
              </w:rPr>
              <w:t>长度</w:t>
            </w:r>
          </w:p>
        </w:tc>
        <w:tc>
          <w:tcPr>
            <w:tcW w:w="1489" w:type="dxa"/>
            <w:tcMar>
              <w:top w:w="60" w:type="dxa"/>
              <w:left w:w="60" w:type="dxa"/>
              <w:bottom w:w="45" w:type="dxa"/>
              <w:right w:w="60" w:type="dxa"/>
            </w:tcMar>
            <w:vAlign w:val="center"/>
          </w:tcPr>
          <w:p w14:paraId="461102C3" w14:textId="77777777" w:rsidR="00B47B1D" w:rsidRDefault="00F22AD9">
            <w:pPr>
              <w:pStyle w:val="Charff0"/>
              <w:rPr>
                <w:b/>
                <w:bCs/>
                <w:sz w:val="18"/>
                <w:szCs w:val="18"/>
              </w:rPr>
            </w:pPr>
            <w:r>
              <w:rPr>
                <w:rFonts w:hint="eastAsia"/>
                <w:b/>
                <w:bCs/>
                <w:sz w:val="18"/>
                <w:szCs w:val="18"/>
              </w:rPr>
              <w:t>约束与说明</w:t>
            </w:r>
          </w:p>
        </w:tc>
      </w:tr>
      <w:tr w:rsidR="00B47B1D" w14:paraId="36ECB60F" w14:textId="77777777">
        <w:trPr>
          <w:trHeight w:val="405"/>
        </w:trPr>
        <w:tc>
          <w:tcPr>
            <w:tcW w:w="1831" w:type="dxa"/>
            <w:tcMar>
              <w:top w:w="60" w:type="dxa"/>
              <w:left w:w="60" w:type="dxa"/>
              <w:bottom w:w="45" w:type="dxa"/>
              <w:right w:w="60" w:type="dxa"/>
            </w:tcMar>
            <w:vAlign w:val="center"/>
          </w:tcPr>
          <w:p w14:paraId="46B98EDA" w14:textId="77777777" w:rsidR="00B47B1D" w:rsidRDefault="00F22AD9">
            <w:pPr>
              <w:pStyle w:val="Charff0"/>
              <w:rPr>
                <w:sz w:val="18"/>
                <w:szCs w:val="18"/>
              </w:rPr>
            </w:pPr>
            <w:r>
              <w:rPr>
                <w:rFonts w:hint="eastAsia"/>
                <w:sz w:val="18"/>
                <w:szCs w:val="18"/>
              </w:rPr>
              <w:t>transId</w:t>
            </w:r>
          </w:p>
        </w:tc>
        <w:tc>
          <w:tcPr>
            <w:tcW w:w="3483" w:type="dxa"/>
            <w:tcMar>
              <w:top w:w="60" w:type="dxa"/>
              <w:left w:w="60" w:type="dxa"/>
              <w:bottom w:w="45" w:type="dxa"/>
              <w:right w:w="60" w:type="dxa"/>
            </w:tcMar>
            <w:vAlign w:val="center"/>
          </w:tcPr>
          <w:p w14:paraId="57AA0B4C" w14:textId="3336F3FA" w:rsidR="00B47B1D" w:rsidRDefault="00F22AD9">
            <w:pPr>
              <w:pStyle w:val="Charff0"/>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3180551A"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234D8EE7"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71700031"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70C4548E" w14:textId="77777777" w:rsidR="00B47B1D" w:rsidRDefault="00F22AD9">
            <w:pPr>
              <w:pStyle w:val="Charff0"/>
              <w:rPr>
                <w:sz w:val="18"/>
                <w:szCs w:val="18"/>
              </w:rPr>
            </w:pPr>
            <w:r>
              <w:rPr>
                <w:rFonts w:hint="eastAsia"/>
                <w:sz w:val="18"/>
                <w:szCs w:val="18"/>
              </w:rPr>
              <w:t>业务流水号</w:t>
            </w:r>
          </w:p>
        </w:tc>
      </w:tr>
      <w:tr w:rsidR="00B47B1D" w14:paraId="2093176F" w14:textId="77777777">
        <w:trPr>
          <w:trHeight w:val="405"/>
        </w:trPr>
        <w:tc>
          <w:tcPr>
            <w:tcW w:w="1831" w:type="dxa"/>
            <w:tcMar>
              <w:top w:w="60" w:type="dxa"/>
              <w:left w:w="60" w:type="dxa"/>
              <w:bottom w:w="45" w:type="dxa"/>
              <w:right w:w="60" w:type="dxa"/>
            </w:tcMar>
            <w:vAlign w:val="center"/>
          </w:tcPr>
          <w:p w14:paraId="32113BA3" w14:textId="77777777" w:rsidR="00B47B1D" w:rsidRDefault="00F22AD9">
            <w:pPr>
              <w:pStyle w:val="Charff0"/>
              <w:rPr>
                <w:sz w:val="18"/>
                <w:szCs w:val="18"/>
              </w:rPr>
            </w:pPr>
            <w:r>
              <w:rPr>
                <w:rFonts w:hint="eastAsia"/>
                <w:sz w:val="18"/>
                <w:szCs w:val="18"/>
              </w:rPr>
              <w:t>signAlgo</w:t>
            </w:r>
          </w:p>
        </w:tc>
        <w:tc>
          <w:tcPr>
            <w:tcW w:w="3483" w:type="dxa"/>
            <w:tcMar>
              <w:top w:w="60" w:type="dxa"/>
              <w:left w:w="60" w:type="dxa"/>
              <w:bottom w:w="45" w:type="dxa"/>
              <w:right w:w="60" w:type="dxa"/>
            </w:tcMar>
            <w:vAlign w:val="center"/>
          </w:tcPr>
          <w:p w14:paraId="5A299C0D" w14:textId="5E3A8ED1" w:rsidR="00B47B1D" w:rsidRDefault="00F22AD9">
            <w:pPr>
              <w:pStyle w:val="Charff0"/>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095495A3"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tcPr>
          <w:p w14:paraId="0CFD4BCF"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6C520383"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215DA517" w14:textId="77777777" w:rsidR="00B47B1D" w:rsidRDefault="00B47B1D">
            <w:pPr>
              <w:pStyle w:val="Charff0"/>
              <w:rPr>
                <w:sz w:val="18"/>
                <w:szCs w:val="18"/>
              </w:rPr>
            </w:pPr>
          </w:p>
        </w:tc>
      </w:tr>
      <w:tr w:rsidR="00B47B1D" w14:paraId="4A0A2F43" w14:textId="77777777">
        <w:trPr>
          <w:trHeight w:val="405"/>
        </w:trPr>
        <w:tc>
          <w:tcPr>
            <w:tcW w:w="1831" w:type="dxa"/>
            <w:tcMar>
              <w:top w:w="60" w:type="dxa"/>
              <w:left w:w="60" w:type="dxa"/>
              <w:bottom w:w="45" w:type="dxa"/>
              <w:right w:w="60" w:type="dxa"/>
            </w:tcMar>
            <w:vAlign w:val="center"/>
          </w:tcPr>
          <w:p w14:paraId="45F6BA04" w14:textId="77777777" w:rsidR="00B47B1D" w:rsidRDefault="00F22AD9">
            <w:pPr>
              <w:pStyle w:val="Charff0"/>
              <w:rPr>
                <w:sz w:val="18"/>
                <w:szCs w:val="18"/>
              </w:rPr>
            </w:pPr>
            <w:r>
              <w:rPr>
                <w:rFonts w:hint="eastAsia"/>
                <w:sz w:val="18"/>
                <w:szCs w:val="18"/>
              </w:rPr>
              <w:t>signature</w:t>
            </w:r>
          </w:p>
        </w:tc>
        <w:tc>
          <w:tcPr>
            <w:tcW w:w="3483" w:type="dxa"/>
            <w:tcMar>
              <w:top w:w="60" w:type="dxa"/>
              <w:left w:w="60" w:type="dxa"/>
              <w:bottom w:w="45" w:type="dxa"/>
              <w:right w:w="60" w:type="dxa"/>
            </w:tcMar>
            <w:vAlign w:val="center"/>
          </w:tcPr>
          <w:p w14:paraId="254B0A3D" w14:textId="0785CF55" w:rsidR="00B47B1D" w:rsidRDefault="00F22AD9">
            <w:pPr>
              <w:pStyle w:val="Charff0"/>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4AD49762"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tcPr>
          <w:p w14:paraId="58C0608B"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67449B72"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4E0C5448" w14:textId="77777777" w:rsidR="00B47B1D" w:rsidRDefault="00B47B1D">
            <w:pPr>
              <w:pStyle w:val="Charff0"/>
              <w:rPr>
                <w:sz w:val="18"/>
                <w:szCs w:val="18"/>
              </w:rPr>
            </w:pPr>
          </w:p>
        </w:tc>
      </w:tr>
      <w:tr w:rsidR="00B47B1D" w14:paraId="568DABDD" w14:textId="77777777">
        <w:trPr>
          <w:trHeight w:val="405"/>
        </w:trPr>
        <w:tc>
          <w:tcPr>
            <w:tcW w:w="1831" w:type="dxa"/>
            <w:tcMar>
              <w:top w:w="60" w:type="dxa"/>
              <w:left w:w="60" w:type="dxa"/>
              <w:bottom w:w="45" w:type="dxa"/>
              <w:right w:w="60" w:type="dxa"/>
            </w:tcMar>
            <w:vAlign w:val="center"/>
          </w:tcPr>
          <w:p w14:paraId="03C406C5" w14:textId="77777777" w:rsidR="00B47B1D" w:rsidRDefault="00F22AD9">
            <w:pPr>
              <w:pStyle w:val="Charff0"/>
              <w:rPr>
                <w:sz w:val="18"/>
                <w:szCs w:val="18"/>
              </w:rPr>
            </w:pPr>
            <w:r>
              <w:rPr>
                <w:rFonts w:hint="eastAsia"/>
                <w:sz w:val="18"/>
                <w:szCs w:val="18"/>
              </w:rPr>
              <w:t>appId</w:t>
            </w:r>
          </w:p>
        </w:tc>
        <w:tc>
          <w:tcPr>
            <w:tcW w:w="3483" w:type="dxa"/>
            <w:tcMar>
              <w:top w:w="60" w:type="dxa"/>
              <w:left w:w="60" w:type="dxa"/>
              <w:bottom w:w="45" w:type="dxa"/>
              <w:right w:w="60" w:type="dxa"/>
            </w:tcMar>
            <w:vAlign w:val="center"/>
          </w:tcPr>
          <w:p w14:paraId="1244567C" w14:textId="336F9678" w:rsidR="00B47B1D" w:rsidRDefault="00F22AD9">
            <w:pPr>
              <w:pStyle w:val="Charff0"/>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62B69F3F"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130829AD"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3B339A01"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45A7EF21" w14:textId="77777777" w:rsidR="00B47B1D" w:rsidRDefault="00B47B1D">
            <w:pPr>
              <w:pStyle w:val="Charff0"/>
              <w:rPr>
                <w:sz w:val="18"/>
                <w:szCs w:val="18"/>
              </w:rPr>
            </w:pPr>
          </w:p>
        </w:tc>
      </w:tr>
      <w:tr w:rsidR="00B47B1D" w14:paraId="10D1C9E6" w14:textId="77777777">
        <w:trPr>
          <w:trHeight w:val="405"/>
        </w:trPr>
        <w:tc>
          <w:tcPr>
            <w:tcW w:w="1831" w:type="dxa"/>
            <w:tcMar>
              <w:top w:w="60" w:type="dxa"/>
              <w:left w:w="60" w:type="dxa"/>
              <w:bottom w:w="45" w:type="dxa"/>
              <w:right w:w="60" w:type="dxa"/>
            </w:tcMar>
            <w:vAlign w:val="center"/>
          </w:tcPr>
          <w:p w14:paraId="14072630" w14:textId="77777777" w:rsidR="00B47B1D" w:rsidRDefault="00F22AD9">
            <w:pPr>
              <w:pStyle w:val="Charff0"/>
              <w:rPr>
                <w:sz w:val="18"/>
                <w:szCs w:val="18"/>
              </w:rPr>
            </w:pPr>
            <w:r>
              <w:rPr>
                <w:rFonts w:hint="eastAsia"/>
                <w:sz w:val="18"/>
                <w:szCs w:val="18"/>
              </w:rPr>
              <w:t>source</w:t>
            </w:r>
          </w:p>
        </w:tc>
        <w:tc>
          <w:tcPr>
            <w:tcW w:w="3483" w:type="dxa"/>
            <w:tcMar>
              <w:top w:w="60" w:type="dxa"/>
              <w:left w:w="60" w:type="dxa"/>
              <w:bottom w:w="45" w:type="dxa"/>
              <w:right w:w="60" w:type="dxa"/>
            </w:tcMar>
            <w:vAlign w:val="center"/>
          </w:tcPr>
          <w:p w14:paraId="7150BE4D" w14:textId="77777777" w:rsidR="00B47B1D" w:rsidRDefault="00F22AD9">
            <w:pPr>
              <w:pStyle w:val="Charff0"/>
              <w:rPr>
                <w:rFonts w:cs="Arial"/>
                <w:color w:val="333333"/>
                <w:sz w:val="18"/>
                <w:szCs w:val="18"/>
              </w:rPr>
            </w:pPr>
            <w:r>
              <w:rPr>
                <w:rFonts w:hint="eastAsia"/>
                <w:sz w:val="18"/>
                <w:szCs w:val="18"/>
              </w:rPr>
              <w:t>调用签名接口时的签名原文数据</w:t>
            </w:r>
          </w:p>
        </w:tc>
        <w:tc>
          <w:tcPr>
            <w:tcW w:w="850" w:type="dxa"/>
            <w:tcMar>
              <w:top w:w="60" w:type="dxa"/>
              <w:left w:w="60" w:type="dxa"/>
              <w:bottom w:w="45" w:type="dxa"/>
              <w:right w:w="60" w:type="dxa"/>
            </w:tcMar>
            <w:vAlign w:val="center"/>
          </w:tcPr>
          <w:p w14:paraId="41A17906"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6AACA821"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7CBAE8BB" w14:textId="77777777" w:rsidR="00B47B1D" w:rsidRDefault="00B47B1D">
            <w:pPr>
              <w:pStyle w:val="Charff0"/>
              <w:ind w:leftChars="150" w:left="360"/>
              <w:rPr>
                <w:sz w:val="18"/>
                <w:szCs w:val="18"/>
              </w:rPr>
            </w:pPr>
          </w:p>
        </w:tc>
        <w:tc>
          <w:tcPr>
            <w:tcW w:w="1489" w:type="dxa"/>
            <w:tcMar>
              <w:top w:w="60" w:type="dxa"/>
              <w:left w:w="60" w:type="dxa"/>
              <w:bottom w:w="45" w:type="dxa"/>
              <w:right w:w="60" w:type="dxa"/>
            </w:tcMar>
            <w:vAlign w:val="center"/>
          </w:tcPr>
          <w:p w14:paraId="297F399B" w14:textId="77777777" w:rsidR="00B47B1D" w:rsidRDefault="00B47B1D">
            <w:pPr>
              <w:pStyle w:val="Charff0"/>
              <w:ind w:leftChars="150" w:left="360"/>
              <w:rPr>
                <w:sz w:val="18"/>
                <w:szCs w:val="18"/>
              </w:rPr>
            </w:pPr>
          </w:p>
        </w:tc>
      </w:tr>
      <w:tr w:rsidR="00B47B1D" w14:paraId="0FD528C2" w14:textId="77777777">
        <w:trPr>
          <w:trHeight w:val="405"/>
        </w:trPr>
        <w:tc>
          <w:tcPr>
            <w:tcW w:w="1831" w:type="dxa"/>
            <w:tcMar>
              <w:top w:w="60" w:type="dxa"/>
              <w:left w:w="60" w:type="dxa"/>
              <w:bottom w:w="45" w:type="dxa"/>
              <w:right w:w="60" w:type="dxa"/>
            </w:tcMar>
            <w:vAlign w:val="center"/>
          </w:tcPr>
          <w:p w14:paraId="5B3B472F" w14:textId="77777777" w:rsidR="00B47B1D" w:rsidRDefault="00F22AD9">
            <w:pPr>
              <w:pStyle w:val="Charff0"/>
              <w:rPr>
                <w:sz w:val="18"/>
                <w:szCs w:val="18"/>
              </w:rPr>
            </w:pPr>
            <w:r>
              <w:rPr>
                <w:rFonts w:hint="eastAsia"/>
                <w:sz w:val="18"/>
                <w:szCs w:val="18"/>
              </w:rPr>
              <w:t>signValue</w:t>
            </w:r>
          </w:p>
        </w:tc>
        <w:tc>
          <w:tcPr>
            <w:tcW w:w="3483" w:type="dxa"/>
            <w:tcMar>
              <w:top w:w="60" w:type="dxa"/>
              <w:left w:w="60" w:type="dxa"/>
              <w:bottom w:w="45" w:type="dxa"/>
              <w:right w:w="60" w:type="dxa"/>
            </w:tcMar>
            <w:vAlign w:val="center"/>
          </w:tcPr>
          <w:p w14:paraId="0C26AC9F" w14:textId="77777777" w:rsidR="00B47B1D" w:rsidRDefault="00F22AD9">
            <w:pPr>
              <w:pStyle w:val="Charff0"/>
              <w:rPr>
                <w:sz w:val="18"/>
                <w:szCs w:val="18"/>
              </w:rPr>
            </w:pPr>
            <w:r>
              <w:rPr>
                <w:rFonts w:hint="eastAsia"/>
                <w:sz w:val="18"/>
                <w:szCs w:val="18"/>
              </w:rPr>
              <w:t>调用签名接口时返回的签名值</w:t>
            </w:r>
          </w:p>
        </w:tc>
        <w:tc>
          <w:tcPr>
            <w:tcW w:w="850" w:type="dxa"/>
            <w:tcMar>
              <w:top w:w="60" w:type="dxa"/>
              <w:left w:w="60" w:type="dxa"/>
              <w:bottom w:w="45" w:type="dxa"/>
              <w:right w:w="60" w:type="dxa"/>
            </w:tcMar>
            <w:vAlign w:val="center"/>
          </w:tcPr>
          <w:p w14:paraId="42B8FB5F"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4D903A69"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311DB240"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5B4C0E80" w14:textId="77777777" w:rsidR="00B47B1D" w:rsidRDefault="00F22AD9">
            <w:pPr>
              <w:pStyle w:val="Charff0"/>
              <w:rPr>
                <w:sz w:val="18"/>
                <w:szCs w:val="18"/>
              </w:rPr>
            </w:pPr>
            <w:r>
              <w:rPr>
                <w:rFonts w:hint="eastAsia"/>
                <w:sz w:val="18"/>
                <w:szCs w:val="18"/>
              </w:rPr>
              <w:t>Base</w:t>
            </w:r>
            <w:r>
              <w:rPr>
                <w:sz w:val="18"/>
                <w:szCs w:val="18"/>
              </w:rPr>
              <w:t>64</w:t>
            </w:r>
            <w:r>
              <w:rPr>
                <w:rFonts w:hint="eastAsia"/>
                <w:sz w:val="18"/>
                <w:szCs w:val="18"/>
              </w:rPr>
              <w:t>编码</w:t>
            </w:r>
          </w:p>
        </w:tc>
      </w:tr>
      <w:tr w:rsidR="00B47B1D" w14:paraId="46CB67DB" w14:textId="77777777">
        <w:trPr>
          <w:trHeight w:val="405"/>
        </w:trPr>
        <w:tc>
          <w:tcPr>
            <w:tcW w:w="1831" w:type="dxa"/>
            <w:tcMar>
              <w:top w:w="60" w:type="dxa"/>
              <w:left w:w="60" w:type="dxa"/>
              <w:bottom w:w="45" w:type="dxa"/>
              <w:right w:w="60" w:type="dxa"/>
            </w:tcMar>
            <w:vAlign w:val="center"/>
          </w:tcPr>
          <w:p w14:paraId="7F894F4C" w14:textId="77777777" w:rsidR="00B47B1D" w:rsidRDefault="00F22AD9">
            <w:pPr>
              <w:pStyle w:val="Charff0"/>
              <w:rPr>
                <w:sz w:val="18"/>
                <w:szCs w:val="18"/>
              </w:rPr>
            </w:pPr>
            <w:r>
              <w:rPr>
                <w:rFonts w:hint="eastAsia"/>
                <w:sz w:val="18"/>
                <w:szCs w:val="18"/>
              </w:rPr>
              <w:t>resultTime</w:t>
            </w:r>
          </w:p>
        </w:tc>
        <w:tc>
          <w:tcPr>
            <w:tcW w:w="3483" w:type="dxa"/>
            <w:tcMar>
              <w:top w:w="60" w:type="dxa"/>
              <w:left w:w="60" w:type="dxa"/>
              <w:bottom w:w="45" w:type="dxa"/>
              <w:right w:w="60" w:type="dxa"/>
            </w:tcMar>
            <w:vAlign w:val="center"/>
          </w:tcPr>
          <w:p w14:paraId="51B418FC" w14:textId="77777777" w:rsidR="00B47B1D" w:rsidRDefault="00F22AD9">
            <w:pPr>
              <w:pStyle w:val="Charff0"/>
              <w:rPr>
                <w:sz w:val="18"/>
                <w:szCs w:val="18"/>
              </w:rPr>
            </w:pPr>
            <w:r>
              <w:rPr>
                <w:rFonts w:hint="eastAsia"/>
                <w:sz w:val="18"/>
                <w:szCs w:val="18"/>
              </w:rPr>
              <w:t>调用签名接口时返回的时间戳</w:t>
            </w:r>
          </w:p>
        </w:tc>
        <w:tc>
          <w:tcPr>
            <w:tcW w:w="850" w:type="dxa"/>
            <w:tcMar>
              <w:top w:w="60" w:type="dxa"/>
              <w:left w:w="60" w:type="dxa"/>
              <w:bottom w:w="45" w:type="dxa"/>
              <w:right w:w="60" w:type="dxa"/>
            </w:tcMar>
            <w:vAlign w:val="center"/>
          </w:tcPr>
          <w:p w14:paraId="052F577D" w14:textId="77777777" w:rsidR="00B47B1D" w:rsidRDefault="00F22AD9">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043C0505" w14:textId="77777777" w:rsidR="00B47B1D" w:rsidRDefault="00F22AD9">
            <w:pPr>
              <w:pStyle w:val="Charff0"/>
              <w:rPr>
                <w:sz w:val="18"/>
                <w:szCs w:val="18"/>
              </w:rPr>
            </w:pPr>
            <w:r>
              <w:rPr>
                <w:rFonts w:hint="eastAsia"/>
                <w:sz w:val="18"/>
                <w:szCs w:val="18"/>
              </w:rPr>
              <w:t>是</w:t>
            </w:r>
          </w:p>
        </w:tc>
        <w:tc>
          <w:tcPr>
            <w:tcW w:w="567" w:type="dxa"/>
            <w:tcMar>
              <w:top w:w="60" w:type="dxa"/>
              <w:left w:w="60" w:type="dxa"/>
              <w:bottom w:w="45" w:type="dxa"/>
              <w:right w:w="60" w:type="dxa"/>
            </w:tcMar>
            <w:vAlign w:val="center"/>
          </w:tcPr>
          <w:p w14:paraId="0D99438C" w14:textId="77777777" w:rsidR="00B47B1D" w:rsidRDefault="00B47B1D">
            <w:pPr>
              <w:pStyle w:val="Charff0"/>
              <w:rPr>
                <w:sz w:val="18"/>
                <w:szCs w:val="18"/>
              </w:rPr>
            </w:pPr>
          </w:p>
        </w:tc>
        <w:tc>
          <w:tcPr>
            <w:tcW w:w="1489" w:type="dxa"/>
            <w:tcMar>
              <w:top w:w="60" w:type="dxa"/>
              <w:left w:w="60" w:type="dxa"/>
              <w:bottom w:w="45" w:type="dxa"/>
              <w:right w:w="60" w:type="dxa"/>
            </w:tcMar>
            <w:vAlign w:val="center"/>
          </w:tcPr>
          <w:p w14:paraId="4BC10436" w14:textId="77777777" w:rsidR="00B47B1D" w:rsidRDefault="00F22AD9">
            <w:pPr>
              <w:pStyle w:val="Charff0"/>
              <w:rPr>
                <w:sz w:val="18"/>
                <w:szCs w:val="18"/>
              </w:rPr>
            </w:pPr>
            <w:r>
              <w:rPr>
                <w:rFonts w:hint="eastAsia"/>
                <w:sz w:val="18"/>
                <w:szCs w:val="18"/>
              </w:rPr>
              <w:t>签名时返回</w:t>
            </w:r>
          </w:p>
        </w:tc>
      </w:tr>
      <w:tr w:rsidR="005E7F4E" w14:paraId="4669F85C" w14:textId="77777777">
        <w:trPr>
          <w:trHeight w:val="405"/>
        </w:trPr>
        <w:tc>
          <w:tcPr>
            <w:tcW w:w="1831" w:type="dxa"/>
            <w:tcMar>
              <w:top w:w="60" w:type="dxa"/>
              <w:left w:w="60" w:type="dxa"/>
              <w:bottom w:w="45" w:type="dxa"/>
              <w:right w:w="60" w:type="dxa"/>
            </w:tcMar>
            <w:vAlign w:val="center"/>
          </w:tcPr>
          <w:p w14:paraId="045C070B" w14:textId="77777777" w:rsidR="005E7F4E" w:rsidRDefault="005E7F4E">
            <w:pPr>
              <w:pStyle w:val="Charff0"/>
              <w:rPr>
                <w:sz w:val="18"/>
                <w:szCs w:val="18"/>
              </w:rPr>
            </w:pPr>
            <w:r>
              <w:rPr>
                <w:sz w:val="18"/>
                <w:szCs w:val="18"/>
              </w:rPr>
              <w:lastRenderedPageBreak/>
              <w:t>certAlias</w:t>
            </w:r>
          </w:p>
        </w:tc>
        <w:tc>
          <w:tcPr>
            <w:tcW w:w="3483" w:type="dxa"/>
            <w:tcMar>
              <w:top w:w="60" w:type="dxa"/>
              <w:left w:w="60" w:type="dxa"/>
              <w:bottom w:w="45" w:type="dxa"/>
              <w:right w:w="60" w:type="dxa"/>
            </w:tcMar>
            <w:vAlign w:val="center"/>
          </w:tcPr>
          <w:p w14:paraId="5986D33D" w14:textId="77777777" w:rsidR="005E7F4E" w:rsidRDefault="005E7F4E">
            <w:pPr>
              <w:pStyle w:val="Charff0"/>
              <w:rPr>
                <w:sz w:val="18"/>
                <w:szCs w:val="18"/>
              </w:rPr>
            </w:pPr>
            <w:r>
              <w:rPr>
                <w:rFonts w:hint="eastAsia"/>
                <w:sz w:val="18"/>
                <w:szCs w:val="18"/>
              </w:rPr>
              <w:t>密服系统中配置的签名证书名称</w:t>
            </w:r>
            <w:r>
              <w:rPr>
                <w:sz w:val="18"/>
                <w:szCs w:val="18"/>
              </w:rPr>
              <w:t xml:space="preserve"> </w:t>
            </w:r>
          </w:p>
        </w:tc>
        <w:tc>
          <w:tcPr>
            <w:tcW w:w="850" w:type="dxa"/>
            <w:tcMar>
              <w:top w:w="60" w:type="dxa"/>
              <w:left w:w="60" w:type="dxa"/>
              <w:bottom w:w="45" w:type="dxa"/>
              <w:right w:w="60" w:type="dxa"/>
            </w:tcMar>
            <w:vAlign w:val="center"/>
          </w:tcPr>
          <w:p w14:paraId="2462A560" w14:textId="77777777" w:rsidR="005E7F4E" w:rsidRDefault="005E7F4E">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776F2206" w14:textId="77777777" w:rsidR="005E7F4E" w:rsidRDefault="005E7F4E">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7D792B53" w14:textId="77777777" w:rsidR="005E7F4E" w:rsidRDefault="005E7F4E">
            <w:pPr>
              <w:pStyle w:val="Charff0"/>
              <w:rPr>
                <w:sz w:val="18"/>
                <w:szCs w:val="18"/>
              </w:rPr>
            </w:pPr>
          </w:p>
        </w:tc>
        <w:tc>
          <w:tcPr>
            <w:tcW w:w="1489" w:type="dxa"/>
            <w:vMerge w:val="restart"/>
            <w:tcMar>
              <w:top w:w="60" w:type="dxa"/>
              <w:left w:w="60" w:type="dxa"/>
              <w:bottom w:w="45" w:type="dxa"/>
              <w:right w:w="60" w:type="dxa"/>
            </w:tcMar>
            <w:vAlign w:val="center"/>
          </w:tcPr>
          <w:p w14:paraId="2C8005C4" w14:textId="1983450B" w:rsidR="005E7F4E" w:rsidRDefault="005E7F4E">
            <w:pPr>
              <w:pStyle w:val="Charff0"/>
              <w:rPr>
                <w:sz w:val="18"/>
                <w:szCs w:val="18"/>
              </w:rPr>
            </w:pPr>
            <w:r>
              <w:rPr>
                <w:sz w:val="18"/>
                <w:szCs w:val="18"/>
              </w:rPr>
              <w:t>certAlias、dn</w:t>
            </w:r>
            <w:r>
              <w:rPr>
                <w:rFonts w:hint="eastAsia"/>
                <w:sz w:val="18"/>
                <w:szCs w:val="18"/>
              </w:rPr>
              <w:t>、</w:t>
            </w:r>
            <w:r>
              <w:rPr>
                <w:sz w:val="18"/>
                <w:szCs w:val="18"/>
              </w:rPr>
              <w:t>sn</w:t>
            </w:r>
            <w:r>
              <w:rPr>
                <w:rFonts w:hint="eastAsia"/>
                <w:sz w:val="18"/>
                <w:szCs w:val="18"/>
              </w:rPr>
              <w:t>、</w:t>
            </w:r>
            <w:r>
              <w:rPr>
                <w:rFonts w:cs="Arial"/>
                <w:color w:val="333333"/>
                <w:sz w:val="18"/>
                <w:szCs w:val="18"/>
              </w:rPr>
              <w:t>base64Cert</w:t>
            </w:r>
            <w:r>
              <w:rPr>
                <w:rFonts w:hint="eastAsia"/>
                <w:sz w:val="18"/>
                <w:szCs w:val="18"/>
              </w:rPr>
              <w:t>四</w:t>
            </w:r>
            <w:r>
              <w:rPr>
                <w:sz w:val="18"/>
                <w:szCs w:val="18"/>
              </w:rPr>
              <w:t>选一，都不传时，使用密服系统为业务系统配置的默认证书。</w:t>
            </w:r>
          </w:p>
        </w:tc>
      </w:tr>
      <w:tr w:rsidR="005E7F4E" w14:paraId="6FCEBB32" w14:textId="77777777">
        <w:trPr>
          <w:trHeight w:val="405"/>
        </w:trPr>
        <w:tc>
          <w:tcPr>
            <w:tcW w:w="1831" w:type="dxa"/>
            <w:tcMar>
              <w:top w:w="60" w:type="dxa"/>
              <w:left w:w="60" w:type="dxa"/>
              <w:bottom w:w="45" w:type="dxa"/>
              <w:right w:w="60" w:type="dxa"/>
            </w:tcMar>
            <w:vAlign w:val="center"/>
          </w:tcPr>
          <w:p w14:paraId="6A69B830" w14:textId="77777777" w:rsidR="005E7F4E" w:rsidRDefault="005E7F4E">
            <w:pPr>
              <w:pStyle w:val="Charff0"/>
              <w:rPr>
                <w:sz w:val="18"/>
                <w:szCs w:val="18"/>
              </w:rPr>
            </w:pPr>
            <w:r>
              <w:rPr>
                <w:sz w:val="18"/>
                <w:szCs w:val="18"/>
              </w:rPr>
              <w:t>d</w:t>
            </w:r>
            <w:r>
              <w:rPr>
                <w:rFonts w:hint="eastAsia"/>
                <w:sz w:val="18"/>
                <w:szCs w:val="18"/>
              </w:rPr>
              <w:t>n</w:t>
            </w:r>
          </w:p>
        </w:tc>
        <w:tc>
          <w:tcPr>
            <w:tcW w:w="3483" w:type="dxa"/>
            <w:tcMar>
              <w:top w:w="60" w:type="dxa"/>
              <w:left w:w="60" w:type="dxa"/>
              <w:bottom w:w="45" w:type="dxa"/>
              <w:right w:w="60" w:type="dxa"/>
            </w:tcMar>
            <w:vAlign w:val="center"/>
          </w:tcPr>
          <w:p w14:paraId="74CBF050" w14:textId="77777777" w:rsidR="005E7F4E" w:rsidRDefault="005E7F4E">
            <w:pPr>
              <w:pStyle w:val="Charff0"/>
              <w:rPr>
                <w:sz w:val="18"/>
                <w:szCs w:val="18"/>
              </w:rPr>
            </w:pPr>
            <w:r>
              <w:rPr>
                <w:rFonts w:hint="eastAsia"/>
                <w:sz w:val="18"/>
                <w:szCs w:val="18"/>
              </w:rPr>
              <w:t>签名证书的完整</w:t>
            </w:r>
            <w:r>
              <w:rPr>
                <w:sz w:val="18"/>
                <w:szCs w:val="18"/>
              </w:rPr>
              <w:t>dn</w:t>
            </w:r>
          </w:p>
        </w:tc>
        <w:tc>
          <w:tcPr>
            <w:tcW w:w="850" w:type="dxa"/>
            <w:tcMar>
              <w:top w:w="60" w:type="dxa"/>
              <w:left w:w="60" w:type="dxa"/>
              <w:bottom w:w="45" w:type="dxa"/>
              <w:right w:w="60" w:type="dxa"/>
            </w:tcMar>
            <w:vAlign w:val="center"/>
          </w:tcPr>
          <w:p w14:paraId="4ECF15F6" w14:textId="77777777" w:rsidR="005E7F4E" w:rsidRDefault="005E7F4E">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798A6398" w14:textId="77777777" w:rsidR="005E7F4E" w:rsidRDefault="005E7F4E">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4D1BA745" w14:textId="77777777" w:rsidR="005E7F4E" w:rsidRDefault="005E7F4E">
            <w:pPr>
              <w:pStyle w:val="Charff0"/>
              <w:rPr>
                <w:sz w:val="18"/>
                <w:szCs w:val="18"/>
              </w:rPr>
            </w:pPr>
          </w:p>
        </w:tc>
        <w:tc>
          <w:tcPr>
            <w:tcW w:w="1489" w:type="dxa"/>
            <w:vMerge/>
            <w:tcMar>
              <w:top w:w="60" w:type="dxa"/>
              <w:left w:w="60" w:type="dxa"/>
              <w:bottom w:w="45" w:type="dxa"/>
              <w:right w:w="60" w:type="dxa"/>
            </w:tcMar>
            <w:vAlign w:val="center"/>
          </w:tcPr>
          <w:p w14:paraId="38ECCF05" w14:textId="77777777" w:rsidR="005E7F4E" w:rsidRDefault="005E7F4E">
            <w:pPr>
              <w:pStyle w:val="Charff0"/>
              <w:rPr>
                <w:sz w:val="18"/>
                <w:szCs w:val="18"/>
              </w:rPr>
            </w:pPr>
          </w:p>
        </w:tc>
      </w:tr>
      <w:tr w:rsidR="005E7F4E" w14:paraId="0A30AF04" w14:textId="77777777">
        <w:trPr>
          <w:trHeight w:val="405"/>
        </w:trPr>
        <w:tc>
          <w:tcPr>
            <w:tcW w:w="1831" w:type="dxa"/>
            <w:tcMar>
              <w:top w:w="60" w:type="dxa"/>
              <w:left w:w="60" w:type="dxa"/>
              <w:bottom w:w="45" w:type="dxa"/>
              <w:right w:w="60" w:type="dxa"/>
            </w:tcMar>
            <w:vAlign w:val="center"/>
          </w:tcPr>
          <w:p w14:paraId="68F058D5" w14:textId="77777777" w:rsidR="005E7F4E" w:rsidRDefault="005E7F4E">
            <w:pPr>
              <w:pStyle w:val="Charff0"/>
              <w:rPr>
                <w:sz w:val="18"/>
                <w:szCs w:val="18"/>
              </w:rPr>
            </w:pPr>
            <w:r>
              <w:rPr>
                <w:rFonts w:hint="eastAsia"/>
                <w:sz w:val="18"/>
                <w:szCs w:val="18"/>
              </w:rPr>
              <w:t>sn</w:t>
            </w:r>
          </w:p>
        </w:tc>
        <w:tc>
          <w:tcPr>
            <w:tcW w:w="3483" w:type="dxa"/>
            <w:tcMar>
              <w:top w:w="60" w:type="dxa"/>
              <w:left w:w="60" w:type="dxa"/>
              <w:bottom w:w="45" w:type="dxa"/>
              <w:right w:w="60" w:type="dxa"/>
            </w:tcMar>
            <w:vAlign w:val="center"/>
          </w:tcPr>
          <w:p w14:paraId="678CE454" w14:textId="77777777" w:rsidR="005E7F4E" w:rsidRDefault="005E7F4E">
            <w:pPr>
              <w:pStyle w:val="Charff0"/>
              <w:rPr>
                <w:sz w:val="18"/>
                <w:szCs w:val="18"/>
              </w:rPr>
            </w:pPr>
            <w:r>
              <w:rPr>
                <w:rFonts w:hint="eastAsia"/>
                <w:sz w:val="18"/>
                <w:szCs w:val="18"/>
              </w:rPr>
              <w:t>签名证书序列号：用于在缓存或LDAP中检索终端</w:t>
            </w:r>
            <w:r>
              <w:rPr>
                <w:sz w:val="18"/>
                <w:szCs w:val="18"/>
              </w:rPr>
              <w:t>(</w:t>
            </w:r>
            <w:r>
              <w:rPr>
                <w:rFonts w:hint="eastAsia"/>
                <w:sz w:val="18"/>
                <w:szCs w:val="18"/>
              </w:rPr>
              <w:t>Ukey</w:t>
            </w:r>
            <w:r>
              <w:rPr>
                <w:sz w:val="18"/>
                <w:szCs w:val="18"/>
              </w:rPr>
              <w:t>)</w:t>
            </w:r>
            <w:r>
              <w:rPr>
                <w:rFonts w:hint="eastAsia"/>
                <w:sz w:val="18"/>
                <w:szCs w:val="18"/>
              </w:rPr>
              <w:t>签名证书。</w:t>
            </w:r>
          </w:p>
        </w:tc>
        <w:tc>
          <w:tcPr>
            <w:tcW w:w="850" w:type="dxa"/>
            <w:tcMar>
              <w:top w:w="60" w:type="dxa"/>
              <w:left w:w="60" w:type="dxa"/>
              <w:bottom w:w="45" w:type="dxa"/>
              <w:right w:w="60" w:type="dxa"/>
            </w:tcMar>
            <w:vAlign w:val="center"/>
          </w:tcPr>
          <w:p w14:paraId="23205B82" w14:textId="77777777" w:rsidR="005E7F4E" w:rsidRDefault="005E7F4E">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2B6360C5" w14:textId="77777777" w:rsidR="005E7F4E" w:rsidRDefault="005E7F4E">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1E84378A" w14:textId="77777777" w:rsidR="005E7F4E" w:rsidRDefault="005E7F4E">
            <w:pPr>
              <w:pStyle w:val="Charff0"/>
              <w:rPr>
                <w:sz w:val="18"/>
                <w:szCs w:val="18"/>
              </w:rPr>
            </w:pPr>
          </w:p>
        </w:tc>
        <w:tc>
          <w:tcPr>
            <w:tcW w:w="1489" w:type="dxa"/>
            <w:vMerge/>
            <w:tcMar>
              <w:top w:w="60" w:type="dxa"/>
              <w:left w:w="60" w:type="dxa"/>
              <w:bottom w:w="45" w:type="dxa"/>
              <w:right w:w="60" w:type="dxa"/>
            </w:tcMar>
            <w:vAlign w:val="center"/>
          </w:tcPr>
          <w:p w14:paraId="51537808" w14:textId="77777777" w:rsidR="005E7F4E" w:rsidRDefault="005E7F4E">
            <w:pPr>
              <w:pStyle w:val="Charff0"/>
              <w:rPr>
                <w:sz w:val="18"/>
                <w:szCs w:val="18"/>
              </w:rPr>
            </w:pPr>
          </w:p>
        </w:tc>
      </w:tr>
      <w:tr w:rsidR="005E7F4E" w14:paraId="06346DB0" w14:textId="77777777">
        <w:trPr>
          <w:trHeight w:val="405"/>
        </w:trPr>
        <w:tc>
          <w:tcPr>
            <w:tcW w:w="1831" w:type="dxa"/>
            <w:tcMar>
              <w:top w:w="60" w:type="dxa"/>
              <w:left w:w="60" w:type="dxa"/>
              <w:bottom w:w="45" w:type="dxa"/>
              <w:right w:w="60" w:type="dxa"/>
            </w:tcMar>
            <w:vAlign w:val="center"/>
          </w:tcPr>
          <w:p w14:paraId="419D0F1E" w14:textId="56E90378" w:rsidR="005E7F4E" w:rsidRDefault="005E7F4E" w:rsidP="005E7F4E">
            <w:pPr>
              <w:pStyle w:val="Charff0"/>
              <w:rPr>
                <w:sz w:val="18"/>
                <w:szCs w:val="18"/>
              </w:rPr>
            </w:pPr>
            <w:r>
              <w:rPr>
                <w:rFonts w:cs="Arial"/>
                <w:color w:val="333333"/>
                <w:sz w:val="18"/>
                <w:szCs w:val="18"/>
              </w:rPr>
              <w:t>base64Cert</w:t>
            </w:r>
          </w:p>
        </w:tc>
        <w:tc>
          <w:tcPr>
            <w:tcW w:w="3483" w:type="dxa"/>
            <w:tcMar>
              <w:top w:w="60" w:type="dxa"/>
              <w:left w:w="60" w:type="dxa"/>
              <w:bottom w:w="45" w:type="dxa"/>
              <w:right w:w="60" w:type="dxa"/>
            </w:tcMar>
            <w:vAlign w:val="center"/>
          </w:tcPr>
          <w:p w14:paraId="4159C72B" w14:textId="4436F1C1" w:rsidR="005E7F4E" w:rsidRDefault="005E7F4E" w:rsidP="005E7F4E">
            <w:pPr>
              <w:pStyle w:val="Charff0"/>
              <w:rPr>
                <w:sz w:val="18"/>
                <w:szCs w:val="18"/>
              </w:rPr>
            </w:pPr>
            <w:r>
              <w:rPr>
                <w:rFonts w:cs="Arial"/>
                <w:color w:val="333333"/>
                <w:sz w:val="18"/>
                <w:szCs w:val="18"/>
              </w:rPr>
              <w:t>Base64编码格式的证书字符串</w:t>
            </w:r>
          </w:p>
        </w:tc>
        <w:tc>
          <w:tcPr>
            <w:tcW w:w="850" w:type="dxa"/>
            <w:tcMar>
              <w:top w:w="60" w:type="dxa"/>
              <w:left w:w="60" w:type="dxa"/>
              <w:bottom w:w="45" w:type="dxa"/>
              <w:right w:w="60" w:type="dxa"/>
            </w:tcMar>
            <w:vAlign w:val="center"/>
          </w:tcPr>
          <w:p w14:paraId="2C3A8B39" w14:textId="0AE546D1" w:rsidR="005E7F4E" w:rsidRDefault="005E7F4E" w:rsidP="005E7F4E">
            <w:pPr>
              <w:pStyle w:val="Charff0"/>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5CFBD1F0" w14:textId="18DA8144" w:rsidR="005E7F4E" w:rsidRDefault="005E7F4E" w:rsidP="005E7F4E">
            <w:pPr>
              <w:pStyle w:val="Charff0"/>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43B1C1EC" w14:textId="77777777" w:rsidR="005E7F4E" w:rsidRDefault="005E7F4E" w:rsidP="005E7F4E">
            <w:pPr>
              <w:pStyle w:val="Charff0"/>
              <w:rPr>
                <w:sz w:val="18"/>
                <w:szCs w:val="18"/>
              </w:rPr>
            </w:pPr>
          </w:p>
        </w:tc>
        <w:tc>
          <w:tcPr>
            <w:tcW w:w="1489" w:type="dxa"/>
            <w:vMerge/>
            <w:tcMar>
              <w:top w:w="60" w:type="dxa"/>
              <w:left w:w="60" w:type="dxa"/>
              <w:bottom w:w="45" w:type="dxa"/>
              <w:right w:w="60" w:type="dxa"/>
            </w:tcMar>
            <w:vAlign w:val="center"/>
          </w:tcPr>
          <w:p w14:paraId="15695D7E" w14:textId="77777777" w:rsidR="005E7F4E" w:rsidRDefault="005E7F4E" w:rsidP="005E7F4E">
            <w:pPr>
              <w:pStyle w:val="Charff0"/>
              <w:rPr>
                <w:sz w:val="18"/>
                <w:szCs w:val="18"/>
              </w:rPr>
            </w:pPr>
          </w:p>
        </w:tc>
      </w:tr>
    </w:tbl>
    <w:p w14:paraId="08B6D358" w14:textId="77777777" w:rsidR="00B47B1D" w:rsidRDefault="00B47B1D"/>
    <w:p w14:paraId="68D694DB" w14:textId="77777777" w:rsidR="00B47B1D" w:rsidRDefault="00F22AD9">
      <w:pPr>
        <w:pStyle w:val="34"/>
        <w:ind w:left="-480"/>
        <w:rPr>
          <w:b w:val="0"/>
          <w:bCs w:val="0"/>
        </w:rPr>
      </w:pPr>
      <w:bookmarkStart w:id="184" w:name="_Toc109833057"/>
      <w:bookmarkStart w:id="185" w:name="_Toc116491942"/>
      <w:r>
        <w:rPr>
          <w:rFonts w:hint="eastAsia"/>
          <w:b w:val="0"/>
          <w:bCs w:val="0"/>
        </w:rPr>
        <w:t>业务响应参数说明</w:t>
      </w:r>
      <w:bookmarkEnd w:id="184"/>
      <w:bookmarkEnd w:id="185"/>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568"/>
        <w:gridCol w:w="1432"/>
        <w:gridCol w:w="1615"/>
        <w:gridCol w:w="1157"/>
        <w:gridCol w:w="612"/>
        <w:gridCol w:w="2530"/>
      </w:tblGrid>
      <w:tr w:rsidR="00B47B1D" w14:paraId="6811EB45" w14:textId="77777777">
        <w:trPr>
          <w:trHeight w:val="405"/>
          <w:jc w:val="center"/>
        </w:trPr>
        <w:tc>
          <w:tcPr>
            <w:tcW w:w="15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19971D" w14:textId="77777777" w:rsidR="00B47B1D" w:rsidRDefault="00F22AD9">
            <w:pPr>
              <w:pStyle w:val="Charff0"/>
              <w:rPr>
                <w:b/>
                <w:bCs/>
                <w:sz w:val="18"/>
                <w:szCs w:val="18"/>
              </w:rPr>
            </w:pPr>
            <w:r>
              <w:rPr>
                <w:rFonts w:hint="eastAsia"/>
                <w:b/>
                <w:bCs/>
                <w:sz w:val="18"/>
                <w:szCs w:val="18"/>
              </w:rPr>
              <w:t>字段名称</w:t>
            </w:r>
          </w:p>
        </w:tc>
        <w:tc>
          <w:tcPr>
            <w:tcW w:w="14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FC6E92E" w14:textId="77777777" w:rsidR="00B47B1D" w:rsidRDefault="00F22AD9">
            <w:pPr>
              <w:pStyle w:val="Charff0"/>
              <w:rPr>
                <w:b/>
                <w:bCs/>
                <w:sz w:val="18"/>
                <w:szCs w:val="18"/>
              </w:rPr>
            </w:pPr>
            <w:r>
              <w:rPr>
                <w:rFonts w:hint="eastAsia"/>
                <w:b/>
                <w:bCs/>
                <w:sz w:val="18"/>
                <w:szCs w:val="18"/>
              </w:rPr>
              <w:t>字段描述</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EC8C03" w14:textId="77777777" w:rsidR="00B47B1D" w:rsidRDefault="00F22AD9">
            <w:pPr>
              <w:pStyle w:val="Charff0"/>
              <w:rPr>
                <w:b/>
                <w:bCs/>
                <w:sz w:val="18"/>
                <w:szCs w:val="18"/>
              </w:rPr>
            </w:pPr>
            <w:r>
              <w:rPr>
                <w:rFonts w:hint="eastAsia"/>
                <w:b/>
                <w:bCs/>
                <w:sz w:val="18"/>
                <w:szCs w:val="18"/>
              </w:rPr>
              <w:t>数据类型</w:t>
            </w:r>
          </w:p>
        </w:tc>
        <w:tc>
          <w:tcPr>
            <w:tcW w:w="11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C42422" w14:textId="77777777" w:rsidR="00B47B1D" w:rsidRDefault="00F22AD9">
            <w:pPr>
              <w:pStyle w:val="Charff0"/>
              <w:rPr>
                <w:b/>
                <w:bCs/>
                <w:sz w:val="18"/>
                <w:szCs w:val="18"/>
              </w:rPr>
            </w:pPr>
            <w:r>
              <w:rPr>
                <w:rFonts w:hint="eastAsia"/>
                <w:b/>
                <w:bCs/>
                <w:sz w:val="18"/>
                <w:szCs w:val="18"/>
              </w:rPr>
              <w:t>是否必须</w:t>
            </w:r>
          </w:p>
        </w:tc>
        <w:tc>
          <w:tcPr>
            <w:tcW w:w="6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4AB0C69" w14:textId="77777777" w:rsidR="00B47B1D" w:rsidRDefault="00F22AD9">
            <w:pPr>
              <w:pStyle w:val="Charff0"/>
              <w:rPr>
                <w:b/>
                <w:bCs/>
                <w:sz w:val="18"/>
                <w:szCs w:val="18"/>
              </w:rPr>
            </w:pPr>
            <w:r>
              <w:rPr>
                <w:rFonts w:hint="eastAsia"/>
                <w:b/>
                <w:bCs/>
                <w:sz w:val="18"/>
                <w:szCs w:val="18"/>
              </w:rPr>
              <w:t>长度</w:t>
            </w:r>
          </w:p>
        </w:tc>
        <w:tc>
          <w:tcPr>
            <w:tcW w:w="25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07ECBD" w14:textId="77777777" w:rsidR="00B47B1D" w:rsidRDefault="00F22AD9">
            <w:pPr>
              <w:pStyle w:val="Charff0"/>
              <w:rPr>
                <w:b/>
                <w:bCs/>
                <w:sz w:val="18"/>
                <w:szCs w:val="18"/>
              </w:rPr>
            </w:pPr>
            <w:r>
              <w:rPr>
                <w:rFonts w:hint="eastAsia"/>
                <w:b/>
                <w:bCs/>
                <w:sz w:val="18"/>
                <w:szCs w:val="18"/>
              </w:rPr>
              <w:t>约束与说明</w:t>
            </w:r>
          </w:p>
        </w:tc>
      </w:tr>
      <w:tr w:rsidR="00B47B1D" w14:paraId="036BBE11" w14:textId="77777777">
        <w:trPr>
          <w:trHeight w:val="405"/>
          <w:jc w:val="center"/>
        </w:trPr>
        <w:tc>
          <w:tcPr>
            <w:tcW w:w="15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7BA364" w14:textId="77777777" w:rsidR="00B47B1D" w:rsidRDefault="00F22AD9">
            <w:pPr>
              <w:pStyle w:val="Charff0"/>
              <w:rPr>
                <w:sz w:val="18"/>
                <w:szCs w:val="18"/>
              </w:rPr>
            </w:pPr>
            <w:r>
              <w:rPr>
                <w:rFonts w:hint="eastAsia"/>
                <w:sz w:val="18"/>
                <w:szCs w:val="18"/>
              </w:rPr>
              <w:t>transId</w:t>
            </w:r>
          </w:p>
        </w:tc>
        <w:tc>
          <w:tcPr>
            <w:tcW w:w="14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37E754" w14:textId="77777777" w:rsidR="00B47B1D" w:rsidRDefault="00F22AD9">
            <w:pPr>
              <w:pStyle w:val="Charff0"/>
              <w:rPr>
                <w:sz w:val="18"/>
                <w:szCs w:val="18"/>
              </w:rPr>
            </w:pPr>
            <w:r>
              <w:rPr>
                <w:rFonts w:hint="eastAsia"/>
                <w:sz w:val="18"/>
                <w:szCs w:val="18"/>
              </w:rPr>
              <w:t>业务流水号</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B25D99" w14:textId="77777777" w:rsidR="00B47B1D" w:rsidRDefault="00F22AD9">
            <w:pPr>
              <w:pStyle w:val="Charff0"/>
              <w:rPr>
                <w:sz w:val="18"/>
                <w:szCs w:val="18"/>
              </w:rPr>
            </w:pPr>
            <w:r>
              <w:rPr>
                <w:rFonts w:hint="eastAsia"/>
                <w:sz w:val="18"/>
                <w:szCs w:val="18"/>
              </w:rPr>
              <w:t>String</w:t>
            </w:r>
          </w:p>
        </w:tc>
        <w:tc>
          <w:tcPr>
            <w:tcW w:w="11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0BDBFDB" w14:textId="77777777" w:rsidR="00B47B1D" w:rsidRDefault="00F22AD9">
            <w:pPr>
              <w:pStyle w:val="Charff0"/>
              <w:rPr>
                <w:sz w:val="18"/>
                <w:szCs w:val="18"/>
              </w:rPr>
            </w:pPr>
            <w:r>
              <w:rPr>
                <w:rFonts w:hint="eastAsia"/>
                <w:sz w:val="18"/>
                <w:szCs w:val="18"/>
              </w:rPr>
              <w:t>是</w:t>
            </w:r>
          </w:p>
        </w:tc>
        <w:tc>
          <w:tcPr>
            <w:tcW w:w="6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75DF0B" w14:textId="77777777" w:rsidR="00B47B1D" w:rsidRDefault="00B47B1D">
            <w:pPr>
              <w:pStyle w:val="Charff0"/>
              <w:rPr>
                <w:sz w:val="18"/>
                <w:szCs w:val="18"/>
              </w:rPr>
            </w:pPr>
          </w:p>
        </w:tc>
        <w:tc>
          <w:tcPr>
            <w:tcW w:w="25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FA8275" w14:textId="77777777" w:rsidR="00B47B1D" w:rsidRDefault="00F22AD9">
            <w:pPr>
              <w:pStyle w:val="Charff0"/>
              <w:rPr>
                <w:sz w:val="18"/>
                <w:szCs w:val="18"/>
              </w:rPr>
            </w:pPr>
            <w:r>
              <w:rPr>
                <w:rFonts w:hint="eastAsia"/>
                <w:sz w:val="18"/>
                <w:szCs w:val="18"/>
              </w:rPr>
              <w:t>业务唯一标识</w:t>
            </w:r>
          </w:p>
        </w:tc>
      </w:tr>
      <w:tr w:rsidR="00B47B1D" w14:paraId="07A5E02E" w14:textId="77777777">
        <w:trPr>
          <w:trHeight w:val="405"/>
          <w:jc w:val="center"/>
        </w:trPr>
        <w:tc>
          <w:tcPr>
            <w:tcW w:w="15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7673385" w14:textId="77777777" w:rsidR="00B47B1D" w:rsidRDefault="00F22AD9">
            <w:pPr>
              <w:pStyle w:val="Charff0"/>
              <w:rPr>
                <w:sz w:val="18"/>
                <w:szCs w:val="18"/>
              </w:rPr>
            </w:pPr>
            <w:r>
              <w:rPr>
                <w:rFonts w:hint="eastAsia"/>
                <w:sz w:val="18"/>
                <w:szCs w:val="18"/>
              </w:rPr>
              <w:t>resultCode</w:t>
            </w:r>
          </w:p>
        </w:tc>
        <w:tc>
          <w:tcPr>
            <w:tcW w:w="14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3048A3" w14:textId="77777777" w:rsidR="00B47B1D" w:rsidRDefault="00F22AD9">
            <w:pPr>
              <w:pStyle w:val="Charff0"/>
              <w:rPr>
                <w:sz w:val="18"/>
                <w:szCs w:val="18"/>
              </w:rPr>
            </w:pPr>
            <w:r>
              <w:rPr>
                <w:rFonts w:hint="eastAsia"/>
                <w:sz w:val="18"/>
                <w:szCs w:val="18"/>
              </w:rPr>
              <w:t>响应状态码</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5F6E75" w14:textId="77777777" w:rsidR="00B47B1D" w:rsidRDefault="00F22AD9">
            <w:pPr>
              <w:pStyle w:val="Charff0"/>
              <w:rPr>
                <w:sz w:val="18"/>
                <w:szCs w:val="18"/>
              </w:rPr>
            </w:pPr>
            <w:r>
              <w:rPr>
                <w:rFonts w:hint="eastAsia"/>
                <w:sz w:val="18"/>
                <w:szCs w:val="18"/>
              </w:rPr>
              <w:t>String</w:t>
            </w:r>
          </w:p>
        </w:tc>
        <w:tc>
          <w:tcPr>
            <w:tcW w:w="11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1D3ECB" w14:textId="77777777" w:rsidR="00B47B1D" w:rsidRDefault="00F22AD9">
            <w:pPr>
              <w:pStyle w:val="Charff0"/>
              <w:rPr>
                <w:sz w:val="18"/>
                <w:szCs w:val="18"/>
              </w:rPr>
            </w:pPr>
            <w:r>
              <w:rPr>
                <w:rFonts w:hint="eastAsia"/>
                <w:sz w:val="18"/>
                <w:szCs w:val="18"/>
              </w:rPr>
              <w:t>是</w:t>
            </w:r>
          </w:p>
        </w:tc>
        <w:tc>
          <w:tcPr>
            <w:tcW w:w="6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4FEC5BD" w14:textId="77777777" w:rsidR="00B47B1D" w:rsidRDefault="00B47B1D">
            <w:pPr>
              <w:pStyle w:val="Charff0"/>
              <w:rPr>
                <w:sz w:val="18"/>
                <w:szCs w:val="18"/>
              </w:rPr>
            </w:pPr>
          </w:p>
        </w:tc>
        <w:tc>
          <w:tcPr>
            <w:tcW w:w="25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F4D540" w14:textId="77777777" w:rsidR="00B47B1D" w:rsidRDefault="00F22AD9">
            <w:pPr>
              <w:pStyle w:val="Charff0"/>
              <w:rPr>
                <w:sz w:val="18"/>
                <w:szCs w:val="18"/>
              </w:rPr>
            </w:pPr>
            <w:r>
              <w:rPr>
                <w:rFonts w:hint="eastAsia"/>
                <w:sz w:val="18"/>
                <w:szCs w:val="18"/>
              </w:rPr>
              <w:t>详情参考附录</w:t>
            </w:r>
          </w:p>
        </w:tc>
      </w:tr>
      <w:tr w:rsidR="00B47B1D" w14:paraId="7AB18F28" w14:textId="77777777">
        <w:trPr>
          <w:trHeight w:val="405"/>
          <w:jc w:val="center"/>
        </w:trPr>
        <w:tc>
          <w:tcPr>
            <w:tcW w:w="15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195F5CB" w14:textId="77777777" w:rsidR="00B47B1D" w:rsidRDefault="00F22AD9">
            <w:pPr>
              <w:pStyle w:val="Charff0"/>
              <w:rPr>
                <w:sz w:val="18"/>
                <w:szCs w:val="18"/>
              </w:rPr>
            </w:pPr>
            <w:r>
              <w:rPr>
                <w:rFonts w:hint="eastAsia"/>
                <w:sz w:val="18"/>
                <w:szCs w:val="18"/>
              </w:rPr>
              <w:t>resultDesc</w:t>
            </w:r>
          </w:p>
        </w:tc>
        <w:tc>
          <w:tcPr>
            <w:tcW w:w="14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031F3F" w14:textId="77777777" w:rsidR="00B47B1D" w:rsidRDefault="00F22AD9">
            <w:pPr>
              <w:pStyle w:val="Charff0"/>
              <w:rPr>
                <w:sz w:val="18"/>
                <w:szCs w:val="18"/>
              </w:rPr>
            </w:pPr>
            <w:r>
              <w:rPr>
                <w:rFonts w:hint="eastAsia"/>
                <w:sz w:val="18"/>
                <w:szCs w:val="18"/>
              </w:rPr>
              <w:t>响应描述</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FD29E10" w14:textId="77777777" w:rsidR="00B47B1D" w:rsidRDefault="00F22AD9">
            <w:pPr>
              <w:pStyle w:val="Charff0"/>
              <w:rPr>
                <w:sz w:val="18"/>
                <w:szCs w:val="18"/>
              </w:rPr>
            </w:pPr>
            <w:r>
              <w:rPr>
                <w:rFonts w:hint="eastAsia"/>
                <w:sz w:val="18"/>
                <w:szCs w:val="18"/>
              </w:rPr>
              <w:t>String</w:t>
            </w:r>
          </w:p>
        </w:tc>
        <w:tc>
          <w:tcPr>
            <w:tcW w:w="11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0699A9" w14:textId="77777777" w:rsidR="00B47B1D" w:rsidRDefault="00F22AD9">
            <w:pPr>
              <w:pStyle w:val="Charff0"/>
              <w:rPr>
                <w:sz w:val="18"/>
                <w:szCs w:val="18"/>
              </w:rPr>
            </w:pPr>
            <w:r>
              <w:rPr>
                <w:rFonts w:hint="eastAsia"/>
                <w:sz w:val="18"/>
                <w:szCs w:val="18"/>
              </w:rPr>
              <w:t>是</w:t>
            </w:r>
          </w:p>
        </w:tc>
        <w:tc>
          <w:tcPr>
            <w:tcW w:w="6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41DE09" w14:textId="77777777" w:rsidR="00B47B1D" w:rsidRDefault="00F22AD9">
            <w:pPr>
              <w:pStyle w:val="Charff0"/>
              <w:rPr>
                <w:sz w:val="18"/>
                <w:szCs w:val="18"/>
              </w:rPr>
            </w:pPr>
            <w:r>
              <w:rPr>
                <w:rFonts w:hint="eastAsia"/>
                <w:sz w:val="18"/>
                <w:szCs w:val="18"/>
              </w:rPr>
              <w:t>256</w:t>
            </w:r>
          </w:p>
        </w:tc>
        <w:tc>
          <w:tcPr>
            <w:tcW w:w="25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EFB9A4" w14:textId="77777777" w:rsidR="00B47B1D" w:rsidRDefault="00F22AD9">
            <w:pPr>
              <w:pStyle w:val="Charff0"/>
              <w:rPr>
                <w:sz w:val="18"/>
                <w:szCs w:val="18"/>
              </w:rPr>
            </w:pPr>
            <w:r>
              <w:rPr>
                <w:rFonts w:hint="eastAsia"/>
                <w:sz w:val="18"/>
                <w:szCs w:val="18"/>
              </w:rPr>
              <w:t>对应的响应信息描述</w:t>
            </w:r>
          </w:p>
        </w:tc>
      </w:tr>
      <w:tr w:rsidR="00B47B1D" w14:paraId="01CB2EDB" w14:textId="77777777">
        <w:trPr>
          <w:trHeight w:val="405"/>
          <w:jc w:val="center"/>
        </w:trPr>
        <w:tc>
          <w:tcPr>
            <w:tcW w:w="15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CDF5C9" w14:textId="77777777" w:rsidR="00B47B1D" w:rsidRDefault="00F22AD9">
            <w:pPr>
              <w:pStyle w:val="Charff0"/>
              <w:rPr>
                <w:sz w:val="18"/>
                <w:szCs w:val="18"/>
              </w:rPr>
            </w:pPr>
            <w:r>
              <w:rPr>
                <w:rFonts w:hint="eastAsia"/>
                <w:sz w:val="18"/>
                <w:szCs w:val="18"/>
              </w:rPr>
              <w:t>data</w:t>
            </w:r>
          </w:p>
        </w:tc>
        <w:tc>
          <w:tcPr>
            <w:tcW w:w="14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5AC40F" w14:textId="77777777" w:rsidR="00B47B1D" w:rsidRDefault="00F22AD9">
            <w:pPr>
              <w:pStyle w:val="Charff0"/>
              <w:rPr>
                <w:sz w:val="18"/>
                <w:szCs w:val="18"/>
              </w:rPr>
            </w:pPr>
            <w:r>
              <w:rPr>
                <w:rFonts w:hint="eastAsia"/>
                <w:sz w:val="18"/>
                <w:szCs w:val="18"/>
              </w:rPr>
              <w:t>响应数据</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205B74" w14:textId="77777777" w:rsidR="00B47B1D" w:rsidRDefault="00F22AD9">
            <w:pPr>
              <w:pStyle w:val="Charff0"/>
              <w:rPr>
                <w:sz w:val="18"/>
                <w:szCs w:val="18"/>
              </w:rPr>
            </w:pPr>
            <w:r>
              <w:rPr>
                <w:rFonts w:hint="eastAsia"/>
                <w:sz w:val="18"/>
                <w:szCs w:val="18"/>
              </w:rPr>
              <w:t>Object</w:t>
            </w:r>
          </w:p>
        </w:tc>
        <w:tc>
          <w:tcPr>
            <w:tcW w:w="11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61291D" w14:textId="19D6FA8F" w:rsidR="00B47B1D" w:rsidRDefault="00B45E98">
            <w:pPr>
              <w:pStyle w:val="Charff0"/>
              <w:rPr>
                <w:sz w:val="18"/>
                <w:szCs w:val="18"/>
              </w:rPr>
            </w:pPr>
            <w:r>
              <w:rPr>
                <w:rFonts w:hint="eastAsia"/>
                <w:sz w:val="18"/>
                <w:szCs w:val="18"/>
              </w:rPr>
              <w:t>否</w:t>
            </w:r>
          </w:p>
        </w:tc>
        <w:tc>
          <w:tcPr>
            <w:tcW w:w="6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730B4F" w14:textId="77777777" w:rsidR="00B47B1D" w:rsidRDefault="00B47B1D">
            <w:pPr>
              <w:pStyle w:val="Charff0"/>
              <w:rPr>
                <w:sz w:val="18"/>
                <w:szCs w:val="18"/>
              </w:rPr>
            </w:pPr>
          </w:p>
        </w:tc>
        <w:tc>
          <w:tcPr>
            <w:tcW w:w="25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85C45F" w14:textId="77777777" w:rsidR="00B47B1D" w:rsidRDefault="00F22AD9">
            <w:pPr>
              <w:pStyle w:val="Charff0"/>
              <w:rPr>
                <w:sz w:val="18"/>
                <w:szCs w:val="18"/>
              </w:rPr>
            </w:pPr>
            <w:r>
              <w:rPr>
                <w:rFonts w:hint="eastAsia"/>
                <w:sz w:val="18"/>
                <w:szCs w:val="18"/>
              </w:rPr>
              <w:t>预留字段</w:t>
            </w:r>
          </w:p>
        </w:tc>
      </w:tr>
    </w:tbl>
    <w:p w14:paraId="6AD13FD4" w14:textId="77777777" w:rsidR="00B47B1D" w:rsidRDefault="00F22AD9">
      <w:pPr>
        <w:pStyle w:val="34"/>
        <w:ind w:left="-480"/>
        <w:rPr>
          <w:b w:val="0"/>
          <w:bCs w:val="0"/>
        </w:rPr>
      </w:pPr>
      <w:bookmarkStart w:id="186" w:name="_Toc109833058"/>
      <w:bookmarkStart w:id="187" w:name="_Toc116491943"/>
      <w:r>
        <w:rPr>
          <w:rFonts w:hint="eastAsia"/>
          <w:b w:val="0"/>
          <w:bCs w:val="0"/>
        </w:rPr>
        <w:t>请求示例</w:t>
      </w:r>
      <w:bookmarkEnd w:id="186"/>
      <w:bookmarkEnd w:id="187"/>
    </w:p>
    <w:p w14:paraId="788A91A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7031C0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D56CFFF" w14:textId="5BFC825F"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6763DE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5132BA9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222BFDC2"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0CB2ADFB"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3DC939FF"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"resultTime"</w:t>
      </w:r>
      <w:r>
        <w:rPr>
          <w:rFonts w:ascii="Consolas" w:hAnsi="Consolas"/>
          <w:color w:val="000000"/>
          <w:sz w:val="18"/>
          <w:szCs w:val="18"/>
        </w:rPr>
        <w:t>: </w:t>
      </w:r>
      <w:r>
        <w:rPr>
          <w:rFonts w:ascii="Consolas" w:hAnsi="Consolas"/>
          <w:color w:val="0451A5"/>
          <w:sz w:val="18"/>
          <w:szCs w:val="18"/>
        </w:rPr>
        <w:t>"20220701220518"</w:t>
      </w:r>
      <w:r>
        <w:rPr>
          <w:rFonts w:ascii="Consolas" w:hAnsi="Consolas" w:hint="eastAsia"/>
          <w:color w:val="000000"/>
          <w:sz w:val="18"/>
          <w:szCs w:val="18"/>
        </w:rPr>
        <w:t>,</w:t>
      </w:r>
    </w:p>
    <w:p w14:paraId="6BC2ADD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269533B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4EE602E" w14:textId="77777777" w:rsidR="00B47B1D" w:rsidRDefault="00B47B1D"/>
    <w:p w14:paraId="07EC96FC" w14:textId="77777777" w:rsidR="00B47B1D" w:rsidRDefault="00F22AD9">
      <w:pPr>
        <w:pStyle w:val="34"/>
        <w:ind w:left="-480"/>
        <w:rPr>
          <w:b w:val="0"/>
          <w:bCs w:val="0"/>
        </w:rPr>
      </w:pPr>
      <w:bookmarkStart w:id="188" w:name="_Toc109833059"/>
      <w:bookmarkStart w:id="189" w:name="_Toc116491944"/>
      <w:r>
        <w:rPr>
          <w:rFonts w:hint="eastAsia"/>
          <w:b w:val="0"/>
          <w:bCs w:val="0"/>
        </w:rPr>
        <w:t>返回示例</w:t>
      </w:r>
      <w:bookmarkEnd w:id="188"/>
      <w:bookmarkEnd w:id="189"/>
    </w:p>
    <w:p w14:paraId="1A6905F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A165BA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6C5D7E0" w14:textId="20A46E00"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7857E3FC" w14:textId="67570CF9" w:rsidR="00B47B1D" w:rsidRDefault="00F22AD9" w:rsidP="00B45E98">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p>
    <w:p w14:paraId="5ED2447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39A58AF" w14:textId="77777777" w:rsidR="00B47B1D" w:rsidRDefault="00B47B1D"/>
    <w:p w14:paraId="13491349" w14:textId="77777777" w:rsidR="00B47B1D" w:rsidRDefault="00F22AD9">
      <w:pPr>
        <w:pStyle w:val="21"/>
        <w:ind w:left="881" w:hangingChars="275" w:hanging="881"/>
      </w:pPr>
      <w:bookmarkStart w:id="190" w:name="_Toc109833060"/>
      <w:bookmarkStart w:id="191" w:name="_Toc116491945"/>
      <w:r>
        <w:rPr>
          <w:rFonts w:hint="eastAsia"/>
        </w:rPr>
        <w:lastRenderedPageBreak/>
        <w:t>PKCS</w:t>
      </w:r>
      <w:r>
        <w:t>7</w:t>
      </w:r>
      <w:r>
        <w:rPr>
          <w:rFonts w:hint="eastAsia"/>
        </w:rPr>
        <w:t>签名接口</w:t>
      </w:r>
      <w:bookmarkEnd w:id="190"/>
      <w:bookmarkEnd w:id="191"/>
    </w:p>
    <w:p w14:paraId="75758599" w14:textId="77777777" w:rsidR="00B47B1D" w:rsidRDefault="00F22AD9">
      <w:pPr>
        <w:pStyle w:val="34"/>
        <w:ind w:left="-480"/>
        <w:rPr>
          <w:b w:val="0"/>
          <w:bCs w:val="0"/>
        </w:rPr>
      </w:pPr>
      <w:bookmarkStart w:id="192" w:name="_Toc109833061"/>
      <w:bookmarkStart w:id="193" w:name="_Toc116491946"/>
      <w:r>
        <w:rPr>
          <w:rFonts w:hint="eastAsia"/>
          <w:b w:val="0"/>
          <w:bCs w:val="0"/>
        </w:rPr>
        <w:t>接口说明</w:t>
      </w:r>
      <w:bookmarkEnd w:id="192"/>
      <w:bookmarkEnd w:id="193"/>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0CCC5BBA"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893339F" w14:textId="77777777" w:rsidR="00B47B1D" w:rsidRDefault="00F22AD9">
            <w:pPr>
              <w:pStyle w:val="paragraph"/>
              <w:spacing w:before="0" w:beforeAutospacing="0" w:after="0" w:afterAutospacing="0" w:line="240" w:lineRule="atLeast"/>
              <w:rPr>
                <w:sz w:val="18"/>
                <w:szCs w:val="18"/>
              </w:rPr>
            </w:pPr>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302A1D" w14:textId="77777777" w:rsidR="00B47B1D" w:rsidRDefault="00F22AD9">
            <w:pPr>
              <w:pStyle w:val="paragraph"/>
              <w:spacing w:before="0" w:beforeAutospacing="0" w:after="0" w:afterAutospacing="0" w:line="240" w:lineRule="atLeast"/>
              <w:rPr>
                <w:sz w:val="18"/>
                <w:szCs w:val="18"/>
              </w:rPr>
            </w:pPr>
            <w:r>
              <w:rPr>
                <w:rFonts w:hint="eastAsia"/>
                <w:sz w:val="18"/>
                <w:szCs w:val="18"/>
              </w:rPr>
              <w:t>对</w:t>
            </w:r>
            <w:r>
              <w:rPr>
                <w:sz w:val="18"/>
                <w:szCs w:val="18"/>
              </w:rPr>
              <w:t>String原文数据进行数字签名，签名格式为Pkcs7（带原文）。</w:t>
            </w:r>
          </w:p>
        </w:tc>
      </w:tr>
      <w:tr w:rsidR="00B47B1D" w14:paraId="02958B17"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6E7A31A" w14:textId="77777777" w:rsidR="00B47B1D" w:rsidRDefault="00F22AD9">
            <w:pPr>
              <w:pStyle w:val="paragraph"/>
              <w:spacing w:before="0" w:beforeAutospacing="0" w:after="0" w:afterAutospacing="0" w:line="240" w:lineRule="atLeast"/>
              <w:rPr>
                <w:sz w:val="18"/>
                <w:szCs w:val="18"/>
              </w:rPr>
            </w:pPr>
            <w:r>
              <w:rPr>
                <w:rFonts w:hint="eastAsia"/>
                <w:sz w:val="18"/>
                <w:szCs w:val="18"/>
              </w:rPr>
              <w:t>接口地址</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68CD37" w14:textId="6E4A54B1" w:rsidR="00B47B1D" w:rsidRDefault="006F2B4E">
            <w:pPr>
              <w:pStyle w:val="paragraph"/>
              <w:spacing w:before="0" w:beforeAutospacing="0" w:after="0" w:afterAutospacing="0" w:line="240" w:lineRule="atLeast"/>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w:t>
            </w:r>
            <w:r>
              <w:rPr>
                <w:sz w:val="18"/>
                <w:szCs w:val="18"/>
              </w:rPr>
              <w:t>p</w:t>
            </w:r>
            <w:r w:rsidR="00EF0D31">
              <w:rPr>
                <w:sz w:val="18"/>
                <w:szCs w:val="18"/>
              </w:rPr>
              <w:t>7</w:t>
            </w:r>
            <w:r w:rsidR="00866F55">
              <w:rPr>
                <w:sz w:val="18"/>
                <w:szCs w:val="18"/>
              </w:rPr>
              <w:t>-s</w:t>
            </w:r>
            <w:r w:rsidR="00F22AD9">
              <w:rPr>
                <w:sz w:val="18"/>
                <w:szCs w:val="18"/>
              </w:rPr>
              <w:t>ign</w:t>
            </w:r>
          </w:p>
        </w:tc>
      </w:tr>
      <w:tr w:rsidR="00B47B1D" w14:paraId="6C287423"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E05B3E4" w14:textId="77777777" w:rsidR="00B47B1D" w:rsidRDefault="00F22AD9">
            <w:pPr>
              <w:pStyle w:val="paragraph"/>
              <w:spacing w:before="0" w:beforeAutospacing="0" w:after="0" w:afterAutospacing="0" w:line="240" w:lineRule="atLeast"/>
              <w:rPr>
                <w:sz w:val="18"/>
                <w:szCs w:val="18"/>
              </w:rPr>
            </w:pPr>
            <w:r>
              <w:rPr>
                <w:rFonts w:hint="eastAsia"/>
                <w:sz w:val="18"/>
                <w:szCs w:val="18"/>
              </w:rPr>
              <w:t>请求类型</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D3170E" w14:textId="77777777" w:rsidR="00B47B1D" w:rsidRDefault="00F22AD9">
            <w:pPr>
              <w:pStyle w:val="paragraph"/>
              <w:spacing w:before="0" w:beforeAutospacing="0" w:after="0" w:afterAutospacing="0" w:line="240" w:lineRule="atLeast"/>
              <w:rPr>
                <w:sz w:val="18"/>
                <w:szCs w:val="18"/>
              </w:rPr>
            </w:pPr>
            <w:r>
              <w:rPr>
                <w:rFonts w:hint="eastAsia"/>
                <w:sz w:val="18"/>
                <w:szCs w:val="18"/>
              </w:rPr>
              <w:t>POST</w:t>
            </w:r>
          </w:p>
        </w:tc>
      </w:tr>
      <w:tr w:rsidR="00B47B1D" w14:paraId="467FFA67"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6FC4CE3" w14:textId="77777777" w:rsidR="00B47B1D" w:rsidRDefault="00F22AD9">
            <w:pPr>
              <w:pStyle w:val="paragraph"/>
              <w:spacing w:before="0" w:beforeAutospacing="0" w:after="0" w:afterAutospacing="0" w:line="240" w:lineRule="atLeast"/>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81E8923" w14:textId="77777777" w:rsidR="00B47B1D" w:rsidRDefault="00F22AD9">
            <w:pPr>
              <w:pStyle w:val="paragraph"/>
              <w:spacing w:before="0" w:beforeAutospacing="0" w:after="0" w:afterAutospacing="0" w:line="240" w:lineRule="atLeast"/>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36B61078" w14:textId="77777777" w:rsidR="00B47B1D" w:rsidRDefault="00B47B1D"/>
    <w:p w14:paraId="01A29747" w14:textId="77777777" w:rsidR="00B47B1D" w:rsidRDefault="00F22AD9">
      <w:pPr>
        <w:pStyle w:val="34"/>
        <w:ind w:left="-480"/>
        <w:rPr>
          <w:b w:val="0"/>
          <w:bCs w:val="0"/>
        </w:rPr>
      </w:pPr>
      <w:bookmarkStart w:id="194" w:name="_Toc109833062"/>
      <w:bookmarkStart w:id="195" w:name="_Toc116491947"/>
      <w:r>
        <w:rPr>
          <w:rFonts w:hint="eastAsia"/>
          <w:b w:val="0"/>
          <w:bCs w:val="0"/>
        </w:rPr>
        <w:t>业务请求参数说明</w:t>
      </w:r>
      <w:bookmarkEnd w:id="194"/>
      <w:bookmarkEnd w:id="195"/>
    </w:p>
    <w:tbl>
      <w:tblPr>
        <w:tblW w:w="9086"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5"/>
        <w:gridCol w:w="3621"/>
        <w:gridCol w:w="850"/>
        <w:gridCol w:w="851"/>
        <w:gridCol w:w="567"/>
        <w:gridCol w:w="1362"/>
      </w:tblGrid>
      <w:tr w:rsidR="00B47B1D" w14:paraId="37630D81" w14:textId="77777777">
        <w:trPr>
          <w:trHeight w:val="405"/>
        </w:trPr>
        <w:tc>
          <w:tcPr>
            <w:tcW w:w="1835" w:type="dxa"/>
            <w:tcMar>
              <w:top w:w="60" w:type="dxa"/>
              <w:left w:w="60" w:type="dxa"/>
              <w:bottom w:w="45" w:type="dxa"/>
              <w:right w:w="60" w:type="dxa"/>
            </w:tcMar>
            <w:vAlign w:val="center"/>
          </w:tcPr>
          <w:p w14:paraId="55921D70" w14:textId="77777777" w:rsidR="00B47B1D" w:rsidRDefault="00F22AD9">
            <w:pPr>
              <w:pStyle w:val="paragraph"/>
              <w:spacing w:before="0" w:beforeAutospacing="0" w:after="0" w:afterAutospacing="0" w:line="240" w:lineRule="atLeast"/>
              <w:rPr>
                <w:b/>
                <w:bCs/>
              </w:rPr>
            </w:pPr>
            <w:r>
              <w:rPr>
                <w:rFonts w:hint="eastAsia"/>
                <w:b/>
                <w:bCs/>
                <w:sz w:val="18"/>
                <w:szCs w:val="18"/>
              </w:rPr>
              <w:t>字段名称</w:t>
            </w:r>
          </w:p>
        </w:tc>
        <w:tc>
          <w:tcPr>
            <w:tcW w:w="3621" w:type="dxa"/>
            <w:tcMar>
              <w:top w:w="60" w:type="dxa"/>
              <w:left w:w="60" w:type="dxa"/>
              <w:bottom w:w="45" w:type="dxa"/>
              <w:right w:w="60" w:type="dxa"/>
            </w:tcMar>
            <w:vAlign w:val="center"/>
          </w:tcPr>
          <w:p w14:paraId="618036B1" w14:textId="77777777" w:rsidR="00B47B1D" w:rsidRDefault="00F22AD9">
            <w:pPr>
              <w:pStyle w:val="paragraph"/>
              <w:spacing w:before="0" w:beforeAutospacing="0" w:after="0" w:afterAutospacing="0" w:line="240" w:lineRule="atLeast"/>
              <w:rPr>
                <w:b/>
                <w:bCs/>
              </w:rPr>
            </w:pPr>
            <w:r>
              <w:rPr>
                <w:rFonts w:hint="eastAsia"/>
                <w:b/>
                <w:bCs/>
                <w:sz w:val="18"/>
                <w:szCs w:val="18"/>
              </w:rPr>
              <w:t>字段描述</w:t>
            </w:r>
          </w:p>
        </w:tc>
        <w:tc>
          <w:tcPr>
            <w:tcW w:w="850" w:type="dxa"/>
            <w:tcMar>
              <w:top w:w="60" w:type="dxa"/>
              <w:left w:w="60" w:type="dxa"/>
              <w:bottom w:w="45" w:type="dxa"/>
              <w:right w:w="60" w:type="dxa"/>
            </w:tcMar>
            <w:vAlign w:val="center"/>
          </w:tcPr>
          <w:p w14:paraId="0EBF03EA" w14:textId="77777777" w:rsidR="00B47B1D" w:rsidRDefault="00F22AD9">
            <w:pPr>
              <w:pStyle w:val="paragraph"/>
              <w:spacing w:before="0" w:beforeAutospacing="0" w:after="0" w:afterAutospacing="0" w:line="240" w:lineRule="atLeast"/>
              <w:rPr>
                <w:b/>
                <w:bCs/>
              </w:rPr>
            </w:pPr>
            <w:r>
              <w:rPr>
                <w:rFonts w:hint="eastAsia"/>
                <w:b/>
                <w:bCs/>
                <w:sz w:val="18"/>
                <w:szCs w:val="18"/>
              </w:rPr>
              <w:t>数据类型</w:t>
            </w:r>
          </w:p>
        </w:tc>
        <w:tc>
          <w:tcPr>
            <w:tcW w:w="851" w:type="dxa"/>
            <w:tcMar>
              <w:top w:w="60" w:type="dxa"/>
              <w:left w:w="60" w:type="dxa"/>
              <w:bottom w:w="45" w:type="dxa"/>
              <w:right w:w="60" w:type="dxa"/>
            </w:tcMar>
            <w:vAlign w:val="center"/>
          </w:tcPr>
          <w:p w14:paraId="5105D2CB" w14:textId="77777777" w:rsidR="00B47B1D" w:rsidRDefault="00F22AD9">
            <w:pPr>
              <w:pStyle w:val="paragraph"/>
              <w:spacing w:before="0" w:beforeAutospacing="0" w:after="0" w:afterAutospacing="0" w:line="240" w:lineRule="atLeast"/>
              <w:rPr>
                <w:b/>
                <w:bCs/>
              </w:rPr>
            </w:pPr>
            <w:r>
              <w:rPr>
                <w:rFonts w:hint="eastAsia"/>
                <w:b/>
                <w:bCs/>
                <w:sz w:val="18"/>
                <w:szCs w:val="18"/>
              </w:rPr>
              <w:t>是否必须</w:t>
            </w:r>
          </w:p>
        </w:tc>
        <w:tc>
          <w:tcPr>
            <w:tcW w:w="567" w:type="dxa"/>
            <w:tcMar>
              <w:top w:w="60" w:type="dxa"/>
              <w:left w:w="60" w:type="dxa"/>
              <w:bottom w:w="45" w:type="dxa"/>
              <w:right w:w="60" w:type="dxa"/>
            </w:tcMar>
            <w:vAlign w:val="center"/>
          </w:tcPr>
          <w:p w14:paraId="677484B8" w14:textId="77777777" w:rsidR="00B47B1D" w:rsidRDefault="00F22AD9">
            <w:pPr>
              <w:pStyle w:val="paragraph"/>
              <w:spacing w:before="0" w:beforeAutospacing="0" w:after="0" w:afterAutospacing="0" w:line="240" w:lineRule="atLeast"/>
              <w:rPr>
                <w:b/>
                <w:bCs/>
              </w:rPr>
            </w:pPr>
            <w:r>
              <w:rPr>
                <w:rFonts w:hint="eastAsia"/>
                <w:b/>
                <w:bCs/>
                <w:sz w:val="18"/>
                <w:szCs w:val="18"/>
              </w:rPr>
              <w:t>长度</w:t>
            </w:r>
          </w:p>
        </w:tc>
        <w:tc>
          <w:tcPr>
            <w:tcW w:w="1362" w:type="dxa"/>
            <w:tcMar>
              <w:top w:w="60" w:type="dxa"/>
              <w:left w:w="60" w:type="dxa"/>
              <w:bottom w:w="45" w:type="dxa"/>
              <w:right w:w="60" w:type="dxa"/>
            </w:tcMar>
            <w:vAlign w:val="center"/>
          </w:tcPr>
          <w:p w14:paraId="7C1471EA" w14:textId="77777777" w:rsidR="00B47B1D" w:rsidRDefault="00F22AD9">
            <w:pPr>
              <w:pStyle w:val="paragraph"/>
              <w:spacing w:before="0" w:beforeAutospacing="0" w:after="0" w:afterAutospacing="0" w:line="240" w:lineRule="atLeast"/>
              <w:rPr>
                <w:b/>
                <w:bCs/>
              </w:rPr>
            </w:pPr>
            <w:r>
              <w:rPr>
                <w:rFonts w:hint="eastAsia"/>
                <w:b/>
                <w:bCs/>
                <w:sz w:val="18"/>
                <w:szCs w:val="18"/>
              </w:rPr>
              <w:t>约束与说明</w:t>
            </w:r>
          </w:p>
        </w:tc>
      </w:tr>
      <w:tr w:rsidR="00B47B1D" w14:paraId="66FE5EB8" w14:textId="77777777">
        <w:trPr>
          <w:trHeight w:val="405"/>
        </w:trPr>
        <w:tc>
          <w:tcPr>
            <w:tcW w:w="1835" w:type="dxa"/>
            <w:tcMar>
              <w:top w:w="60" w:type="dxa"/>
              <w:left w:w="60" w:type="dxa"/>
              <w:bottom w:w="45" w:type="dxa"/>
              <w:right w:w="60" w:type="dxa"/>
            </w:tcMar>
            <w:vAlign w:val="center"/>
          </w:tcPr>
          <w:p w14:paraId="6E09CC20" w14:textId="77777777" w:rsidR="00B47B1D" w:rsidRDefault="00F22AD9">
            <w:pPr>
              <w:pStyle w:val="paragraph"/>
              <w:spacing w:before="0" w:beforeAutospacing="0" w:after="0" w:afterAutospacing="0" w:line="240" w:lineRule="atLeast"/>
              <w:rPr>
                <w:sz w:val="18"/>
                <w:szCs w:val="18"/>
              </w:rPr>
            </w:pPr>
            <w:r>
              <w:rPr>
                <w:rFonts w:hint="eastAsia"/>
                <w:sz w:val="18"/>
                <w:szCs w:val="18"/>
              </w:rPr>
              <w:t>transId</w:t>
            </w:r>
          </w:p>
        </w:tc>
        <w:tc>
          <w:tcPr>
            <w:tcW w:w="3621" w:type="dxa"/>
            <w:tcMar>
              <w:top w:w="60" w:type="dxa"/>
              <w:left w:w="60" w:type="dxa"/>
              <w:bottom w:w="45" w:type="dxa"/>
              <w:right w:w="60" w:type="dxa"/>
            </w:tcMar>
            <w:vAlign w:val="center"/>
          </w:tcPr>
          <w:p w14:paraId="08E8E5A8" w14:textId="5AEC41F9" w:rsidR="00B47B1D" w:rsidRDefault="00F22AD9">
            <w:pPr>
              <w:pStyle w:val="paragraph"/>
              <w:spacing w:before="0" w:beforeAutospacing="0" w:after="0" w:afterAutospacing="0" w:line="240" w:lineRule="atLeast"/>
              <w:rPr>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69BF2596"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vAlign w:val="center"/>
          </w:tcPr>
          <w:p w14:paraId="6511D73D" w14:textId="77777777" w:rsidR="00B47B1D" w:rsidRDefault="00F22AD9">
            <w:pPr>
              <w:pStyle w:val="paragraph"/>
              <w:spacing w:before="0" w:beforeAutospacing="0" w:after="0" w:afterAutospacing="0" w:line="240" w:lineRule="atLeast"/>
            </w:pPr>
            <w:r>
              <w:rPr>
                <w:rFonts w:hint="eastAsia"/>
                <w:sz w:val="18"/>
                <w:szCs w:val="18"/>
              </w:rPr>
              <w:t>是</w:t>
            </w:r>
          </w:p>
        </w:tc>
        <w:tc>
          <w:tcPr>
            <w:tcW w:w="567" w:type="dxa"/>
            <w:tcMar>
              <w:top w:w="60" w:type="dxa"/>
              <w:left w:w="60" w:type="dxa"/>
              <w:bottom w:w="45" w:type="dxa"/>
              <w:right w:w="60" w:type="dxa"/>
            </w:tcMar>
            <w:vAlign w:val="center"/>
          </w:tcPr>
          <w:p w14:paraId="787B20A4" w14:textId="77777777" w:rsidR="00B47B1D" w:rsidRDefault="00B47B1D">
            <w:pPr>
              <w:pStyle w:val="paragraph"/>
              <w:spacing w:before="0" w:beforeAutospacing="0" w:after="0" w:afterAutospacing="0" w:line="240" w:lineRule="atLeast"/>
            </w:pPr>
          </w:p>
        </w:tc>
        <w:tc>
          <w:tcPr>
            <w:tcW w:w="1362" w:type="dxa"/>
            <w:tcMar>
              <w:top w:w="60" w:type="dxa"/>
              <w:left w:w="60" w:type="dxa"/>
              <w:bottom w:w="45" w:type="dxa"/>
              <w:right w:w="60" w:type="dxa"/>
            </w:tcMar>
            <w:vAlign w:val="center"/>
          </w:tcPr>
          <w:p w14:paraId="26A0197C" w14:textId="77777777" w:rsidR="00B47B1D" w:rsidRDefault="00F22AD9">
            <w:pPr>
              <w:pStyle w:val="paragraph"/>
              <w:spacing w:before="0" w:beforeAutospacing="0" w:after="0" w:afterAutospacing="0" w:line="240" w:lineRule="atLeast"/>
            </w:pPr>
            <w:r>
              <w:rPr>
                <w:rFonts w:hint="eastAsia"/>
                <w:sz w:val="18"/>
                <w:szCs w:val="18"/>
              </w:rPr>
              <w:t>业务流水号</w:t>
            </w:r>
          </w:p>
        </w:tc>
      </w:tr>
      <w:tr w:rsidR="00B47B1D" w14:paraId="35AAC1E9" w14:textId="77777777">
        <w:trPr>
          <w:trHeight w:val="405"/>
        </w:trPr>
        <w:tc>
          <w:tcPr>
            <w:tcW w:w="1835" w:type="dxa"/>
            <w:tcMar>
              <w:top w:w="60" w:type="dxa"/>
              <w:left w:w="60" w:type="dxa"/>
              <w:bottom w:w="45" w:type="dxa"/>
              <w:right w:w="60" w:type="dxa"/>
            </w:tcMar>
            <w:vAlign w:val="center"/>
          </w:tcPr>
          <w:p w14:paraId="4784AD48" w14:textId="77777777" w:rsidR="00B47B1D" w:rsidRDefault="00F22AD9">
            <w:pPr>
              <w:pStyle w:val="paragraph"/>
              <w:spacing w:before="0" w:beforeAutospacing="0" w:after="0" w:afterAutospacing="0" w:line="240" w:lineRule="atLeast"/>
              <w:rPr>
                <w:sz w:val="18"/>
                <w:szCs w:val="18"/>
              </w:rPr>
            </w:pPr>
            <w:r>
              <w:rPr>
                <w:rFonts w:hint="eastAsia"/>
                <w:sz w:val="18"/>
                <w:szCs w:val="18"/>
              </w:rPr>
              <w:t>signAlgo</w:t>
            </w:r>
          </w:p>
        </w:tc>
        <w:tc>
          <w:tcPr>
            <w:tcW w:w="3621" w:type="dxa"/>
            <w:tcMar>
              <w:top w:w="60" w:type="dxa"/>
              <w:left w:w="60" w:type="dxa"/>
              <w:bottom w:w="45" w:type="dxa"/>
              <w:right w:w="60" w:type="dxa"/>
            </w:tcMar>
            <w:vAlign w:val="center"/>
          </w:tcPr>
          <w:p w14:paraId="47F88756" w14:textId="34ABD921" w:rsidR="00B47B1D" w:rsidRDefault="00F22AD9">
            <w:pPr>
              <w:pStyle w:val="paragraph"/>
              <w:spacing w:before="0" w:beforeAutospacing="0" w:after="0" w:afterAutospacing="0" w:line="240" w:lineRule="atLeast"/>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246CC277"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tcPr>
          <w:p w14:paraId="7B6D08FF" w14:textId="77777777" w:rsidR="00B47B1D" w:rsidRDefault="00F22AD9">
            <w:pPr>
              <w:pStyle w:val="paragraph"/>
              <w:spacing w:before="0" w:beforeAutospacing="0" w:after="0" w:afterAutospacing="0" w:line="240" w:lineRule="atLeast"/>
            </w:pPr>
            <w:r>
              <w:rPr>
                <w:rFonts w:hint="eastAsia"/>
                <w:sz w:val="18"/>
                <w:szCs w:val="18"/>
              </w:rPr>
              <w:t>是</w:t>
            </w:r>
          </w:p>
        </w:tc>
        <w:tc>
          <w:tcPr>
            <w:tcW w:w="567" w:type="dxa"/>
            <w:tcMar>
              <w:top w:w="60" w:type="dxa"/>
              <w:left w:w="60" w:type="dxa"/>
              <w:bottom w:w="45" w:type="dxa"/>
              <w:right w:w="60" w:type="dxa"/>
            </w:tcMar>
            <w:vAlign w:val="center"/>
          </w:tcPr>
          <w:p w14:paraId="20FF2091" w14:textId="77777777" w:rsidR="00B47B1D" w:rsidRDefault="00B47B1D"/>
        </w:tc>
        <w:tc>
          <w:tcPr>
            <w:tcW w:w="1362" w:type="dxa"/>
            <w:tcMar>
              <w:top w:w="60" w:type="dxa"/>
              <w:left w:w="60" w:type="dxa"/>
              <w:bottom w:w="45" w:type="dxa"/>
              <w:right w:w="60" w:type="dxa"/>
            </w:tcMar>
            <w:vAlign w:val="center"/>
          </w:tcPr>
          <w:p w14:paraId="76910CF3" w14:textId="77777777" w:rsidR="00B47B1D" w:rsidRDefault="00B47B1D">
            <w:pPr>
              <w:rPr>
                <w:rFonts w:ascii="Times New Roman" w:eastAsia="Times New Roman" w:hAnsi="Times New Roman" w:cs="Times New Roman"/>
                <w:sz w:val="20"/>
                <w:szCs w:val="20"/>
              </w:rPr>
            </w:pPr>
          </w:p>
        </w:tc>
      </w:tr>
      <w:tr w:rsidR="00B47B1D" w14:paraId="0561653D" w14:textId="77777777">
        <w:trPr>
          <w:trHeight w:val="405"/>
        </w:trPr>
        <w:tc>
          <w:tcPr>
            <w:tcW w:w="1835" w:type="dxa"/>
            <w:tcMar>
              <w:top w:w="60" w:type="dxa"/>
              <w:left w:w="60" w:type="dxa"/>
              <w:bottom w:w="45" w:type="dxa"/>
              <w:right w:w="60" w:type="dxa"/>
            </w:tcMar>
            <w:vAlign w:val="center"/>
          </w:tcPr>
          <w:p w14:paraId="72DDD664" w14:textId="77777777" w:rsidR="00B47B1D" w:rsidRDefault="00F22AD9">
            <w:pPr>
              <w:pStyle w:val="paragraph"/>
              <w:spacing w:before="0" w:beforeAutospacing="0" w:after="0" w:afterAutospacing="0" w:line="240" w:lineRule="atLeast"/>
              <w:rPr>
                <w:sz w:val="18"/>
                <w:szCs w:val="18"/>
              </w:rPr>
            </w:pPr>
            <w:r>
              <w:rPr>
                <w:rFonts w:hint="eastAsia"/>
                <w:sz w:val="18"/>
                <w:szCs w:val="18"/>
              </w:rPr>
              <w:t>signature</w:t>
            </w:r>
          </w:p>
        </w:tc>
        <w:tc>
          <w:tcPr>
            <w:tcW w:w="3621" w:type="dxa"/>
            <w:tcMar>
              <w:top w:w="60" w:type="dxa"/>
              <w:left w:w="60" w:type="dxa"/>
              <w:bottom w:w="45" w:type="dxa"/>
              <w:right w:w="60" w:type="dxa"/>
            </w:tcMar>
            <w:vAlign w:val="center"/>
          </w:tcPr>
          <w:p w14:paraId="4376B6DC" w14:textId="3FB5A181"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3C51EB91"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tcPr>
          <w:p w14:paraId="2DC6E4C1" w14:textId="77777777" w:rsidR="00B47B1D" w:rsidRDefault="00F22AD9">
            <w:pPr>
              <w:pStyle w:val="paragraph"/>
              <w:spacing w:before="0" w:beforeAutospacing="0" w:after="0" w:afterAutospacing="0" w:line="240" w:lineRule="atLeast"/>
            </w:pPr>
            <w:r>
              <w:rPr>
                <w:rFonts w:hint="eastAsia"/>
                <w:sz w:val="18"/>
                <w:szCs w:val="18"/>
              </w:rPr>
              <w:t>是</w:t>
            </w:r>
          </w:p>
        </w:tc>
        <w:tc>
          <w:tcPr>
            <w:tcW w:w="567" w:type="dxa"/>
            <w:tcMar>
              <w:top w:w="60" w:type="dxa"/>
              <w:left w:w="60" w:type="dxa"/>
              <w:bottom w:w="45" w:type="dxa"/>
              <w:right w:w="60" w:type="dxa"/>
            </w:tcMar>
            <w:vAlign w:val="center"/>
          </w:tcPr>
          <w:p w14:paraId="42429A1A" w14:textId="77777777" w:rsidR="00B47B1D" w:rsidRDefault="00B47B1D"/>
        </w:tc>
        <w:tc>
          <w:tcPr>
            <w:tcW w:w="1362" w:type="dxa"/>
            <w:tcMar>
              <w:top w:w="60" w:type="dxa"/>
              <w:left w:w="60" w:type="dxa"/>
              <w:bottom w:w="45" w:type="dxa"/>
              <w:right w:w="60" w:type="dxa"/>
            </w:tcMar>
            <w:vAlign w:val="center"/>
          </w:tcPr>
          <w:p w14:paraId="101EB70F" w14:textId="77777777" w:rsidR="00B47B1D" w:rsidRDefault="00B47B1D">
            <w:pPr>
              <w:rPr>
                <w:rFonts w:ascii="Times New Roman" w:eastAsia="Times New Roman" w:hAnsi="Times New Roman" w:cs="Times New Roman"/>
                <w:sz w:val="20"/>
                <w:szCs w:val="20"/>
              </w:rPr>
            </w:pPr>
          </w:p>
        </w:tc>
      </w:tr>
      <w:tr w:rsidR="00B47B1D" w14:paraId="443FF9D8" w14:textId="77777777">
        <w:trPr>
          <w:trHeight w:val="405"/>
        </w:trPr>
        <w:tc>
          <w:tcPr>
            <w:tcW w:w="1835" w:type="dxa"/>
            <w:tcMar>
              <w:top w:w="60" w:type="dxa"/>
              <w:left w:w="60" w:type="dxa"/>
              <w:bottom w:w="45" w:type="dxa"/>
              <w:right w:w="60" w:type="dxa"/>
            </w:tcMar>
            <w:vAlign w:val="center"/>
          </w:tcPr>
          <w:p w14:paraId="04757DC6" w14:textId="77777777" w:rsidR="00B47B1D" w:rsidRDefault="00F22AD9">
            <w:pPr>
              <w:pStyle w:val="paragraph"/>
              <w:spacing w:before="0" w:beforeAutospacing="0" w:after="0" w:afterAutospacing="0" w:line="240" w:lineRule="atLeast"/>
              <w:rPr>
                <w:sz w:val="18"/>
                <w:szCs w:val="18"/>
              </w:rPr>
            </w:pPr>
            <w:r>
              <w:rPr>
                <w:rFonts w:hint="eastAsia"/>
                <w:sz w:val="18"/>
                <w:szCs w:val="18"/>
              </w:rPr>
              <w:t>appId</w:t>
            </w:r>
          </w:p>
        </w:tc>
        <w:tc>
          <w:tcPr>
            <w:tcW w:w="3621" w:type="dxa"/>
            <w:tcMar>
              <w:top w:w="60" w:type="dxa"/>
              <w:left w:w="60" w:type="dxa"/>
              <w:bottom w:w="45" w:type="dxa"/>
              <w:right w:w="60" w:type="dxa"/>
            </w:tcMar>
            <w:vAlign w:val="center"/>
          </w:tcPr>
          <w:p w14:paraId="2A66D9A4" w14:textId="36019586"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50" w:type="dxa"/>
            <w:tcMar>
              <w:top w:w="60" w:type="dxa"/>
              <w:left w:w="60" w:type="dxa"/>
              <w:bottom w:w="45" w:type="dxa"/>
              <w:right w:w="60" w:type="dxa"/>
            </w:tcMar>
            <w:vAlign w:val="center"/>
          </w:tcPr>
          <w:p w14:paraId="46B831B5"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vAlign w:val="center"/>
          </w:tcPr>
          <w:p w14:paraId="2357D162" w14:textId="77777777" w:rsidR="00B47B1D" w:rsidRDefault="00F22AD9">
            <w:pPr>
              <w:pStyle w:val="paragraph"/>
              <w:spacing w:before="0" w:beforeAutospacing="0" w:after="0" w:afterAutospacing="0" w:line="240" w:lineRule="atLeast"/>
            </w:pPr>
            <w:r>
              <w:rPr>
                <w:rFonts w:hint="eastAsia"/>
                <w:sz w:val="18"/>
                <w:szCs w:val="18"/>
              </w:rPr>
              <w:t>是</w:t>
            </w:r>
          </w:p>
        </w:tc>
        <w:tc>
          <w:tcPr>
            <w:tcW w:w="567" w:type="dxa"/>
            <w:tcMar>
              <w:top w:w="60" w:type="dxa"/>
              <w:left w:w="60" w:type="dxa"/>
              <w:bottom w:w="45" w:type="dxa"/>
              <w:right w:w="60" w:type="dxa"/>
            </w:tcMar>
            <w:vAlign w:val="center"/>
          </w:tcPr>
          <w:p w14:paraId="7B087444" w14:textId="77777777" w:rsidR="00B47B1D" w:rsidRDefault="00B47B1D"/>
        </w:tc>
        <w:tc>
          <w:tcPr>
            <w:tcW w:w="1362" w:type="dxa"/>
            <w:tcMar>
              <w:top w:w="60" w:type="dxa"/>
              <w:left w:w="60" w:type="dxa"/>
              <w:bottom w:w="45" w:type="dxa"/>
              <w:right w:w="60" w:type="dxa"/>
            </w:tcMar>
            <w:vAlign w:val="center"/>
          </w:tcPr>
          <w:p w14:paraId="0E61427A" w14:textId="77777777" w:rsidR="00B47B1D" w:rsidRDefault="00B47B1D">
            <w:pPr>
              <w:rPr>
                <w:rFonts w:ascii="Times New Roman" w:eastAsia="Times New Roman" w:hAnsi="Times New Roman" w:cs="Times New Roman"/>
                <w:sz w:val="20"/>
                <w:szCs w:val="20"/>
              </w:rPr>
            </w:pPr>
          </w:p>
        </w:tc>
      </w:tr>
      <w:tr w:rsidR="00B47B1D" w14:paraId="059E2EE2" w14:textId="77777777">
        <w:trPr>
          <w:trHeight w:val="405"/>
        </w:trPr>
        <w:tc>
          <w:tcPr>
            <w:tcW w:w="1835" w:type="dxa"/>
            <w:tcMar>
              <w:top w:w="60" w:type="dxa"/>
              <w:left w:w="60" w:type="dxa"/>
              <w:bottom w:w="45" w:type="dxa"/>
              <w:right w:w="60" w:type="dxa"/>
            </w:tcMar>
            <w:vAlign w:val="center"/>
          </w:tcPr>
          <w:p w14:paraId="65609DCC" w14:textId="77777777" w:rsidR="00B47B1D" w:rsidRDefault="00F22AD9">
            <w:pPr>
              <w:pStyle w:val="paragraph"/>
              <w:spacing w:before="0" w:beforeAutospacing="0" w:after="0" w:afterAutospacing="0" w:line="240" w:lineRule="atLeast"/>
              <w:rPr>
                <w:sz w:val="18"/>
                <w:szCs w:val="18"/>
              </w:rPr>
            </w:pPr>
            <w:r>
              <w:rPr>
                <w:rFonts w:hint="eastAsia"/>
                <w:sz w:val="18"/>
                <w:szCs w:val="18"/>
              </w:rPr>
              <w:t>source</w:t>
            </w:r>
          </w:p>
        </w:tc>
        <w:tc>
          <w:tcPr>
            <w:tcW w:w="3621" w:type="dxa"/>
            <w:tcMar>
              <w:top w:w="60" w:type="dxa"/>
              <w:left w:w="60" w:type="dxa"/>
              <w:bottom w:w="45" w:type="dxa"/>
              <w:right w:w="60" w:type="dxa"/>
            </w:tcMar>
            <w:vAlign w:val="center"/>
          </w:tcPr>
          <w:p w14:paraId="46927C24" w14:textId="77777777" w:rsidR="00B47B1D" w:rsidRDefault="00F22AD9">
            <w:pPr>
              <w:pStyle w:val="paragraph"/>
              <w:spacing w:before="0" w:beforeAutospacing="0" w:after="0" w:afterAutospacing="0" w:line="240" w:lineRule="atLeast"/>
              <w:rPr>
                <w:sz w:val="18"/>
                <w:szCs w:val="18"/>
              </w:rPr>
            </w:pPr>
            <w:r>
              <w:rPr>
                <w:rFonts w:hint="eastAsia"/>
                <w:sz w:val="18"/>
                <w:szCs w:val="18"/>
              </w:rPr>
              <w:t>需要签名的原文数据，原文字节长度最大限制为1024*1024*5=5M</w:t>
            </w:r>
          </w:p>
        </w:tc>
        <w:tc>
          <w:tcPr>
            <w:tcW w:w="850" w:type="dxa"/>
            <w:tcMar>
              <w:top w:w="60" w:type="dxa"/>
              <w:left w:w="60" w:type="dxa"/>
              <w:bottom w:w="45" w:type="dxa"/>
              <w:right w:w="60" w:type="dxa"/>
            </w:tcMar>
            <w:vAlign w:val="center"/>
          </w:tcPr>
          <w:p w14:paraId="7CB15388"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vAlign w:val="center"/>
          </w:tcPr>
          <w:p w14:paraId="39DE7C2C" w14:textId="77777777" w:rsidR="00B47B1D" w:rsidRDefault="00F22AD9">
            <w:pPr>
              <w:pStyle w:val="paragraph"/>
              <w:spacing w:before="0" w:beforeAutospacing="0" w:after="0" w:afterAutospacing="0" w:line="240" w:lineRule="atLeast"/>
            </w:pPr>
            <w:r>
              <w:rPr>
                <w:rFonts w:hint="eastAsia"/>
                <w:sz w:val="18"/>
                <w:szCs w:val="18"/>
              </w:rPr>
              <w:t>是</w:t>
            </w:r>
          </w:p>
        </w:tc>
        <w:tc>
          <w:tcPr>
            <w:tcW w:w="567" w:type="dxa"/>
            <w:tcMar>
              <w:top w:w="60" w:type="dxa"/>
              <w:left w:w="60" w:type="dxa"/>
              <w:bottom w:w="45" w:type="dxa"/>
              <w:right w:w="60" w:type="dxa"/>
            </w:tcMar>
            <w:vAlign w:val="center"/>
          </w:tcPr>
          <w:p w14:paraId="274E6FE3" w14:textId="77777777" w:rsidR="00B47B1D" w:rsidRDefault="00B47B1D"/>
        </w:tc>
        <w:tc>
          <w:tcPr>
            <w:tcW w:w="1362" w:type="dxa"/>
            <w:tcMar>
              <w:top w:w="60" w:type="dxa"/>
              <w:left w:w="60" w:type="dxa"/>
              <w:bottom w:w="45" w:type="dxa"/>
              <w:right w:w="60" w:type="dxa"/>
            </w:tcMar>
            <w:vAlign w:val="center"/>
          </w:tcPr>
          <w:p w14:paraId="07273162" w14:textId="77777777" w:rsidR="00B47B1D" w:rsidRDefault="00B47B1D">
            <w:pPr>
              <w:rPr>
                <w:rFonts w:ascii="Times New Roman" w:eastAsia="Times New Roman" w:hAnsi="Times New Roman" w:cs="Times New Roman"/>
                <w:sz w:val="20"/>
                <w:szCs w:val="20"/>
              </w:rPr>
            </w:pPr>
          </w:p>
        </w:tc>
      </w:tr>
      <w:tr w:rsidR="00B47B1D" w14:paraId="2DC57C5A" w14:textId="77777777">
        <w:trPr>
          <w:trHeight w:val="405"/>
        </w:trPr>
        <w:tc>
          <w:tcPr>
            <w:tcW w:w="1835" w:type="dxa"/>
            <w:tcMar>
              <w:top w:w="60" w:type="dxa"/>
              <w:left w:w="60" w:type="dxa"/>
              <w:bottom w:w="45" w:type="dxa"/>
              <w:right w:w="60" w:type="dxa"/>
            </w:tcMar>
            <w:vAlign w:val="center"/>
          </w:tcPr>
          <w:p w14:paraId="20794302" w14:textId="77777777" w:rsidR="00B47B1D" w:rsidRDefault="00F22AD9">
            <w:pPr>
              <w:pStyle w:val="paragraph"/>
              <w:spacing w:before="0" w:beforeAutospacing="0" w:after="0" w:afterAutospacing="0" w:line="240" w:lineRule="atLeast"/>
              <w:rPr>
                <w:sz w:val="18"/>
                <w:szCs w:val="18"/>
              </w:rPr>
            </w:pPr>
            <w:r>
              <w:rPr>
                <w:sz w:val="18"/>
                <w:szCs w:val="18"/>
              </w:rPr>
              <w:t>a</w:t>
            </w:r>
            <w:r>
              <w:rPr>
                <w:rFonts w:hint="eastAsia"/>
                <w:sz w:val="18"/>
                <w:szCs w:val="18"/>
              </w:rPr>
              <w:t>ttach</w:t>
            </w:r>
            <w:r>
              <w:rPr>
                <w:sz w:val="18"/>
                <w:szCs w:val="18"/>
              </w:rPr>
              <w:t>Flag</w:t>
            </w:r>
          </w:p>
        </w:tc>
        <w:tc>
          <w:tcPr>
            <w:tcW w:w="3621" w:type="dxa"/>
            <w:tcMar>
              <w:top w:w="60" w:type="dxa"/>
              <w:left w:w="60" w:type="dxa"/>
              <w:bottom w:w="45" w:type="dxa"/>
              <w:right w:w="60" w:type="dxa"/>
            </w:tcMar>
            <w:vAlign w:val="center"/>
          </w:tcPr>
          <w:p w14:paraId="670C7253" w14:textId="77777777" w:rsidR="00B47B1D" w:rsidRDefault="00F22AD9">
            <w:pPr>
              <w:pStyle w:val="paragraph"/>
              <w:spacing w:before="0" w:beforeAutospacing="0" w:after="0" w:afterAutospacing="0" w:line="240" w:lineRule="atLeast"/>
              <w:rPr>
                <w:sz w:val="18"/>
                <w:szCs w:val="18"/>
              </w:rPr>
            </w:pPr>
            <w:r>
              <w:rPr>
                <w:rFonts w:hint="eastAsia"/>
                <w:sz w:val="18"/>
                <w:szCs w:val="18"/>
              </w:rPr>
              <w:t>是否带原文,为“true”时，表示生成的P7签名值包含原文；为“false”时，表示生成的P7签名值不包含原文</w:t>
            </w:r>
          </w:p>
        </w:tc>
        <w:tc>
          <w:tcPr>
            <w:tcW w:w="850" w:type="dxa"/>
            <w:tcMar>
              <w:top w:w="60" w:type="dxa"/>
              <w:left w:w="60" w:type="dxa"/>
              <w:bottom w:w="45" w:type="dxa"/>
              <w:right w:w="60" w:type="dxa"/>
            </w:tcMar>
            <w:vAlign w:val="center"/>
          </w:tcPr>
          <w:p w14:paraId="638AC8BF"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vAlign w:val="center"/>
          </w:tcPr>
          <w:p w14:paraId="5E44251F" w14:textId="77777777" w:rsidR="00B47B1D" w:rsidRDefault="00F22AD9">
            <w:pPr>
              <w:pStyle w:val="paragraph"/>
              <w:spacing w:before="0" w:beforeAutospacing="0" w:after="0" w:afterAutospacing="0" w:line="240" w:lineRule="atLeast"/>
            </w:pPr>
            <w:r>
              <w:rPr>
                <w:rFonts w:hint="eastAsia"/>
                <w:sz w:val="18"/>
                <w:szCs w:val="18"/>
              </w:rPr>
              <w:t>否</w:t>
            </w:r>
          </w:p>
        </w:tc>
        <w:tc>
          <w:tcPr>
            <w:tcW w:w="567" w:type="dxa"/>
            <w:tcMar>
              <w:top w:w="60" w:type="dxa"/>
              <w:left w:w="60" w:type="dxa"/>
              <w:bottom w:w="45" w:type="dxa"/>
              <w:right w:w="60" w:type="dxa"/>
            </w:tcMar>
            <w:vAlign w:val="center"/>
          </w:tcPr>
          <w:p w14:paraId="7750F904" w14:textId="77777777" w:rsidR="00B47B1D" w:rsidRDefault="00B47B1D"/>
        </w:tc>
        <w:tc>
          <w:tcPr>
            <w:tcW w:w="1362" w:type="dxa"/>
            <w:tcMar>
              <w:top w:w="60" w:type="dxa"/>
              <w:left w:w="60" w:type="dxa"/>
              <w:bottom w:w="45" w:type="dxa"/>
              <w:right w:w="60" w:type="dxa"/>
            </w:tcMar>
            <w:vAlign w:val="center"/>
          </w:tcPr>
          <w:p w14:paraId="786DF7B9" w14:textId="77777777" w:rsidR="00B47B1D" w:rsidRDefault="00F22AD9">
            <w:pPr>
              <w:pStyle w:val="paragraph"/>
              <w:spacing w:before="0" w:beforeAutospacing="0" w:after="0" w:afterAutospacing="0" w:line="240" w:lineRule="atLeast"/>
            </w:pPr>
            <w:r>
              <w:rPr>
                <w:rFonts w:hint="eastAsia"/>
                <w:sz w:val="18"/>
                <w:szCs w:val="18"/>
              </w:rPr>
              <w:t>默认false</w:t>
            </w:r>
          </w:p>
        </w:tc>
      </w:tr>
      <w:tr w:rsidR="00B47B1D" w14:paraId="1F217B06" w14:textId="77777777">
        <w:trPr>
          <w:trHeight w:val="405"/>
        </w:trPr>
        <w:tc>
          <w:tcPr>
            <w:tcW w:w="1835" w:type="dxa"/>
            <w:tcMar>
              <w:top w:w="60" w:type="dxa"/>
              <w:left w:w="60" w:type="dxa"/>
              <w:bottom w:w="45" w:type="dxa"/>
              <w:right w:w="60" w:type="dxa"/>
            </w:tcMar>
            <w:vAlign w:val="center"/>
          </w:tcPr>
          <w:p w14:paraId="0C406430" w14:textId="77777777" w:rsidR="00B47B1D" w:rsidRDefault="00F22AD9">
            <w:pPr>
              <w:pStyle w:val="paragraph"/>
              <w:spacing w:before="0" w:beforeAutospacing="0" w:after="0" w:afterAutospacing="0" w:line="240" w:lineRule="atLeast"/>
              <w:rPr>
                <w:sz w:val="18"/>
                <w:szCs w:val="18"/>
              </w:rPr>
            </w:pPr>
            <w:r>
              <w:rPr>
                <w:sz w:val="18"/>
                <w:szCs w:val="18"/>
              </w:rPr>
              <w:t>certAlias</w:t>
            </w:r>
          </w:p>
        </w:tc>
        <w:tc>
          <w:tcPr>
            <w:tcW w:w="3621" w:type="dxa"/>
            <w:tcMar>
              <w:top w:w="60" w:type="dxa"/>
              <w:left w:w="60" w:type="dxa"/>
              <w:bottom w:w="45" w:type="dxa"/>
              <w:right w:w="60" w:type="dxa"/>
            </w:tcMar>
            <w:vAlign w:val="center"/>
          </w:tcPr>
          <w:p w14:paraId="1D503099" w14:textId="77777777" w:rsidR="00B47B1D" w:rsidRDefault="00F22AD9">
            <w:pPr>
              <w:pStyle w:val="paragraph"/>
              <w:spacing w:before="0" w:beforeAutospacing="0" w:after="0" w:afterAutospacing="0" w:line="240" w:lineRule="atLeast"/>
              <w:rPr>
                <w:sz w:val="18"/>
                <w:szCs w:val="18"/>
              </w:rPr>
            </w:pPr>
            <w:r>
              <w:rPr>
                <w:rFonts w:hint="eastAsia"/>
                <w:sz w:val="18"/>
                <w:szCs w:val="18"/>
              </w:rPr>
              <w:t>密服系统中配置的签名证书名称，若该参数为空，则使用默认证书</w:t>
            </w:r>
          </w:p>
        </w:tc>
        <w:tc>
          <w:tcPr>
            <w:tcW w:w="850" w:type="dxa"/>
            <w:tcMar>
              <w:top w:w="60" w:type="dxa"/>
              <w:left w:w="60" w:type="dxa"/>
              <w:bottom w:w="45" w:type="dxa"/>
              <w:right w:w="60" w:type="dxa"/>
            </w:tcMar>
            <w:vAlign w:val="center"/>
          </w:tcPr>
          <w:p w14:paraId="28652909" w14:textId="77777777" w:rsidR="00B47B1D" w:rsidRDefault="00F22AD9">
            <w:pPr>
              <w:pStyle w:val="paragraph"/>
              <w:spacing w:before="0" w:beforeAutospacing="0" w:after="0" w:afterAutospacing="0" w:line="240" w:lineRule="atLeast"/>
            </w:pPr>
            <w:r>
              <w:rPr>
                <w:rFonts w:hint="eastAsia"/>
                <w:sz w:val="18"/>
                <w:szCs w:val="18"/>
              </w:rPr>
              <w:t>String</w:t>
            </w:r>
          </w:p>
        </w:tc>
        <w:tc>
          <w:tcPr>
            <w:tcW w:w="851" w:type="dxa"/>
            <w:tcMar>
              <w:top w:w="60" w:type="dxa"/>
              <w:left w:w="60" w:type="dxa"/>
              <w:bottom w:w="45" w:type="dxa"/>
              <w:right w:w="60" w:type="dxa"/>
            </w:tcMar>
            <w:vAlign w:val="center"/>
          </w:tcPr>
          <w:p w14:paraId="4BE414BD" w14:textId="77777777" w:rsidR="00B47B1D" w:rsidRDefault="00F22AD9">
            <w:pPr>
              <w:pStyle w:val="paragraph"/>
              <w:spacing w:before="0" w:beforeAutospacing="0" w:after="0" w:afterAutospacing="0" w:line="240" w:lineRule="atLeast"/>
            </w:pPr>
            <w:r>
              <w:rPr>
                <w:rFonts w:hint="eastAsia"/>
                <w:sz w:val="18"/>
                <w:szCs w:val="18"/>
              </w:rPr>
              <w:t>否</w:t>
            </w:r>
          </w:p>
        </w:tc>
        <w:tc>
          <w:tcPr>
            <w:tcW w:w="567" w:type="dxa"/>
            <w:tcMar>
              <w:top w:w="60" w:type="dxa"/>
              <w:left w:w="60" w:type="dxa"/>
              <w:bottom w:w="45" w:type="dxa"/>
              <w:right w:w="60" w:type="dxa"/>
            </w:tcMar>
            <w:vAlign w:val="center"/>
          </w:tcPr>
          <w:p w14:paraId="07FC61AB" w14:textId="77777777" w:rsidR="00B47B1D" w:rsidRDefault="00B47B1D"/>
        </w:tc>
        <w:tc>
          <w:tcPr>
            <w:tcW w:w="1362" w:type="dxa"/>
            <w:vMerge w:val="restart"/>
            <w:tcMar>
              <w:top w:w="60" w:type="dxa"/>
              <w:left w:w="60" w:type="dxa"/>
              <w:bottom w:w="45" w:type="dxa"/>
              <w:right w:w="60" w:type="dxa"/>
            </w:tcMar>
            <w:vAlign w:val="center"/>
          </w:tcPr>
          <w:p w14:paraId="783B89C6" w14:textId="77777777" w:rsidR="00B47B1D" w:rsidRDefault="00F22AD9">
            <w:pPr>
              <w:rPr>
                <w:rFonts w:ascii="Times New Roman" w:eastAsia="Times New Roman" w:hAnsi="Times New Roman" w:cs="Times New Roman"/>
                <w:sz w:val="20"/>
                <w:szCs w:val="20"/>
              </w:rPr>
            </w:pPr>
            <w:r>
              <w:rPr>
                <w:rFonts w:ascii="Times New Roman" w:eastAsia="Times New Roman" w:hAnsi="Times New Roman" w:cs="Times New Roman"/>
                <w:sz w:val="20"/>
                <w:szCs w:val="20"/>
              </w:rPr>
              <w:t>certAlias</w:t>
            </w:r>
            <w:r>
              <w:rPr>
                <w:rFonts w:hint="eastAsia"/>
                <w:sz w:val="20"/>
                <w:szCs w:val="20"/>
              </w:rPr>
              <w:t>或</w:t>
            </w:r>
            <w:r>
              <w:rPr>
                <w:rFonts w:ascii="Times New Roman" w:eastAsia="Times New Roman" w:hAnsi="Times New Roman" w:cs="Times New Roman"/>
                <w:sz w:val="20"/>
                <w:szCs w:val="20"/>
              </w:rPr>
              <w:t>dn</w:t>
            </w:r>
            <w:r>
              <w:rPr>
                <w:rFonts w:hint="eastAsia"/>
                <w:sz w:val="20"/>
                <w:szCs w:val="20"/>
              </w:rPr>
              <w:t>二选一，都不传时，使用密服系统为业务系统配置的默认证书</w:t>
            </w:r>
          </w:p>
        </w:tc>
      </w:tr>
      <w:tr w:rsidR="00B47B1D" w14:paraId="6BC1DD32" w14:textId="77777777">
        <w:trPr>
          <w:trHeight w:val="405"/>
        </w:trPr>
        <w:tc>
          <w:tcPr>
            <w:tcW w:w="1835" w:type="dxa"/>
            <w:tcMar>
              <w:top w:w="60" w:type="dxa"/>
              <w:left w:w="60" w:type="dxa"/>
              <w:bottom w:w="45" w:type="dxa"/>
              <w:right w:w="60" w:type="dxa"/>
            </w:tcMar>
            <w:vAlign w:val="center"/>
          </w:tcPr>
          <w:p w14:paraId="62796607" w14:textId="77777777" w:rsidR="00B47B1D" w:rsidRDefault="00F22AD9">
            <w:pPr>
              <w:pStyle w:val="paragraph"/>
              <w:spacing w:before="0" w:beforeAutospacing="0" w:after="0" w:afterAutospacing="0" w:line="240" w:lineRule="atLeast"/>
              <w:rPr>
                <w:sz w:val="18"/>
                <w:szCs w:val="18"/>
              </w:rPr>
            </w:pPr>
            <w:r>
              <w:rPr>
                <w:rFonts w:hint="eastAsia"/>
                <w:sz w:val="18"/>
                <w:szCs w:val="18"/>
              </w:rPr>
              <w:t>d</w:t>
            </w:r>
            <w:r>
              <w:rPr>
                <w:sz w:val="18"/>
                <w:szCs w:val="18"/>
              </w:rPr>
              <w:t>n</w:t>
            </w:r>
          </w:p>
        </w:tc>
        <w:tc>
          <w:tcPr>
            <w:tcW w:w="3621" w:type="dxa"/>
            <w:tcMar>
              <w:top w:w="60" w:type="dxa"/>
              <w:left w:w="60" w:type="dxa"/>
              <w:bottom w:w="45" w:type="dxa"/>
              <w:right w:w="60" w:type="dxa"/>
            </w:tcMar>
            <w:vAlign w:val="center"/>
          </w:tcPr>
          <w:p w14:paraId="664BF401" w14:textId="77777777" w:rsidR="00B47B1D" w:rsidRDefault="00F22AD9">
            <w:pPr>
              <w:pStyle w:val="paragraph"/>
              <w:spacing w:before="0" w:beforeAutospacing="0" w:after="0" w:afterAutospacing="0" w:line="240" w:lineRule="atLeast"/>
              <w:rPr>
                <w:sz w:val="18"/>
                <w:szCs w:val="18"/>
              </w:rPr>
            </w:pPr>
            <w:r>
              <w:rPr>
                <w:rFonts w:hint="eastAsia"/>
                <w:sz w:val="18"/>
                <w:szCs w:val="18"/>
              </w:rPr>
              <w:t>签名证书的完整</w:t>
            </w:r>
            <w:r>
              <w:rPr>
                <w:sz w:val="18"/>
                <w:szCs w:val="18"/>
              </w:rPr>
              <w:t>dn</w:t>
            </w:r>
          </w:p>
        </w:tc>
        <w:tc>
          <w:tcPr>
            <w:tcW w:w="850" w:type="dxa"/>
            <w:tcMar>
              <w:top w:w="60" w:type="dxa"/>
              <w:left w:w="60" w:type="dxa"/>
              <w:bottom w:w="45" w:type="dxa"/>
              <w:right w:w="60" w:type="dxa"/>
            </w:tcMar>
            <w:vAlign w:val="center"/>
          </w:tcPr>
          <w:p w14:paraId="0ADCC5EC" w14:textId="77777777" w:rsidR="00B47B1D" w:rsidRDefault="00F22AD9">
            <w:pPr>
              <w:pStyle w:val="paragraph"/>
              <w:spacing w:before="0" w:beforeAutospacing="0" w:after="0" w:afterAutospacing="0" w:line="240" w:lineRule="atLeast"/>
              <w:rPr>
                <w:sz w:val="18"/>
                <w:szCs w:val="18"/>
              </w:rPr>
            </w:pPr>
            <w:r>
              <w:rPr>
                <w:rFonts w:hint="eastAsia"/>
                <w:sz w:val="18"/>
                <w:szCs w:val="18"/>
              </w:rPr>
              <w:t>String</w:t>
            </w:r>
          </w:p>
        </w:tc>
        <w:tc>
          <w:tcPr>
            <w:tcW w:w="851" w:type="dxa"/>
            <w:tcMar>
              <w:top w:w="60" w:type="dxa"/>
              <w:left w:w="60" w:type="dxa"/>
              <w:bottom w:w="45" w:type="dxa"/>
              <w:right w:w="60" w:type="dxa"/>
            </w:tcMar>
            <w:vAlign w:val="center"/>
          </w:tcPr>
          <w:p w14:paraId="52A1B65D" w14:textId="77777777" w:rsidR="00B47B1D" w:rsidRDefault="00F22AD9">
            <w:pPr>
              <w:pStyle w:val="paragraph"/>
              <w:spacing w:before="0" w:beforeAutospacing="0" w:after="0" w:afterAutospacing="0" w:line="240" w:lineRule="atLeast"/>
              <w:rPr>
                <w:sz w:val="18"/>
                <w:szCs w:val="18"/>
              </w:rPr>
            </w:pPr>
            <w:r>
              <w:rPr>
                <w:rFonts w:hint="eastAsia"/>
                <w:sz w:val="18"/>
                <w:szCs w:val="18"/>
              </w:rPr>
              <w:t>否</w:t>
            </w:r>
          </w:p>
        </w:tc>
        <w:tc>
          <w:tcPr>
            <w:tcW w:w="567" w:type="dxa"/>
            <w:tcMar>
              <w:top w:w="60" w:type="dxa"/>
              <w:left w:w="60" w:type="dxa"/>
              <w:bottom w:w="45" w:type="dxa"/>
              <w:right w:w="60" w:type="dxa"/>
            </w:tcMar>
            <w:vAlign w:val="center"/>
          </w:tcPr>
          <w:p w14:paraId="20DE0081" w14:textId="77777777" w:rsidR="00B47B1D" w:rsidRDefault="00B47B1D"/>
        </w:tc>
        <w:tc>
          <w:tcPr>
            <w:tcW w:w="1362" w:type="dxa"/>
            <w:vMerge/>
            <w:tcMar>
              <w:top w:w="60" w:type="dxa"/>
              <w:left w:w="60" w:type="dxa"/>
              <w:bottom w:w="45" w:type="dxa"/>
              <w:right w:w="60" w:type="dxa"/>
            </w:tcMar>
            <w:vAlign w:val="center"/>
          </w:tcPr>
          <w:p w14:paraId="7FC60BDB" w14:textId="77777777" w:rsidR="00B47B1D" w:rsidRDefault="00B47B1D">
            <w:pPr>
              <w:rPr>
                <w:rFonts w:ascii="Times New Roman" w:eastAsia="Times New Roman" w:hAnsi="Times New Roman" w:cs="Times New Roman"/>
                <w:sz w:val="20"/>
                <w:szCs w:val="20"/>
              </w:rPr>
            </w:pPr>
          </w:p>
        </w:tc>
      </w:tr>
    </w:tbl>
    <w:p w14:paraId="074FC51F" w14:textId="77777777" w:rsidR="00B47B1D" w:rsidRDefault="00B47B1D"/>
    <w:p w14:paraId="1A49F6C7" w14:textId="77777777" w:rsidR="00B47B1D" w:rsidRDefault="00F22AD9">
      <w:pPr>
        <w:pStyle w:val="34"/>
        <w:ind w:left="-480"/>
        <w:rPr>
          <w:b w:val="0"/>
          <w:bCs w:val="0"/>
        </w:rPr>
      </w:pPr>
      <w:bookmarkStart w:id="196" w:name="_Toc109833063"/>
      <w:bookmarkStart w:id="197" w:name="_Toc116491948"/>
      <w:r>
        <w:rPr>
          <w:rFonts w:hint="eastAsia"/>
          <w:b w:val="0"/>
          <w:bCs w:val="0"/>
        </w:rPr>
        <w:t>业务响应参数说明</w:t>
      </w:r>
      <w:bookmarkEnd w:id="196"/>
      <w:bookmarkEnd w:id="197"/>
    </w:p>
    <w:tbl>
      <w:tblPr>
        <w:tblW w:w="9050" w:type="dxa"/>
        <w:tblLayout w:type="fixed"/>
        <w:tblCellMar>
          <w:top w:w="15" w:type="dxa"/>
          <w:left w:w="15" w:type="dxa"/>
          <w:bottom w:w="15" w:type="dxa"/>
          <w:right w:w="15" w:type="dxa"/>
        </w:tblCellMar>
        <w:tblLook w:val="04A0" w:firstRow="1" w:lastRow="0" w:firstColumn="1" w:lastColumn="0" w:noHBand="0" w:noVBand="1"/>
      </w:tblPr>
      <w:tblGrid>
        <w:gridCol w:w="669"/>
        <w:gridCol w:w="1330"/>
        <w:gridCol w:w="1464"/>
        <w:gridCol w:w="1198"/>
        <w:gridCol w:w="1198"/>
        <w:gridCol w:w="666"/>
        <w:gridCol w:w="2525"/>
      </w:tblGrid>
      <w:tr w:rsidR="00B47B1D" w14:paraId="79493587"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8CF2D5"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字段名称</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44C943F"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字段描述</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DFF792"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数据类型</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298F35"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是否必须</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C679EB4"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长度</w:t>
            </w: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400693"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约束与说明</w:t>
            </w:r>
          </w:p>
        </w:tc>
      </w:tr>
      <w:tr w:rsidR="00B47B1D" w14:paraId="787C7E7C"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976D43" w14:textId="77777777" w:rsidR="00B47B1D" w:rsidRDefault="00F22AD9">
            <w:pPr>
              <w:pStyle w:val="paragraph"/>
              <w:spacing w:before="0" w:beforeAutospacing="0" w:after="0" w:afterAutospacing="0" w:line="240" w:lineRule="atLeast"/>
              <w:rPr>
                <w:sz w:val="18"/>
                <w:szCs w:val="18"/>
              </w:rPr>
            </w:pPr>
            <w:r>
              <w:rPr>
                <w:rFonts w:hint="eastAsia"/>
                <w:sz w:val="18"/>
                <w:szCs w:val="18"/>
              </w:rPr>
              <w:t>transId</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476880" w14:textId="77777777" w:rsidR="00B47B1D" w:rsidRDefault="00F22AD9">
            <w:pPr>
              <w:pStyle w:val="paragraph"/>
              <w:spacing w:before="0" w:beforeAutospacing="0" w:after="0" w:afterAutospacing="0" w:line="240" w:lineRule="atLeast"/>
              <w:rPr>
                <w:sz w:val="18"/>
                <w:szCs w:val="18"/>
              </w:rPr>
            </w:pPr>
            <w:r>
              <w:rPr>
                <w:rFonts w:hint="eastAsia"/>
                <w:sz w:val="18"/>
                <w:szCs w:val="18"/>
              </w:rPr>
              <w:t>业务流水号</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80C314"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0C8A22C"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022588" w14:textId="77777777" w:rsidR="00B47B1D" w:rsidRDefault="00B47B1D">
            <w:pPr>
              <w:pStyle w:val="paragraph"/>
              <w:spacing w:before="0" w:beforeAutospacing="0" w:after="0" w:afterAutospacing="0" w:line="240" w:lineRule="atLeast"/>
              <w:jc w:val="center"/>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66D168" w14:textId="77777777" w:rsidR="00B47B1D" w:rsidRDefault="00F22AD9">
            <w:pPr>
              <w:pStyle w:val="paragraph"/>
              <w:spacing w:before="0" w:beforeAutospacing="0" w:after="0" w:afterAutospacing="0" w:line="240" w:lineRule="atLeast"/>
              <w:rPr>
                <w:sz w:val="18"/>
                <w:szCs w:val="18"/>
              </w:rPr>
            </w:pPr>
            <w:r>
              <w:rPr>
                <w:rFonts w:hint="eastAsia"/>
                <w:sz w:val="18"/>
                <w:szCs w:val="18"/>
              </w:rPr>
              <w:t>业务唯一标识</w:t>
            </w:r>
          </w:p>
        </w:tc>
      </w:tr>
      <w:tr w:rsidR="00B47B1D" w14:paraId="2E612BD4"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B0D570D" w14:textId="77777777" w:rsidR="00B47B1D" w:rsidRDefault="00F22AD9">
            <w:pPr>
              <w:pStyle w:val="paragraph"/>
              <w:spacing w:before="0" w:beforeAutospacing="0" w:after="0" w:afterAutospacing="0" w:line="240" w:lineRule="atLeast"/>
              <w:rPr>
                <w:sz w:val="18"/>
                <w:szCs w:val="18"/>
              </w:rPr>
            </w:pPr>
            <w:r>
              <w:rPr>
                <w:rFonts w:hint="eastAsia"/>
                <w:sz w:val="18"/>
                <w:szCs w:val="18"/>
              </w:rPr>
              <w:t>resultCode</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D17F3E" w14:textId="77777777" w:rsidR="00B47B1D" w:rsidRDefault="00F22AD9">
            <w:pPr>
              <w:pStyle w:val="paragraph"/>
              <w:spacing w:before="0" w:beforeAutospacing="0" w:after="0" w:afterAutospacing="0" w:line="240" w:lineRule="atLeast"/>
              <w:rPr>
                <w:sz w:val="18"/>
                <w:szCs w:val="18"/>
              </w:rPr>
            </w:pPr>
            <w:r>
              <w:rPr>
                <w:rFonts w:hint="eastAsia"/>
                <w:sz w:val="18"/>
                <w:szCs w:val="18"/>
              </w:rPr>
              <w:t>响应状态码</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0B281E"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0EE262"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0FC17C" w14:textId="77777777" w:rsidR="00B47B1D" w:rsidRDefault="00B47B1D">
            <w:pPr>
              <w:pStyle w:val="paragraph"/>
              <w:spacing w:before="0" w:beforeAutospacing="0" w:after="0" w:afterAutospacing="0" w:line="240" w:lineRule="atLeast"/>
              <w:jc w:val="center"/>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D7EA3DC" w14:textId="77777777" w:rsidR="00B47B1D" w:rsidRDefault="00F22AD9">
            <w:pPr>
              <w:pStyle w:val="paragraph"/>
              <w:spacing w:before="0" w:beforeAutospacing="0" w:after="0" w:afterAutospacing="0" w:line="240" w:lineRule="atLeast"/>
              <w:rPr>
                <w:sz w:val="18"/>
                <w:szCs w:val="18"/>
              </w:rPr>
            </w:pPr>
            <w:r>
              <w:rPr>
                <w:rFonts w:hint="eastAsia"/>
                <w:sz w:val="18"/>
                <w:szCs w:val="18"/>
              </w:rPr>
              <w:t>详情参考附录</w:t>
            </w:r>
          </w:p>
        </w:tc>
      </w:tr>
      <w:tr w:rsidR="00B47B1D" w14:paraId="69D9D270" w14:textId="77777777">
        <w:trPr>
          <w:trHeight w:val="405"/>
        </w:trPr>
        <w:tc>
          <w:tcPr>
            <w:tcW w:w="199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DB360F" w14:textId="77777777" w:rsidR="00B47B1D" w:rsidRDefault="00F22AD9">
            <w:pPr>
              <w:pStyle w:val="paragraph"/>
              <w:spacing w:before="0" w:beforeAutospacing="0" w:after="0" w:afterAutospacing="0" w:line="240" w:lineRule="atLeast"/>
              <w:rPr>
                <w:sz w:val="18"/>
                <w:szCs w:val="18"/>
              </w:rPr>
            </w:pPr>
            <w:r>
              <w:rPr>
                <w:rFonts w:hint="eastAsia"/>
                <w:sz w:val="18"/>
                <w:szCs w:val="18"/>
              </w:rPr>
              <w:t>resultDesc</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4B5D9AE" w14:textId="77777777" w:rsidR="00B47B1D" w:rsidRDefault="00F22AD9">
            <w:pPr>
              <w:pStyle w:val="paragraph"/>
              <w:spacing w:before="0" w:beforeAutospacing="0" w:after="0" w:afterAutospacing="0" w:line="240" w:lineRule="atLeast"/>
              <w:rPr>
                <w:sz w:val="18"/>
                <w:szCs w:val="18"/>
              </w:rPr>
            </w:pPr>
            <w:r>
              <w:rPr>
                <w:rFonts w:hint="eastAsia"/>
                <w:sz w:val="18"/>
                <w:szCs w:val="18"/>
              </w:rPr>
              <w:t>响应描述</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F6CC831"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B48F3CA"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8BD6D1D"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256</w:t>
            </w: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60FDE8E" w14:textId="77777777" w:rsidR="00B47B1D" w:rsidRDefault="00F22AD9">
            <w:pPr>
              <w:pStyle w:val="paragraph"/>
              <w:spacing w:before="0" w:beforeAutospacing="0" w:after="0" w:afterAutospacing="0" w:line="240" w:lineRule="atLeast"/>
              <w:rPr>
                <w:sz w:val="18"/>
                <w:szCs w:val="18"/>
              </w:rPr>
            </w:pPr>
            <w:r>
              <w:rPr>
                <w:rFonts w:hint="eastAsia"/>
                <w:sz w:val="18"/>
                <w:szCs w:val="18"/>
              </w:rPr>
              <w:t>对应的响应信息描述</w:t>
            </w:r>
          </w:p>
        </w:tc>
      </w:tr>
      <w:tr w:rsidR="00B47B1D" w14:paraId="4F6F43D4" w14:textId="77777777">
        <w:trPr>
          <w:trHeight w:val="405"/>
        </w:trPr>
        <w:tc>
          <w:tcPr>
            <w:tcW w:w="669" w:type="dxa"/>
            <w:tcBorders>
              <w:top w:val="single" w:sz="6" w:space="0" w:color="000000"/>
              <w:left w:val="single" w:sz="6" w:space="0" w:color="000000"/>
              <w:bottom w:val="single" w:sz="4" w:space="0" w:color="auto"/>
              <w:right w:val="single" w:sz="6" w:space="0" w:color="000000"/>
            </w:tcBorders>
            <w:tcMar>
              <w:top w:w="60" w:type="dxa"/>
              <w:left w:w="60" w:type="dxa"/>
              <w:bottom w:w="45" w:type="dxa"/>
              <w:right w:w="60" w:type="dxa"/>
            </w:tcMar>
            <w:vAlign w:val="center"/>
          </w:tcPr>
          <w:p w14:paraId="646AFF42" w14:textId="77777777" w:rsidR="00B47B1D" w:rsidRDefault="00F22AD9">
            <w:pPr>
              <w:pStyle w:val="paragraph"/>
              <w:spacing w:before="0" w:beforeAutospacing="0" w:after="0" w:afterAutospacing="0" w:line="240" w:lineRule="atLeast"/>
              <w:rPr>
                <w:sz w:val="18"/>
                <w:szCs w:val="18"/>
              </w:rPr>
            </w:pPr>
            <w:r>
              <w:rPr>
                <w:rFonts w:hint="eastAsia"/>
                <w:sz w:val="18"/>
                <w:szCs w:val="18"/>
              </w:rPr>
              <w:lastRenderedPageBreak/>
              <w:t>data</w:t>
            </w:r>
          </w:p>
        </w:tc>
        <w:tc>
          <w:tcPr>
            <w:tcW w:w="133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CF6861" w14:textId="77777777" w:rsidR="00B47B1D" w:rsidRDefault="00F22AD9">
            <w:pPr>
              <w:pStyle w:val="paragraph"/>
              <w:spacing w:before="0" w:beforeAutospacing="0" w:after="0" w:afterAutospacing="0" w:line="240" w:lineRule="atLeast"/>
              <w:rPr>
                <w:sz w:val="18"/>
                <w:szCs w:val="18"/>
              </w:rPr>
            </w:pPr>
            <w:r>
              <w:rPr>
                <w:rFonts w:hint="eastAsia"/>
                <w:sz w:val="18"/>
                <w:szCs w:val="18"/>
              </w:rPr>
              <w:t>signValue</w:t>
            </w:r>
          </w:p>
        </w:tc>
        <w:tc>
          <w:tcPr>
            <w:tcW w:w="146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E45689" w14:textId="77777777" w:rsidR="00B47B1D" w:rsidRDefault="00F22AD9">
            <w:pPr>
              <w:pStyle w:val="paragraph"/>
              <w:spacing w:before="0" w:beforeAutospacing="0" w:after="0" w:afterAutospacing="0" w:line="240" w:lineRule="atLeast"/>
              <w:rPr>
                <w:sz w:val="18"/>
                <w:szCs w:val="18"/>
              </w:rPr>
            </w:pPr>
            <w:r>
              <w:rPr>
                <w:rFonts w:hint="eastAsia"/>
                <w:sz w:val="18"/>
                <w:szCs w:val="18"/>
              </w:rPr>
              <w:t>签名结果</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4D8A501"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63EEC1C"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6F4B25C" w14:textId="77777777" w:rsidR="00B47B1D" w:rsidRDefault="00B47B1D">
            <w:pPr>
              <w:spacing w:line="240" w:lineRule="atLeast"/>
              <w:rPr>
                <w:sz w:val="18"/>
                <w:szCs w:val="18"/>
              </w:rPr>
            </w:pPr>
          </w:p>
        </w:tc>
        <w:tc>
          <w:tcPr>
            <w:tcW w:w="25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46B3222" w14:textId="77777777" w:rsidR="00B47B1D" w:rsidRDefault="00F22AD9">
            <w:pPr>
              <w:pStyle w:val="paragraph"/>
              <w:spacing w:before="0" w:beforeAutospacing="0" w:after="0" w:afterAutospacing="0" w:line="240" w:lineRule="atLeast"/>
              <w:rPr>
                <w:sz w:val="18"/>
                <w:szCs w:val="18"/>
              </w:rPr>
            </w:pPr>
            <w:r>
              <w:rPr>
                <w:rFonts w:hint="eastAsia"/>
                <w:sz w:val="18"/>
                <w:szCs w:val="18"/>
              </w:rPr>
              <w:t>Base64编码</w:t>
            </w:r>
          </w:p>
        </w:tc>
      </w:tr>
    </w:tbl>
    <w:p w14:paraId="7A89F10E" w14:textId="77777777" w:rsidR="00B47B1D" w:rsidRDefault="00F22AD9">
      <w:pPr>
        <w:pStyle w:val="34"/>
        <w:ind w:left="-480"/>
        <w:rPr>
          <w:b w:val="0"/>
          <w:bCs w:val="0"/>
        </w:rPr>
      </w:pPr>
      <w:bookmarkStart w:id="198" w:name="_Toc109833064"/>
      <w:bookmarkStart w:id="199" w:name="_Toc116491949"/>
      <w:r>
        <w:rPr>
          <w:rFonts w:hint="eastAsia"/>
          <w:b w:val="0"/>
          <w:bCs w:val="0"/>
        </w:rPr>
        <w:t>请求示例</w:t>
      </w:r>
      <w:bookmarkEnd w:id="198"/>
      <w:bookmarkEnd w:id="199"/>
    </w:p>
    <w:p w14:paraId="18F1AC8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A73CBF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1764D3A5" w14:textId="349FFE4A"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2181FA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2834B2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41E69F7C"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4781381B"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"attachF</w:t>
      </w:r>
      <w:r>
        <w:rPr>
          <w:rFonts w:ascii="Consolas" w:hAnsi="Consolas" w:hint="eastAsia"/>
          <w:color w:val="A31515"/>
          <w:sz w:val="18"/>
          <w:szCs w:val="18"/>
        </w:rPr>
        <w:t>lag</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"true"</w:t>
      </w:r>
      <w:r>
        <w:rPr>
          <w:rFonts w:ascii="Consolas" w:hAnsi="Consolas"/>
          <w:color w:val="000000"/>
          <w:sz w:val="18"/>
          <w:szCs w:val="18"/>
        </w:rPr>
        <w:t>,</w:t>
      </w:r>
    </w:p>
    <w:p w14:paraId="4352386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444AA40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E838DDC" w14:textId="77777777" w:rsidR="00B47B1D" w:rsidRDefault="00B47B1D"/>
    <w:p w14:paraId="17E631A7" w14:textId="77777777" w:rsidR="00B47B1D" w:rsidRDefault="00F22AD9">
      <w:pPr>
        <w:pStyle w:val="34"/>
        <w:ind w:left="-480"/>
        <w:rPr>
          <w:b w:val="0"/>
          <w:bCs w:val="0"/>
        </w:rPr>
      </w:pPr>
      <w:bookmarkStart w:id="200" w:name="_Toc109833065"/>
      <w:bookmarkStart w:id="201" w:name="_Toc116491950"/>
      <w:r>
        <w:rPr>
          <w:rFonts w:hint="eastAsia"/>
          <w:b w:val="0"/>
          <w:bCs w:val="0"/>
        </w:rPr>
        <w:t>返回示例</w:t>
      </w:r>
      <w:bookmarkEnd w:id="200"/>
      <w:bookmarkEnd w:id="201"/>
    </w:p>
    <w:p w14:paraId="750B898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6A863F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15103694" w14:textId="73A79CFA"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A0A8D8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71E5467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03CE3BA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p>
    <w:p w14:paraId="19D3FE8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4D8D1C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CF53489" w14:textId="77777777" w:rsidR="00B47B1D" w:rsidRDefault="00B47B1D"/>
    <w:p w14:paraId="25ED32E1" w14:textId="77777777" w:rsidR="00B47B1D" w:rsidRDefault="00F22AD9">
      <w:pPr>
        <w:pStyle w:val="21"/>
        <w:ind w:left="881" w:hangingChars="275" w:hanging="881"/>
      </w:pPr>
      <w:bookmarkStart w:id="202" w:name="_Toc109833066"/>
      <w:bookmarkStart w:id="203" w:name="_Toc116491951"/>
      <w:r>
        <w:rPr>
          <w:rFonts w:hint="eastAsia"/>
        </w:rPr>
        <w:t>PKCS</w:t>
      </w:r>
      <w:r>
        <w:t>7</w:t>
      </w:r>
      <w:r>
        <w:rPr>
          <w:rFonts w:hint="eastAsia"/>
        </w:rPr>
        <w:t>验签接口</w:t>
      </w:r>
      <w:bookmarkEnd w:id="202"/>
      <w:bookmarkEnd w:id="203"/>
    </w:p>
    <w:p w14:paraId="17C5A3AE" w14:textId="77777777" w:rsidR="00B47B1D" w:rsidRDefault="00F22AD9">
      <w:pPr>
        <w:pStyle w:val="34"/>
        <w:ind w:left="-480"/>
        <w:rPr>
          <w:b w:val="0"/>
          <w:bCs w:val="0"/>
        </w:rPr>
      </w:pPr>
      <w:bookmarkStart w:id="204" w:name="_Toc109833067"/>
      <w:bookmarkStart w:id="205" w:name="_Toc116491952"/>
      <w:r>
        <w:rPr>
          <w:rFonts w:hint="eastAsia"/>
          <w:b w:val="0"/>
          <w:bCs w:val="0"/>
        </w:rPr>
        <w:t>接口说明</w:t>
      </w:r>
      <w:bookmarkEnd w:id="204"/>
      <w:bookmarkEnd w:id="205"/>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367994CF"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424F7B2" w14:textId="77777777" w:rsidR="00B47B1D" w:rsidRDefault="00F22AD9">
            <w:pPr>
              <w:pStyle w:val="paragraph"/>
              <w:spacing w:before="0" w:beforeAutospacing="0" w:after="0" w:afterAutospacing="0" w:line="240" w:lineRule="atLeast"/>
              <w:rPr>
                <w:sz w:val="18"/>
                <w:szCs w:val="18"/>
              </w:rPr>
            </w:pPr>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3F24F4" w14:textId="77777777" w:rsidR="00B47B1D" w:rsidRDefault="00F22AD9">
            <w:pPr>
              <w:pStyle w:val="paragraph"/>
              <w:spacing w:before="0" w:beforeAutospacing="0" w:after="0" w:afterAutospacing="0" w:line="240" w:lineRule="atLeast"/>
              <w:rPr>
                <w:sz w:val="18"/>
                <w:szCs w:val="18"/>
              </w:rPr>
            </w:pPr>
            <w:r>
              <w:rPr>
                <w:rFonts w:hint="eastAsia"/>
                <w:sz w:val="18"/>
                <w:szCs w:val="18"/>
              </w:rPr>
              <w:t>对输入的签名验签，且可校验证书（签名证书的签名、有效期、证书链的有效性以及</w:t>
            </w:r>
            <w:r>
              <w:rPr>
                <w:sz w:val="18"/>
                <w:szCs w:val="18"/>
              </w:rPr>
              <w:t>CRL），区分带原文与不带原文</w:t>
            </w:r>
            <w:r>
              <w:rPr>
                <w:rFonts w:hint="eastAsia"/>
                <w:sz w:val="18"/>
                <w:szCs w:val="18"/>
              </w:rPr>
              <w:t>。</w:t>
            </w:r>
          </w:p>
        </w:tc>
      </w:tr>
      <w:tr w:rsidR="00B47B1D" w14:paraId="2B932881"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14E9FD0" w14:textId="77777777" w:rsidR="00B47B1D" w:rsidRDefault="00F22AD9">
            <w:pPr>
              <w:pStyle w:val="paragraph"/>
              <w:spacing w:before="0" w:beforeAutospacing="0" w:after="0" w:afterAutospacing="0" w:line="240" w:lineRule="atLeast"/>
              <w:rPr>
                <w:sz w:val="18"/>
                <w:szCs w:val="18"/>
              </w:rPr>
            </w:pPr>
            <w:r>
              <w:rPr>
                <w:rFonts w:hint="eastAsia"/>
                <w:sz w:val="18"/>
                <w:szCs w:val="18"/>
              </w:rPr>
              <w:t>接口地址</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55EDDD" w14:textId="6B7367AF" w:rsidR="00B47B1D" w:rsidRDefault="00EF0D31">
            <w:pPr>
              <w:pStyle w:val="paragraph"/>
              <w:spacing w:before="0" w:beforeAutospacing="0" w:after="0" w:afterAutospacing="0" w:line="240" w:lineRule="atLeast"/>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w:t>
            </w:r>
            <w:r>
              <w:rPr>
                <w:sz w:val="18"/>
                <w:szCs w:val="18"/>
              </w:rPr>
              <w:t>p7</w:t>
            </w:r>
            <w:r w:rsidR="00866F55">
              <w:rPr>
                <w:sz w:val="18"/>
                <w:szCs w:val="18"/>
              </w:rPr>
              <w:t>-v</w:t>
            </w:r>
            <w:r w:rsidR="00F22AD9">
              <w:rPr>
                <w:sz w:val="18"/>
                <w:szCs w:val="18"/>
              </w:rPr>
              <w:t>erify</w:t>
            </w:r>
          </w:p>
        </w:tc>
      </w:tr>
      <w:tr w:rsidR="00B47B1D" w14:paraId="2615BA61"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785A206" w14:textId="77777777" w:rsidR="00B47B1D" w:rsidRDefault="00F22AD9">
            <w:pPr>
              <w:pStyle w:val="paragraph"/>
              <w:spacing w:before="0" w:beforeAutospacing="0" w:after="0" w:afterAutospacing="0" w:line="240" w:lineRule="atLeast"/>
              <w:rPr>
                <w:sz w:val="18"/>
                <w:szCs w:val="18"/>
              </w:rPr>
            </w:pPr>
            <w:r>
              <w:rPr>
                <w:rFonts w:hint="eastAsia"/>
                <w:sz w:val="18"/>
                <w:szCs w:val="18"/>
              </w:rPr>
              <w:t>请求类型</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A58CC1" w14:textId="77777777" w:rsidR="00B47B1D" w:rsidRDefault="00F22AD9">
            <w:pPr>
              <w:pStyle w:val="paragraph"/>
              <w:spacing w:before="0" w:beforeAutospacing="0" w:after="0" w:afterAutospacing="0" w:line="240" w:lineRule="atLeast"/>
              <w:rPr>
                <w:sz w:val="18"/>
                <w:szCs w:val="18"/>
              </w:rPr>
            </w:pPr>
            <w:r>
              <w:rPr>
                <w:rFonts w:hint="eastAsia"/>
                <w:sz w:val="18"/>
                <w:szCs w:val="18"/>
              </w:rPr>
              <w:t>POST</w:t>
            </w:r>
          </w:p>
        </w:tc>
      </w:tr>
      <w:tr w:rsidR="00B47B1D" w14:paraId="08B0915D"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A9BF53B" w14:textId="77777777" w:rsidR="00B47B1D" w:rsidRDefault="00F22AD9">
            <w:pPr>
              <w:pStyle w:val="paragraph"/>
              <w:spacing w:before="0" w:beforeAutospacing="0" w:after="0" w:afterAutospacing="0" w:line="240" w:lineRule="atLeast"/>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C1B91AE" w14:textId="3F89A4A2" w:rsidR="00B47B1D" w:rsidRDefault="00F22AD9">
            <w:pPr>
              <w:pStyle w:val="paragraph"/>
              <w:spacing w:before="0" w:beforeAutospacing="0" w:after="0" w:afterAutospacing="0" w:line="240" w:lineRule="atLeast"/>
              <w:rPr>
                <w:sz w:val="18"/>
                <w:szCs w:val="18"/>
              </w:rPr>
            </w:pPr>
            <w:r>
              <w:rPr>
                <w:rFonts w:hint="eastAsia"/>
                <w:sz w:val="18"/>
                <w:szCs w:val="18"/>
              </w:rPr>
              <w:t>1、已从密服系统得到appI</w:t>
            </w:r>
            <w:r>
              <w:rPr>
                <w:sz w:val="18"/>
                <w:szCs w:val="18"/>
              </w:rPr>
              <w:t>d</w:t>
            </w:r>
            <w:r>
              <w:rPr>
                <w:rFonts w:hint="eastAsia"/>
                <w:sz w:val="18"/>
                <w:szCs w:val="18"/>
              </w:rPr>
              <w:t>和secretKey</w:t>
            </w:r>
          </w:p>
        </w:tc>
      </w:tr>
    </w:tbl>
    <w:p w14:paraId="78C54565" w14:textId="77777777" w:rsidR="00B47B1D" w:rsidRDefault="00B47B1D"/>
    <w:p w14:paraId="43041EC4" w14:textId="77777777" w:rsidR="00B47B1D" w:rsidRDefault="00F22AD9">
      <w:pPr>
        <w:pStyle w:val="34"/>
        <w:ind w:left="-480"/>
        <w:rPr>
          <w:b w:val="0"/>
          <w:bCs w:val="0"/>
        </w:rPr>
      </w:pPr>
      <w:bookmarkStart w:id="206" w:name="_Toc109833068"/>
      <w:bookmarkStart w:id="207" w:name="_Toc116491953"/>
      <w:r>
        <w:rPr>
          <w:rFonts w:hint="eastAsia"/>
          <w:b w:val="0"/>
          <w:bCs w:val="0"/>
        </w:rPr>
        <w:lastRenderedPageBreak/>
        <w:t>业务请求参数说明</w:t>
      </w:r>
      <w:bookmarkEnd w:id="206"/>
      <w:bookmarkEnd w:id="207"/>
    </w:p>
    <w:tbl>
      <w:tblPr>
        <w:tblW w:w="9071"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38"/>
        <w:gridCol w:w="3522"/>
        <w:gridCol w:w="1140"/>
        <w:gridCol w:w="773"/>
        <w:gridCol w:w="486"/>
        <w:gridCol w:w="1112"/>
      </w:tblGrid>
      <w:tr w:rsidR="00B47B1D" w14:paraId="109C5E09" w14:textId="77777777">
        <w:trPr>
          <w:trHeight w:val="405"/>
        </w:trPr>
        <w:tc>
          <w:tcPr>
            <w:tcW w:w="2038" w:type="dxa"/>
            <w:tcMar>
              <w:top w:w="60" w:type="dxa"/>
              <w:left w:w="60" w:type="dxa"/>
              <w:bottom w:w="45" w:type="dxa"/>
              <w:right w:w="60" w:type="dxa"/>
            </w:tcMar>
            <w:vAlign w:val="center"/>
          </w:tcPr>
          <w:p w14:paraId="101D0E69" w14:textId="77777777" w:rsidR="00B47B1D" w:rsidRDefault="00F22AD9">
            <w:pPr>
              <w:pStyle w:val="paragraph"/>
              <w:spacing w:before="0" w:beforeAutospacing="0" w:after="0" w:afterAutospacing="0" w:line="240" w:lineRule="atLeast"/>
              <w:rPr>
                <w:b/>
                <w:bCs/>
              </w:rPr>
            </w:pPr>
            <w:r>
              <w:rPr>
                <w:rFonts w:hint="eastAsia"/>
                <w:b/>
                <w:bCs/>
                <w:sz w:val="18"/>
                <w:szCs w:val="18"/>
              </w:rPr>
              <w:t>字段名称</w:t>
            </w:r>
          </w:p>
        </w:tc>
        <w:tc>
          <w:tcPr>
            <w:tcW w:w="3522" w:type="dxa"/>
            <w:tcMar>
              <w:top w:w="60" w:type="dxa"/>
              <w:left w:w="60" w:type="dxa"/>
              <w:bottom w:w="45" w:type="dxa"/>
              <w:right w:w="60" w:type="dxa"/>
            </w:tcMar>
            <w:vAlign w:val="center"/>
          </w:tcPr>
          <w:p w14:paraId="45BE9761" w14:textId="77777777" w:rsidR="00B47B1D" w:rsidRDefault="00F22AD9">
            <w:pPr>
              <w:pStyle w:val="paragraph"/>
              <w:spacing w:before="0" w:beforeAutospacing="0" w:after="0" w:afterAutospacing="0" w:line="240" w:lineRule="atLeast"/>
              <w:rPr>
                <w:b/>
                <w:bCs/>
              </w:rPr>
            </w:pPr>
            <w:r>
              <w:rPr>
                <w:rFonts w:hint="eastAsia"/>
                <w:b/>
                <w:bCs/>
                <w:sz w:val="18"/>
                <w:szCs w:val="18"/>
              </w:rPr>
              <w:t>字段描述</w:t>
            </w:r>
          </w:p>
        </w:tc>
        <w:tc>
          <w:tcPr>
            <w:tcW w:w="1140" w:type="dxa"/>
            <w:tcMar>
              <w:top w:w="60" w:type="dxa"/>
              <w:left w:w="60" w:type="dxa"/>
              <w:bottom w:w="45" w:type="dxa"/>
              <w:right w:w="60" w:type="dxa"/>
            </w:tcMar>
            <w:vAlign w:val="center"/>
          </w:tcPr>
          <w:p w14:paraId="3BC237C9" w14:textId="77777777" w:rsidR="00B47B1D" w:rsidRDefault="00F22AD9">
            <w:pPr>
              <w:pStyle w:val="paragraph"/>
              <w:spacing w:before="0" w:beforeAutospacing="0" w:after="0" w:afterAutospacing="0" w:line="240" w:lineRule="atLeast"/>
              <w:rPr>
                <w:b/>
                <w:bCs/>
              </w:rPr>
            </w:pPr>
            <w:r>
              <w:rPr>
                <w:rFonts w:hint="eastAsia"/>
                <w:b/>
                <w:bCs/>
                <w:sz w:val="18"/>
                <w:szCs w:val="18"/>
              </w:rPr>
              <w:t>数据类型</w:t>
            </w:r>
          </w:p>
        </w:tc>
        <w:tc>
          <w:tcPr>
            <w:tcW w:w="773" w:type="dxa"/>
            <w:tcMar>
              <w:top w:w="60" w:type="dxa"/>
              <w:left w:w="60" w:type="dxa"/>
              <w:bottom w:w="45" w:type="dxa"/>
              <w:right w:w="60" w:type="dxa"/>
            </w:tcMar>
            <w:vAlign w:val="center"/>
          </w:tcPr>
          <w:p w14:paraId="24E2E1CE" w14:textId="77777777" w:rsidR="00B47B1D" w:rsidRDefault="00F22AD9">
            <w:pPr>
              <w:pStyle w:val="paragraph"/>
              <w:spacing w:before="0" w:beforeAutospacing="0" w:after="0" w:afterAutospacing="0" w:line="240" w:lineRule="atLeast"/>
              <w:rPr>
                <w:b/>
                <w:bCs/>
              </w:rPr>
            </w:pPr>
            <w:r>
              <w:rPr>
                <w:rFonts w:hint="eastAsia"/>
                <w:b/>
                <w:bCs/>
                <w:sz w:val="18"/>
                <w:szCs w:val="18"/>
              </w:rPr>
              <w:t>是否必须</w:t>
            </w:r>
          </w:p>
        </w:tc>
        <w:tc>
          <w:tcPr>
            <w:tcW w:w="486" w:type="dxa"/>
            <w:tcMar>
              <w:top w:w="60" w:type="dxa"/>
              <w:left w:w="60" w:type="dxa"/>
              <w:bottom w:w="45" w:type="dxa"/>
              <w:right w:w="60" w:type="dxa"/>
            </w:tcMar>
            <w:vAlign w:val="center"/>
          </w:tcPr>
          <w:p w14:paraId="2EFD4FC3" w14:textId="77777777" w:rsidR="00B47B1D" w:rsidRDefault="00F22AD9">
            <w:pPr>
              <w:pStyle w:val="paragraph"/>
              <w:spacing w:before="0" w:beforeAutospacing="0" w:after="0" w:afterAutospacing="0" w:line="240" w:lineRule="atLeast"/>
              <w:rPr>
                <w:b/>
                <w:bCs/>
              </w:rPr>
            </w:pPr>
            <w:r>
              <w:rPr>
                <w:rFonts w:hint="eastAsia"/>
                <w:b/>
                <w:bCs/>
                <w:sz w:val="18"/>
                <w:szCs w:val="18"/>
              </w:rPr>
              <w:t>长度</w:t>
            </w:r>
          </w:p>
        </w:tc>
        <w:tc>
          <w:tcPr>
            <w:tcW w:w="1112" w:type="dxa"/>
            <w:tcMar>
              <w:top w:w="60" w:type="dxa"/>
              <w:left w:w="60" w:type="dxa"/>
              <w:bottom w:w="45" w:type="dxa"/>
              <w:right w:w="60" w:type="dxa"/>
            </w:tcMar>
            <w:vAlign w:val="center"/>
          </w:tcPr>
          <w:p w14:paraId="46E9C0F5" w14:textId="77777777" w:rsidR="00B47B1D" w:rsidRDefault="00F22AD9">
            <w:pPr>
              <w:pStyle w:val="paragraph"/>
              <w:spacing w:before="0" w:beforeAutospacing="0" w:after="0" w:afterAutospacing="0" w:line="240" w:lineRule="atLeast"/>
              <w:rPr>
                <w:b/>
                <w:bCs/>
              </w:rPr>
            </w:pPr>
            <w:r>
              <w:rPr>
                <w:rFonts w:hint="eastAsia"/>
                <w:b/>
                <w:bCs/>
                <w:sz w:val="18"/>
                <w:szCs w:val="18"/>
              </w:rPr>
              <w:t>约束与说明</w:t>
            </w:r>
          </w:p>
        </w:tc>
      </w:tr>
      <w:tr w:rsidR="00B47B1D" w14:paraId="127C5998" w14:textId="77777777">
        <w:trPr>
          <w:trHeight w:val="405"/>
        </w:trPr>
        <w:tc>
          <w:tcPr>
            <w:tcW w:w="2038" w:type="dxa"/>
            <w:tcMar>
              <w:top w:w="60" w:type="dxa"/>
              <w:left w:w="60" w:type="dxa"/>
              <w:bottom w:w="45" w:type="dxa"/>
              <w:right w:w="60" w:type="dxa"/>
            </w:tcMar>
            <w:vAlign w:val="center"/>
          </w:tcPr>
          <w:p w14:paraId="59D02961" w14:textId="77777777" w:rsidR="00B47B1D" w:rsidRDefault="00F22AD9">
            <w:pPr>
              <w:pStyle w:val="paragraph"/>
              <w:spacing w:before="0" w:beforeAutospacing="0" w:after="0" w:afterAutospacing="0" w:line="240" w:lineRule="atLeast"/>
            </w:pPr>
            <w:r>
              <w:rPr>
                <w:rFonts w:hint="eastAsia"/>
                <w:sz w:val="18"/>
                <w:szCs w:val="18"/>
              </w:rPr>
              <w:t>transId</w:t>
            </w:r>
          </w:p>
        </w:tc>
        <w:tc>
          <w:tcPr>
            <w:tcW w:w="3522" w:type="dxa"/>
            <w:tcMar>
              <w:top w:w="60" w:type="dxa"/>
              <w:left w:w="60" w:type="dxa"/>
              <w:bottom w:w="45" w:type="dxa"/>
              <w:right w:w="60" w:type="dxa"/>
            </w:tcMar>
            <w:vAlign w:val="center"/>
          </w:tcPr>
          <w:p w14:paraId="21D04B3A" w14:textId="75D21057" w:rsidR="00B47B1D" w:rsidRDefault="00F22AD9">
            <w:pPr>
              <w:pStyle w:val="paragraph"/>
              <w:spacing w:before="0" w:beforeAutospacing="0" w:after="0" w:afterAutospacing="0" w:line="240" w:lineRule="atLeast"/>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4EE2B381"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vAlign w:val="center"/>
          </w:tcPr>
          <w:p w14:paraId="6A0D47FC"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1A8F6C82" w14:textId="77777777" w:rsidR="00B47B1D" w:rsidRDefault="00F22AD9">
            <w:pPr>
              <w:pStyle w:val="paragraph"/>
              <w:spacing w:before="0" w:beforeAutospacing="0" w:after="0" w:afterAutospacing="0" w:line="240" w:lineRule="atLeast"/>
              <w:jc w:val="center"/>
            </w:pPr>
            <w:r>
              <w:rPr>
                <w:rFonts w:hint="eastAsia"/>
                <w:sz w:val="18"/>
                <w:szCs w:val="18"/>
              </w:rPr>
              <w:t>32</w:t>
            </w:r>
          </w:p>
        </w:tc>
        <w:tc>
          <w:tcPr>
            <w:tcW w:w="1112" w:type="dxa"/>
            <w:tcMar>
              <w:top w:w="60" w:type="dxa"/>
              <w:left w:w="60" w:type="dxa"/>
              <w:bottom w:w="45" w:type="dxa"/>
              <w:right w:w="60" w:type="dxa"/>
            </w:tcMar>
            <w:vAlign w:val="center"/>
          </w:tcPr>
          <w:p w14:paraId="0B428887" w14:textId="77777777" w:rsidR="00B47B1D" w:rsidRDefault="00F22AD9">
            <w:pPr>
              <w:pStyle w:val="paragraph"/>
              <w:spacing w:before="0" w:beforeAutospacing="0" w:after="0" w:afterAutospacing="0" w:line="240" w:lineRule="atLeast"/>
            </w:pPr>
            <w:r>
              <w:rPr>
                <w:rFonts w:hint="eastAsia"/>
                <w:sz w:val="18"/>
                <w:szCs w:val="18"/>
              </w:rPr>
              <w:t>业务流水号</w:t>
            </w:r>
          </w:p>
        </w:tc>
      </w:tr>
      <w:tr w:rsidR="00B47B1D" w14:paraId="55255371" w14:textId="77777777">
        <w:trPr>
          <w:trHeight w:val="405"/>
        </w:trPr>
        <w:tc>
          <w:tcPr>
            <w:tcW w:w="2038" w:type="dxa"/>
            <w:tcMar>
              <w:top w:w="60" w:type="dxa"/>
              <w:left w:w="60" w:type="dxa"/>
              <w:bottom w:w="45" w:type="dxa"/>
              <w:right w:w="60" w:type="dxa"/>
            </w:tcMar>
            <w:vAlign w:val="center"/>
          </w:tcPr>
          <w:p w14:paraId="4785D8B0" w14:textId="77777777" w:rsidR="00B47B1D" w:rsidRDefault="00F22AD9">
            <w:pPr>
              <w:pStyle w:val="paragraph"/>
              <w:spacing w:before="0" w:beforeAutospacing="0" w:after="0" w:afterAutospacing="0" w:line="240" w:lineRule="atLeast"/>
            </w:pPr>
            <w:r>
              <w:rPr>
                <w:rFonts w:hint="eastAsia"/>
                <w:sz w:val="18"/>
                <w:szCs w:val="18"/>
              </w:rPr>
              <w:t>signAlgo</w:t>
            </w:r>
          </w:p>
        </w:tc>
        <w:tc>
          <w:tcPr>
            <w:tcW w:w="3522" w:type="dxa"/>
            <w:tcMar>
              <w:top w:w="60" w:type="dxa"/>
              <w:left w:w="60" w:type="dxa"/>
              <w:bottom w:w="45" w:type="dxa"/>
              <w:right w:w="60" w:type="dxa"/>
            </w:tcMar>
            <w:vAlign w:val="center"/>
          </w:tcPr>
          <w:p w14:paraId="74D6A1D0" w14:textId="16C9D192" w:rsidR="00B47B1D" w:rsidRDefault="00F22AD9">
            <w:pPr>
              <w:pStyle w:val="paragraph"/>
              <w:spacing w:before="0" w:beforeAutospacing="0" w:after="0" w:afterAutospacing="0" w:line="240" w:lineRule="atLeast"/>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690AAC82"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tcPr>
          <w:p w14:paraId="5988F27B"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75CB512A" w14:textId="77777777" w:rsidR="00B47B1D" w:rsidRDefault="00B47B1D"/>
        </w:tc>
        <w:tc>
          <w:tcPr>
            <w:tcW w:w="1112" w:type="dxa"/>
            <w:tcMar>
              <w:top w:w="60" w:type="dxa"/>
              <w:left w:w="60" w:type="dxa"/>
              <w:bottom w:w="45" w:type="dxa"/>
              <w:right w:w="60" w:type="dxa"/>
            </w:tcMar>
            <w:vAlign w:val="center"/>
          </w:tcPr>
          <w:p w14:paraId="13F5BB76" w14:textId="77777777" w:rsidR="00B47B1D" w:rsidRDefault="00B47B1D">
            <w:pPr>
              <w:rPr>
                <w:rFonts w:ascii="Times New Roman" w:eastAsia="Times New Roman" w:hAnsi="Times New Roman" w:cs="Times New Roman"/>
                <w:sz w:val="20"/>
                <w:szCs w:val="20"/>
              </w:rPr>
            </w:pPr>
          </w:p>
        </w:tc>
      </w:tr>
      <w:tr w:rsidR="00B47B1D" w14:paraId="53D6AB36" w14:textId="77777777">
        <w:trPr>
          <w:trHeight w:val="405"/>
        </w:trPr>
        <w:tc>
          <w:tcPr>
            <w:tcW w:w="2038" w:type="dxa"/>
            <w:tcMar>
              <w:top w:w="60" w:type="dxa"/>
              <w:left w:w="60" w:type="dxa"/>
              <w:bottom w:w="45" w:type="dxa"/>
              <w:right w:w="60" w:type="dxa"/>
            </w:tcMar>
            <w:vAlign w:val="center"/>
          </w:tcPr>
          <w:p w14:paraId="13FEEB06" w14:textId="77777777" w:rsidR="00B47B1D" w:rsidRDefault="00F22AD9">
            <w:pPr>
              <w:pStyle w:val="paragraph"/>
              <w:spacing w:before="0" w:beforeAutospacing="0" w:after="0" w:afterAutospacing="0" w:line="240" w:lineRule="atLeast"/>
            </w:pPr>
            <w:r>
              <w:rPr>
                <w:rFonts w:hint="eastAsia"/>
                <w:sz w:val="18"/>
                <w:szCs w:val="18"/>
              </w:rPr>
              <w:t>signature</w:t>
            </w:r>
          </w:p>
        </w:tc>
        <w:tc>
          <w:tcPr>
            <w:tcW w:w="3522" w:type="dxa"/>
            <w:tcMar>
              <w:top w:w="60" w:type="dxa"/>
              <w:left w:w="60" w:type="dxa"/>
              <w:bottom w:w="45" w:type="dxa"/>
              <w:right w:w="60" w:type="dxa"/>
            </w:tcMar>
            <w:vAlign w:val="center"/>
          </w:tcPr>
          <w:p w14:paraId="358AF7E8" w14:textId="57797A2C"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2F5557FF"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tcPr>
          <w:p w14:paraId="781DADDF"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25A434DB" w14:textId="77777777" w:rsidR="00B47B1D" w:rsidRDefault="00B47B1D"/>
        </w:tc>
        <w:tc>
          <w:tcPr>
            <w:tcW w:w="1112" w:type="dxa"/>
            <w:tcMar>
              <w:top w:w="60" w:type="dxa"/>
              <w:left w:w="60" w:type="dxa"/>
              <w:bottom w:w="45" w:type="dxa"/>
              <w:right w:w="60" w:type="dxa"/>
            </w:tcMar>
            <w:vAlign w:val="center"/>
          </w:tcPr>
          <w:p w14:paraId="278C7E51" w14:textId="77777777" w:rsidR="00B47B1D" w:rsidRDefault="00B47B1D">
            <w:pPr>
              <w:rPr>
                <w:rFonts w:ascii="Times New Roman" w:eastAsia="Times New Roman" w:hAnsi="Times New Roman" w:cs="Times New Roman"/>
                <w:sz w:val="20"/>
                <w:szCs w:val="20"/>
              </w:rPr>
            </w:pPr>
          </w:p>
        </w:tc>
      </w:tr>
      <w:tr w:rsidR="00B47B1D" w14:paraId="6B74A9DE" w14:textId="77777777">
        <w:trPr>
          <w:trHeight w:val="405"/>
        </w:trPr>
        <w:tc>
          <w:tcPr>
            <w:tcW w:w="2038" w:type="dxa"/>
            <w:tcMar>
              <w:top w:w="60" w:type="dxa"/>
              <w:left w:w="60" w:type="dxa"/>
              <w:bottom w:w="45" w:type="dxa"/>
              <w:right w:w="60" w:type="dxa"/>
            </w:tcMar>
            <w:vAlign w:val="center"/>
          </w:tcPr>
          <w:p w14:paraId="6D7322E3" w14:textId="77777777" w:rsidR="00B47B1D" w:rsidRDefault="00F22AD9">
            <w:pPr>
              <w:pStyle w:val="paragraph"/>
              <w:spacing w:before="0" w:beforeAutospacing="0" w:after="0" w:afterAutospacing="0" w:line="240" w:lineRule="atLeast"/>
            </w:pPr>
            <w:r>
              <w:rPr>
                <w:rFonts w:hint="eastAsia"/>
                <w:sz w:val="18"/>
                <w:szCs w:val="18"/>
              </w:rPr>
              <w:t>appId</w:t>
            </w:r>
          </w:p>
        </w:tc>
        <w:tc>
          <w:tcPr>
            <w:tcW w:w="3522" w:type="dxa"/>
            <w:tcMar>
              <w:top w:w="60" w:type="dxa"/>
              <w:left w:w="60" w:type="dxa"/>
              <w:bottom w:w="45" w:type="dxa"/>
              <w:right w:w="60" w:type="dxa"/>
            </w:tcMar>
            <w:vAlign w:val="center"/>
          </w:tcPr>
          <w:p w14:paraId="750E4A5C" w14:textId="6A50C34C" w:rsidR="00B47B1D" w:rsidRDefault="00F22AD9">
            <w:pPr>
              <w:pStyle w:val="paragraph"/>
              <w:spacing w:before="0" w:beforeAutospacing="0" w:after="0" w:afterAutospacing="0" w:line="240" w:lineRule="atLeast"/>
              <w:rPr>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Mar>
              <w:top w:w="60" w:type="dxa"/>
              <w:left w:w="60" w:type="dxa"/>
              <w:bottom w:w="45" w:type="dxa"/>
              <w:right w:w="60" w:type="dxa"/>
            </w:tcMar>
            <w:vAlign w:val="center"/>
          </w:tcPr>
          <w:p w14:paraId="40479AD7"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vAlign w:val="center"/>
          </w:tcPr>
          <w:p w14:paraId="160C07D8"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6695A5DC" w14:textId="77777777" w:rsidR="00B47B1D" w:rsidRDefault="00B47B1D"/>
        </w:tc>
        <w:tc>
          <w:tcPr>
            <w:tcW w:w="1112" w:type="dxa"/>
            <w:tcMar>
              <w:top w:w="60" w:type="dxa"/>
              <w:left w:w="60" w:type="dxa"/>
              <w:bottom w:w="45" w:type="dxa"/>
              <w:right w:w="60" w:type="dxa"/>
            </w:tcMar>
            <w:vAlign w:val="center"/>
          </w:tcPr>
          <w:p w14:paraId="1608D233" w14:textId="77777777" w:rsidR="00B47B1D" w:rsidRDefault="00B47B1D">
            <w:pPr>
              <w:rPr>
                <w:rFonts w:ascii="Times New Roman" w:eastAsia="Times New Roman" w:hAnsi="Times New Roman" w:cs="Times New Roman"/>
                <w:sz w:val="20"/>
                <w:szCs w:val="20"/>
              </w:rPr>
            </w:pPr>
          </w:p>
        </w:tc>
      </w:tr>
      <w:tr w:rsidR="00B47B1D" w14:paraId="5C0787C8" w14:textId="77777777">
        <w:trPr>
          <w:trHeight w:val="405"/>
        </w:trPr>
        <w:tc>
          <w:tcPr>
            <w:tcW w:w="2038" w:type="dxa"/>
            <w:tcMar>
              <w:top w:w="60" w:type="dxa"/>
              <w:left w:w="60" w:type="dxa"/>
              <w:bottom w:w="45" w:type="dxa"/>
              <w:right w:w="60" w:type="dxa"/>
            </w:tcMar>
            <w:vAlign w:val="center"/>
          </w:tcPr>
          <w:p w14:paraId="75A5A474" w14:textId="77777777" w:rsidR="00B47B1D" w:rsidRDefault="00F22AD9">
            <w:pPr>
              <w:pStyle w:val="paragraph"/>
              <w:spacing w:before="0" w:beforeAutospacing="0" w:after="0" w:afterAutospacing="0" w:line="240" w:lineRule="atLeast"/>
            </w:pPr>
            <w:r>
              <w:rPr>
                <w:rFonts w:hint="eastAsia"/>
                <w:sz w:val="18"/>
                <w:szCs w:val="18"/>
              </w:rPr>
              <w:t>source</w:t>
            </w:r>
          </w:p>
        </w:tc>
        <w:tc>
          <w:tcPr>
            <w:tcW w:w="3522" w:type="dxa"/>
            <w:tcMar>
              <w:top w:w="60" w:type="dxa"/>
              <w:left w:w="60" w:type="dxa"/>
              <w:bottom w:w="45" w:type="dxa"/>
              <w:right w:w="60" w:type="dxa"/>
            </w:tcMar>
            <w:vAlign w:val="center"/>
          </w:tcPr>
          <w:p w14:paraId="6EA2EB40" w14:textId="77777777" w:rsidR="00B47B1D" w:rsidRDefault="00F22AD9">
            <w:pPr>
              <w:pStyle w:val="paragraph"/>
              <w:spacing w:before="0" w:beforeAutospacing="0" w:after="0" w:afterAutospacing="0" w:line="240" w:lineRule="atLeast"/>
              <w:rPr>
                <w:sz w:val="18"/>
                <w:szCs w:val="18"/>
              </w:rPr>
            </w:pPr>
            <w:r>
              <w:rPr>
                <w:rFonts w:hint="eastAsia"/>
                <w:sz w:val="18"/>
                <w:szCs w:val="18"/>
              </w:rPr>
              <w:t>签名原文，如果签名结果（signValue）为dettach格式，此处为签名原文，否则为空。</w:t>
            </w:r>
          </w:p>
        </w:tc>
        <w:tc>
          <w:tcPr>
            <w:tcW w:w="1140" w:type="dxa"/>
            <w:tcMar>
              <w:top w:w="60" w:type="dxa"/>
              <w:left w:w="60" w:type="dxa"/>
              <w:bottom w:w="45" w:type="dxa"/>
              <w:right w:w="60" w:type="dxa"/>
            </w:tcMar>
            <w:vAlign w:val="center"/>
          </w:tcPr>
          <w:p w14:paraId="7B27F2DA"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vAlign w:val="center"/>
          </w:tcPr>
          <w:p w14:paraId="469C9818" w14:textId="77777777" w:rsidR="00B47B1D" w:rsidRDefault="00F22AD9">
            <w:pPr>
              <w:pStyle w:val="paragraph"/>
              <w:spacing w:before="0" w:beforeAutospacing="0" w:after="0" w:afterAutospacing="0" w:line="240" w:lineRule="atLeast"/>
              <w:jc w:val="center"/>
            </w:pPr>
            <w:r>
              <w:rPr>
                <w:rFonts w:hint="eastAsia"/>
                <w:sz w:val="18"/>
                <w:szCs w:val="18"/>
              </w:rPr>
              <w:t>否</w:t>
            </w:r>
          </w:p>
        </w:tc>
        <w:tc>
          <w:tcPr>
            <w:tcW w:w="486" w:type="dxa"/>
            <w:tcMar>
              <w:top w:w="60" w:type="dxa"/>
              <w:left w:w="60" w:type="dxa"/>
              <w:bottom w:w="45" w:type="dxa"/>
              <w:right w:w="60" w:type="dxa"/>
            </w:tcMar>
            <w:vAlign w:val="center"/>
          </w:tcPr>
          <w:p w14:paraId="0083B726" w14:textId="77777777" w:rsidR="00B47B1D" w:rsidRDefault="00B47B1D"/>
        </w:tc>
        <w:tc>
          <w:tcPr>
            <w:tcW w:w="1112" w:type="dxa"/>
            <w:tcMar>
              <w:top w:w="60" w:type="dxa"/>
              <w:left w:w="60" w:type="dxa"/>
              <w:bottom w:w="45" w:type="dxa"/>
              <w:right w:w="60" w:type="dxa"/>
            </w:tcMar>
            <w:vAlign w:val="center"/>
          </w:tcPr>
          <w:p w14:paraId="5815EBE5" w14:textId="77777777" w:rsidR="00B47B1D" w:rsidRDefault="00B47B1D">
            <w:pPr>
              <w:rPr>
                <w:rFonts w:ascii="Times New Roman" w:eastAsia="Times New Roman" w:hAnsi="Times New Roman" w:cs="Times New Roman"/>
                <w:sz w:val="20"/>
                <w:szCs w:val="20"/>
              </w:rPr>
            </w:pPr>
          </w:p>
        </w:tc>
      </w:tr>
      <w:tr w:rsidR="00B47B1D" w14:paraId="49B7A314" w14:textId="77777777">
        <w:trPr>
          <w:trHeight w:val="405"/>
        </w:trPr>
        <w:tc>
          <w:tcPr>
            <w:tcW w:w="2038" w:type="dxa"/>
            <w:tcMar>
              <w:top w:w="60" w:type="dxa"/>
              <w:left w:w="60" w:type="dxa"/>
              <w:bottom w:w="45" w:type="dxa"/>
              <w:right w:w="60" w:type="dxa"/>
            </w:tcMar>
            <w:vAlign w:val="center"/>
          </w:tcPr>
          <w:p w14:paraId="27F0F5EC" w14:textId="77777777" w:rsidR="00B47B1D" w:rsidRDefault="00F22AD9">
            <w:pPr>
              <w:pStyle w:val="paragraph"/>
              <w:spacing w:before="0" w:beforeAutospacing="0" w:after="0" w:afterAutospacing="0" w:line="240" w:lineRule="atLeast"/>
            </w:pPr>
            <w:r>
              <w:rPr>
                <w:rFonts w:hint="eastAsia"/>
                <w:sz w:val="18"/>
                <w:szCs w:val="18"/>
              </w:rPr>
              <w:t>signValue</w:t>
            </w:r>
          </w:p>
        </w:tc>
        <w:tc>
          <w:tcPr>
            <w:tcW w:w="3522" w:type="dxa"/>
            <w:tcMar>
              <w:top w:w="60" w:type="dxa"/>
              <w:left w:w="60" w:type="dxa"/>
              <w:bottom w:w="45" w:type="dxa"/>
              <w:right w:w="60" w:type="dxa"/>
            </w:tcMar>
            <w:vAlign w:val="center"/>
          </w:tcPr>
          <w:p w14:paraId="621738A6" w14:textId="77777777" w:rsidR="00B47B1D" w:rsidRDefault="00F22AD9">
            <w:pPr>
              <w:pStyle w:val="paragraph"/>
              <w:spacing w:before="0" w:beforeAutospacing="0" w:after="0" w:afterAutospacing="0" w:line="240" w:lineRule="atLeast"/>
              <w:rPr>
                <w:sz w:val="18"/>
                <w:szCs w:val="18"/>
              </w:rPr>
            </w:pPr>
            <w:r>
              <w:rPr>
                <w:rFonts w:hint="eastAsia"/>
                <w:sz w:val="18"/>
                <w:szCs w:val="18"/>
              </w:rPr>
              <w:t>签名结果</w:t>
            </w:r>
          </w:p>
        </w:tc>
        <w:tc>
          <w:tcPr>
            <w:tcW w:w="1140" w:type="dxa"/>
            <w:tcMar>
              <w:top w:w="60" w:type="dxa"/>
              <w:left w:w="60" w:type="dxa"/>
              <w:bottom w:w="45" w:type="dxa"/>
              <w:right w:w="60" w:type="dxa"/>
            </w:tcMar>
            <w:vAlign w:val="center"/>
          </w:tcPr>
          <w:p w14:paraId="2FE510F2" w14:textId="77777777" w:rsidR="00B47B1D" w:rsidRDefault="00F22AD9">
            <w:pPr>
              <w:pStyle w:val="paragraph"/>
              <w:spacing w:before="0" w:beforeAutospacing="0" w:after="0" w:afterAutospacing="0" w:line="240" w:lineRule="atLeast"/>
              <w:jc w:val="center"/>
            </w:pPr>
            <w:r>
              <w:rPr>
                <w:rFonts w:hint="eastAsia"/>
                <w:sz w:val="18"/>
                <w:szCs w:val="18"/>
              </w:rPr>
              <w:t>String</w:t>
            </w:r>
          </w:p>
        </w:tc>
        <w:tc>
          <w:tcPr>
            <w:tcW w:w="773" w:type="dxa"/>
            <w:tcMar>
              <w:top w:w="60" w:type="dxa"/>
              <w:left w:w="60" w:type="dxa"/>
              <w:bottom w:w="45" w:type="dxa"/>
              <w:right w:w="60" w:type="dxa"/>
            </w:tcMar>
            <w:vAlign w:val="center"/>
          </w:tcPr>
          <w:p w14:paraId="01C7E930" w14:textId="77777777" w:rsidR="00B47B1D" w:rsidRDefault="00F22AD9">
            <w:pPr>
              <w:pStyle w:val="paragraph"/>
              <w:spacing w:before="0" w:beforeAutospacing="0" w:after="0" w:afterAutospacing="0" w:line="240" w:lineRule="atLeast"/>
              <w:jc w:val="center"/>
            </w:pPr>
            <w:r>
              <w:rPr>
                <w:rFonts w:hint="eastAsia"/>
                <w:sz w:val="18"/>
                <w:szCs w:val="18"/>
              </w:rPr>
              <w:t>是</w:t>
            </w:r>
          </w:p>
        </w:tc>
        <w:tc>
          <w:tcPr>
            <w:tcW w:w="486" w:type="dxa"/>
            <w:tcMar>
              <w:top w:w="60" w:type="dxa"/>
              <w:left w:w="60" w:type="dxa"/>
              <w:bottom w:w="45" w:type="dxa"/>
              <w:right w:w="60" w:type="dxa"/>
            </w:tcMar>
            <w:vAlign w:val="center"/>
          </w:tcPr>
          <w:p w14:paraId="6D497EAC" w14:textId="77777777" w:rsidR="00B47B1D" w:rsidRDefault="00B47B1D"/>
        </w:tc>
        <w:tc>
          <w:tcPr>
            <w:tcW w:w="1112" w:type="dxa"/>
            <w:tcMar>
              <w:top w:w="60" w:type="dxa"/>
              <w:left w:w="60" w:type="dxa"/>
              <w:bottom w:w="45" w:type="dxa"/>
              <w:right w:w="60" w:type="dxa"/>
            </w:tcMar>
            <w:vAlign w:val="center"/>
          </w:tcPr>
          <w:p w14:paraId="378D7B15" w14:textId="77777777" w:rsidR="00B47B1D" w:rsidRDefault="00F22AD9">
            <w:pPr>
              <w:pStyle w:val="paragraph"/>
              <w:spacing w:before="0" w:beforeAutospacing="0" w:after="0" w:afterAutospacing="0" w:line="240" w:lineRule="atLeast"/>
            </w:pPr>
            <w:r>
              <w:rPr>
                <w:rFonts w:hint="eastAsia"/>
                <w:sz w:val="18"/>
                <w:szCs w:val="18"/>
              </w:rPr>
              <w:t>Base64编码</w:t>
            </w:r>
          </w:p>
        </w:tc>
      </w:tr>
    </w:tbl>
    <w:p w14:paraId="24F816ED" w14:textId="77777777" w:rsidR="00B47B1D" w:rsidRDefault="00B47B1D"/>
    <w:p w14:paraId="5C9441B6" w14:textId="77777777" w:rsidR="00B47B1D" w:rsidRDefault="00F22AD9">
      <w:pPr>
        <w:pStyle w:val="34"/>
        <w:ind w:left="-480"/>
        <w:rPr>
          <w:b w:val="0"/>
          <w:bCs w:val="0"/>
        </w:rPr>
      </w:pPr>
      <w:bookmarkStart w:id="208" w:name="_Toc109833069"/>
      <w:bookmarkStart w:id="209" w:name="_Toc116491954"/>
      <w:r>
        <w:rPr>
          <w:rFonts w:hint="eastAsia"/>
          <w:b w:val="0"/>
          <w:bCs w:val="0"/>
        </w:rPr>
        <w:t>业务响应参数说明</w:t>
      </w:r>
      <w:bookmarkEnd w:id="208"/>
      <w:bookmarkEnd w:id="209"/>
    </w:p>
    <w:tbl>
      <w:tblPr>
        <w:tblW w:w="9050" w:type="dxa"/>
        <w:tblLayout w:type="fixed"/>
        <w:tblCellMar>
          <w:top w:w="15" w:type="dxa"/>
          <w:left w:w="15" w:type="dxa"/>
          <w:bottom w:w="15" w:type="dxa"/>
          <w:right w:w="15" w:type="dxa"/>
        </w:tblCellMar>
        <w:tblLook w:val="04A0" w:firstRow="1" w:lastRow="0" w:firstColumn="1" w:lastColumn="0" w:noHBand="0" w:noVBand="1"/>
      </w:tblPr>
      <w:tblGrid>
        <w:gridCol w:w="1670"/>
        <w:gridCol w:w="1531"/>
        <w:gridCol w:w="1253"/>
        <w:gridCol w:w="1253"/>
        <w:gridCol w:w="697"/>
        <w:gridCol w:w="2646"/>
      </w:tblGrid>
      <w:tr w:rsidR="00B47B1D" w14:paraId="030C5D16"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A9C520"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字段名称</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FC2695"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字段描述</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60E053"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数据类型</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8A7A7D"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是否必须</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89D8EF"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长度</w:t>
            </w: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544C9F" w14:textId="77777777" w:rsidR="00B47B1D" w:rsidRDefault="00F22AD9">
            <w:pPr>
              <w:pStyle w:val="paragraph"/>
              <w:spacing w:before="0" w:beforeAutospacing="0" w:after="0" w:afterAutospacing="0" w:line="240" w:lineRule="atLeast"/>
              <w:rPr>
                <w:b/>
                <w:bCs/>
                <w:sz w:val="18"/>
                <w:szCs w:val="18"/>
              </w:rPr>
            </w:pPr>
            <w:r>
              <w:rPr>
                <w:rFonts w:hint="eastAsia"/>
                <w:b/>
                <w:bCs/>
                <w:sz w:val="18"/>
                <w:szCs w:val="18"/>
              </w:rPr>
              <w:t>约束与说明</w:t>
            </w:r>
          </w:p>
        </w:tc>
      </w:tr>
      <w:tr w:rsidR="00B47B1D" w14:paraId="337AAA7C"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C5BC912" w14:textId="77777777" w:rsidR="00B47B1D" w:rsidRDefault="00F22AD9">
            <w:pPr>
              <w:pStyle w:val="paragraph"/>
              <w:spacing w:before="0" w:beforeAutospacing="0" w:after="0" w:afterAutospacing="0" w:line="240" w:lineRule="atLeast"/>
              <w:rPr>
                <w:sz w:val="18"/>
                <w:szCs w:val="18"/>
              </w:rPr>
            </w:pPr>
            <w:r>
              <w:rPr>
                <w:rFonts w:hint="eastAsia"/>
                <w:sz w:val="18"/>
                <w:szCs w:val="18"/>
              </w:rPr>
              <w:t>transId</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3D743C" w14:textId="77777777" w:rsidR="00B47B1D" w:rsidRDefault="00F22AD9">
            <w:pPr>
              <w:pStyle w:val="paragraph"/>
              <w:spacing w:before="0" w:beforeAutospacing="0" w:after="0" w:afterAutospacing="0" w:line="240" w:lineRule="atLeast"/>
              <w:rPr>
                <w:sz w:val="18"/>
                <w:szCs w:val="18"/>
              </w:rPr>
            </w:pPr>
            <w:r>
              <w:rPr>
                <w:rFonts w:hint="eastAsia"/>
                <w:sz w:val="18"/>
                <w:szCs w:val="18"/>
              </w:rPr>
              <w:t>业务流水号</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8A0F137"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5283DA"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9916DE" w14:textId="77777777" w:rsidR="00B47B1D" w:rsidRDefault="00B47B1D">
            <w:pPr>
              <w:pStyle w:val="paragraph"/>
              <w:spacing w:before="0" w:beforeAutospacing="0" w:after="0" w:afterAutospacing="0" w:line="240" w:lineRule="atLeast"/>
              <w:jc w:val="center"/>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0EFFDE" w14:textId="77777777" w:rsidR="00B47B1D" w:rsidRDefault="00F22AD9">
            <w:pPr>
              <w:pStyle w:val="paragraph"/>
              <w:spacing w:before="0" w:beforeAutospacing="0" w:after="0" w:afterAutospacing="0" w:line="240" w:lineRule="atLeast"/>
              <w:rPr>
                <w:sz w:val="18"/>
                <w:szCs w:val="18"/>
              </w:rPr>
            </w:pPr>
            <w:r>
              <w:rPr>
                <w:rFonts w:hint="eastAsia"/>
                <w:sz w:val="18"/>
                <w:szCs w:val="18"/>
              </w:rPr>
              <w:t>业务唯一标识</w:t>
            </w:r>
          </w:p>
        </w:tc>
      </w:tr>
      <w:tr w:rsidR="00B47B1D" w14:paraId="37B79078"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EB31CA" w14:textId="77777777" w:rsidR="00B47B1D" w:rsidRDefault="00F22AD9">
            <w:pPr>
              <w:pStyle w:val="paragraph"/>
              <w:spacing w:before="0" w:beforeAutospacing="0" w:after="0" w:afterAutospacing="0" w:line="240" w:lineRule="atLeast"/>
              <w:rPr>
                <w:sz w:val="18"/>
                <w:szCs w:val="18"/>
              </w:rPr>
            </w:pPr>
            <w:r>
              <w:rPr>
                <w:rFonts w:hint="eastAsia"/>
                <w:sz w:val="18"/>
                <w:szCs w:val="18"/>
              </w:rPr>
              <w:t>resultCode</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E1C495" w14:textId="77777777" w:rsidR="00B47B1D" w:rsidRDefault="00F22AD9">
            <w:pPr>
              <w:pStyle w:val="paragraph"/>
              <w:spacing w:before="0" w:beforeAutospacing="0" w:after="0" w:afterAutospacing="0" w:line="240" w:lineRule="atLeast"/>
              <w:rPr>
                <w:sz w:val="18"/>
                <w:szCs w:val="18"/>
              </w:rPr>
            </w:pPr>
            <w:r>
              <w:rPr>
                <w:rFonts w:hint="eastAsia"/>
                <w:sz w:val="18"/>
                <w:szCs w:val="18"/>
              </w:rPr>
              <w:t>响应状态码</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03F7CCB"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A34A8B"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96F8553" w14:textId="77777777" w:rsidR="00B47B1D" w:rsidRDefault="00B47B1D">
            <w:pPr>
              <w:pStyle w:val="paragraph"/>
              <w:spacing w:before="0" w:beforeAutospacing="0" w:after="0" w:afterAutospacing="0" w:line="240" w:lineRule="atLeast"/>
              <w:jc w:val="center"/>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5A77EC" w14:textId="77777777" w:rsidR="00B47B1D" w:rsidRDefault="00F22AD9">
            <w:pPr>
              <w:pStyle w:val="paragraph"/>
              <w:spacing w:before="0" w:beforeAutospacing="0" w:after="0" w:afterAutospacing="0" w:line="240" w:lineRule="atLeast"/>
              <w:rPr>
                <w:sz w:val="18"/>
                <w:szCs w:val="18"/>
              </w:rPr>
            </w:pPr>
            <w:r>
              <w:rPr>
                <w:rFonts w:hint="eastAsia"/>
                <w:sz w:val="18"/>
                <w:szCs w:val="18"/>
              </w:rPr>
              <w:t>详情参考附录</w:t>
            </w:r>
          </w:p>
        </w:tc>
      </w:tr>
      <w:tr w:rsidR="00B47B1D" w14:paraId="5A4674C8"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2E2F7A" w14:textId="77777777" w:rsidR="00B47B1D" w:rsidRDefault="00F22AD9">
            <w:pPr>
              <w:pStyle w:val="paragraph"/>
              <w:spacing w:before="0" w:beforeAutospacing="0" w:after="0" w:afterAutospacing="0" w:line="240" w:lineRule="atLeast"/>
              <w:rPr>
                <w:sz w:val="18"/>
                <w:szCs w:val="18"/>
              </w:rPr>
            </w:pPr>
            <w:r>
              <w:rPr>
                <w:rFonts w:hint="eastAsia"/>
                <w:sz w:val="18"/>
                <w:szCs w:val="18"/>
              </w:rPr>
              <w:t>resultDesc</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E013AB" w14:textId="77777777" w:rsidR="00B47B1D" w:rsidRDefault="00F22AD9">
            <w:pPr>
              <w:pStyle w:val="paragraph"/>
              <w:spacing w:before="0" w:beforeAutospacing="0" w:after="0" w:afterAutospacing="0" w:line="240" w:lineRule="atLeast"/>
              <w:rPr>
                <w:sz w:val="18"/>
                <w:szCs w:val="18"/>
              </w:rPr>
            </w:pPr>
            <w:r>
              <w:rPr>
                <w:rFonts w:hint="eastAsia"/>
                <w:sz w:val="18"/>
                <w:szCs w:val="18"/>
              </w:rPr>
              <w:t>响应描述</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5F5160"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String</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4C1A9F1"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是</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A142C4"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256</w:t>
            </w: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8B263B" w14:textId="77777777" w:rsidR="00B47B1D" w:rsidRDefault="00F22AD9">
            <w:pPr>
              <w:pStyle w:val="paragraph"/>
              <w:spacing w:before="0" w:beforeAutospacing="0" w:after="0" w:afterAutospacing="0" w:line="240" w:lineRule="atLeast"/>
              <w:rPr>
                <w:sz w:val="18"/>
                <w:szCs w:val="18"/>
              </w:rPr>
            </w:pPr>
            <w:r>
              <w:rPr>
                <w:rFonts w:hint="eastAsia"/>
                <w:sz w:val="18"/>
                <w:szCs w:val="18"/>
              </w:rPr>
              <w:t>对应的响应信息描述</w:t>
            </w:r>
          </w:p>
        </w:tc>
      </w:tr>
      <w:tr w:rsidR="00B47B1D" w14:paraId="4F6CA6EA" w14:textId="77777777">
        <w:trPr>
          <w:trHeight w:val="405"/>
        </w:trPr>
        <w:tc>
          <w:tcPr>
            <w:tcW w:w="16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BFB0435" w14:textId="77777777" w:rsidR="00B47B1D" w:rsidRDefault="00F22AD9">
            <w:pPr>
              <w:pStyle w:val="paragraph"/>
              <w:spacing w:before="0" w:beforeAutospacing="0" w:after="0" w:afterAutospacing="0" w:line="240" w:lineRule="atLeast"/>
              <w:rPr>
                <w:sz w:val="18"/>
                <w:szCs w:val="18"/>
              </w:rPr>
            </w:pPr>
            <w:r>
              <w:rPr>
                <w:rFonts w:hint="eastAsia"/>
                <w:sz w:val="18"/>
                <w:szCs w:val="18"/>
              </w:rPr>
              <w:t>data</w:t>
            </w:r>
          </w:p>
        </w:tc>
        <w:tc>
          <w:tcPr>
            <w:tcW w:w="15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DD4024" w14:textId="77777777" w:rsidR="00B47B1D" w:rsidRDefault="00F22AD9">
            <w:pPr>
              <w:pStyle w:val="paragraph"/>
              <w:spacing w:before="0" w:beforeAutospacing="0" w:after="0" w:afterAutospacing="0" w:line="240" w:lineRule="atLeast"/>
              <w:rPr>
                <w:sz w:val="18"/>
                <w:szCs w:val="18"/>
              </w:rPr>
            </w:pPr>
            <w:r>
              <w:rPr>
                <w:rFonts w:hint="eastAsia"/>
                <w:sz w:val="18"/>
                <w:szCs w:val="18"/>
              </w:rPr>
              <w:t>响应数据</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F28B95" w14:textId="77777777" w:rsidR="00B47B1D" w:rsidRDefault="00F22AD9">
            <w:pPr>
              <w:pStyle w:val="paragraph"/>
              <w:spacing w:before="0" w:beforeAutospacing="0" w:after="0" w:afterAutospacing="0" w:line="240" w:lineRule="atLeast"/>
              <w:jc w:val="center"/>
              <w:rPr>
                <w:sz w:val="18"/>
                <w:szCs w:val="18"/>
              </w:rPr>
            </w:pPr>
            <w:r>
              <w:rPr>
                <w:rFonts w:hint="eastAsia"/>
                <w:sz w:val="18"/>
                <w:szCs w:val="18"/>
              </w:rPr>
              <w:t>Object</w:t>
            </w:r>
          </w:p>
        </w:tc>
        <w:tc>
          <w:tcPr>
            <w:tcW w:w="125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E19930" w14:textId="2F5E5290" w:rsidR="00B47B1D" w:rsidRDefault="00B45E98">
            <w:pPr>
              <w:pStyle w:val="paragraph"/>
              <w:spacing w:before="0" w:beforeAutospacing="0" w:after="0" w:afterAutospacing="0" w:line="240" w:lineRule="atLeast"/>
              <w:jc w:val="center"/>
              <w:rPr>
                <w:sz w:val="18"/>
                <w:szCs w:val="18"/>
              </w:rPr>
            </w:pPr>
            <w:r>
              <w:rPr>
                <w:rFonts w:hint="eastAsia"/>
                <w:sz w:val="18"/>
                <w:szCs w:val="18"/>
              </w:rPr>
              <w:t>否</w:t>
            </w:r>
          </w:p>
        </w:tc>
        <w:tc>
          <w:tcPr>
            <w:tcW w:w="6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BE99E8" w14:textId="77777777" w:rsidR="00B47B1D" w:rsidRDefault="00B47B1D">
            <w:pPr>
              <w:spacing w:line="240" w:lineRule="atLeast"/>
              <w:rPr>
                <w:sz w:val="18"/>
                <w:szCs w:val="18"/>
              </w:rPr>
            </w:pPr>
          </w:p>
        </w:tc>
        <w:tc>
          <w:tcPr>
            <w:tcW w:w="2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C234075" w14:textId="77777777" w:rsidR="00B47B1D" w:rsidRDefault="00F22AD9">
            <w:pPr>
              <w:spacing w:line="240" w:lineRule="atLeast"/>
              <w:rPr>
                <w:sz w:val="18"/>
                <w:szCs w:val="18"/>
              </w:rPr>
            </w:pPr>
            <w:r>
              <w:rPr>
                <w:rFonts w:hint="eastAsia"/>
                <w:sz w:val="18"/>
                <w:szCs w:val="18"/>
              </w:rPr>
              <w:t>预留字段</w:t>
            </w:r>
          </w:p>
        </w:tc>
      </w:tr>
    </w:tbl>
    <w:p w14:paraId="164C33C1" w14:textId="77777777" w:rsidR="00B47B1D" w:rsidRDefault="00F22AD9">
      <w:pPr>
        <w:pStyle w:val="34"/>
        <w:ind w:left="-480"/>
        <w:rPr>
          <w:b w:val="0"/>
          <w:bCs w:val="0"/>
        </w:rPr>
      </w:pPr>
      <w:bookmarkStart w:id="210" w:name="_Toc109833070"/>
      <w:bookmarkStart w:id="211" w:name="_Toc116491955"/>
      <w:r>
        <w:rPr>
          <w:rFonts w:hint="eastAsia"/>
          <w:b w:val="0"/>
          <w:bCs w:val="0"/>
        </w:rPr>
        <w:t>请求示例</w:t>
      </w:r>
      <w:bookmarkEnd w:id="210"/>
      <w:bookmarkEnd w:id="211"/>
    </w:p>
    <w:p w14:paraId="046A374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9D843A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78A9920C" w14:textId="1E7DAEB3"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C54D1C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7D002C5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0AB1BACF"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w:t>
      </w:r>
    </w:p>
    <w:p w14:paraId="5F584979"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"signValue"</w:t>
      </w:r>
      <w:r>
        <w:rPr>
          <w:rFonts w:ascii="Consolas" w:hAnsi="Consolas"/>
          <w:color w:val="000000"/>
          <w:sz w:val="18"/>
          <w:szCs w:val="18"/>
        </w:rPr>
        <w:t>: </w:t>
      </w:r>
      <w:r>
        <w:rPr>
          <w:rFonts w:ascii="Consolas" w:hAnsi="Consolas"/>
          <w:color w:val="0451A5"/>
          <w:sz w:val="18"/>
          <w:szCs w:val="18"/>
        </w:rPr>
        <w:t>"MIIDDjCCAfagAwIBAgIIZ75iFcXGqAAwDQYJKoZI..."</w:t>
      </w:r>
    </w:p>
    <w:p w14:paraId="5907A29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4F54975" w14:textId="77777777" w:rsidR="00B47B1D" w:rsidRDefault="00B47B1D"/>
    <w:p w14:paraId="210FD5BD" w14:textId="77777777" w:rsidR="00B47B1D" w:rsidRDefault="00F22AD9">
      <w:pPr>
        <w:pStyle w:val="34"/>
        <w:ind w:left="-480"/>
        <w:rPr>
          <w:b w:val="0"/>
          <w:bCs w:val="0"/>
        </w:rPr>
      </w:pPr>
      <w:bookmarkStart w:id="212" w:name="_Toc109833071"/>
      <w:bookmarkStart w:id="213" w:name="_Toc116491956"/>
      <w:r>
        <w:rPr>
          <w:rFonts w:hint="eastAsia"/>
          <w:b w:val="0"/>
          <w:bCs w:val="0"/>
        </w:rPr>
        <w:lastRenderedPageBreak/>
        <w:t>返回示例</w:t>
      </w:r>
      <w:bookmarkEnd w:id="212"/>
      <w:bookmarkEnd w:id="213"/>
    </w:p>
    <w:p w14:paraId="77876B0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121F4A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EB3E0D2" w14:textId="63FC019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3772A3E" w14:textId="50921F46" w:rsidR="00B47B1D" w:rsidRDefault="00F22AD9" w:rsidP="00B45E98">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p>
    <w:p w14:paraId="2D9C5BF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280416E" w14:textId="77777777" w:rsidR="00B47B1D" w:rsidRDefault="00B47B1D"/>
    <w:p w14:paraId="6D5B1617" w14:textId="77777777" w:rsidR="00B47B1D" w:rsidRDefault="00F22AD9">
      <w:pPr>
        <w:pStyle w:val="21"/>
        <w:ind w:left="881" w:hangingChars="275" w:hanging="881"/>
      </w:pPr>
      <w:bookmarkStart w:id="214" w:name="_Toc109833072"/>
      <w:bookmarkStart w:id="215" w:name="_Toc116491957"/>
      <w:r>
        <w:rPr>
          <w:rFonts w:hint="eastAsia"/>
        </w:rPr>
        <w:t>对称(</w:t>
      </w:r>
      <w:r>
        <w:t>SM4)</w:t>
      </w:r>
      <w:r>
        <w:rPr>
          <w:rFonts w:hint="eastAsia"/>
        </w:rPr>
        <w:t>加密</w:t>
      </w:r>
      <w:bookmarkEnd w:id="214"/>
      <w:bookmarkEnd w:id="215"/>
    </w:p>
    <w:p w14:paraId="5A6B573B" w14:textId="77777777" w:rsidR="00B47B1D" w:rsidRDefault="00F22AD9">
      <w:pPr>
        <w:pStyle w:val="34"/>
        <w:ind w:left="-480"/>
        <w:rPr>
          <w:bCs w:val="0"/>
        </w:rPr>
      </w:pPr>
      <w:bookmarkStart w:id="216" w:name="_Toc109833073"/>
      <w:bookmarkStart w:id="217" w:name="_Toc116491958"/>
      <w:r>
        <w:rPr>
          <w:rFonts w:hint="eastAsia"/>
          <w:b w:val="0"/>
          <w:bCs w:val="0"/>
        </w:rPr>
        <w:t>接口说明</w:t>
      </w:r>
      <w:bookmarkEnd w:id="216"/>
      <w:bookmarkEnd w:id="217"/>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2"/>
        <w:gridCol w:w="7848"/>
      </w:tblGrid>
      <w:tr w:rsidR="00B47B1D" w14:paraId="1797ABC0"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2FE5B68" w14:textId="77777777" w:rsidR="00B47B1D" w:rsidRDefault="00F22AD9">
            <w:pPr>
              <w:pStyle w:val="Charff0"/>
              <w:spacing w:line="240" w:lineRule="exact"/>
              <w:rPr>
                <w:rFonts w:cs="Times New Roman"/>
                <w:sz w:val="18"/>
                <w:szCs w:val="18"/>
              </w:rPr>
            </w:pPr>
            <w:r>
              <w:rPr>
                <w:rFonts w:cs="Times New Roman" w:hint="eastAsia"/>
                <w:sz w:val="18"/>
                <w:szCs w:val="18"/>
              </w:rPr>
              <w:t>接口功能</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0590FA" w14:textId="77777777" w:rsidR="00B47B1D" w:rsidRDefault="00F22AD9">
            <w:pPr>
              <w:pStyle w:val="Charff0"/>
              <w:spacing w:line="240" w:lineRule="exact"/>
              <w:rPr>
                <w:rFonts w:cs="Times New Roman"/>
                <w:sz w:val="18"/>
                <w:szCs w:val="18"/>
              </w:rPr>
            </w:pPr>
            <w:r>
              <w:rPr>
                <w:rFonts w:cs="Times New Roman" w:hint="eastAsia"/>
                <w:sz w:val="18"/>
                <w:szCs w:val="18"/>
              </w:rPr>
              <w:t>利用密码机K</w:t>
            </w:r>
            <w:r>
              <w:rPr>
                <w:rFonts w:cs="Times New Roman"/>
                <w:sz w:val="18"/>
                <w:szCs w:val="18"/>
              </w:rPr>
              <w:t>EK</w:t>
            </w:r>
            <w:r>
              <w:rPr>
                <w:rFonts w:cs="Times New Roman" w:hint="eastAsia"/>
                <w:sz w:val="18"/>
                <w:szCs w:val="18"/>
              </w:rPr>
              <w:t>加密，对输入原文进行对称加密运算</w:t>
            </w:r>
            <w:r>
              <w:rPr>
                <w:rFonts w:cs="Times New Roman"/>
                <w:sz w:val="18"/>
                <w:szCs w:val="18"/>
              </w:rPr>
              <w:t>，</w:t>
            </w:r>
            <w:r>
              <w:rPr>
                <w:rFonts w:cs="Times New Roman" w:hint="eastAsia"/>
                <w:sz w:val="18"/>
                <w:szCs w:val="18"/>
              </w:rPr>
              <w:t>返回加密值。</w:t>
            </w:r>
          </w:p>
        </w:tc>
      </w:tr>
      <w:tr w:rsidR="00B47B1D" w14:paraId="0110C4EA"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0A4B1ED" w14:textId="77777777" w:rsidR="00B47B1D" w:rsidRDefault="00F22AD9">
            <w:pPr>
              <w:pStyle w:val="Charff0"/>
              <w:spacing w:line="240" w:lineRule="exact"/>
              <w:rPr>
                <w:rFonts w:cs="Times New Roman"/>
                <w:sz w:val="18"/>
                <w:szCs w:val="18"/>
              </w:rPr>
            </w:pPr>
            <w:r>
              <w:rPr>
                <w:rFonts w:cs="Times New Roman" w:hint="eastAsia"/>
                <w:sz w:val="18"/>
                <w:szCs w:val="18"/>
              </w:rPr>
              <w:t>接口地址</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4AAE62" w14:textId="04989A8E" w:rsidR="00B47B1D" w:rsidRDefault="00EF0D31">
            <w:pPr>
              <w:pStyle w:val="Charff0"/>
              <w:spacing w:line="240" w:lineRule="exact"/>
              <w:rPr>
                <w:rFonts w:cs="Times New Roman"/>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cs="Times New Roman" w:hint="eastAsia"/>
                <w:sz w:val="18"/>
                <w:szCs w:val="18"/>
              </w:rPr>
              <w:t>/</w:t>
            </w:r>
            <w:r w:rsidR="0096471F">
              <w:rPr>
                <w:rFonts w:cs="Times New Roman" w:hint="eastAsia"/>
                <w:sz w:val="18"/>
                <w:szCs w:val="18"/>
              </w:rPr>
              <w:t>ke</w:t>
            </w:r>
            <w:r w:rsidR="0096471F">
              <w:rPr>
                <w:rFonts w:cs="Times New Roman"/>
                <w:sz w:val="18"/>
                <w:szCs w:val="18"/>
              </w:rPr>
              <w:t>k-</w:t>
            </w:r>
            <w:r w:rsidR="00866F55">
              <w:rPr>
                <w:rFonts w:cs="Times New Roman"/>
                <w:sz w:val="18"/>
                <w:szCs w:val="18"/>
              </w:rPr>
              <w:t>e</w:t>
            </w:r>
            <w:r w:rsidR="00F22AD9">
              <w:rPr>
                <w:rFonts w:cs="Times New Roman"/>
                <w:sz w:val="18"/>
                <w:szCs w:val="18"/>
              </w:rPr>
              <w:t>ncrypt</w:t>
            </w:r>
          </w:p>
        </w:tc>
      </w:tr>
      <w:tr w:rsidR="00B47B1D" w14:paraId="77F72B25"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B5EFA47" w14:textId="77777777" w:rsidR="00B47B1D" w:rsidRDefault="00F22AD9">
            <w:pPr>
              <w:pStyle w:val="Charff0"/>
              <w:spacing w:line="240" w:lineRule="exact"/>
              <w:rPr>
                <w:rFonts w:cs="Times New Roman"/>
                <w:sz w:val="18"/>
                <w:szCs w:val="18"/>
              </w:rPr>
            </w:pPr>
            <w:r>
              <w:rPr>
                <w:rFonts w:cs="Times New Roman" w:hint="eastAsia"/>
                <w:sz w:val="18"/>
                <w:szCs w:val="18"/>
              </w:rPr>
              <w:t>请求类型</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B47B9F" w14:textId="77777777" w:rsidR="00B47B1D" w:rsidRDefault="00F22AD9">
            <w:pPr>
              <w:pStyle w:val="Charff0"/>
              <w:spacing w:line="240" w:lineRule="exact"/>
              <w:rPr>
                <w:rFonts w:cs="Times New Roman"/>
                <w:sz w:val="18"/>
                <w:szCs w:val="18"/>
              </w:rPr>
            </w:pPr>
            <w:r>
              <w:rPr>
                <w:rFonts w:cs="Times New Roman" w:hint="eastAsia"/>
                <w:sz w:val="18"/>
                <w:szCs w:val="18"/>
              </w:rPr>
              <w:t>POST</w:t>
            </w:r>
          </w:p>
        </w:tc>
      </w:tr>
      <w:tr w:rsidR="00B47B1D" w14:paraId="788F5485"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03F26F8" w14:textId="77777777" w:rsidR="00B47B1D" w:rsidRDefault="00F22AD9">
            <w:pPr>
              <w:pStyle w:val="Charff0"/>
              <w:spacing w:line="240" w:lineRule="exact"/>
              <w:rPr>
                <w:rFonts w:cs="Times New Roman"/>
                <w:sz w:val="18"/>
                <w:szCs w:val="18"/>
              </w:rPr>
            </w:pPr>
            <w:r>
              <w:rPr>
                <w:rFonts w:hint="eastAsia"/>
                <w:sz w:val="18"/>
                <w:szCs w:val="18"/>
              </w:rPr>
              <w:t>前置条件</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1C6F419" w14:textId="6D6DF18E" w:rsidR="00B47B1D" w:rsidRDefault="00F22AD9">
            <w:pPr>
              <w:pStyle w:val="Charff0"/>
              <w:spacing w:line="240" w:lineRule="exact"/>
              <w:rPr>
                <w:rFonts w:cs="Times New Roman"/>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2、密服系统已初始化</w:t>
            </w:r>
            <w:r>
              <w:rPr>
                <w:rFonts w:cs="Times New Roman" w:hint="eastAsia"/>
                <w:sz w:val="18"/>
                <w:szCs w:val="18"/>
              </w:rPr>
              <w:t>keyIndex</w:t>
            </w:r>
            <w:r>
              <w:rPr>
                <w:rFonts w:hint="eastAsia"/>
                <w:sz w:val="18"/>
                <w:szCs w:val="18"/>
              </w:rPr>
              <w:t>密钥。</w:t>
            </w:r>
          </w:p>
        </w:tc>
      </w:tr>
    </w:tbl>
    <w:p w14:paraId="2DAA72D2" w14:textId="77777777" w:rsidR="00B47B1D" w:rsidRDefault="00F22AD9">
      <w:pPr>
        <w:pStyle w:val="34"/>
        <w:ind w:left="-480"/>
        <w:rPr>
          <w:b w:val="0"/>
          <w:bCs w:val="0"/>
        </w:rPr>
      </w:pPr>
      <w:bookmarkStart w:id="218" w:name="_Toc109833074"/>
      <w:bookmarkStart w:id="219" w:name="_Toc116491959"/>
      <w:r>
        <w:rPr>
          <w:rFonts w:hint="eastAsia"/>
          <w:b w:val="0"/>
          <w:bCs w:val="0"/>
        </w:rPr>
        <w:t>业务请求参数说明</w:t>
      </w:r>
      <w:bookmarkEnd w:id="218"/>
      <w:bookmarkEnd w:id="219"/>
    </w:p>
    <w:tbl>
      <w:tblPr>
        <w:tblW w:w="905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561"/>
        <w:gridCol w:w="2376"/>
        <w:gridCol w:w="1140"/>
        <w:gridCol w:w="1181"/>
        <w:gridCol w:w="402"/>
        <w:gridCol w:w="2390"/>
      </w:tblGrid>
      <w:tr w:rsidR="00B47B1D" w14:paraId="52E493D5" w14:textId="77777777">
        <w:tc>
          <w:tcPr>
            <w:tcW w:w="15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F03A98B" w14:textId="77777777" w:rsidR="00B47B1D" w:rsidRDefault="00F22AD9">
            <w:pPr>
              <w:pStyle w:val="Charff0"/>
              <w:spacing w:line="240" w:lineRule="exact"/>
              <w:rPr>
                <w:rFonts w:cs="Times New Roman"/>
                <w:sz w:val="18"/>
                <w:szCs w:val="18"/>
              </w:rPr>
            </w:pPr>
            <w:r>
              <w:rPr>
                <w:rStyle w:val="320"/>
                <w:rFonts w:hint="eastAsia"/>
                <w:sz w:val="18"/>
                <w:szCs w:val="18"/>
              </w:rPr>
              <w:t>字段名称</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A8C2FBC" w14:textId="77777777" w:rsidR="00B47B1D" w:rsidRDefault="00F22AD9">
            <w:pPr>
              <w:pStyle w:val="Charff0"/>
              <w:spacing w:line="240" w:lineRule="exact"/>
              <w:rPr>
                <w:rFonts w:cs="Times New Roman"/>
                <w:sz w:val="18"/>
                <w:szCs w:val="18"/>
              </w:rPr>
            </w:pPr>
            <w:r>
              <w:rPr>
                <w:rStyle w:val="320"/>
                <w:rFonts w:hint="eastAsia"/>
                <w:sz w:val="18"/>
                <w:szCs w:val="18"/>
              </w:rPr>
              <w:t>字段描述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100B0C" w14:textId="77777777" w:rsidR="00B47B1D" w:rsidRDefault="00F22AD9">
            <w:pPr>
              <w:pStyle w:val="Charff0"/>
              <w:spacing w:line="240" w:lineRule="exact"/>
              <w:rPr>
                <w:rFonts w:cs="Times New Roman"/>
                <w:sz w:val="18"/>
                <w:szCs w:val="18"/>
              </w:rPr>
            </w:pPr>
            <w:r>
              <w:rPr>
                <w:rStyle w:val="320"/>
                <w:rFonts w:hint="eastAsia"/>
                <w:sz w:val="18"/>
                <w:szCs w:val="18"/>
              </w:rPr>
              <w:t>数据类型</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584BDB4" w14:textId="77777777" w:rsidR="00B47B1D" w:rsidRDefault="00F22AD9">
            <w:pPr>
              <w:pStyle w:val="Charff0"/>
              <w:spacing w:line="240" w:lineRule="exact"/>
              <w:rPr>
                <w:rFonts w:cs="Times New Roman"/>
                <w:sz w:val="18"/>
                <w:szCs w:val="18"/>
              </w:rPr>
            </w:pPr>
            <w:r>
              <w:rPr>
                <w:rStyle w:val="320"/>
                <w:rFonts w:hint="eastAsia"/>
                <w:sz w:val="18"/>
                <w:szCs w:val="18"/>
              </w:rPr>
              <w:t>是否必须</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6E5D0F" w14:textId="77777777" w:rsidR="00B47B1D" w:rsidRDefault="00F22AD9">
            <w:pPr>
              <w:pStyle w:val="Charff0"/>
              <w:spacing w:line="240" w:lineRule="exact"/>
              <w:rPr>
                <w:rFonts w:cs="Times New Roman"/>
                <w:sz w:val="18"/>
                <w:szCs w:val="18"/>
              </w:rPr>
            </w:pPr>
            <w:r>
              <w:rPr>
                <w:rStyle w:val="320"/>
                <w:rFonts w:hint="eastAsia"/>
                <w:sz w:val="18"/>
                <w:szCs w:val="18"/>
              </w:rPr>
              <w:t>长度</w:t>
            </w: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F4EAE7" w14:textId="77777777" w:rsidR="00B47B1D" w:rsidRDefault="00F22AD9">
            <w:pPr>
              <w:pStyle w:val="Charff0"/>
              <w:spacing w:line="240" w:lineRule="exact"/>
              <w:rPr>
                <w:rFonts w:cs="Times New Roman"/>
                <w:sz w:val="18"/>
                <w:szCs w:val="18"/>
              </w:rPr>
            </w:pPr>
            <w:r>
              <w:rPr>
                <w:rStyle w:val="320"/>
                <w:rFonts w:hint="eastAsia"/>
                <w:sz w:val="18"/>
                <w:szCs w:val="18"/>
              </w:rPr>
              <w:t>约束与说明</w:t>
            </w:r>
          </w:p>
        </w:tc>
      </w:tr>
      <w:tr w:rsidR="00B47B1D" w14:paraId="24901990" w14:textId="77777777">
        <w:tc>
          <w:tcPr>
            <w:tcW w:w="15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6082C25" w14:textId="77777777" w:rsidR="00B47B1D" w:rsidRDefault="00F22AD9">
            <w:pPr>
              <w:pStyle w:val="Charff0"/>
              <w:spacing w:line="240" w:lineRule="exact"/>
              <w:rPr>
                <w:rFonts w:cs="Times New Roman"/>
                <w:sz w:val="18"/>
                <w:szCs w:val="18"/>
              </w:rPr>
            </w:pPr>
            <w:r>
              <w:rPr>
                <w:rFonts w:cs="Times New Roman" w:hint="eastAsia"/>
                <w:sz w:val="18"/>
                <w:szCs w:val="18"/>
              </w:rPr>
              <w:t>transId</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925226" w14:textId="0019A0A1" w:rsidR="00B47B1D" w:rsidRDefault="00F22AD9">
            <w:pPr>
              <w:pStyle w:val="Charff0"/>
              <w:spacing w:line="240" w:lineRule="exact"/>
              <w:rPr>
                <w:rFonts w:cs="Times New Roman"/>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6632F3"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BD887F" w14:textId="77777777" w:rsidR="00B47B1D" w:rsidRDefault="00F22AD9">
            <w:pPr>
              <w:pStyle w:val="Charff0"/>
              <w:spacing w:line="240" w:lineRule="exact"/>
              <w:jc w:val="center"/>
              <w:rPr>
                <w:rFonts w:cs="Times New Roman"/>
                <w:sz w:val="18"/>
                <w:szCs w:val="18"/>
              </w:rPr>
            </w:pPr>
            <w:r>
              <w:rPr>
                <w:rFonts w:cs="Times New Roman" w:hint="eastAsia"/>
                <w:sz w:val="18"/>
                <w:szCs w:val="18"/>
              </w:rPr>
              <w:t>是</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2A190C"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10FC1F2" w14:textId="77777777" w:rsidR="00B47B1D" w:rsidRDefault="00B47B1D">
            <w:pPr>
              <w:pStyle w:val="Charff0"/>
              <w:spacing w:line="240" w:lineRule="exact"/>
              <w:rPr>
                <w:rFonts w:cs="Times New Roman"/>
                <w:sz w:val="18"/>
                <w:szCs w:val="18"/>
              </w:rPr>
            </w:pPr>
          </w:p>
        </w:tc>
      </w:tr>
      <w:tr w:rsidR="00B47B1D" w14:paraId="4146514E" w14:textId="77777777">
        <w:tc>
          <w:tcPr>
            <w:tcW w:w="15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7316914" w14:textId="77777777" w:rsidR="00B47B1D" w:rsidRDefault="00F22AD9">
            <w:pPr>
              <w:pStyle w:val="Charff0"/>
              <w:spacing w:line="240" w:lineRule="exact"/>
              <w:rPr>
                <w:rFonts w:cs="Times New Roman"/>
                <w:sz w:val="18"/>
                <w:szCs w:val="18"/>
              </w:rPr>
            </w:pPr>
            <w:r>
              <w:rPr>
                <w:rFonts w:cs="Times New Roman" w:hint="eastAsia"/>
                <w:sz w:val="18"/>
                <w:szCs w:val="18"/>
              </w:rPr>
              <w:t>signAlgo</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98EDD8" w14:textId="7233FCBA" w:rsidR="00B47B1D" w:rsidRDefault="00F22AD9">
            <w:pPr>
              <w:pStyle w:val="Charff0"/>
              <w:spacing w:line="240" w:lineRule="exact"/>
              <w:rPr>
                <w:rFonts w:cs="Times New Roman"/>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EE95F8A"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A033CCC" w14:textId="77777777" w:rsidR="00B47B1D" w:rsidRDefault="00F22AD9">
            <w:pPr>
              <w:pStyle w:val="Charff0"/>
              <w:spacing w:line="240" w:lineRule="exact"/>
              <w:jc w:val="center"/>
              <w:rPr>
                <w:rFonts w:cs="Times New Roman"/>
                <w:sz w:val="18"/>
                <w:szCs w:val="18"/>
              </w:rPr>
            </w:pPr>
            <w:r>
              <w:rPr>
                <w:rFonts w:cs="Times New Roman" w:hint="eastAsia"/>
                <w:sz w:val="18"/>
                <w:szCs w:val="18"/>
              </w:rPr>
              <w:t>是</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404E20"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0210AB" w14:textId="77777777" w:rsidR="00B47B1D" w:rsidRDefault="00B47B1D">
            <w:pPr>
              <w:pStyle w:val="Charff0"/>
              <w:spacing w:line="240" w:lineRule="exact"/>
              <w:rPr>
                <w:rFonts w:cs="Times New Roman"/>
                <w:sz w:val="18"/>
                <w:szCs w:val="18"/>
              </w:rPr>
            </w:pPr>
          </w:p>
        </w:tc>
      </w:tr>
      <w:tr w:rsidR="00B47B1D" w14:paraId="02875B0E" w14:textId="77777777">
        <w:tc>
          <w:tcPr>
            <w:tcW w:w="15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1A9E75E" w14:textId="77777777" w:rsidR="00B47B1D" w:rsidRDefault="00F22AD9">
            <w:pPr>
              <w:pStyle w:val="Charff0"/>
              <w:spacing w:line="240" w:lineRule="exact"/>
              <w:rPr>
                <w:rFonts w:cs="Times New Roman"/>
                <w:sz w:val="18"/>
                <w:szCs w:val="18"/>
              </w:rPr>
            </w:pPr>
            <w:r>
              <w:rPr>
                <w:rFonts w:cs="Times New Roman" w:hint="eastAsia"/>
                <w:sz w:val="18"/>
                <w:szCs w:val="18"/>
              </w:rPr>
              <w:t>signature</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1DC64F" w14:textId="26F25D3D" w:rsidR="00B47B1D" w:rsidRDefault="00F22AD9">
            <w:pPr>
              <w:pStyle w:val="Charff0"/>
              <w:spacing w:line="240" w:lineRule="exact"/>
              <w:rPr>
                <w:rFonts w:cs="Times New Roman"/>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4D9147"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CB1CB3" w14:textId="77777777" w:rsidR="00B47B1D" w:rsidRDefault="00F22AD9">
            <w:pPr>
              <w:pStyle w:val="Charff0"/>
              <w:spacing w:line="240" w:lineRule="exact"/>
              <w:jc w:val="center"/>
              <w:rPr>
                <w:rFonts w:cs="Times New Roman"/>
                <w:sz w:val="18"/>
                <w:szCs w:val="18"/>
              </w:rPr>
            </w:pPr>
            <w:r>
              <w:rPr>
                <w:rFonts w:cs="Times New Roman" w:hint="eastAsia"/>
                <w:sz w:val="18"/>
                <w:szCs w:val="18"/>
              </w:rPr>
              <w:t>是</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18B294"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87B068" w14:textId="77777777" w:rsidR="00B47B1D" w:rsidRDefault="00B47B1D">
            <w:pPr>
              <w:pStyle w:val="Charff0"/>
              <w:spacing w:line="240" w:lineRule="exact"/>
              <w:rPr>
                <w:rFonts w:cs="Times New Roman"/>
                <w:sz w:val="18"/>
                <w:szCs w:val="18"/>
              </w:rPr>
            </w:pPr>
          </w:p>
        </w:tc>
      </w:tr>
      <w:tr w:rsidR="00B47B1D" w14:paraId="32CBC8E7" w14:textId="77777777">
        <w:tc>
          <w:tcPr>
            <w:tcW w:w="15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DBCD053" w14:textId="77777777" w:rsidR="00B47B1D" w:rsidRDefault="00F22AD9">
            <w:pPr>
              <w:pStyle w:val="Charff0"/>
              <w:spacing w:line="240" w:lineRule="exact"/>
              <w:rPr>
                <w:rFonts w:cs="Times New Roman"/>
                <w:sz w:val="18"/>
                <w:szCs w:val="18"/>
              </w:rPr>
            </w:pPr>
            <w:r>
              <w:rPr>
                <w:rFonts w:cs="Times New Roman" w:hint="eastAsia"/>
                <w:sz w:val="18"/>
                <w:szCs w:val="18"/>
              </w:rPr>
              <w:t>appId</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F90C862" w14:textId="3AEFC20E" w:rsidR="00B47B1D" w:rsidRDefault="00F22AD9">
            <w:pPr>
              <w:pStyle w:val="Charff0"/>
              <w:spacing w:line="240" w:lineRule="exact"/>
              <w:rPr>
                <w:rFonts w:cs="Times New Roman"/>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0644C58"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2D17F72" w14:textId="77777777" w:rsidR="00B47B1D" w:rsidRDefault="00F22AD9">
            <w:pPr>
              <w:pStyle w:val="Charff0"/>
              <w:spacing w:line="240" w:lineRule="exact"/>
              <w:jc w:val="center"/>
              <w:rPr>
                <w:rFonts w:cs="Times New Roman"/>
                <w:sz w:val="18"/>
                <w:szCs w:val="18"/>
              </w:rPr>
            </w:pPr>
            <w:r>
              <w:rPr>
                <w:rFonts w:cs="Times New Roman" w:hint="eastAsia"/>
                <w:sz w:val="18"/>
                <w:szCs w:val="18"/>
              </w:rPr>
              <w:t>是</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A130A15"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76C762" w14:textId="77777777" w:rsidR="00B47B1D" w:rsidRDefault="00B47B1D">
            <w:pPr>
              <w:pStyle w:val="Charff0"/>
              <w:spacing w:line="240" w:lineRule="exact"/>
              <w:rPr>
                <w:rFonts w:cs="Times New Roman"/>
                <w:sz w:val="18"/>
                <w:szCs w:val="18"/>
              </w:rPr>
            </w:pPr>
          </w:p>
        </w:tc>
      </w:tr>
      <w:tr w:rsidR="00B47B1D" w14:paraId="0392BD48" w14:textId="77777777">
        <w:tc>
          <w:tcPr>
            <w:tcW w:w="1561"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4EE718A3" w14:textId="77777777" w:rsidR="00B47B1D" w:rsidRDefault="00F22AD9">
            <w:pPr>
              <w:pStyle w:val="Charff0"/>
              <w:spacing w:line="240" w:lineRule="exact"/>
              <w:rPr>
                <w:rFonts w:cs="Times New Roman"/>
                <w:sz w:val="18"/>
                <w:szCs w:val="18"/>
              </w:rPr>
            </w:pPr>
            <w:r>
              <w:rPr>
                <w:rFonts w:cs="Times New Roman" w:hint="eastAsia"/>
                <w:sz w:val="18"/>
                <w:szCs w:val="18"/>
              </w:rPr>
              <w:t>source</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2A91370" w14:textId="77777777" w:rsidR="00B47B1D" w:rsidRDefault="00F22AD9">
            <w:pPr>
              <w:pStyle w:val="Charff0"/>
              <w:spacing w:line="240" w:lineRule="exact"/>
              <w:rPr>
                <w:rFonts w:cs="Times New Roman"/>
                <w:sz w:val="18"/>
                <w:szCs w:val="18"/>
              </w:rPr>
            </w:pPr>
            <w:r>
              <w:rPr>
                <w:rFonts w:cs="Times New Roman" w:hint="eastAsia"/>
                <w:sz w:val="18"/>
                <w:szCs w:val="18"/>
              </w:rPr>
              <w:t>待加密原文</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5B6A94" w14:textId="77777777" w:rsidR="00B47B1D" w:rsidRDefault="00F22AD9">
            <w:pPr>
              <w:pStyle w:val="Charff0"/>
              <w:spacing w:line="240" w:lineRule="exact"/>
              <w:jc w:val="center"/>
              <w:rPr>
                <w:rFonts w:cs="Times New Roman"/>
                <w:sz w:val="18"/>
                <w:szCs w:val="18"/>
              </w:rPr>
            </w:pPr>
            <w:r>
              <w:rPr>
                <w:rFonts w:cs="Times New Roman"/>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D14A71F" w14:textId="77777777" w:rsidR="00B47B1D" w:rsidRDefault="00F22AD9">
            <w:pPr>
              <w:pStyle w:val="Charff0"/>
              <w:spacing w:line="240" w:lineRule="exact"/>
              <w:jc w:val="center"/>
              <w:rPr>
                <w:rFonts w:cs="Times New Roman"/>
                <w:sz w:val="18"/>
                <w:szCs w:val="18"/>
              </w:rPr>
            </w:pPr>
            <w:r>
              <w:rPr>
                <w:rFonts w:cs="Times New Roman" w:hint="eastAsia"/>
                <w:sz w:val="18"/>
                <w:szCs w:val="18"/>
              </w:rPr>
              <w:t>是</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5C5E1A"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92DF71" w14:textId="77777777" w:rsidR="00B47B1D" w:rsidRDefault="00F22AD9">
            <w:pPr>
              <w:pStyle w:val="Charff0"/>
              <w:spacing w:line="240" w:lineRule="exact"/>
              <w:rPr>
                <w:rFonts w:cs="Times New Roman"/>
                <w:sz w:val="18"/>
                <w:szCs w:val="18"/>
              </w:rPr>
            </w:pPr>
            <w:r>
              <w:rPr>
                <w:rFonts w:cs="Times New Roman" w:hint="eastAsia"/>
                <w:sz w:val="18"/>
                <w:szCs w:val="18"/>
              </w:rPr>
              <w:t>当填充模式（paddingMode）选择1时，待加密原文数据长度需要为16字节整数倍</w:t>
            </w:r>
          </w:p>
        </w:tc>
      </w:tr>
      <w:tr w:rsidR="00B47B1D" w14:paraId="3AF58B1B" w14:textId="77777777">
        <w:tc>
          <w:tcPr>
            <w:tcW w:w="1561"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2F7434B8" w14:textId="77777777" w:rsidR="00B47B1D" w:rsidRDefault="00F22AD9">
            <w:pPr>
              <w:pStyle w:val="Charff0"/>
              <w:spacing w:line="240" w:lineRule="exact"/>
              <w:rPr>
                <w:rFonts w:cs="Times New Roman"/>
                <w:sz w:val="18"/>
                <w:szCs w:val="18"/>
              </w:rPr>
            </w:pPr>
            <w:r>
              <w:rPr>
                <w:rFonts w:cs="Times New Roman" w:hint="eastAsia"/>
                <w:sz w:val="18"/>
                <w:szCs w:val="18"/>
              </w:rPr>
              <w:t>keyIndex</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8174E37" w14:textId="77777777" w:rsidR="00B47B1D" w:rsidRDefault="00F22AD9">
            <w:pPr>
              <w:pStyle w:val="Charff0"/>
              <w:spacing w:line="240" w:lineRule="exact"/>
              <w:rPr>
                <w:rFonts w:cs="Times New Roman"/>
                <w:sz w:val="18"/>
                <w:szCs w:val="18"/>
              </w:rPr>
            </w:pPr>
            <w:r>
              <w:rPr>
                <w:rFonts w:cs="Times New Roman" w:hint="eastAsia"/>
                <w:sz w:val="18"/>
                <w:szCs w:val="18"/>
              </w:rPr>
              <w:t>业务对称密钥索引1-1000</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1203F83" w14:textId="77777777" w:rsidR="00B47B1D" w:rsidRDefault="00F22AD9">
            <w:pPr>
              <w:pStyle w:val="Charff0"/>
              <w:spacing w:line="240" w:lineRule="exact"/>
              <w:jc w:val="center"/>
              <w:rPr>
                <w:rFonts w:cs="Times New Roman"/>
                <w:sz w:val="18"/>
                <w:szCs w:val="18"/>
              </w:rPr>
            </w:pPr>
            <w:r>
              <w:rPr>
                <w:rFonts w:cs="Times New Roman"/>
                <w:sz w:val="18"/>
                <w:szCs w:val="18"/>
              </w:rPr>
              <w:t>Integer</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3172E2" w14:textId="77777777" w:rsidR="00B47B1D" w:rsidRDefault="00F22AD9">
            <w:pPr>
              <w:pStyle w:val="Charff0"/>
              <w:spacing w:line="240" w:lineRule="exact"/>
              <w:jc w:val="center"/>
              <w:rPr>
                <w:rFonts w:cs="Times New Roman"/>
                <w:sz w:val="18"/>
                <w:szCs w:val="18"/>
              </w:rPr>
            </w:pPr>
            <w:r>
              <w:rPr>
                <w:rFonts w:cs="Times New Roman" w:hint="eastAsia"/>
                <w:sz w:val="18"/>
                <w:szCs w:val="18"/>
              </w:rPr>
              <w:t>否</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113054"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77D365" w14:textId="77777777" w:rsidR="00B47B1D" w:rsidRDefault="00F22AD9">
            <w:pPr>
              <w:pStyle w:val="Charff0"/>
              <w:spacing w:line="240" w:lineRule="exact"/>
              <w:rPr>
                <w:rFonts w:cs="Times New Roman"/>
                <w:sz w:val="18"/>
                <w:szCs w:val="18"/>
              </w:rPr>
            </w:pPr>
            <w:r>
              <w:rPr>
                <w:rFonts w:cs="Times New Roman" w:hint="eastAsia"/>
                <w:sz w:val="18"/>
                <w:szCs w:val="18"/>
              </w:rPr>
              <w:t>不传时，使用密服系统为业务系统配置的默认索引</w:t>
            </w:r>
          </w:p>
        </w:tc>
      </w:tr>
      <w:tr w:rsidR="00B47B1D" w14:paraId="7A3831FF" w14:textId="77777777">
        <w:tc>
          <w:tcPr>
            <w:tcW w:w="1561"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78E6543C" w14:textId="77777777" w:rsidR="00B47B1D" w:rsidRDefault="00F22AD9">
            <w:pPr>
              <w:pStyle w:val="Charff0"/>
              <w:spacing w:line="240" w:lineRule="exact"/>
              <w:rPr>
                <w:rFonts w:cs="Times New Roman"/>
                <w:sz w:val="18"/>
                <w:szCs w:val="18"/>
              </w:rPr>
            </w:pPr>
            <w:r>
              <w:rPr>
                <w:rFonts w:cs="Times New Roman" w:hint="eastAsia"/>
                <w:sz w:val="18"/>
                <w:szCs w:val="18"/>
              </w:rPr>
              <w:t>encMode</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3A824D" w14:textId="648D9E65" w:rsidR="00B47B1D" w:rsidRDefault="00F22AD9">
            <w:pPr>
              <w:pStyle w:val="Charff0"/>
              <w:spacing w:line="240" w:lineRule="exact"/>
              <w:rPr>
                <w:rFonts w:cs="Times New Roman"/>
                <w:sz w:val="18"/>
                <w:szCs w:val="18"/>
              </w:rPr>
            </w:pPr>
            <w:r>
              <w:rPr>
                <w:rFonts w:cs="Times New Roman" w:hint="eastAsia"/>
                <w:sz w:val="18"/>
                <w:szCs w:val="18"/>
              </w:rPr>
              <w:t>加密密钥使用的算法标识,使用指定的算法 SM4 ECB/CBC的组合eg.SGD_SM4_ECB</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AA58B3A"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BDB264F" w14:textId="77777777" w:rsidR="00B47B1D" w:rsidRDefault="00F22AD9">
            <w:pPr>
              <w:pStyle w:val="Charff0"/>
              <w:spacing w:line="240" w:lineRule="exact"/>
              <w:jc w:val="center"/>
              <w:rPr>
                <w:rFonts w:cs="Times New Roman"/>
                <w:sz w:val="18"/>
                <w:szCs w:val="18"/>
              </w:rPr>
            </w:pPr>
            <w:r>
              <w:rPr>
                <w:rFonts w:cs="Times New Roman" w:hint="eastAsia"/>
                <w:sz w:val="18"/>
                <w:szCs w:val="18"/>
              </w:rPr>
              <w:t>否</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159704D" w14:textId="77777777" w:rsidR="00B47B1D" w:rsidRDefault="00B47B1D">
            <w:pPr>
              <w:pStyle w:val="Charff0"/>
              <w:spacing w:line="240" w:lineRule="exact"/>
              <w:jc w:val="center"/>
              <w:rPr>
                <w:rFonts w:cs="Times New Roman"/>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F361E61" w14:textId="77777777" w:rsidR="00B47B1D" w:rsidRDefault="00B47B1D">
            <w:pPr>
              <w:pStyle w:val="Charff0"/>
              <w:spacing w:line="240" w:lineRule="exact"/>
              <w:rPr>
                <w:rFonts w:cs="Times New Roman"/>
                <w:sz w:val="18"/>
                <w:szCs w:val="18"/>
              </w:rPr>
            </w:pPr>
          </w:p>
        </w:tc>
      </w:tr>
      <w:tr w:rsidR="00B47B1D" w14:paraId="1F873ADD" w14:textId="77777777">
        <w:tc>
          <w:tcPr>
            <w:tcW w:w="1561"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58E2FDC5" w14:textId="77777777" w:rsidR="00B47B1D" w:rsidRDefault="00F22AD9">
            <w:pPr>
              <w:pStyle w:val="Charff0"/>
              <w:spacing w:line="240" w:lineRule="exact"/>
              <w:rPr>
                <w:rFonts w:cs="Times New Roman"/>
                <w:sz w:val="18"/>
                <w:szCs w:val="18"/>
              </w:rPr>
            </w:pPr>
            <w:r>
              <w:rPr>
                <w:rFonts w:cs="Times New Roman" w:hint="eastAsia"/>
                <w:sz w:val="18"/>
                <w:szCs w:val="18"/>
              </w:rPr>
              <w:t>paddingMode</w:t>
            </w:r>
          </w:p>
        </w:tc>
        <w:tc>
          <w:tcPr>
            <w:tcW w:w="23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72E4B68" w14:textId="77777777" w:rsidR="00B47B1D" w:rsidRDefault="00F22AD9">
            <w:pPr>
              <w:pStyle w:val="Charff0"/>
              <w:spacing w:line="240" w:lineRule="exact"/>
              <w:rPr>
                <w:rFonts w:cs="Times New Roman"/>
                <w:sz w:val="18"/>
                <w:szCs w:val="18"/>
              </w:rPr>
            </w:pPr>
            <w:r>
              <w:rPr>
                <w:rFonts w:cs="Times New Roman" w:hint="eastAsia"/>
                <w:sz w:val="18"/>
                <w:szCs w:val="18"/>
              </w:rPr>
              <w:t>填充模式：</w:t>
            </w:r>
          </w:p>
          <w:p w14:paraId="660F8A47" w14:textId="77777777" w:rsidR="00B47B1D" w:rsidRDefault="00F22AD9">
            <w:pPr>
              <w:pStyle w:val="Charff0"/>
              <w:spacing w:line="240" w:lineRule="exact"/>
              <w:rPr>
                <w:rFonts w:cs="Times New Roman"/>
                <w:sz w:val="18"/>
                <w:szCs w:val="18"/>
              </w:rPr>
            </w:pPr>
            <w:r>
              <w:rPr>
                <w:rFonts w:cs="Times New Roman" w:hint="eastAsia"/>
                <w:sz w:val="18"/>
                <w:szCs w:val="18"/>
              </w:rPr>
              <w:t>1 NONE_PADDING;</w:t>
            </w:r>
          </w:p>
          <w:p w14:paraId="7D38BA27" w14:textId="77777777" w:rsidR="00B47B1D" w:rsidRDefault="00F22AD9">
            <w:pPr>
              <w:pStyle w:val="Charff0"/>
              <w:spacing w:line="240" w:lineRule="exact"/>
              <w:rPr>
                <w:rFonts w:cs="Times New Roman"/>
                <w:sz w:val="18"/>
                <w:szCs w:val="18"/>
              </w:rPr>
            </w:pPr>
            <w:r>
              <w:rPr>
                <w:rFonts w:cs="Times New Roman" w:hint="eastAsia"/>
                <w:sz w:val="18"/>
                <w:szCs w:val="18"/>
              </w:rPr>
              <w:lastRenderedPageBreak/>
              <w:t>2 PKCS_7;</w:t>
            </w:r>
          </w:p>
        </w:tc>
        <w:tc>
          <w:tcPr>
            <w:tcW w:w="11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44A6DBF" w14:textId="77777777" w:rsidR="00B47B1D" w:rsidRDefault="00F22AD9">
            <w:pPr>
              <w:pStyle w:val="Charff0"/>
              <w:spacing w:line="240" w:lineRule="exact"/>
              <w:jc w:val="center"/>
              <w:rPr>
                <w:rFonts w:cs="Times New Roman"/>
                <w:sz w:val="18"/>
                <w:szCs w:val="18"/>
              </w:rPr>
            </w:pPr>
            <w:r>
              <w:rPr>
                <w:rFonts w:cs="Times New Roman"/>
                <w:sz w:val="18"/>
                <w:szCs w:val="18"/>
              </w:rPr>
              <w:lastRenderedPageBreak/>
              <w:t>Integer</w:t>
            </w:r>
          </w:p>
        </w:tc>
        <w:tc>
          <w:tcPr>
            <w:tcW w:w="11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60EA5D" w14:textId="77777777" w:rsidR="00B47B1D" w:rsidRDefault="00F22AD9">
            <w:pPr>
              <w:keepNext/>
              <w:spacing w:line="240" w:lineRule="exact"/>
              <w:jc w:val="center"/>
              <w:rPr>
                <w:sz w:val="18"/>
                <w:szCs w:val="18"/>
              </w:rPr>
            </w:pPr>
            <w:r>
              <w:rPr>
                <w:rFonts w:hint="eastAsia"/>
                <w:sz w:val="18"/>
                <w:szCs w:val="18"/>
              </w:rPr>
              <w:t>否</w:t>
            </w:r>
          </w:p>
        </w:tc>
        <w:tc>
          <w:tcPr>
            <w:tcW w:w="4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0BD18B" w14:textId="77777777" w:rsidR="00B47B1D" w:rsidRDefault="00B47B1D">
            <w:pPr>
              <w:keepNext/>
              <w:spacing w:line="240" w:lineRule="exact"/>
              <w:rPr>
                <w:sz w:val="18"/>
                <w:szCs w:val="18"/>
              </w:rPr>
            </w:pPr>
          </w:p>
        </w:tc>
        <w:tc>
          <w:tcPr>
            <w:tcW w:w="239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72A095" w14:textId="7704C6E4" w:rsidR="00B47B1D" w:rsidRDefault="00EF7484">
            <w:pPr>
              <w:pStyle w:val="Charff0"/>
              <w:spacing w:line="240" w:lineRule="exact"/>
              <w:jc w:val="center"/>
              <w:rPr>
                <w:rFonts w:cs="Times New Roman"/>
                <w:sz w:val="18"/>
                <w:szCs w:val="18"/>
              </w:rPr>
            </w:pPr>
            <w:r>
              <w:rPr>
                <w:rFonts w:cs="Times New Roman" w:hint="eastAsia"/>
                <w:sz w:val="18"/>
                <w:szCs w:val="18"/>
              </w:rPr>
              <w:t>默认值： 2</w:t>
            </w:r>
          </w:p>
        </w:tc>
      </w:tr>
    </w:tbl>
    <w:p w14:paraId="21E9F5BF" w14:textId="77777777" w:rsidR="00B47B1D" w:rsidRDefault="00B47B1D"/>
    <w:p w14:paraId="2785627A" w14:textId="77777777" w:rsidR="00B47B1D" w:rsidRDefault="00F22AD9">
      <w:pPr>
        <w:pStyle w:val="34"/>
        <w:ind w:left="-480"/>
        <w:rPr>
          <w:b w:val="0"/>
          <w:bCs w:val="0"/>
        </w:rPr>
      </w:pPr>
      <w:bookmarkStart w:id="220" w:name="_Toc109833075"/>
      <w:bookmarkStart w:id="221" w:name="_Toc116491960"/>
      <w:r>
        <w:rPr>
          <w:rFonts w:hint="eastAsia"/>
          <w:b w:val="0"/>
          <w:bCs w:val="0"/>
        </w:rPr>
        <w:t>业务响应参数说明</w:t>
      </w:r>
      <w:bookmarkEnd w:id="220"/>
      <w:bookmarkEnd w:id="221"/>
    </w:p>
    <w:tbl>
      <w:tblPr>
        <w:tblW w:w="905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86"/>
        <w:gridCol w:w="1097"/>
        <w:gridCol w:w="1506"/>
        <w:gridCol w:w="1236"/>
        <w:gridCol w:w="1236"/>
        <w:gridCol w:w="688"/>
        <w:gridCol w:w="2601"/>
      </w:tblGrid>
      <w:tr w:rsidR="00B47B1D" w14:paraId="3D31F98A" w14:textId="77777777">
        <w:tc>
          <w:tcPr>
            <w:tcW w:w="1783"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31F9DBD" w14:textId="77777777" w:rsidR="00B47B1D" w:rsidRDefault="00F22AD9">
            <w:pPr>
              <w:pStyle w:val="Charff0"/>
              <w:rPr>
                <w:rFonts w:cs="Times New Roman"/>
                <w:sz w:val="18"/>
                <w:szCs w:val="18"/>
              </w:rPr>
            </w:pPr>
            <w:r>
              <w:rPr>
                <w:rStyle w:val="320"/>
                <w:rFonts w:hint="eastAsia"/>
                <w:sz w:val="18"/>
                <w:szCs w:val="18"/>
              </w:rPr>
              <w:t>字段名称</w:t>
            </w:r>
          </w:p>
        </w:tc>
        <w:tc>
          <w:tcPr>
            <w:tcW w:w="150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F33713" w14:textId="77777777" w:rsidR="00B47B1D" w:rsidRDefault="00F22AD9">
            <w:pPr>
              <w:pStyle w:val="Charff0"/>
              <w:rPr>
                <w:rFonts w:cs="Times New Roman"/>
                <w:sz w:val="18"/>
                <w:szCs w:val="18"/>
              </w:rPr>
            </w:pPr>
            <w:r>
              <w:rPr>
                <w:rStyle w:val="320"/>
                <w:rFonts w:hint="eastAsia"/>
                <w:sz w:val="18"/>
                <w:szCs w:val="18"/>
              </w:rPr>
              <w:t>字段描述</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949E75" w14:textId="77777777" w:rsidR="00B47B1D" w:rsidRDefault="00F22AD9">
            <w:pPr>
              <w:pStyle w:val="Charff0"/>
              <w:rPr>
                <w:rFonts w:cs="Times New Roman"/>
                <w:sz w:val="18"/>
                <w:szCs w:val="18"/>
              </w:rPr>
            </w:pPr>
            <w:r>
              <w:rPr>
                <w:rStyle w:val="320"/>
                <w:rFonts w:hint="eastAsia"/>
                <w:sz w:val="18"/>
                <w:szCs w:val="18"/>
              </w:rPr>
              <w:t>数据类型</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8FBE14" w14:textId="77777777" w:rsidR="00B47B1D" w:rsidRDefault="00F22AD9">
            <w:pPr>
              <w:pStyle w:val="Charff0"/>
              <w:rPr>
                <w:rFonts w:cs="Times New Roman"/>
                <w:sz w:val="18"/>
                <w:szCs w:val="18"/>
              </w:rPr>
            </w:pPr>
            <w:r>
              <w:rPr>
                <w:rStyle w:val="320"/>
                <w:rFonts w:hint="eastAsia"/>
                <w:sz w:val="18"/>
                <w:szCs w:val="18"/>
              </w:rPr>
              <w:t>是否必须</w:t>
            </w:r>
          </w:p>
        </w:tc>
        <w:tc>
          <w:tcPr>
            <w:tcW w:w="68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07BDB5C" w14:textId="77777777" w:rsidR="00B47B1D" w:rsidRDefault="00F22AD9">
            <w:pPr>
              <w:pStyle w:val="Charff0"/>
              <w:rPr>
                <w:rFonts w:cs="Times New Roman"/>
                <w:sz w:val="18"/>
                <w:szCs w:val="18"/>
              </w:rPr>
            </w:pPr>
            <w:r>
              <w:rPr>
                <w:rStyle w:val="320"/>
                <w:rFonts w:hint="eastAsia"/>
                <w:sz w:val="18"/>
                <w:szCs w:val="18"/>
              </w:rPr>
              <w:t>长度</w:t>
            </w:r>
          </w:p>
        </w:tc>
        <w:tc>
          <w:tcPr>
            <w:tcW w:w="26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A9B26F2" w14:textId="77777777" w:rsidR="00B47B1D" w:rsidRDefault="00F22AD9">
            <w:pPr>
              <w:pStyle w:val="Charff0"/>
              <w:rPr>
                <w:rFonts w:cs="Times New Roman"/>
                <w:sz w:val="18"/>
                <w:szCs w:val="18"/>
              </w:rPr>
            </w:pPr>
            <w:r>
              <w:rPr>
                <w:rStyle w:val="320"/>
                <w:rFonts w:hint="eastAsia"/>
                <w:sz w:val="18"/>
                <w:szCs w:val="18"/>
              </w:rPr>
              <w:t>约束与说明</w:t>
            </w:r>
          </w:p>
        </w:tc>
      </w:tr>
      <w:tr w:rsidR="00B47B1D" w14:paraId="038D5D2B" w14:textId="77777777">
        <w:tc>
          <w:tcPr>
            <w:tcW w:w="1783"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13F04FD" w14:textId="77777777" w:rsidR="00B47B1D" w:rsidRDefault="00F22AD9">
            <w:pPr>
              <w:pStyle w:val="Charff0"/>
              <w:rPr>
                <w:rFonts w:cs="Times New Roman"/>
                <w:sz w:val="18"/>
                <w:szCs w:val="18"/>
              </w:rPr>
            </w:pPr>
            <w:r>
              <w:rPr>
                <w:rFonts w:hint="eastAsia"/>
                <w:sz w:val="18"/>
                <w:szCs w:val="18"/>
              </w:rPr>
              <w:t>transId</w:t>
            </w:r>
          </w:p>
        </w:tc>
        <w:tc>
          <w:tcPr>
            <w:tcW w:w="150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AF404B" w14:textId="77777777" w:rsidR="00B47B1D" w:rsidRDefault="00F22AD9">
            <w:pPr>
              <w:pStyle w:val="Charff0"/>
              <w:ind w:leftChars="75" w:left="180"/>
              <w:rPr>
                <w:rFonts w:cs="Times New Roman"/>
                <w:sz w:val="18"/>
                <w:szCs w:val="18"/>
              </w:rPr>
            </w:pPr>
            <w:r>
              <w:rPr>
                <w:rFonts w:hint="eastAsia"/>
                <w:sz w:val="18"/>
                <w:szCs w:val="18"/>
              </w:rPr>
              <w:t>业务流水号</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4243AE" w14:textId="77777777" w:rsidR="00B47B1D" w:rsidRDefault="00F22AD9">
            <w:pPr>
              <w:pStyle w:val="Charff0"/>
              <w:ind w:leftChars="75" w:left="180" w:firstLineChars="200" w:firstLine="360"/>
              <w:rPr>
                <w:rFonts w:cs="Times New Roman"/>
                <w:sz w:val="18"/>
                <w:szCs w:val="18"/>
              </w:rPr>
            </w:pPr>
            <w:r>
              <w:rPr>
                <w:rFonts w:hint="eastAsia"/>
                <w:sz w:val="18"/>
                <w:szCs w:val="18"/>
              </w:rPr>
              <w:t>String</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02B3A28" w14:textId="77777777" w:rsidR="00B47B1D" w:rsidRDefault="00F22AD9">
            <w:pPr>
              <w:pStyle w:val="Charff0"/>
              <w:ind w:leftChars="225" w:left="540"/>
              <w:rPr>
                <w:rFonts w:cs="Times New Roman"/>
                <w:sz w:val="18"/>
                <w:szCs w:val="18"/>
              </w:rPr>
            </w:pPr>
            <w:r>
              <w:rPr>
                <w:rFonts w:hint="eastAsia"/>
                <w:sz w:val="18"/>
                <w:szCs w:val="18"/>
              </w:rPr>
              <w:t>是</w:t>
            </w:r>
          </w:p>
        </w:tc>
        <w:tc>
          <w:tcPr>
            <w:tcW w:w="68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630976" w14:textId="77777777" w:rsidR="00B47B1D" w:rsidRDefault="00B47B1D">
            <w:pPr>
              <w:pStyle w:val="Charff0"/>
              <w:ind w:leftChars="225" w:left="540"/>
              <w:jc w:val="center"/>
              <w:rPr>
                <w:rFonts w:cs="Times New Roman"/>
                <w:sz w:val="18"/>
                <w:szCs w:val="18"/>
              </w:rPr>
            </w:pPr>
          </w:p>
        </w:tc>
        <w:tc>
          <w:tcPr>
            <w:tcW w:w="26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6EFA83" w14:textId="77777777" w:rsidR="00B47B1D" w:rsidRDefault="00F22AD9">
            <w:pPr>
              <w:pStyle w:val="Charff0"/>
              <w:ind w:leftChars="75" w:left="180"/>
              <w:rPr>
                <w:rFonts w:cs="Times New Roman"/>
                <w:sz w:val="18"/>
                <w:szCs w:val="18"/>
              </w:rPr>
            </w:pPr>
            <w:r>
              <w:rPr>
                <w:rFonts w:hint="eastAsia"/>
                <w:sz w:val="18"/>
                <w:szCs w:val="18"/>
              </w:rPr>
              <w:t>业务唯一标识</w:t>
            </w:r>
          </w:p>
        </w:tc>
      </w:tr>
      <w:tr w:rsidR="00B47B1D" w14:paraId="225D1370" w14:textId="77777777">
        <w:tc>
          <w:tcPr>
            <w:tcW w:w="1783"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13BEB8C" w14:textId="77777777" w:rsidR="00B47B1D" w:rsidRDefault="00F22AD9">
            <w:pPr>
              <w:pStyle w:val="Charff0"/>
              <w:rPr>
                <w:rFonts w:cs="Times New Roman"/>
                <w:sz w:val="18"/>
                <w:szCs w:val="18"/>
              </w:rPr>
            </w:pPr>
            <w:r>
              <w:rPr>
                <w:rFonts w:cs="Times New Roman" w:hint="eastAsia"/>
                <w:sz w:val="18"/>
                <w:szCs w:val="18"/>
              </w:rPr>
              <w:t>resultCode</w:t>
            </w:r>
          </w:p>
        </w:tc>
        <w:tc>
          <w:tcPr>
            <w:tcW w:w="150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2C84B26" w14:textId="77777777" w:rsidR="00B47B1D" w:rsidRDefault="00F22AD9">
            <w:pPr>
              <w:pStyle w:val="Charff0"/>
              <w:rPr>
                <w:rFonts w:cs="Times New Roman"/>
                <w:sz w:val="18"/>
                <w:szCs w:val="18"/>
              </w:rPr>
            </w:pPr>
            <w:r>
              <w:rPr>
                <w:rFonts w:cs="Times New Roman" w:hint="eastAsia"/>
                <w:sz w:val="18"/>
                <w:szCs w:val="18"/>
              </w:rPr>
              <w:t>响应状态码</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F7E338" w14:textId="77777777" w:rsidR="00B47B1D" w:rsidRDefault="00F22AD9">
            <w:pPr>
              <w:pStyle w:val="Charff0"/>
              <w:jc w:val="center"/>
              <w:rPr>
                <w:rFonts w:cs="Times New Roman"/>
                <w:sz w:val="18"/>
                <w:szCs w:val="18"/>
              </w:rPr>
            </w:pPr>
            <w:r>
              <w:rPr>
                <w:rFonts w:cs="Times New Roman" w:hint="eastAsia"/>
                <w:sz w:val="18"/>
                <w:szCs w:val="18"/>
              </w:rPr>
              <w:t>String</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8D4C333" w14:textId="77777777" w:rsidR="00B47B1D" w:rsidRDefault="00F22AD9">
            <w:pPr>
              <w:pStyle w:val="Charff0"/>
              <w:jc w:val="center"/>
              <w:rPr>
                <w:rFonts w:cs="Times New Roman"/>
                <w:sz w:val="18"/>
                <w:szCs w:val="18"/>
              </w:rPr>
            </w:pPr>
            <w:r>
              <w:rPr>
                <w:rFonts w:cs="Times New Roman" w:hint="eastAsia"/>
                <w:sz w:val="18"/>
                <w:szCs w:val="18"/>
              </w:rPr>
              <w:t>是</w:t>
            </w:r>
          </w:p>
        </w:tc>
        <w:tc>
          <w:tcPr>
            <w:tcW w:w="68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551258F" w14:textId="77777777" w:rsidR="00B47B1D" w:rsidRDefault="00B47B1D">
            <w:pPr>
              <w:pStyle w:val="Charff0"/>
              <w:jc w:val="center"/>
              <w:rPr>
                <w:rFonts w:cs="Times New Roman"/>
                <w:sz w:val="18"/>
                <w:szCs w:val="18"/>
              </w:rPr>
            </w:pPr>
          </w:p>
        </w:tc>
        <w:tc>
          <w:tcPr>
            <w:tcW w:w="26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1ADB54" w14:textId="77777777" w:rsidR="00B47B1D" w:rsidRDefault="00F22AD9">
            <w:pPr>
              <w:pStyle w:val="Charff0"/>
              <w:rPr>
                <w:rFonts w:cs="Times New Roman"/>
                <w:sz w:val="18"/>
                <w:szCs w:val="18"/>
              </w:rPr>
            </w:pPr>
            <w:r>
              <w:rPr>
                <w:rFonts w:cs="Times New Roman" w:hint="eastAsia"/>
                <w:sz w:val="18"/>
                <w:szCs w:val="18"/>
              </w:rPr>
              <w:t>详情参考附录</w:t>
            </w:r>
          </w:p>
        </w:tc>
      </w:tr>
      <w:tr w:rsidR="00B47B1D" w14:paraId="2E5BFC91" w14:textId="77777777">
        <w:tc>
          <w:tcPr>
            <w:tcW w:w="1783"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7BF7525" w14:textId="77777777" w:rsidR="00B47B1D" w:rsidRDefault="00F22AD9">
            <w:pPr>
              <w:pStyle w:val="Charff0"/>
              <w:rPr>
                <w:rFonts w:cs="Times New Roman"/>
                <w:sz w:val="18"/>
                <w:szCs w:val="18"/>
              </w:rPr>
            </w:pPr>
            <w:r>
              <w:rPr>
                <w:rFonts w:cs="Times New Roman" w:hint="eastAsia"/>
                <w:sz w:val="18"/>
                <w:szCs w:val="18"/>
              </w:rPr>
              <w:t>resultDesc</w:t>
            </w:r>
          </w:p>
        </w:tc>
        <w:tc>
          <w:tcPr>
            <w:tcW w:w="150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FDF4E4" w14:textId="77777777" w:rsidR="00B47B1D" w:rsidRDefault="00F22AD9">
            <w:pPr>
              <w:pStyle w:val="Charff0"/>
              <w:rPr>
                <w:rFonts w:cs="Times New Roman"/>
                <w:sz w:val="18"/>
                <w:szCs w:val="18"/>
              </w:rPr>
            </w:pPr>
            <w:r>
              <w:rPr>
                <w:rFonts w:cs="Times New Roman" w:hint="eastAsia"/>
                <w:sz w:val="18"/>
                <w:szCs w:val="18"/>
              </w:rPr>
              <w:t>响应描述</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A8B09C" w14:textId="77777777" w:rsidR="00B47B1D" w:rsidRDefault="00F22AD9">
            <w:pPr>
              <w:pStyle w:val="Charff0"/>
              <w:jc w:val="center"/>
              <w:rPr>
                <w:rFonts w:cs="Times New Roman"/>
                <w:sz w:val="18"/>
                <w:szCs w:val="18"/>
              </w:rPr>
            </w:pPr>
            <w:r>
              <w:rPr>
                <w:rFonts w:cs="Times New Roman" w:hint="eastAsia"/>
                <w:sz w:val="18"/>
                <w:szCs w:val="18"/>
              </w:rPr>
              <w:t>String</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D8C2C16" w14:textId="77777777" w:rsidR="00B47B1D" w:rsidRDefault="00F22AD9">
            <w:pPr>
              <w:pStyle w:val="Charff0"/>
              <w:jc w:val="center"/>
              <w:rPr>
                <w:rFonts w:cs="Times New Roman"/>
                <w:sz w:val="18"/>
                <w:szCs w:val="18"/>
              </w:rPr>
            </w:pPr>
            <w:r>
              <w:rPr>
                <w:rFonts w:cs="Times New Roman" w:hint="eastAsia"/>
                <w:sz w:val="18"/>
                <w:szCs w:val="18"/>
              </w:rPr>
              <w:t>是</w:t>
            </w:r>
          </w:p>
        </w:tc>
        <w:tc>
          <w:tcPr>
            <w:tcW w:w="68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84128B" w14:textId="77777777" w:rsidR="00B47B1D" w:rsidRDefault="00F22AD9">
            <w:pPr>
              <w:pStyle w:val="Charff0"/>
              <w:jc w:val="center"/>
              <w:rPr>
                <w:rFonts w:cs="Times New Roman"/>
                <w:sz w:val="18"/>
                <w:szCs w:val="18"/>
              </w:rPr>
            </w:pPr>
            <w:r>
              <w:rPr>
                <w:rFonts w:cs="Times New Roman" w:hint="eastAsia"/>
                <w:sz w:val="18"/>
                <w:szCs w:val="18"/>
              </w:rPr>
              <w:t>256</w:t>
            </w:r>
          </w:p>
        </w:tc>
        <w:tc>
          <w:tcPr>
            <w:tcW w:w="26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6C8546E" w14:textId="77777777" w:rsidR="00B47B1D" w:rsidRDefault="00F22AD9">
            <w:pPr>
              <w:pStyle w:val="Charff0"/>
              <w:rPr>
                <w:rFonts w:cs="Times New Roman"/>
                <w:sz w:val="18"/>
                <w:szCs w:val="18"/>
              </w:rPr>
            </w:pPr>
            <w:r>
              <w:rPr>
                <w:rFonts w:cs="Times New Roman" w:hint="eastAsia"/>
                <w:sz w:val="18"/>
                <w:szCs w:val="18"/>
              </w:rPr>
              <w:t>对应的响应信息描述</w:t>
            </w:r>
          </w:p>
        </w:tc>
      </w:tr>
      <w:tr w:rsidR="00B47B1D" w14:paraId="4939388B" w14:textId="77777777">
        <w:tc>
          <w:tcPr>
            <w:tcW w:w="68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9F52324" w14:textId="77777777" w:rsidR="00B47B1D" w:rsidRDefault="00F22AD9">
            <w:pPr>
              <w:pStyle w:val="Charff0"/>
              <w:rPr>
                <w:rFonts w:cs="Times New Roman"/>
                <w:sz w:val="18"/>
                <w:szCs w:val="18"/>
              </w:rPr>
            </w:pPr>
            <w:r>
              <w:rPr>
                <w:rFonts w:cs="Times New Roman" w:hint="eastAsia"/>
                <w:sz w:val="18"/>
                <w:szCs w:val="18"/>
              </w:rPr>
              <w:t>data</w:t>
            </w:r>
          </w:p>
        </w:tc>
        <w:tc>
          <w:tcPr>
            <w:tcW w:w="109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51D519" w14:textId="77777777" w:rsidR="00B47B1D" w:rsidRDefault="00F22AD9">
            <w:pPr>
              <w:pStyle w:val="Charff0"/>
              <w:rPr>
                <w:rFonts w:cs="Times New Roman"/>
                <w:sz w:val="18"/>
                <w:szCs w:val="18"/>
              </w:rPr>
            </w:pPr>
            <w:r>
              <w:rPr>
                <w:rFonts w:cs="Times New Roman" w:hint="eastAsia"/>
                <w:sz w:val="18"/>
                <w:szCs w:val="18"/>
              </w:rPr>
              <w:t>encrypt</w:t>
            </w:r>
          </w:p>
        </w:tc>
        <w:tc>
          <w:tcPr>
            <w:tcW w:w="150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A6902B1" w14:textId="77777777" w:rsidR="00B47B1D" w:rsidRDefault="00F22AD9">
            <w:pPr>
              <w:pStyle w:val="Charff0"/>
              <w:rPr>
                <w:rFonts w:cs="Times New Roman"/>
                <w:sz w:val="18"/>
                <w:szCs w:val="18"/>
              </w:rPr>
            </w:pPr>
            <w:r>
              <w:rPr>
                <w:rFonts w:cs="Times New Roman" w:hint="eastAsia"/>
                <w:sz w:val="18"/>
                <w:szCs w:val="18"/>
              </w:rPr>
              <w:t>密文</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98F546" w14:textId="77777777" w:rsidR="00B47B1D" w:rsidRDefault="00F22AD9">
            <w:pPr>
              <w:pStyle w:val="Charff0"/>
              <w:jc w:val="center"/>
              <w:rPr>
                <w:rFonts w:cs="Times New Roman"/>
                <w:sz w:val="18"/>
                <w:szCs w:val="18"/>
              </w:rPr>
            </w:pPr>
            <w:r>
              <w:rPr>
                <w:rFonts w:cs="Times New Roman" w:hint="eastAsia"/>
                <w:sz w:val="18"/>
                <w:szCs w:val="18"/>
              </w:rPr>
              <w:t>String</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C066862" w14:textId="77777777" w:rsidR="00B47B1D" w:rsidRDefault="00F22AD9">
            <w:pPr>
              <w:pStyle w:val="Charff0"/>
              <w:jc w:val="center"/>
              <w:rPr>
                <w:rFonts w:cs="Times New Roman"/>
                <w:sz w:val="18"/>
                <w:szCs w:val="18"/>
              </w:rPr>
            </w:pPr>
            <w:r>
              <w:rPr>
                <w:rFonts w:cs="Times New Roman" w:hint="eastAsia"/>
                <w:sz w:val="18"/>
                <w:szCs w:val="18"/>
              </w:rPr>
              <w:t>是</w:t>
            </w:r>
          </w:p>
        </w:tc>
        <w:tc>
          <w:tcPr>
            <w:tcW w:w="68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DF24EE" w14:textId="77777777" w:rsidR="00B47B1D" w:rsidRDefault="00B47B1D">
            <w:pPr>
              <w:pStyle w:val="Charff0"/>
              <w:jc w:val="center"/>
              <w:rPr>
                <w:rFonts w:cs="Times New Roman"/>
                <w:sz w:val="18"/>
                <w:szCs w:val="18"/>
              </w:rPr>
            </w:pPr>
          </w:p>
        </w:tc>
        <w:tc>
          <w:tcPr>
            <w:tcW w:w="260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98BA8B" w14:textId="77777777" w:rsidR="00B47B1D" w:rsidRDefault="00F22AD9">
            <w:pPr>
              <w:pStyle w:val="Charff0"/>
              <w:rPr>
                <w:rFonts w:cs="Times New Roman"/>
                <w:sz w:val="18"/>
                <w:szCs w:val="18"/>
              </w:rPr>
            </w:pPr>
            <w:r>
              <w:rPr>
                <w:rFonts w:cs="Times New Roman" w:hint="eastAsia"/>
                <w:sz w:val="18"/>
                <w:szCs w:val="18"/>
              </w:rPr>
              <w:t>Base64编码</w:t>
            </w:r>
          </w:p>
        </w:tc>
      </w:tr>
    </w:tbl>
    <w:p w14:paraId="333B025D" w14:textId="77777777" w:rsidR="00B47B1D" w:rsidRDefault="00F22AD9">
      <w:pPr>
        <w:pStyle w:val="34"/>
        <w:ind w:left="-480"/>
        <w:rPr>
          <w:b w:val="0"/>
          <w:bCs w:val="0"/>
        </w:rPr>
      </w:pPr>
      <w:bookmarkStart w:id="222" w:name="_Toc109833076"/>
      <w:bookmarkStart w:id="223" w:name="_Toc116491961"/>
      <w:r>
        <w:rPr>
          <w:rFonts w:hint="eastAsia"/>
          <w:b w:val="0"/>
          <w:bCs w:val="0"/>
        </w:rPr>
        <w:t>请求示例</w:t>
      </w:r>
      <w:bookmarkEnd w:id="222"/>
      <w:bookmarkEnd w:id="223"/>
    </w:p>
    <w:p w14:paraId="79D689C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670183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055CF08A" w14:textId="2DD8C8BA"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59847E5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AF0209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791EBE7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p>
    <w:p w14:paraId="2B7D6F8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62CBD4E" w14:textId="77777777" w:rsidR="00B47B1D" w:rsidRDefault="00B47B1D"/>
    <w:p w14:paraId="7D670757" w14:textId="77777777" w:rsidR="00B47B1D" w:rsidRDefault="00F22AD9">
      <w:pPr>
        <w:pStyle w:val="34"/>
        <w:ind w:left="-480"/>
        <w:rPr>
          <w:b w:val="0"/>
          <w:bCs w:val="0"/>
        </w:rPr>
      </w:pPr>
      <w:bookmarkStart w:id="224" w:name="_Toc109833077"/>
      <w:bookmarkStart w:id="225" w:name="_Toc116491962"/>
      <w:r>
        <w:rPr>
          <w:rFonts w:hint="eastAsia"/>
          <w:b w:val="0"/>
          <w:bCs w:val="0"/>
        </w:rPr>
        <w:t>返回示例</w:t>
      </w:r>
      <w:bookmarkEnd w:id="224"/>
      <w:bookmarkEnd w:id="225"/>
    </w:p>
    <w:p w14:paraId="749182A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D4EFA3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9E2FCCF" w14:textId="449FE8D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0409545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74F5377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7E5EA4D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"encrypt"</w:t>
      </w:r>
      <w:r>
        <w:rPr>
          <w:rFonts w:ascii="Consolas" w:hAnsi="Consolas"/>
          <w:color w:val="000000"/>
          <w:sz w:val="18"/>
          <w:szCs w:val="18"/>
        </w:rPr>
        <w:t>: </w:t>
      </w:r>
      <w:r>
        <w:rPr>
          <w:rFonts w:ascii="Consolas" w:hAnsi="Consolas"/>
          <w:color w:val="0451A5"/>
          <w:sz w:val="18"/>
          <w:szCs w:val="18"/>
        </w:rPr>
        <w:t>"MIIDDjCCAfagAwIBAgIIZ75iFcXGqAAwDQYJKoZI..."</w:t>
      </w:r>
    </w:p>
    <w:p w14:paraId="0FE7358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33FC8EE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B01E842" w14:textId="77777777" w:rsidR="00B47B1D" w:rsidRDefault="00B47B1D">
      <w:pPr>
        <w:shd w:val="clear" w:color="auto" w:fill="FFFFFE"/>
        <w:spacing w:line="240" w:lineRule="atLeast"/>
        <w:rPr>
          <w:b/>
          <w:sz w:val="27"/>
          <w:szCs w:val="27"/>
          <w:shd w:val="clear" w:color="auto" w:fill="FFFFFE"/>
        </w:rPr>
      </w:pPr>
    </w:p>
    <w:p w14:paraId="133837B9" w14:textId="77777777" w:rsidR="00B47B1D" w:rsidRDefault="00F22AD9">
      <w:pPr>
        <w:pStyle w:val="21"/>
        <w:ind w:left="881" w:hangingChars="275" w:hanging="881"/>
      </w:pPr>
      <w:bookmarkStart w:id="226" w:name="_Toc109833078"/>
      <w:bookmarkStart w:id="227" w:name="_Toc116491963"/>
      <w:r>
        <w:rPr>
          <w:rFonts w:hint="eastAsia"/>
        </w:rPr>
        <w:t>对称(</w:t>
      </w:r>
      <w:r>
        <w:t>SM4)</w:t>
      </w:r>
      <w:r>
        <w:rPr>
          <w:rFonts w:hint="eastAsia"/>
        </w:rPr>
        <w:t>解密</w:t>
      </w:r>
      <w:bookmarkEnd w:id="226"/>
      <w:bookmarkEnd w:id="227"/>
    </w:p>
    <w:p w14:paraId="6EBE5E8A" w14:textId="77777777" w:rsidR="00B47B1D" w:rsidRDefault="00F22AD9">
      <w:pPr>
        <w:pStyle w:val="34"/>
        <w:spacing w:before="156" w:after="156"/>
        <w:ind w:left="-480"/>
        <w:rPr>
          <w:bCs w:val="0"/>
        </w:rPr>
      </w:pPr>
      <w:bookmarkStart w:id="228" w:name="_Toc109833079"/>
      <w:bookmarkStart w:id="229" w:name="_Toc116491964"/>
      <w:r>
        <w:rPr>
          <w:rFonts w:hint="eastAsia"/>
          <w:b w:val="0"/>
          <w:bCs w:val="0"/>
        </w:rPr>
        <w:t>接口说明</w:t>
      </w:r>
      <w:bookmarkEnd w:id="228"/>
      <w:bookmarkEnd w:id="229"/>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2"/>
        <w:gridCol w:w="7848"/>
      </w:tblGrid>
      <w:tr w:rsidR="00B47B1D" w14:paraId="57C4C148" w14:textId="77777777">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83DC607" w14:textId="77777777" w:rsidR="00B47B1D" w:rsidRDefault="00F22AD9">
            <w:pPr>
              <w:pStyle w:val="Charff0"/>
              <w:jc w:val="center"/>
              <w:rPr>
                <w:rFonts w:cs="Times New Roman"/>
                <w:sz w:val="18"/>
                <w:szCs w:val="18"/>
              </w:rPr>
            </w:pPr>
            <w:r>
              <w:rPr>
                <w:rFonts w:cs="Times New Roman" w:hint="eastAsia"/>
                <w:sz w:val="18"/>
                <w:szCs w:val="18"/>
              </w:rPr>
              <w:t>接口功能</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4E2B19E" w14:textId="77777777" w:rsidR="00B47B1D" w:rsidRDefault="00F22AD9">
            <w:pPr>
              <w:pStyle w:val="Charff0"/>
              <w:rPr>
                <w:rFonts w:cs="Times New Roman"/>
                <w:sz w:val="18"/>
                <w:szCs w:val="18"/>
              </w:rPr>
            </w:pPr>
            <w:r>
              <w:rPr>
                <w:rFonts w:cs="Times New Roman" w:hint="eastAsia"/>
                <w:sz w:val="18"/>
                <w:szCs w:val="18"/>
              </w:rPr>
              <w:t>利用密码机中</w:t>
            </w:r>
            <w:r>
              <w:rPr>
                <w:rFonts w:cs="Times New Roman"/>
                <w:sz w:val="18"/>
                <w:szCs w:val="18"/>
              </w:rPr>
              <w:t>KEK</w:t>
            </w:r>
            <w:r>
              <w:rPr>
                <w:rFonts w:cs="Times New Roman" w:hint="eastAsia"/>
                <w:sz w:val="18"/>
                <w:szCs w:val="18"/>
              </w:rPr>
              <w:t>解密，对输入密文进行解密运算</w:t>
            </w:r>
            <w:r>
              <w:rPr>
                <w:rFonts w:cs="Times New Roman"/>
                <w:sz w:val="18"/>
                <w:szCs w:val="18"/>
              </w:rPr>
              <w:t>，返回</w:t>
            </w:r>
            <w:r>
              <w:rPr>
                <w:rFonts w:cs="Times New Roman" w:hint="eastAsia"/>
                <w:sz w:val="18"/>
                <w:szCs w:val="18"/>
              </w:rPr>
              <w:t>原文。</w:t>
            </w:r>
          </w:p>
        </w:tc>
      </w:tr>
      <w:tr w:rsidR="00B47B1D" w14:paraId="5AB0C57E" w14:textId="77777777">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237BA8D" w14:textId="77777777" w:rsidR="00B47B1D" w:rsidRDefault="00F22AD9">
            <w:pPr>
              <w:pStyle w:val="Charff0"/>
              <w:jc w:val="center"/>
              <w:rPr>
                <w:rFonts w:cs="Times New Roman"/>
                <w:sz w:val="18"/>
                <w:szCs w:val="18"/>
              </w:rPr>
            </w:pPr>
            <w:r>
              <w:rPr>
                <w:rFonts w:cs="Times New Roman" w:hint="eastAsia"/>
                <w:sz w:val="18"/>
                <w:szCs w:val="18"/>
              </w:rPr>
              <w:lastRenderedPageBreak/>
              <w:t>接口地址</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FC936F" w14:textId="328EEBF2" w:rsidR="00B47B1D" w:rsidRDefault="004B5703">
            <w:pPr>
              <w:pStyle w:val="Charff0"/>
              <w:rPr>
                <w:rFonts w:cs="Times New Roman"/>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cs="Times New Roman"/>
                <w:sz w:val="18"/>
                <w:szCs w:val="18"/>
              </w:rPr>
              <w:t>/</w:t>
            </w:r>
            <w:r w:rsidR="006136FC">
              <w:rPr>
                <w:rFonts w:cs="Times New Roman"/>
                <w:sz w:val="18"/>
                <w:szCs w:val="18"/>
              </w:rPr>
              <w:t>k</w:t>
            </w:r>
            <w:r w:rsidR="00F22AD9">
              <w:rPr>
                <w:rFonts w:cs="Times New Roman"/>
                <w:sz w:val="18"/>
                <w:szCs w:val="18"/>
              </w:rPr>
              <w:t>ek</w:t>
            </w:r>
            <w:r w:rsidR="0096471F">
              <w:rPr>
                <w:rFonts w:cs="Times New Roman"/>
                <w:sz w:val="18"/>
                <w:szCs w:val="18"/>
              </w:rPr>
              <w:t>-decrypt</w:t>
            </w:r>
          </w:p>
        </w:tc>
      </w:tr>
      <w:tr w:rsidR="00B47B1D" w14:paraId="66AC6B1F" w14:textId="77777777">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A954724" w14:textId="77777777" w:rsidR="00B47B1D" w:rsidRDefault="00F22AD9">
            <w:pPr>
              <w:pStyle w:val="Charff0"/>
              <w:jc w:val="center"/>
              <w:rPr>
                <w:rFonts w:cs="Times New Roman"/>
                <w:sz w:val="18"/>
                <w:szCs w:val="18"/>
              </w:rPr>
            </w:pPr>
            <w:r>
              <w:rPr>
                <w:rFonts w:cs="Times New Roman" w:hint="eastAsia"/>
                <w:sz w:val="18"/>
                <w:szCs w:val="18"/>
              </w:rPr>
              <w:t>请求类型</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D71E25" w14:textId="77777777" w:rsidR="00B47B1D" w:rsidRDefault="00F22AD9">
            <w:pPr>
              <w:pStyle w:val="Charff0"/>
              <w:rPr>
                <w:rFonts w:cs="Times New Roman"/>
                <w:sz w:val="18"/>
                <w:szCs w:val="18"/>
              </w:rPr>
            </w:pPr>
            <w:r>
              <w:rPr>
                <w:rFonts w:cs="Times New Roman" w:hint="eastAsia"/>
                <w:sz w:val="18"/>
                <w:szCs w:val="18"/>
              </w:rPr>
              <w:t>POST</w:t>
            </w:r>
          </w:p>
        </w:tc>
      </w:tr>
      <w:tr w:rsidR="00B47B1D" w14:paraId="58641A55" w14:textId="77777777">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F9683DC" w14:textId="77777777" w:rsidR="00B47B1D" w:rsidRDefault="00F22AD9">
            <w:pPr>
              <w:pStyle w:val="Charff0"/>
              <w:jc w:val="center"/>
              <w:rPr>
                <w:rFonts w:cs="Times New Roman"/>
                <w:sz w:val="18"/>
                <w:szCs w:val="18"/>
              </w:rPr>
            </w:pPr>
            <w:r>
              <w:rPr>
                <w:rFonts w:hint="eastAsia"/>
                <w:sz w:val="18"/>
                <w:szCs w:val="18"/>
              </w:rPr>
              <w:t>前置条件</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C4D9BF0" w14:textId="77777777" w:rsidR="00B47B1D" w:rsidRDefault="00F22AD9">
            <w:pPr>
              <w:pStyle w:val="Charff0"/>
              <w:rPr>
                <w:rFonts w:cs="Times New Roman"/>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2、密服系统已初始化</w:t>
            </w:r>
            <w:r>
              <w:rPr>
                <w:rFonts w:cs="Times New Roman" w:hint="eastAsia"/>
                <w:sz w:val="18"/>
                <w:szCs w:val="18"/>
              </w:rPr>
              <w:t>keyIndex</w:t>
            </w:r>
            <w:r>
              <w:rPr>
                <w:rFonts w:hint="eastAsia"/>
                <w:sz w:val="18"/>
                <w:szCs w:val="18"/>
              </w:rPr>
              <w:t>密钥。</w:t>
            </w:r>
          </w:p>
        </w:tc>
      </w:tr>
    </w:tbl>
    <w:p w14:paraId="1353080C" w14:textId="77777777" w:rsidR="00B47B1D" w:rsidRDefault="00F22AD9">
      <w:pPr>
        <w:pStyle w:val="34"/>
        <w:ind w:left="-480"/>
        <w:rPr>
          <w:b w:val="0"/>
          <w:bCs w:val="0"/>
        </w:rPr>
      </w:pPr>
      <w:bookmarkStart w:id="230" w:name="_Toc109833080"/>
      <w:bookmarkStart w:id="231" w:name="_Toc116491965"/>
      <w:r>
        <w:rPr>
          <w:rFonts w:hint="eastAsia"/>
          <w:b w:val="0"/>
          <w:bCs w:val="0"/>
        </w:rPr>
        <w:t>业务请求参数说明</w:t>
      </w:r>
      <w:bookmarkEnd w:id="230"/>
      <w:bookmarkEnd w:id="231"/>
    </w:p>
    <w:tbl>
      <w:tblPr>
        <w:tblW w:w="9169"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407"/>
        <w:gridCol w:w="3691"/>
        <w:gridCol w:w="993"/>
        <w:gridCol w:w="992"/>
        <w:gridCol w:w="425"/>
        <w:gridCol w:w="1661"/>
      </w:tblGrid>
      <w:tr w:rsidR="00B47B1D" w14:paraId="3FE39831" w14:textId="77777777">
        <w:tc>
          <w:tcPr>
            <w:tcW w:w="140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3686DAD" w14:textId="77777777" w:rsidR="00B47B1D" w:rsidRDefault="00F22AD9">
            <w:pPr>
              <w:pStyle w:val="Charff0"/>
              <w:spacing w:line="240" w:lineRule="exact"/>
              <w:rPr>
                <w:rStyle w:val="320"/>
                <w:sz w:val="18"/>
                <w:szCs w:val="18"/>
              </w:rPr>
            </w:pPr>
            <w:r>
              <w:rPr>
                <w:rStyle w:val="320"/>
                <w:rFonts w:hint="eastAsia"/>
                <w:sz w:val="18"/>
                <w:szCs w:val="18"/>
              </w:rPr>
              <w:t>字段名称</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8448455" w14:textId="77777777" w:rsidR="00B47B1D" w:rsidRDefault="00F22AD9">
            <w:pPr>
              <w:pStyle w:val="Charff0"/>
              <w:spacing w:line="240" w:lineRule="exact"/>
              <w:rPr>
                <w:rStyle w:val="320"/>
                <w:sz w:val="18"/>
                <w:szCs w:val="18"/>
              </w:rPr>
            </w:pPr>
            <w:r>
              <w:rPr>
                <w:rStyle w:val="320"/>
                <w:rFonts w:hint="eastAsia"/>
                <w:sz w:val="18"/>
                <w:szCs w:val="18"/>
              </w:rPr>
              <w:t>字段描述</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95555E" w14:textId="77777777" w:rsidR="00B47B1D" w:rsidRDefault="00F22AD9">
            <w:pPr>
              <w:pStyle w:val="Charff0"/>
              <w:spacing w:line="240" w:lineRule="exact"/>
              <w:rPr>
                <w:rStyle w:val="320"/>
                <w:sz w:val="18"/>
                <w:szCs w:val="18"/>
              </w:rPr>
            </w:pPr>
            <w:r>
              <w:rPr>
                <w:rStyle w:val="320"/>
                <w:rFonts w:hint="eastAsia"/>
                <w:sz w:val="18"/>
                <w:szCs w:val="18"/>
              </w:rPr>
              <w:t>数据类型</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F8E298" w14:textId="77777777" w:rsidR="00B47B1D" w:rsidRDefault="00F22AD9">
            <w:pPr>
              <w:pStyle w:val="Charff0"/>
              <w:spacing w:line="240" w:lineRule="exact"/>
              <w:rPr>
                <w:rStyle w:val="320"/>
                <w:sz w:val="18"/>
                <w:szCs w:val="18"/>
              </w:rPr>
            </w:pPr>
            <w:r>
              <w:rPr>
                <w:rStyle w:val="320"/>
                <w:rFonts w:hint="eastAsia"/>
                <w:sz w:val="18"/>
                <w:szCs w:val="18"/>
              </w:rPr>
              <w:t>是否必须</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19CD31" w14:textId="77777777" w:rsidR="00B47B1D" w:rsidRDefault="00F22AD9">
            <w:pPr>
              <w:pStyle w:val="Charff0"/>
              <w:spacing w:line="240" w:lineRule="exact"/>
              <w:rPr>
                <w:rStyle w:val="320"/>
                <w:sz w:val="18"/>
                <w:szCs w:val="18"/>
              </w:rPr>
            </w:pPr>
            <w:r>
              <w:rPr>
                <w:rStyle w:val="320"/>
                <w:rFonts w:hint="eastAsia"/>
                <w:sz w:val="18"/>
                <w:szCs w:val="18"/>
              </w:rPr>
              <w:t>长度</w:t>
            </w: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9E1A0D3" w14:textId="77777777" w:rsidR="00B47B1D" w:rsidRDefault="00F22AD9">
            <w:pPr>
              <w:pStyle w:val="Charff0"/>
              <w:spacing w:line="240" w:lineRule="exact"/>
              <w:rPr>
                <w:rStyle w:val="320"/>
                <w:sz w:val="18"/>
                <w:szCs w:val="18"/>
              </w:rPr>
            </w:pPr>
            <w:r>
              <w:rPr>
                <w:rStyle w:val="320"/>
                <w:rFonts w:hint="eastAsia"/>
                <w:sz w:val="18"/>
                <w:szCs w:val="18"/>
              </w:rPr>
              <w:t>约束与说明</w:t>
            </w:r>
          </w:p>
        </w:tc>
      </w:tr>
      <w:tr w:rsidR="00B47B1D" w14:paraId="02B247F2" w14:textId="77777777">
        <w:tc>
          <w:tcPr>
            <w:tcW w:w="140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9526BF7" w14:textId="77777777" w:rsidR="00B47B1D" w:rsidRDefault="00F22AD9">
            <w:pPr>
              <w:pStyle w:val="Charff0"/>
              <w:jc w:val="center"/>
              <w:rPr>
                <w:rFonts w:cs="Times New Roman"/>
                <w:sz w:val="18"/>
                <w:szCs w:val="18"/>
              </w:rPr>
            </w:pPr>
            <w:r>
              <w:rPr>
                <w:rFonts w:cs="Times New Roman" w:hint="eastAsia"/>
                <w:sz w:val="18"/>
                <w:szCs w:val="18"/>
              </w:rPr>
              <w:t>transId</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A04A63F" w14:textId="1AF46536" w:rsidR="00B47B1D" w:rsidRDefault="00F22AD9">
            <w:pPr>
              <w:pStyle w:val="Charff0"/>
              <w:rPr>
                <w:rFonts w:cs="Times New Roman"/>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F6A653F"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FBB2216" w14:textId="77777777" w:rsidR="00B47B1D" w:rsidRDefault="00F22AD9">
            <w:pPr>
              <w:pStyle w:val="Charff0"/>
              <w:jc w:val="center"/>
              <w:rPr>
                <w:rFonts w:cs="Times New Roman"/>
                <w:sz w:val="18"/>
                <w:szCs w:val="18"/>
              </w:rPr>
            </w:pPr>
            <w:r>
              <w:rPr>
                <w:rFonts w:cs="Times New Roman" w:hint="eastAsia"/>
                <w:sz w:val="18"/>
                <w:szCs w:val="18"/>
              </w:rPr>
              <w:t>是</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179E1B"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A192BCF" w14:textId="77777777" w:rsidR="00B47B1D" w:rsidRDefault="00B47B1D">
            <w:pPr>
              <w:pStyle w:val="Charff0"/>
              <w:jc w:val="center"/>
              <w:rPr>
                <w:rFonts w:cs="Times New Roman"/>
                <w:sz w:val="18"/>
                <w:szCs w:val="18"/>
              </w:rPr>
            </w:pPr>
          </w:p>
        </w:tc>
      </w:tr>
      <w:tr w:rsidR="00B47B1D" w14:paraId="3861C53C" w14:textId="77777777">
        <w:tc>
          <w:tcPr>
            <w:tcW w:w="140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C7EB4AE" w14:textId="77777777" w:rsidR="00B47B1D" w:rsidRDefault="00F22AD9">
            <w:pPr>
              <w:pStyle w:val="Charff0"/>
              <w:jc w:val="center"/>
              <w:rPr>
                <w:rFonts w:cs="Times New Roman"/>
                <w:sz w:val="18"/>
                <w:szCs w:val="18"/>
              </w:rPr>
            </w:pPr>
            <w:r>
              <w:rPr>
                <w:rFonts w:cs="Times New Roman" w:hint="eastAsia"/>
                <w:sz w:val="18"/>
                <w:szCs w:val="18"/>
              </w:rPr>
              <w:t>signAlgo</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E63FAB" w14:textId="2CDB7F17" w:rsidR="00B47B1D" w:rsidRDefault="00F22AD9">
            <w:pPr>
              <w:pStyle w:val="Charff0"/>
              <w:rPr>
                <w:rFonts w:cs="Times New Roman"/>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256664"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2CD5EECF" w14:textId="77777777" w:rsidR="00B47B1D" w:rsidRDefault="00F22AD9">
            <w:pPr>
              <w:pStyle w:val="Charff0"/>
              <w:jc w:val="center"/>
              <w:rPr>
                <w:rFonts w:cs="Times New Roman"/>
                <w:sz w:val="18"/>
                <w:szCs w:val="18"/>
              </w:rPr>
            </w:pPr>
            <w:r>
              <w:rPr>
                <w:rFonts w:cs="Times New Roman" w:hint="eastAsia"/>
                <w:sz w:val="18"/>
                <w:szCs w:val="18"/>
              </w:rPr>
              <w:t>是</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3744EE"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15C2E1C" w14:textId="77777777" w:rsidR="00B47B1D" w:rsidRDefault="00B47B1D">
            <w:pPr>
              <w:pStyle w:val="Charff0"/>
              <w:jc w:val="center"/>
              <w:rPr>
                <w:rFonts w:cs="Times New Roman"/>
                <w:sz w:val="18"/>
                <w:szCs w:val="18"/>
              </w:rPr>
            </w:pPr>
          </w:p>
        </w:tc>
      </w:tr>
      <w:tr w:rsidR="00B47B1D" w14:paraId="3CF61059" w14:textId="77777777">
        <w:tc>
          <w:tcPr>
            <w:tcW w:w="140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9D85934" w14:textId="77777777" w:rsidR="00B47B1D" w:rsidRDefault="00F22AD9">
            <w:pPr>
              <w:pStyle w:val="Charff0"/>
              <w:jc w:val="center"/>
              <w:rPr>
                <w:rFonts w:cs="Times New Roman"/>
                <w:sz w:val="18"/>
                <w:szCs w:val="18"/>
              </w:rPr>
            </w:pPr>
            <w:r>
              <w:rPr>
                <w:rFonts w:cs="Times New Roman" w:hint="eastAsia"/>
                <w:sz w:val="18"/>
                <w:szCs w:val="18"/>
              </w:rPr>
              <w:t>signature</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BE2E188" w14:textId="7BA77137" w:rsidR="00B47B1D" w:rsidRDefault="00F22AD9">
            <w:pPr>
              <w:pStyle w:val="Charff0"/>
              <w:rPr>
                <w:rFonts w:cs="Times New Roman"/>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F2D660"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24171504" w14:textId="77777777" w:rsidR="00B47B1D" w:rsidRDefault="00F22AD9">
            <w:pPr>
              <w:pStyle w:val="Charff0"/>
              <w:jc w:val="center"/>
              <w:rPr>
                <w:rFonts w:cs="Times New Roman"/>
                <w:sz w:val="18"/>
                <w:szCs w:val="18"/>
              </w:rPr>
            </w:pPr>
            <w:r>
              <w:rPr>
                <w:rFonts w:cs="Times New Roman" w:hint="eastAsia"/>
                <w:sz w:val="18"/>
                <w:szCs w:val="18"/>
              </w:rPr>
              <w:t>是</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48E02C3"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0CB12D" w14:textId="77777777" w:rsidR="00B47B1D" w:rsidRDefault="00B47B1D">
            <w:pPr>
              <w:pStyle w:val="Charff0"/>
              <w:jc w:val="center"/>
              <w:rPr>
                <w:rFonts w:cs="Times New Roman"/>
                <w:sz w:val="18"/>
                <w:szCs w:val="18"/>
              </w:rPr>
            </w:pPr>
          </w:p>
        </w:tc>
      </w:tr>
      <w:tr w:rsidR="00B47B1D" w14:paraId="62327E13" w14:textId="77777777">
        <w:tc>
          <w:tcPr>
            <w:tcW w:w="140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6DDE9B1" w14:textId="77777777" w:rsidR="00B47B1D" w:rsidRDefault="00F22AD9">
            <w:pPr>
              <w:pStyle w:val="Charff0"/>
              <w:jc w:val="center"/>
              <w:rPr>
                <w:rFonts w:cs="Times New Roman"/>
                <w:sz w:val="18"/>
                <w:szCs w:val="18"/>
              </w:rPr>
            </w:pPr>
            <w:r>
              <w:rPr>
                <w:rFonts w:cs="Times New Roman" w:hint="eastAsia"/>
                <w:sz w:val="18"/>
                <w:szCs w:val="18"/>
              </w:rPr>
              <w:t>appId</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A5B1074" w14:textId="61AF3F58" w:rsidR="00B47B1D" w:rsidRDefault="00F22AD9">
            <w:pPr>
              <w:pStyle w:val="Charff0"/>
              <w:rPr>
                <w:rFonts w:cs="Times New Roman"/>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931439"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7B9FA0" w14:textId="77777777" w:rsidR="00B47B1D" w:rsidRDefault="00F22AD9">
            <w:pPr>
              <w:pStyle w:val="Charff0"/>
              <w:jc w:val="center"/>
              <w:rPr>
                <w:rFonts w:cs="Times New Roman"/>
                <w:sz w:val="18"/>
                <w:szCs w:val="18"/>
              </w:rPr>
            </w:pPr>
            <w:r>
              <w:rPr>
                <w:rFonts w:cs="Times New Roman" w:hint="eastAsia"/>
                <w:sz w:val="18"/>
                <w:szCs w:val="18"/>
              </w:rPr>
              <w:t>是</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4A7C3EC"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1405E1" w14:textId="77777777" w:rsidR="00B47B1D" w:rsidRDefault="00B47B1D">
            <w:pPr>
              <w:pStyle w:val="Charff0"/>
              <w:jc w:val="center"/>
              <w:rPr>
                <w:rFonts w:cs="Times New Roman"/>
                <w:sz w:val="18"/>
                <w:szCs w:val="18"/>
              </w:rPr>
            </w:pPr>
          </w:p>
        </w:tc>
      </w:tr>
      <w:tr w:rsidR="00B47B1D" w14:paraId="042056A3" w14:textId="77777777">
        <w:tc>
          <w:tcPr>
            <w:tcW w:w="1407"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461B8A20" w14:textId="77777777" w:rsidR="00B47B1D" w:rsidRDefault="00F22AD9">
            <w:pPr>
              <w:pStyle w:val="Charff0"/>
              <w:jc w:val="center"/>
              <w:rPr>
                <w:rFonts w:cs="Times New Roman"/>
                <w:sz w:val="18"/>
                <w:szCs w:val="18"/>
              </w:rPr>
            </w:pPr>
            <w:r>
              <w:rPr>
                <w:rFonts w:cs="Times New Roman" w:hint="eastAsia"/>
                <w:sz w:val="18"/>
                <w:szCs w:val="18"/>
              </w:rPr>
              <w:t>encrypt</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8EC4B2" w14:textId="77777777" w:rsidR="00B47B1D" w:rsidRDefault="00F22AD9">
            <w:pPr>
              <w:pStyle w:val="Charff0"/>
              <w:rPr>
                <w:rFonts w:cs="Times New Roman"/>
                <w:sz w:val="18"/>
                <w:szCs w:val="18"/>
              </w:rPr>
            </w:pPr>
            <w:r>
              <w:rPr>
                <w:rFonts w:cs="Times New Roman" w:hint="eastAsia"/>
                <w:sz w:val="18"/>
                <w:szCs w:val="18"/>
              </w:rPr>
              <w:t>密文</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51C96AF"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4CDB65B" w14:textId="77777777" w:rsidR="00B47B1D" w:rsidRDefault="00F22AD9">
            <w:pPr>
              <w:pStyle w:val="Charff0"/>
              <w:jc w:val="center"/>
              <w:rPr>
                <w:rFonts w:cs="Times New Roman"/>
                <w:sz w:val="18"/>
                <w:szCs w:val="18"/>
              </w:rPr>
            </w:pPr>
            <w:r>
              <w:rPr>
                <w:rFonts w:cs="Times New Roman" w:hint="eastAsia"/>
                <w:sz w:val="18"/>
                <w:szCs w:val="18"/>
              </w:rPr>
              <w:t>是</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D9816C"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46E732" w14:textId="77777777" w:rsidR="00B47B1D" w:rsidRDefault="00B47B1D">
            <w:pPr>
              <w:pStyle w:val="Charff0"/>
              <w:jc w:val="center"/>
              <w:rPr>
                <w:rFonts w:cs="Times New Roman"/>
                <w:sz w:val="18"/>
                <w:szCs w:val="18"/>
              </w:rPr>
            </w:pPr>
          </w:p>
        </w:tc>
      </w:tr>
      <w:tr w:rsidR="00B47B1D" w14:paraId="20CDF558" w14:textId="77777777">
        <w:tc>
          <w:tcPr>
            <w:tcW w:w="1407"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67A86D26" w14:textId="77777777" w:rsidR="00B47B1D" w:rsidRDefault="00F22AD9">
            <w:pPr>
              <w:pStyle w:val="Charff0"/>
              <w:jc w:val="center"/>
              <w:rPr>
                <w:rFonts w:cs="Times New Roman"/>
                <w:sz w:val="18"/>
                <w:szCs w:val="18"/>
              </w:rPr>
            </w:pPr>
            <w:r>
              <w:rPr>
                <w:rFonts w:cs="Times New Roman" w:hint="eastAsia"/>
                <w:sz w:val="18"/>
                <w:szCs w:val="18"/>
              </w:rPr>
              <w:t>keyIndex</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704503" w14:textId="77777777" w:rsidR="00B47B1D" w:rsidRDefault="00F22AD9">
            <w:pPr>
              <w:pStyle w:val="Charff0"/>
              <w:rPr>
                <w:rFonts w:cs="Times New Roman"/>
                <w:sz w:val="18"/>
                <w:szCs w:val="18"/>
              </w:rPr>
            </w:pPr>
            <w:r>
              <w:rPr>
                <w:rFonts w:cs="Times New Roman" w:hint="eastAsia"/>
                <w:sz w:val="18"/>
                <w:szCs w:val="18"/>
              </w:rPr>
              <w:t>业务对称密钥索引：1-1000</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1467BF" w14:textId="77777777" w:rsidR="00B47B1D" w:rsidRDefault="00F22AD9">
            <w:pPr>
              <w:pStyle w:val="Charff0"/>
              <w:jc w:val="center"/>
              <w:rPr>
                <w:rFonts w:cs="Times New Roman"/>
                <w:sz w:val="18"/>
                <w:szCs w:val="18"/>
              </w:rPr>
            </w:pPr>
            <w:r>
              <w:rPr>
                <w:rFonts w:cs="Times New Roman"/>
                <w:sz w:val="18"/>
                <w:szCs w:val="18"/>
              </w:rPr>
              <w:t>Integer</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DCD431" w14:textId="77777777" w:rsidR="00B47B1D" w:rsidRDefault="00F22AD9">
            <w:pPr>
              <w:pStyle w:val="Charff0"/>
              <w:jc w:val="center"/>
              <w:rPr>
                <w:rFonts w:cs="Times New Roman"/>
                <w:sz w:val="18"/>
                <w:szCs w:val="18"/>
              </w:rPr>
            </w:pPr>
            <w:r>
              <w:rPr>
                <w:rFonts w:cs="Times New Roman" w:hint="eastAsia"/>
                <w:sz w:val="18"/>
                <w:szCs w:val="18"/>
              </w:rPr>
              <w:t>否</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4C5326B"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2C0BCF" w14:textId="77777777" w:rsidR="00B47B1D" w:rsidRDefault="00F22AD9">
            <w:pPr>
              <w:pStyle w:val="Charff0"/>
              <w:jc w:val="center"/>
              <w:rPr>
                <w:rFonts w:cs="Times New Roman"/>
                <w:sz w:val="18"/>
                <w:szCs w:val="18"/>
              </w:rPr>
            </w:pPr>
            <w:r>
              <w:rPr>
                <w:rFonts w:cs="Times New Roman" w:hint="eastAsia"/>
                <w:sz w:val="18"/>
                <w:szCs w:val="18"/>
              </w:rPr>
              <w:t>同加密时一致，不传时，使用密服系统为业务系统配置的默认索引</w:t>
            </w:r>
          </w:p>
        </w:tc>
      </w:tr>
      <w:tr w:rsidR="00B47B1D" w14:paraId="61639BB2" w14:textId="77777777">
        <w:tc>
          <w:tcPr>
            <w:tcW w:w="1407"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1849EF16" w14:textId="77777777" w:rsidR="00B47B1D" w:rsidRDefault="00F22AD9">
            <w:pPr>
              <w:pStyle w:val="Charff0"/>
              <w:jc w:val="center"/>
              <w:rPr>
                <w:rFonts w:cs="Times New Roman"/>
                <w:sz w:val="18"/>
                <w:szCs w:val="18"/>
              </w:rPr>
            </w:pPr>
            <w:r>
              <w:rPr>
                <w:rFonts w:cs="Times New Roman" w:hint="eastAsia"/>
                <w:sz w:val="18"/>
                <w:szCs w:val="18"/>
              </w:rPr>
              <w:t>encMode</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765E8B8" w14:textId="5F11FEE3" w:rsidR="00B47B1D" w:rsidRDefault="00F22AD9">
            <w:pPr>
              <w:pStyle w:val="Charff0"/>
              <w:rPr>
                <w:rFonts w:cs="Times New Roman"/>
                <w:sz w:val="18"/>
                <w:szCs w:val="18"/>
              </w:rPr>
            </w:pPr>
            <w:r>
              <w:rPr>
                <w:rFonts w:cs="Times New Roman" w:hint="eastAsia"/>
                <w:sz w:val="18"/>
                <w:szCs w:val="18"/>
              </w:rPr>
              <w:t>解密后的密钥使用的算法标识,使用指定的算法 SM4 ECB/CBC的组合eg.SGD_SM4_ECB</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9DD0DB" w14:textId="77777777" w:rsidR="00B47B1D" w:rsidRDefault="00F22AD9">
            <w:pPr>
              <w:pStyle w:val="Charff0"/>
              <w:jc w:val="center"/>
              <w:rPr>
                <w:rFonts w:cs="Times New Roman"/>
                <w:sz w:val="18"/>
                <w:szCs w:val="18"/>
              </w:rPr>
            </w:pPr>
            <w:r>
              <w:rPr>
                <w:rFonts w:cs="Times New Roman" w:hint="eastAsia"/>
                <w:sz w:val="18"/>
                <w:szCs w:val="18"/>
              </w:rPr>
              <w:t>String</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0623EA0" w14:textId="77777777" w:rsidR="00B47B1D" w:rsidRDefault="00F22AD9">
            <w:pPr>
              <w:pStyle w:val="Charff0"/>
              <w:jc w:val="center"/>
              <w:rPr>
                <w:rFonts w:cs="Times New Roman"/>
                <w:sz w:val="18"/>
                <w:szCs w:val="18"/>
              </w:rPr>
            </w:pPr>
            <w:r>
              <w:rPr>
                <w:rFonts w:cs="Times New Roman" w:hint="eastAsia"/>
                <w:sz w:val="18"/>
                <w:szCs w:val="18"/>
              </w:rPr>
              <w:t>否</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09242A" w14:textId="77777777" w:rsidR="00B47B1D" w:rsidRDefault="00B47B1D">
            <w:pPr>
              <w:pStyle w:val="Charff0"/>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DBD4742" w14:textId="77777777" w:rsidR="00B47B1D" w:rsidRDefault="00F22AD9">
            <w:pPr>
              <w:pStyle w:val="Charff0"/>
              <w:rPr>
                <w:rFonts w:cs="Times New Roman"/>
                <w:sz w:val="18"/>
                <w:szCs w:val="18"/>
              </w:rPr>
            </w:pPr>
            <w:r>
              <w:rPr>
                <w:rFonts w:cs="Times New Roman" w:hint="eastAsia"/>
                <w:sz w:val="18"/>
                <w:szCs w:val="18"/>
              </w:rPr>
              <w:t>同加密时一致</w:t>
            </w:r>
          </w:p>
        </w:tc>
      </w:tr>
      <w:tr w:rsidR="00B47B1D" w14:paraId="7716151F" w14:textId="77777777">
        <w:tc>
          <w:tcPr>
            <w:tcW w:w="1407"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4558EB15" w14:textId="77777777" w:rsidR="00B47B1D" w:rsidRDefault="00F22AD9">
            <w:pPr>
              <w:pStyle w:val="Charff0"/>
              <w:jc w:val="center"/>
              <w:rPr>
                <w:rFonts w:cs="Times New Roman"/>
                <w:sz w:val="18"/>
                <w:szCs w:val="18"/>
              </w:rPr>
            </w:pPr>
            <w:r>
              <w:rPr>
                <w:rFonts w:cs="Times New Roman" w:hint="eastAsia"/>
                <w:sz w:val="18"/>
                <w:szCs w:val="18"/>
              </w:rPr>
              <w:t>paddingMode</w:t>
            </w:r>
          </w:p>
        </w:tc>
        <w:tc>
          <w:tcPr>
            <w:tcW w:w="369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3F6249" w14:textId="77777777" w:rsidR="00B47B1D" w:rsidRDefault="00F22AD9">
            <w:pPr>
              <w:pStyle w:val="Charff0"/>
              <w:spacing w:line="240" w:lineRule="exact"/>
              <w:rPr>
                <w:rFonts w:cs="Times New Roman"/>
                <w:sz w:val="18"/>
                <w:szCs w:val="18"/>
              </w:rPr>
            </w:pPr>
            <w:r>
              <w:rPr>
                <w:rFonts w:cs="Times New Roman" w:hint="eastAsia"/>
                <w:sz w:val="18"/>
                <w:szCs w:val="18"/>
              </w:rPr>
              <w:t>填充模式：</w:t>
            </w:r>
          </w:p>
          <w:p w14:paraId="3DAA8CAC" w14:textId="77777777" w:rsidR="00B47B1D" w:rsidRDefault="00F22AD9">
            <w:pPr>
              <w:pStyle w:val="Charff0"/>
              <w:spacing w:line="240" w:lineRule="exact"/>
              <w:rPr>
                <w:rFonts w:cs="Times New Roman"/>
                <w:sz w:val="18"/>
                <w:szCs w:val="18"/>
              </w:rPr>
            </w:pPr>
            <w:r>
              <w:rPr>
                <w:rFonts w:cs="Times New Roman" w:hint="eastAsia"/>
                <w:sz w:val="18"/>
                <w:szCs w:val="18"/>
              </w:rPr>
              <w:t>1 NONE_PADDING;</w:t>
            </w:r>
          </w:p>
          <w:p w14:paraId="52E36997" w14:textId="77777777" w:rsidR="00B47B1D" w:rsidRDefault="00F22AD9">
            <w:pPr>
              <w:pStyle w:val="Charff0"/>
              <w:rPr>
                <w:rFonts w:cs="Times New Roman"/>
                <w:sz w:val="18"/>
                <w:szCs w:val="18"/>
              </w:rPr>
            </w:pPr>
            <w:r>
              <w:rPr>
                <w:rFonts w:cs="Times New Roman" w:hint="eastAsia"/>
                <w:sz w:val="18"/>
                <w:szCs w:val="18"/>
              </w:rPr>
              <w:t>2 PKCS_7;</w:t>
            </w:r>
          </w:p>
        </w:tc>
        <w:tc>
          <w:tcPr>
            <w:tcW w:w="9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56AE27" w14:textId="77777777" w:rsidR="00B47B1D" w:rsidRDefault="00F22AD9">
            <w:pPr>
              <w:keepNext/>
              <w:jc w:val="center"/>
              <w:rPr>
                <w:rFonts w:cs="Times New Roman"/>
                <w:sz w:val="18"/>
                <w:szCs w:val="18"/>
              </w:rPr>
            </w:pPr>
            <w:r>
              <w:rPr>
                <w:rFonts w:cs="Times New Roman"/>
                <w:sz w:val="18"/>
                <w:szCs w:val="18"/>
              </w:rPr>
              <w:t>Integer</w:t>
            </w:r>
          </w:p>
        </w:tc>
        <w:tc>
          <w:tcPr>
            <w:tcW w:w="9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640861" w14:textId="77777777" w:rsidR="00B47B1D" w:rsidRDefault="00F22AD9">
            <w:pPr>
              <w:pStyle w:val="Charff0"/>
              <w:jc w:val="center"/>
              <w:rPr>
                <w:rFonts w:cs="Times New Roman"/>
                <w:sz w:val="18"/>
                <w:szCs w:val="18"/>
              </w:rPr>
            </w:pPr>
            <w:r>
              <w:rPr>
                <w:rFonts w:cs="Times New Roman" w:hint="eastAsia"/>
                <w:sz w:val="18"/>
                <w:szCs w:val="18"/>
              </w:rPr>
              <w:t>否</w:t>
            </w:r>
          </w:p>
        </w:tc>
        <w:tc>
          <w:tcPr>
            <w:tcW w:w="42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1A22E9B" w14:textId="77777777" w:rsidR="00B47B1D" w:rsidRDefault="00B47B1D">
            <w:pPr>
              <w:keepNext/>
              <w:jc w:val="center"/>
              <w:rPr>
                <w:rFonts w:cs="Times New Roman"/>
                <w:sz w:val="18"/>
                <w:szCs w:val="18"/>
              </w:rPr>
            </w:pPr>
          </w:p>
        </w:tc>
        <w:tc>
          <w:tcPr>
            <w:tcW w:w="166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E2C115" w14:textId="77777777" w:rsidR="00B47B1D" w:rsidRDefault="00F22AD9">
            <w:pPr>
              <w:keepNext/>
              <w:rPr>
                <w:rFonts w:cs="Times New Roman"/>
                <w:sz w:val="18"/>
                <w:szCs w:val="18"/>
              </w:rPr>
            </w:pPr>
            <w:r>
              <w:rPr>
                <w:rFonts w:cs="Times New Roman" w:hint="eastAsia"/>
                <w:sz w:val="18"/>
                <w:szCs w:val="18"/>
              </w:rPr>
              <w:t>同加密时一致</w:t>
            </w:r>
          </w:p>
        </w:tc>
      </w:tr>
    </w:tbl>
    <w:p w14:paraId="253545F1" w14:textId="77777777" w:rsidR="00B47B1D" w:rsidRDefault="00B47B1D"/>
    <w:p w14:paraId="07C8F5D0" w14:textId="77777777" w:rsidR="00B47B1D" w:rsidRDefault="00F22AD9">
      <w:pPr>
        <w:pStyle w:val="34"/>
        <w:ind w:left="-480"/>
        <w:rPr>
          <w:b w:val="0"/>
          <w:bCs w:val="0"/>
        </w:rPr>
      </w:pPr>
      <w:bookmarkStart w:id="232" w:name="_Toc109833081"/>
      <w:bookmarkStart w:id="233" w:name="_Toc116491966"/>
      <w:r>
        <w:rPr>
          <w:rFonts w:hint="eastAsia"/>
          <w:b w:val="0"/>
          <w:bCs w:val="0"/>
        </w:rPr>
        <w:t>业务响应参数说明</w:t>
      </w:r>
      <w:bookmarkEnd w:id="232"/>
      <w:bookmarkEnd w:id="233"/>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22"/>
        <w:gridCol w:w="892"/>
        <w:gridCol w:w="1602"/>
        <w:gridCol w:w="1156"/>
        <w:gridCol w:w="1156"/>
        <w:gridCol w:w="632"/>
        <w:gridCol w:w="2460"/>
      </w:tblGrid>
      <w:tr w:rsidR="00B47B1D" w14:paraId="741B9E91" w14:textId="77777777">
        <w:trPr>
          <w:jc w:val="center"/>
        </w:trPr>
        <w:tc>
          <w:tcPr>
            <w:tcW w:w="191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38AD613" w14:textId="77777777" w:rsidR="00B47B1D" w:rsidRDefault="00F22AD9">
            <w:pPr>
              <w:pStyle w:val="Charff0"/>
              <w:rPr>
                <w:rFonts w:cs="Times New Roman"/>
                <w:sz w:val="18"/>
                <w:szCs w:val="18"/>
              </w:rPr>
            </w:pPr>
            <w:r>
              <w:rPr>
                <w:rStyle w:val="320"/>
                <w:rFonts w:hint="eastAsia"/>
                <w:sz w:val="18"/>
                <w:szCs w:val="18"/>
              </w:rPr>
              <w:t>字段名称</w:t>
            </w:r>
          </w:p>
        </w:tc>
        <w:tc>
          <w:tcPr>
            <w:tcW w:w="16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0436281" w14:textId="77777777" w:rsidR="00B47B1D" w:rsidRDefault="00F22AD9">
            <w:pPr>
              <w:pStyle w:val="Charff0"/>
              <w:rPr>
                <w:rFonts w:cs="Times New Roman"/>
                <w:sz w:val="18"/>
                <w:szCs w:val="18"/>
              </w:rPr>
            </w:pPr>
            <w:r>
              <w:rPr>
                <w:rStyle w:val="320"/>
                <w:rFonts w:hint="eastAsia"/>
                <w:sz w:val="18"/>
                <w:szCs w:val="18"/>
              </w:rPr>
              <w:t>字段描述</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26D344" w14:textId="77777777" w:rsidR="00B47B1D" w:rsidRDefault="00F22AD9">
            <w:pPr>
              <w:pStyle w:val="Charff0"/>
              <w:rPr>
                <w:rFonts w:cs="Times New Roman"/>
                <w:sz w:val="18"/>
                <w:szCs w:val="18"/>
              </w:rPr>
            </w:pPr>
            <w:r>
              <w:rPr>
                <w:rStyle w:val="320"/>
                <w:rFonts w:hint="eastAsia"/>
                <w:sz w:val="18"/>
                <w:szCs w:val="18"/>
              </w:rPr>
              <w:t>数据类型</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83C0D5" w14:textId="77777777" w:rsidR="00B47B1D" w:rsidRDefault="00F22AD9">
            <w:pPr>
              <w:pStyle w:val="Charff0"/>
              <w:rPr>
                <w:rFonts w:cs="Times New Roman"/>
                <w:sz w:val="18"/>
                <w:szCs w:val="18"/>
              </w:rPr>
            </w:pPr>
            <w:r>
              <w:rPr>
                <w:rStyle w:val="320"/>
                <w:rFonts w:hint="eastAsia"/>
                <w:sz w:val="18"/>
                <w:szCs w:val="18"/>
              </w:rPr>
              <w:t>是否必须</w:t>
            </w:r>
          </w:p>
        </w:tc>
        <w:tc>
          <w:tcPr>
            <w:tcW w:w="6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8958DD" w14:textId="77777777" w:rsidR="00B47B1D" w:rsidRDefault="00F22AD9">
            <w:pPr>
              <w:pStyle w:val="Charff0"/>
              <w:rPr>
                <w:rFonts w:cs="Times New Roman"/>
                <w:sz w:val="18"/>
                <w:szCs w:val="18"/>
              </w:rPr>
            </w:pPr>
            <w:r>
              <w:rPr>
                <w:rStyle w:val="320"/>
                <w:rFonts w:hint="eastAsia"/>
                <w:sz w:val="18"/>
                <w:szCs w:val="18"/>
              </w:rPr>
              <w:t>长度</w:t>
            </w:r>
          </w:p>
        </w:tc>
        <w:tc>
          <w:tcPr>
            <w:tcW w:w="24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522D394" w14:textId="77777777" w:rsidR="00B47B1D" w:rsidRDefault="00F22AD9">
            <w:pPr>
              <w:pStyle w:val="Charff0"/>
              <w:rPr>
                <w:rFonts w:cs="Times New Roman"/>
                <w:sz w:val="18"/>
                <w:szCs w:val="18"/>
              </w:rPr>
            </w:pPr>
            <w:r>
              <w:rPr>
                <w:rStyle w:val="320"/>
                <w:rFonts w:hint="eastAsia"/>
                <w:sz w:val="18"/>
                <w:szCs w:val="18"/>
              </w:rPr>
              <w:t>约束与说明</w:t>
            </w:r>
          </w:p>
        </w:tc>
      </w:tr>
      <w:tr w:rsidR="00B47B1D" w14:paraId="4C7CC793" w14:textId="77777777">
        <w:trPr>
          <w:jc w:val="center"/>
        </w:trPr>
        <w:tc>
          <w:tcPr>
            <w:tcW w:w="191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29F1DA8" w14:textId="77777777" w:rsidR="00B47B1D" w:rsidRDefault="00F22AD9">
            <w:pPr>
              <w:pStyle w:val="Charff0"/>
              <w:rPr>
                <w:rStyle w:val="320"/>
                <w:sz w:val="18"/>
                <w:szCs w:val="18"/>
              </w:rPr>
            </w:pPr>
            <w:r>
              <w:rPr>
                <w:rFonts w:hint="eastAsia"/>
                <w:sz w:val="18"/>
                <w:szCs w:val="18"/>
              </w:rPr>
              <w:t>transId</w:t>
            </w:r>
          </w:p>
        </w:tc>
        <w:tc>
          <w:tcPr>
            <w:tcW w:w="16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418EF9" w14:textId="77777777" w:rsidR="00B47B1D" w:rsidRDefault="00F22AD9">
            <w:pPr>
              <w:pStyle w:val="Charff0"/>
              <w:ind w:leftChars="150" w:left="360"/>
              <w:rPr>
                <w:rStyle w:val="320"/>
                <w:sz w:val="18"/>
                <w:szCs w:val="18"/>
              </w:rPr>
            </w:pPr>
            <w:r>
              <w:rPr>
                <w:rFonts w:hint="eastAsia"/>
                <w:sz w:val="18"/>
                <w:szCs w:val="18"/>
              </w:rPr>
              <w:t>业务流水号</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16B13D" w14:textId="77777777" w:rsidR="00B47B1D" w:rsidRDefault="00F22AD9">
            <w:pPr>
              <w:pStyle w:val="Charff0"/>
              <w:ind w:firstLineChars="100" w:firstLine="180"/>
              <w:rPr>
                <w:rStyle w:val="320"/>
                <w:sz w:val="18"/>
                <w:szCs w:val="18"/>
              </w:rPr>
            </w:pPr>
            <w:r>
              <w:rPr>
                <w:rFonts w:hint="eastAsia"/>
                <w:sz w:val="18"/>
                <w:szCs w:val="18"/>
              </w:rPr>
              <w:t>String</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C9A2F47" w14:textId="77777777" w:rsidR="00B47B1D" w:rsidRDefault="00F22AD9">
            <w:pPr>
              <w:pStyle w:val="Charff0"/>
              <w:ind w:leftChars="150" w:left="360"/>
              <w:rPr>
                <w:rStyle w:val="320"/>
                <w:sz w:val="18"/>
                <w:szCs w:val="18"/>
              </w:rPr>
            </w:pPr>
            <w:r>
              <w:rPr>
                <w:rFonts w:hint="eastAsia"/>
                <w:sz w:val="18"/>
                <w:szCs w:val="18"/>
              </w:rPr>
              <w:t>是</w:t>
            </w:r>
          </w:p>
        </w:tc>
        <w:tc>
          <w:tcPr>
            <w:tcW w:w="6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148086" w14:textId="77777777" w:rsidR="00B47B1D" w:rsidRDefault="00B47B1D">
            <w:pPr>
              <w:pStyle w:val="Charff0"/>
              <w:ind w:leftChars="150" w:left="360"/>
              <w:rPr>
                <w:rStyle w:val="320"/>
                <w:sz w:val="18"/>
                <w:szCs w:val="18"/>
              </w:rPr>
            </w:pPr>
          </w:p>
        </w:tc>
        <w:tc>
          <w:tcPr>
            <w:tcW w:w="24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7936454" w14:textId="77777777" w:rsidR="00B47B1D" w:rsidRDefault="00F22AD9">
            <w:pPr>
              <w:pStyle w:val="Charff0"/>
              <w:ind w:leftChars="150" w:left="360"/>
              <w:rPr>
                <w:rStyle w:val="320"/>
                <w:sz w:val="18"/>
                <w:szCs w:val="18"/>
              </w:rPr>
            </w:pPr>
            <w:r>
              <w:rPr>
                <w:rFonts w:hint="eastAsia"/>
                <w:sz w:val="18"/>
                <w:szCs w:val="18"/>
              </w:rPr>
              <w:t>业务唯一标识</w:t>
            </w:r>
          </w:p>
        </w:tc>
      </w:tr>
      <w:tr w:rsidR="00B47B1D" w14:paraId="59733D58" w14:textId="77777777">
        <w:trPr>
          <w:jc w:val="center"/>
        </w:trPr>
        <w:tc>
          <w:tcPr>
            <w:tcW w:w="191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A01432B" w14:textId="77777777" w:rsidR="00B47B1D" w:rsidRDefault="00F22AD9">
            <w:pPr>
              <w:pStyle w:val="Charff0"/>
              <w:rPr>
                <w:rFonts w:cs="Times New Roman"/>
                <w:sz w:val="18"/>
                <w:szCs w:val="18"/>
              </w:rPr>
            </w:pPr>
            <w:r>
              <w:rPr>
                <w:rFonts w:cs="Times New Roman" w:hint="eastAsia"/>
                <w:sz w:val="18"/>
                <w:szCs w:val="18"/>
              </w:rPr>
              <w:t>resultCode</w:t>
            </w:r>
          </w:p>
        </w:tc>
        <w:tc>
          <w:tcPr>
            <w:tcW w:w="16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7AB09F" w14:textId="77777777" w:rsidR="00B47B1D" w:rsidRDefault="00F22AD9">
            <w:pPr>
              <w:pStyle w:val="Charff0"/>
              <w:rPr>
                <w:rFonts w:cs="Times New Roman"/>
                <w:sz w:val="18"/>
                <w:szCs w:val="18"/>
              </w:rPr>
            </w:pPr>
            <w:r>
              <w:rPr>
                <w:rFonts w:cs="Times New Roman" w:hint="eastAsia"/>
                <w:sz w:val="18"/>
                <w:szCs w:val="18"/>
              </w:rPr>
              <w:t>响应状态码</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6D6A218"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31566DC" w14:textId="77777777" w:rsidR="00B47B1D" w:rsidRDefault="00F22AD9">
            <w:pPr>
              <w:pStyle w:val="Charff0"/>
              <w:jc w:val="center"/>
              <w:rPr>
                <w:rFonts w:cs="Times New Roman"/>
                <w:sz w:val="18"/>
                <w:szCs w:val="18"/>
              </w:rPr>
            </w:pPr>
            <w:r>
              <w:rPr>
                <w:rFonts w:cs="Times New Roman" w:hint="eastAsia"/>
                <w:sz w:val="18"/>
                <w:szCs w:val="18"/>
              </w:rPr>
              <w:t>是</w:t>
            </w:r>
          </w:p>
        </w:tc>
        <w:tc>
          <w:tcPr>
            <w:tcW w:w="6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717CE62" w14:textId="77777777" w:rsidR="00B47B1D" w:rsidRDefault="00B47B1D">
            <w:pPr>
              <w:pStyle w:val="Charff0"/>
              <w:jc w:val="center"/>
              <w:rPr>
                <w:rFonts w:cs="Times New Roman"/>
                <w:sz w:val="18"/>
                <w:szCs w:val="18"/>
              </w:rPr>
            </w:pPr>
          </w:p>
        </w:tc>
        <w:tc>
          <w:tcPr>
            <w:tcW w:w="24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552B84" w14:textId="77777777" w:rsidR="00B47B1D" w:rsidRDefault="00F22AD9">
            <w:pPr>
              <w:pStyle w:val="Charff0"/>
              <w:rPr>
                <w:rFonts w:cs="Times New Roman"/>
                <w:sz w:val="18"/>
                <w:szCs w:val="18"/>
              </w:rPr>
            </w:pPr>
            <w:r>
              <w:rPr>
                <w:rFonts w:cs="Times New Roman" w:hint="eastAsia"/>
                <w:sz w:val="18"/>
                <w:szCs w:val="18"/>
              </w:rPr>
              <w:t>详情参考附录</w:t>
            </w:r>
          </w:p>
        </w:tc>
      </w:tr>
      <w:tr w:rsidR="00B47B1D" w14:paraId="1B587A7D" w14:textId="77777777">
        <w:trPr>
          <w:jc w:val="center"/>
        </w:trPr>
        <w:tc>
          <w:tcPr>
            <w:tcW w:w="1914"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505435E" w14:textId="77777777" w:rsidR="00B47B1D" w:rsidRDefault="00F22AD9">
            <w:pPr>
              <w:pStyle w:val="Charff0"/>
              <w:rPr>
                <w:rFonts w:cs="Times New Roman"/>
                <w:sz w:val="18"/>
                <w:szCs w:val="18"/>
              </w:rPr>
            </w:pPr>
            <w:r>
              <w:rPr>
                <w:rFonts w:cs="Times New Roman" w:hint="eastAsia"/>
                <w:sz w:val="18"/>
                <w:szCs w:val="18"/>
              </w:rPr>
              <w:t>resultDesc</w:t>
            </w:r>
          </w:p>
        </w:tc>
        <w:tc>
          <w:tcPr>
            <w:tcW w:w="16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5F6444B" w14:textId="77777777" w:rsidR="00B47B1D" w:rsidRDefault="00F22AD9">
            <w:pPr>
              <w:pStyle w:val="Charff0"/>
              <w:rPr>
                <w:rFonts w:cs="Times New Roman"/>
                <w:sz w:val="18"/>
                <w:szCs w:val="18"/>
              </w:rPr>
            </w:pPr>
            <w:r>
              <w:rPr>
                <w:rFonts w:cs="Times New Roman" w:hint="eastAsia"/>
                <w:sz w:val="18"/>
                <w:szCs w:val="18"/>
              </w:rPr>
              <w:t>响应描述</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A6AE3C"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772E74" w14:textId="77777777" w:rsidR="00B47B1D" w:rsidRDefault="00F22AD9">
            <w:pPr>
              <w:pStyle w:val="Charff0"/>
              <w:jc w:val="center"/>
              <w:rPr>
                <w:rFonts w:cs="Times New Roman"/>
                <w:sz w:val="18"/>
                <w:szCs w:val="18"/>
              </w:rPr>
            </w:pPr>
            <w:r>
              <w:rPr>
                <w:rFonts w:cs="Times New Roman" w:hint="eastAsia"/>
                <w:sz w:val="18"/>
                <w:szCs w:val="18"/>
              </w:rPr>
              <w:t>是</w:t>
            </w:r>
          </w:p>
        </w:tc>
        <w:tc>
          <w:tcPr>
            <w:tcW w:w="6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3DFF51" w14:textId="77777777" w:rsidR="00B47B1D" w:rsidRDefault="00F22AD9">
            <w:pPr>
              <w:pStyle w:val="Charff0"/>
              <w:jc w:val="center"/>
              <w:rPr>
                <w:rFonts w:cs="Times New Roman"/>
                <w:sz w:val="18"/>
                <w:szCs w:val="18"/>
              </w:rPr>
            </w:pPr>
            <w:r>
              <w:rPr>
                <w:rFonts w:cs="Times New Roman" w:hint="eastAsia"/>
                <w:sz w:val="18"/>
                <w:szCs w:val="18"/>
              </w:rPr>
              <w:t>256</w:t>
            </w:r>
          </w:p>
        </w:tc>
        <w:tc>
          <w:tcPr>
            <w:tcW w:w="24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78A4D6" w14:textId="77777777" w:rsidR="00B47B1D" w:rsidRDefault="00F22AD9">
            <w:pPr>
              <w:pStyle w:val="Charff0"/>
              <w:rPr>
                <w:rFonts w:cs="Times New Roman"/>
                <w:sz w:val="18"/>
                <w:szCs w:val="18"/>
              </w:rPr>
            </w:pPr>
            <w:r>
              <w:rPr>
                <w:rFonts w:cs="Times New Roman" w:hint="eastAsia"/>
                <w:sz w:val="18"/>
                <w:szCs w:val="18"/>
              </w:rPr>
              <w:t>对应的响应信息描述</w:t>
            </w:r>
          </w:p>
        </w:tc>
      </w:tr>
      <w:tr w:rsidR="00B47B1D" w14:paraId="3B363AD6" w14:textId="77777777">
        <w:trPr>
          <w:jc w:val="center"/>
        </w:trPr>
        <w:tc>
          <w:tcPr>
            <w:tcW w:w="102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C5FD199" w14:textId="77777777" w:rsidR="00B47B1D" w:rsidRDefault="00F22AD9">
            <w:pPr>
              <w:pStyle w:val="Charff0"/>
              <w:rPr>
                <w:rFonts w:cs="Times New Roman"/>
                <w:sz w:val="18"/>
                <w:szCs w:val="18"/>
              </w:rPr>
            </w:pPr>
            <w:r>
              <w:rPr>
                <w:rFonts w:cs="Times New Roman" w:hint="eastAsia"/>
                <w:sz w:val="18"/>
                <w:szCs w:val="18"/>
              </w:rPr>
              <w:t>data</w:t>
            </w:r>
          </w:p>
        </w:tc>
        <w:tc>
          <w:tcPr>
            <w:tcW w:w="8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F8994B" w14:textId="77777777" w:rsidR="00B47B1D" w:rsidRDefault="00F22AD9">
            <w:pPr>
              <w:pStyle w:val="Charff0"/>
              <w:rPr>
                <w:rFonts w:cs="Times New Roman"/>
                <w:sz w:val="18"/>
                <w:szCs w:val="18"/>
              </w:rPr>
            </w:pPr>
            <w:r>
              <w:rPr>
                <w:rFonts w:cs="Times New Roman" w:hint="eastAsia"/>
                <w:sz w:val="18"/>
                <w:szCs w:val="18"/>
              </w:rPr>
              <w:t>source</w:t>
            </w:r>
          </w:p>
        </w:tc>
        <w:tc>
          <w:tcPr>
            <w:tcW w:w="160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1DD3B9" w14:textId="77777777" w:rsidR="00B47B1D" w:rsidRDefault="00F22AD9">
            <w:pPr>
              <w:pStyle w:val="Charff0"/>
              <w:rPr>
                <w:rFonts w:cs="Times New Roman"/>
                <w:sz w:val="18"/>
                <w:szCs w:val="18"/>
              </w:rPr>
            </w:pPr>
            <w:r>
              <w:rPr>
                <w:rFonts w:cs="Times New Roman" w:hint="eastAsia"/>
                <w:sz w:val="18"/>
                <w:szCs w:val="18"/>
              </w:rPr>
              <w:t>解密结果</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1503541"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5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D17B84E" w14:textId="77777777" w:rsidR="00B47B1D" w:rsidRDefault="00F22AD9">
            <w:pPr>
              <w:pStyle w:val="Charff0"/>
              <w:jc w:val="center"/>
              <w:rPr>
                <w:rFonts w:cs="Times New Roman"/>
                <w:sz w:val="18"/>
                <w:szCs w:val="18"/>
              </w:rPr>
            </w:pPr>
            <w:r>
              <w:rPr>
                <w:rFonts w:cs="Times New Roman" w:hint="eastAsia"/>
                <w:sz w:val="18"/>
                <w:szCs w:val="18"/>
              </w:rPr>
              <w:t>是</w:t>
            </w:r>
          </w:p>
        </w:tc>
        <w:tc>
          <w:tcPr>
            <w:tcW w:w="6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206834C" w14:textId="77777777" w:rsidR="00B47B1D" w:rsidRDefault="00B47B1D">
            <w:pPr>
              <w:pStyle w:val="Charff0"/>
              <w:jc w:val="center"/>
              <w:rPr>
                <w:rFonts w:cs="Times New Roman"/>
                <w:sz w:val="18"/>
                <w:szCs w:val="18"/>
              </w:rPr>
            </w:pPr>
          </w:p>
        </w:tc>
        <w:tc>
          <w:tcPr>
            <w:tcW w:w="24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E7BC79" w14:textId="77777777" w:rsidR="00B47B1D" w:rsidRDefault="00F22AD9">
            <w:pPr>
              <w:pStyle w:val="Charff0"/>
              <w:rPr>
                <w:rFonts w:cs="Times New Roman"/>
                <w:sz w:val="18"/>
                <w:szCs w:val="18"/>
              </w:rPr>
            </w:pPr>
            <w:r>
              <w:rPr>
                <w:rFonts w:cs="Times New Roman" w:hint="eastAsia"/>
                <w:sz w:val="18"/>
                <w:szCs w:val="18"/>
              </w:rPr>
              <w:t>Base64码</w:t>
            </w:r>
          </w:p>
        </w:tc>
      </w:tr>
    </w:tbl>
    <w:p w14:paraId="2A7BE528" w14:textId="77777777" w:rsidR="00B47B1D" w:rsidRDefault="00F22AD9">
      <w:pPr>
        <w:pStyle w:val="34"/>
        <w:ind w:left="-480"/>
        <w:rPr>
          <w:b w:val="0"/>
          <w:bCs w:val="0"/>
        </w:rPr>
      </w:pPr>
      <w:bookmarkStart w:id="234" w:name="_Toc109833082"/>
      <w:bookmarkStart w:id="235" w:name="_Toc116491967"/>
      <w:r>
        <w:rPr>
          <w:rFonts w:hint="eastAsia"/>
          <w:b w:val="0"/>
          <w:bCs w:val="0"/>
        </w:rPr>
        <w:t>请求示例</w:t>
      </w:r>
      <w:bookmarkEnd w:id="234"/>
      <w:bookmarkEnd w:id="235"/>
    </w:p>
    <w:p w14:paraId="6E12F8F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8E5CF8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356757C" w14:textId="2FFE73C3"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36E5E5E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2CB25A5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514079A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lastRenderedPageBreak/>
        <w:t>    </w:t>
      </w:r>
      <w:r>
        <w:rPr>
          <w:rFonts w:ascii="Consolas" w:hAnsi="Consolas"/>
          <w:color w:val="A31515"/>
          <w:sz w:val="18"/>
          <w:szCs w:val="18"/>
        </w:rPr>
        <w:t>"</w:t>
      </w:r>
      <w:r>
        <w:rPr>
          <w:rFonts w:ascii="Consolas" w:hAnsi="Consolas" w:hint="eastAsia"/>
          <w:color w:val="A31515"/>
          <w:sz w:val="18"/>
          <w:szCs w:val="18"/>
        </w:rPr>
        <w:t>encrypt</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"MIIDDjCCAfagAwIBAgIIZ75iFcXGqAAwDQYJKoZI..."</w:t>
      </w:r>
    </w:p>
    <w:p w14:paraId="3187981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9E197F2" w14:textId="77777777" w:rsidR="00B47B1D" w:rsidRDefault="00B47B1D"/>
    <w:p w14:paraId="1E8EFB9A" w14:textId="77777777" w:rsidR="00B47B1D" w:rsidRDefault="00F22AD9">
      <w:pPr>
        <w:pStyle w:val="34"/>
        <w:ind w:left="-480"/>
        <w:rPr>
          <w:b w:val="0"/>
          <w:bCs w:val="0"/>
        </w:rPr>
      </w:pPr>
      <w:bookmarkStart w:id="236" w:name="_Toc109833083"/>
      <w:bookmarkStart w:id="237" w:name="_Toc116491968"/>
      <w:r>
        <w:rPr>
          <w:rFonts w:hint="eastAsia"/>
          <w:b w:val="0"/>
          <w:bCs w:val="0"/>
        </w:rPr>
        <w:t>返回示例</w:t>
      </w:r>
      <w:bookmarkEnd w:id="236"/>
      <w:bookmarkEnd w:id="237"/>
    </w:p>
    <w:p w14:paraId="6E5710D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D2F114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31B5C727" w14:textId="0EBC5A88"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5A5E32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6808540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228BF92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"dGVzdA=="</w:t>
      </w:r>
    </w:p>
    <w:p w14:paraId="6EE2A6A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08216D0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5607D4A" w14:textId="77777777" w:rsidR="00B47B1D" w:rsidRDefault="00F22AD9">
      <w:pPr>
        <w:pStyle w:val="21"/>
        <w:ind w:left="881" w:hangingChars="275" w:hanging="881"/>
      </w:pPr>
      <w:bookmarkStart w:id="238" w:name="_Toc109833084"/>
      <w:bookmarkStart w:id="239" w:name="_Toc116491969"/>
      <w:r>
        <w:rPr>
          <w:rFonts w:hint="eastAsia"/>
        </w:rPr>
        <w:t>数字信封加密</w:t>
      </w:r>
      <w:bookmarkEnd w:id="238"/>
      <w:bookmarkEnd w:id="239"/>
    </w:p>
    <w:p w14:paraId="61B327E5" w14:textId="77777777" w:rsidR="00B47B1D" w:rsidRDefault="00F22AD9">
      <w:pPr>
        <w:pStyle w:val="34"/>
        <w:ind w:left="-480"/>
      </w:pPr>
      <w:bookmarkStart w:id="240" w:name="_Toc109833085"/>
      <w:bookmarkStart w:id="241" w:name="_Toc116491970"/>
      <w:r>
        <w:rPr>
          <w:rFonts w:hint="eastAsia"/>
        </w:rPr>
        <w:t>接口说明</w:t>
      </w:r>
      <w:bookmarkEnd w:id="240"/>
      <w:bookmarkEnd w:id="241"/>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2"/>
        <w:gridCol w:w="7848"/>
      </w:tblGrid>
      <w:tr w:rsidR="00B47B1D" w14:paraId="6B052D5F"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10E55E2" w14:textId="77777777" w:rsidR="00B47B1D" w:rsidRDefault="00F22AD9">
            <w:pPr>
              <w:pStyle w:val="Charff0"/>
              <w:rPr>
                <w:rFonts w:cs="Times New Roman"/>
                <w:sz w:val="18"/>
                <w:szCs w:val="18"/>
              </w:rPr>
            </w:pPr>
            <w:r>
              <w:rPr>
                <w:rFonts w:cs="Times New Roman" w:hint="eastAsia"/>
                <w:sz w:val="18"/>
                <w:szCs w:val="18"/>
              </w:rPr>
              <w:t>接口功能</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0182D7" w14:textId="77777777" w:rsidR="00B47B1D" w:rsidRDefault="00F22AD9">
            <w:pPr>
              <w:pStyle w:val="Charff0"/>
              <w:rPr>
                <w:rFonts w:cs="Times New Roman"/>
                <w:sz w:val="18"/>
                <w:szCs w:val="18"/>
              </w:rPr>
            </w:pPr>
            <w:r>
              <w:rPr>
                <w:rFonts w:cs="Times New Roman" w:hint="eastAsia"/>
                <w:sz w:val="18"/>
                <w:szCs w:val="18"/>
              </w:rPr>
              <w:t>对输入原文进行数字信封加密</w:t>
            </w:r>
            <w:r>
              <w:rPr>
                <w:rFonts w:cs="Times New Roman"/>
                <w:sz w:val="18"/>
                <w:szCs w:val="18"/>
              </w:rPr>
              <w:t>，再将</w:t>
            </w:r>
            <w:r>
              <w:rPr>
                <w:rFonts w:cs="Times New Roman" w:hint="eastAsia"/>
                <w:sz w:val="18"/>
                <w:szCs w:val="18"/>
              </w:rPr>
              <w:t>加密结果信息</w:t>
            </w:r>
            <w:r>
              <w:rPr>
                <w:rFonts w:cs="Times New Roman"/>
                <w:sz w:val="18"/>
                <w:szCs w:val="18"/>
              </w:rPr>
              <w:t>返回</w:t>
            </w:r>
            <w:r>
              <w:rPr>
                <w:rFonts w:cs="Times New Roman" w:hint="eastAsia"/>
                <w:sz w:val="18"/>
                <w:szCs w:val="18"/>
              </w:rPr>
              <w:t>。</w:t>
            </w:r>
          </w:p>
        </w:tc>
      </w:tr>
      <w:tr w:rsidR="00B47B1D" w14:paraId="3F78B457"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0AA895A" w14:textId="77777777" w:rsidR="00B47B1D" w:rsidRDefault="00F22AD9">
            <w:pPr>
              <w:pStyle w:val="Charff0"/>
              <w:rPr>
                <w:rFonts w:cs="Times New Roman"/>
                <w:sz w:val="18"/>
                <w:szCs w:val="18"/>
              </w:rPr>
            </w:pPr>
            <w:r>
              <w:rPr>
                <w:rFonts w:cs="Times New Roman" w:hint="eastAsia"/>
                <w:sz w:val="18"/>
                <w:szCs w:val="18"/>
              </w:rPr>
              <w:t>接口地址</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6414A4" w14:textId="2884DAFD" w:rsidR="00B47B1D" w:rsidRDefault="004B5703">
            <w:pPr>
              <w:pStyle w:val="Charff0"/>
              <w:rPr>
                <w:rFonts w:cs="Times New Roman"/>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cs="Times New Roman"/>
                <w:sz w:val="18"/>
                <w:szCs w:val="18"/>
              </w:rPr>
              <w:t>/envelope</w:t>
            </w:r>
            <w:r w:rsidR="0083122A">
              <w:rPr>
                <w:rFonts w:cs="Times New Roman"/>
                <w:sz w:val="18"/>
                <w:szCs w:val="18"/>
              </w:rPr>
              <w:t>-e</w:t>
            </w:r>
            <w:r w:rsidR="00F22AD9">
              <w:rPr>
                <w:rFonts w:cs="Times New Roman"/>
                <w:sz w:val="18"/>
                <w:szCs w:val="18"/>
              </w:rPr>
              <w:t>ncrypt</w:t>
            </w:r>
          </w:p>
        </w:tc>
      </w:tr>
      <w:tr w:rsidR="00B47B1D" w14:paraId="1DF5829A"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4AB4281" w14:textId="77777777" w:rsidR="00B47B1D" w:rsidRDefault="00F22AD9">
            <w:pPr>
              <w:pStyle w:val="Charff0"/>
              <w:rPr>
                <w:rFonts w:cs="Times New Roman"/>
                <w:sz w:val="18"/>
                <w:szCs w:val="18"/>
              </w:rPr>
            </w:pPr>
            <w:r>
              <w:rPr>
                <w:rFonts w:cs="Times New Roman" w:hint="eastAsia"/>
                <w:sz w:val="18"/>
                <w:szCs w:val="18"/>
              </w:rPr>
              <w:t>请求类型</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922FAA0" w14:textId="77777777" w:rsidR="00B47B1D" w:rsidRDefault="00F22AD9">
            <w:pPr>
              <w:pStyle w:val="Charff0"/>
              <w:rPr>
                <w:rFonts w:cs="Times New Roman"/>
                <w:sz w:val="18"/>
                <w:szCs w:val="18"/>
              </w:rPr>
            </w:pPr>
            <w:r>
              <w:rPr>
                <w:rFonts w:cs="Times New Roman" w:hint="eastAsia"/>
                <w:sz w:val="18"/>
                <w:szCs w:val="18"/>
              </w:rPr>
              <w:t>POST</w:t>
            </w:r>
          </w:p>
        </w:tc>
      </w:tr>
      <w:tr w:rsidR="00B47B1D" w14:paraId="1F8391CC" w14:textId="77777777">
        <w:trPr>
          <w:jc w:val="center"/>
        </w:trPr>
        <w:tc>
          <w:tcPr>
            <w:tcW w:w="107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EA00371" w14:textId="77777777" w:rsidR="00B47B1D" w:rsidRDefault="00F22AD9">
            <w:pPr>
              <w:pStyle w:val="Charff0"/>
              <w:rPr>
                <w:rFonts w:cs="Times New Roman"/>
                <w:sz w:val="18"/>
                <w:szCs w:val="18"/>
              </w:rPr>
            </w:pPr>
            <w:r>
              <w:rPr>
                <w:rFonts w:hint="eastAsia"/>
                <w:sz w:val="18"/>
                <w:szCs w:val="18"/>
              </w:rPr>
              <w:t>前置条件</w:t>
            </w:r>
          </w:p>
        </w:tc>
        <w:tc>
          <w:tcPr>
            <w:tcW w:w="784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B0FA6B" w14:textId="77777777" w:rsidR="00B47B1D" w:rsidRDefault="00F22AD9">
            <w:pPr>
              <w:pStyle w:val="Charff0"/>
              <w:rPr>
                <w:rFonts w:cs="Times New Roman"/>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157CF80F" w14:textId="77777777" w:rsidR="00B47B1D" w:rsidRDefault="00F22AD9">
      <w:pPr>
        <w:pStyle w:val="34"/>
        <w:ind w:left="-480"/>
        <w:rPr>
          <w:b w:val="0"/>
          <w:bCs w:val="0"/>
        </w:rPr>
      </w:pPr>
      <w:bookmarkStart w:id="242" w:name="_Toc109833086"/>
      <w:bookmarkStart w:id="243" w:name="_Toc116491971"/>
      <w:r>
        <w:rPr>
          <w:rFonts w:hint="eastAsia"/>
          <w:b w:val="0"/>
          <w:bCs w:val="0"/>
        </w:rPr>
        <w:t>业务请求参数说明</w:t>
      </w:r>
      <w:bookmarkEnd w:id="242"/>
      <w:bookmarkEnd w:id="243"/>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673"/>
        <w:gridCol w:w="3126"/>
        <w:gridCol w:w="1167"/>
        <w:gridCol w:w="976"/>
        <w:gridCol w:w="492"/>
        <w:gridCol w:w="1486"/>
      </w:tblGrid>
      <w:tr w:rsidR="00B47B1D" w14:paraId="71C672E9"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6450CB8" w14:textId="77777777" w:rsidR="00B47B1D" w:rsidRDefault="00F22AD9">
            <w:pPr>
              <w:pStyle w:val="Charff0"/>
              <w:rPr>
                <w:sz w:val="18"/>
                <w:szCs w:val="18"/>
              </w:rPr>
            </w:pPr>
            <w:r>
              <w:rPr>
                <w:sz w:val="18"/>
                <w:szCs w:val="18"/>
              </w:rPr>
              <w:t>字段名称</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205F4AA" w14:textId="77777777" w:rsidR="00B47B1D" w:rsidRDefault="00F22AD9">
            <w:pPr>
              <w:pStyle w:val="Charff0"/>
              <w:rPr>
                <w:rFonts w:cs="Times New Roman"/>
                <w:sz w:val="18"/>
                <w:szCs w:val="18"/>
              </w:rPr>
            </w:pPr>
            <w:r>
              <w:rPr>
                <w:sz w:val="18"/>
                <w:szCs w:val="18"/>
              </w:rPr>
              <w:t>字段描述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88077B" w14:textId="77777777" w:rsidR="00B47B1D" w:rsidRDefault="00F22AD9">
            <w:pPr>
              <w:pStyle w:val="Charff0"/>
              <w:rPr>
                <w:rFonts w:cs="Times New Roman"/>
                <w:sz w:val="18"/>
                <w:szCs w:val="18"/>
              </w:rPr>
            </w:pPr>
            <w:r>
              <w:rPr>
                <w:sz w:val="18"/>
                <w:szCs w:val="18"/>
              </w:rPr>
              <w:t>数据类型</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93DED7" w14:textId="77777777" w:rsidR="00B47B1D" w:rsidRDefault="00F22AD9">
            <w:pPr>
              <w:pStyle w:val="Charff0"/>
              <w:rPr>
                <w:rFonts w:cs="Times New Roman"/>
                <w:sz w:val="18"/>
                <w:szCs w:val="18"/>
              </w:rPr>
            </w:pPr>
            <w:r>
              <w:rPr>
                <w:sz w:val="18"/>
                <w:szCs w:val="18"/>
              </w:rPr>
              <w:t>是否必须</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DD899D2" w14:textId="77777777" w:rsidR="00B47B1D" w:rsidRDefault="00F22AD9">
            <w:pPr>
              <w:pStyle w:val="Charff0"/>
              <w:rPr>
                <w:rFonts w:cs="Times New Roman"/>
                <w:sz w:val="18"/>
                <w:szCs w:val="18"/>
              </w:rPr>
            </w:pPr>
            <w:r>
              <w:rPr>
                <w:sz w:val="18"/>
                <w:szCs w:val="18"/>
              </w:rPr>
              <w:t>长度</w:t>
            </w: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920493" w14:textId="77777777" w:rsidR="00B47B1D" w:rsidRDefault="00F22AD9">
            <w:pPr>
              <w:pStyle w:val="Charff0"/>
              <w:rPr>
                <w:rFonts w:cs="Times New Roman"/>
                <w:sz w:val="18"/>
                <w:szCs w:val="18"/>
              </w:rPr>
            </w:pPr>
            <w:r>
              <w:rPr>
                <w:sz w:val="18"/>
                <w:szCs w:val="18"/>
              </w:rPr>
              <w:t>约束与说明</w:t>
            </w:r>
          </w:p>
        </w:tc>
      </w:tr>
      <w:tr w:rsidR="00B47B1D" w14:paraId="56D66E82"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5334A0E" w14:textId="77777777" w:rsidR="00B47B1D" w:rsidRDefault="00F22AD9">
            <w:pPr>
              <w:pStyle w:val="Charff0"/>
              <w:rPr>
                <w:rFonts w:cs="Times New Roman"/>
                <w:sz w:val="18"/>
                <w:szCs w:val="18"/>
              </w:rPr>
            </w:pPr>
            <w:r>
              <w:rPr>
                <w:rFonts w:cs="Times New Roman" w:hint="eastAsia"/>
                <w:sz w:val="18"/>
                <w:szCs w:val="18"/>
              </w:rPr>
              <w:t>transId</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ACED33" w14:textId="1B1DF042" w:rsidR="00B47B1D" w:rsidRDefault="00F22AD9">
            <w:pPr>
              <w:pStyle w:val="Charff0"/>
              <w:rPr>
                <w:rFonts w:cs="Times New Roman"/>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14AFDE" w14:textId="77777777" w:rsidR="00B47B1D" w:rsidRDefault="00F22AD9">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8ABB8AF" w14:textId="77777777" w:rsidR="00B47B1D" w:rsidRDefault="00F22AD9">
            <w:pPr>
              <w:pStyle w:val="Charff0"/>
              <w:jc w:val="center"/>
              <w:rPr>
                <w:rFonts w:cs="Times New Roman"/>
                <w:sz w:val="18"/>
                <w:szCs w:val="18"/>
              </w:rPr>
            </w:pPr>
            <w:r>
              <w:rPr>
                <w:rFonts w:cs="Times New Roman" w:hint="eastAsia"/>
                <w:sz w:val="18"/>
                <w:szCs w:val="18"/>
              </w:rPr>
              <w:t>是</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D8CDAC" w14:textId="77777777" w:rsidR="00B47B1D" w:rsidRDefault="00B47B1D">
            <w:pPr>
              <w:pStyle w:val="Charff0"/>
              <w:jc w:val="center"/>
              <w:rPr>
                <w:rFonts w:cs="Times New Roman"/>
                <w:sz w:val="18"/>
                <w:szCs w:val="18"/>
              </w:rPr>
            </w:pP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56E686" w14:textId="77777777" w:rsidR="00B47B1D" w:rsidRDefault="00B47B1D">
            <w:pPr>
              <w:pStyle w:val="Charff0"/>
              <w:rPr>
                <w:rFonts w:cs="Times New Roman"/>
                <w:sz w:val="18"/>
                <w:szCs w:val="18"/>
              </w:rPr>
            </w:pPr>
          </w:p>
        </w:tc>
      </w:tr>
      <w:tr w:rsidR="00B47B1D" w14:paraId="7243CD6E"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B5A442B" w14:textId="77777777" w:rsidR="00B47B1D" w:rsidRDefault="00F22AD9">
            <w:pPr>
              <w:pStyle w:val="Charff0"/>
              <w:rPr>
                <w:rFonts w:cs="Times New Roman"/>
                <w:sz w:val="18"/>
                <w:szCs w:val="18"/>
              </w:rPr>
            </w:pPr>
            <w:r>
              <w:rPr>
                <w:rFonts w:cs="Times New Roman" w:hint="eastAsia"/>
                <w:sz w:val="18"/>
                <w:szCs w:val="18"/>
              </w:rPr>
              <w:t>signAlgo</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F628BF" w14:textId="069AF02E" w:rsidR="00B47B1D" w:rsidRDefault="00F22AD9">
            <w:pPr>
              <w:pStyle w:val="Charff0"/>
              <w:rPr>
                <w:rFonts w:cs="Times New Roman"/>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85FC6F" w14:textId="77777777" w:rsidR="00B47B1D" w:rsidRDefault="00F22AD9">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531E805" w14:textId="77777777" w:rsidR="00B47B1D" w:rsidRDefault="00F22AD9">
            <w:pPr>
              <w:pStyle w:val="Charff0"/>
              <w:jc w:val="center"/>
              <w:rPr>
                <w:rFonts w:cs="Times New Roman"/>
                <w:sz w:val="18"/>
                <w:szCs w:val="18"/>
              </w:rPr>
            </w:pPr>
            <w:r>
              <w:rPr>
                <w:rFonts w:hint="eastAsia"/>
                <w:sz w:val="18"/>
                <w:szCs w:val="18"/>
              </w:rPr>
              <w:t>是</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9EDC6A" w14:textId="77777777" w:rsidR="00B47B1D" w:rsidRDefault="00B47B1D">
            <w:pPr>
              <w:pStyle w:val="Charff0"/>
              <w:jc w:val="center"/>
              <w:rPr>
                <w:rFonts w:cs="Times New Roman"/>
                <w:sz w:val="18"/>
                <w:szCs w:val="18"/>
              </w:rPr>
            </w:pP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7A84C2" w14:textId="77777777" w:rsidR="00B47B1D" w:rsidRDefault="00B47B1D">
            <w:pPr>
              <w:pStyle w:val="Charff0"/>
              <w:rPr>
                <w:rFonts w:cs="Times New Roman"/>
                <w:sz w:val="18"/>
                <w:szCs w:val="18"/>
              </w:rPr>
            </w:pPr>
          </w:p>
        </w:tc>
      </w:tr>
      <w:tr w:rsidR="00B47B1D" w14:paraId="7A98E03D"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E2CF5B0" w14:textId="77777777" w:rsidR="00B47B1D" w:rsidRDefault="00F22AD9">
            <w:pPr>
              <w:pStyle w:val="Charff0"/>
              <w:rPr>
                <w:rFonts w:cs="Times New Roman"/>
                <w:sz w:val="18"/>
                <w:szCs w:val="18"/>
              </w:rPr>
            </w:pPr>
            <w:r>
              <w:rPr>
                <w:rFonts w:cs="Times New Roman" w:hint="eastAsia"/>
                <w:sz w:val="18"/>
                <w:szCs w:val="18"/>
              </w:rPr>
              <w:t>signature</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DA3D2D" w14:textId="0DB3ACB6" w:rsidR="00B47B1D" w:rsidRDefault="00F22AD9">
            <w:pPr>
              <w:pStyle w:val="Charff0"/>
              <w:rPr>
                <w:rFonts w:cs="Times New Roman"/>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869B1D5" w14:textId="77777777" w:rsidR="00B47B1D" w:rsidRDefault="00F22AD9">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59D7DA9F" w14:textId="77777777" w:rsidR="00B47B1D" w:rsidRDefault="00F22AD9">
            <w:pPr>
              <w:pStyle w:val="Charff0"/>
              <w:jc w:val="center"/>
              <w:rPr>
                <w:rFonts w:cs="Times New Roman"/>
                <w:sz w:val="18"/>
                <w:szCs w:val="18"/>
              </w:rPr>
            </w:pPr>
            <w:r>
              <w:rPr>
                <w:rFonts w:hint="eastAsia"/>
                <w:sz w:val="18"/>
                <w:szCs w:val="18"/>
              </w:rPr>
              <w:t>是</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EADFFA" w14:textId="77777777" w:rsidR="00B47B1D" w:rsidRDefault="00B47B1D">
            <w:pPr>
              <w:pStyle w:val="Charff0"/>
              <w:jc w:val="center"/>
              <w:rPr>
                <w:rFonts w:cs="Times New Roman"/>
                <w:sz w:val="18"/>
                <w:szCs w:val="18"/>
              </w:rPr>
            </w:pP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9F47F8" w14:textId="77777777" w:rsidR="00B47B1D" w:rsidRDefault="00B47B1D">
            <w:pPr>
              <w:pStyle w:val="Charff0"/>
              <w:rPr>
                <w:rFonts w:cs="Times New Roman"/>
                <w:sz w:val="18"/>
                <w:szCs w:val="18"/>
              </w:rPr>
            </w:pPr>
          </w:p>
        </w:tc>
      </w:tr>
      <w:tr w:rsidR="00B47B1D" w14:paraId="4F2254DE"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5DF7AC5" w14:textId="77777777" w:rsidR="00B47B1D" w:rsidRDefault="00F22AD9">
            <w:pPr>
              <w:pStyle w:val="Charff0"/>
              <w:rPr>
                <w:rFonts w:cs="Times New Roman"/>
                <w:sz w:val="18"/>
                <w:szCs w:val="18"/>
              </w:rPr>
            </w:pPr>
            <w:r>
              <w:rPr>
                <w:rFonts w:cs="Times New Roman" w:hint="eastAsia"/>
                <w:sz w:val="18"/>
                <w:szCs w:val="18"/>
              </w:rPr>
              <w:t>appId</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75C615" w14:textId="40F5778B" w:rsidR="00B47B1D" w:rsidRDefault="00F22AD9">
            <w:pPr>
              <w:pStyle w:val="Charff0"/>
              <w:rPr>
                <w:rFonts w:cs="Times New Roman"/>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3D10C3" w14:textId="77777777" w:rsidR="00B47B1D" w:rsidRDefault="00F22AD9">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FB8C980" w14:textId="77777777" w:rsidR="00B47B1D" w:rsidRDefault="00F22AD9">
            <w:pPr>
              <w:pStyle w:val="Charff0"/>
              <w:jc w:val="center"/>
              <w:rPr>
                <w:rFonts w:cs="Times New Roman"/>
                <w:sz w:val="18"/>
                <w:szCs w:val="18"/>
              </w:rPr>
            </w:pPr>
            <w:r>
              <w:rPr>
                <w:rFonts w:cs="Times New Roman" w:hint="eastAsia"/>
                <w:sz w:val="18"/>
                <w:szCs w:val="18"/>
              </w:rPr>
              <w:t>是</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172A56" w14:textId="77777777" w:rsidR="00B47B1D" w:rsidRDefault="00B47B1D">
            <w:pPr>
              <w:pStyle w:val="Charff0"/>
              <w:jc w:val="center"/>
              <w:rPr>
                <w:rFonts w:cs="Times New Roman"/>
                <w:sz w:val="18"/>
                <w:szCs w:val="18"/>
              </w:rPr>
            </w:pP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C0023A" w14:textId="77777777" w:rsidR="00B47B1D" w:rsidRDefault="00B47B1D">
            <w:pPr>
              <w:pStyle w:val="Charff0"/>
              <w:rPr>
                <w:rFonts w:cs="Times New Roman"/>
                <w:sz w:val="18"/>
                <w:szCs w:val="18"/>
              </w:rPr>
            </w:pPr>
          </w:p>
        </w:tc>
      </w:tr>
      <w:tr w:rsidR="00B47B1D" w14:paraId="35225AD3" w14:textId="77777777">
        <w:trPr>
          <w:jc w:val="center"/>
        </w:trPr>
        <w:tc>
          <w:tcPr>
            <w:tcW w:w="1673"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731EB4C4" w14:textId="77777777" w:rsidR="00B47B1D" w:rsidRDefault="00F22AD9">
            <w:pPr>
              <w:pStyle w:val="Charff0"/>
              <w:rPr>
                <w:rFonts w:cs="Times New Roman"/>
                <w:sz w:val="18"/>
                <w:szCs w:val="18"/>
              </w:rPr>
            </w:pPr>
            <w:r>
              <w:rPr>
                <w:rFonts w:cs="Times New Roman" w:hint="eastAsia"/>
                <w:sz w:val="18"/>
                <w:szCs w:val="18"/>
              </w:rPr>
              <w:t>source</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C09C786" w14:textId="77777777" w:rsidR="00B47B1D" w:rsidRDefault="00F22AD9">
            <w:pPr>
              <w:pStyle w:val="Charff0"/>
              <w:rPr>
                <w:rFonts w:cs="Times New Roman"/>
                <w:sz w:val="18"/>
                <w:szCs w:val="18"/>
              </w:rPr>
            </w:pPr>
            <w:r>
              <w:rPr>
                <w:rFonts w:cs="Times New Roman" w:hint="eastAsia"/>
                <w:sz w:val="18"/>
                <w:szCs w:val="18"/>
              </w:rPr>
              <w:t>待加密数据</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38577E" w14:textId="77777777" w:rsidR="00B47B1D" w:rsidRDefault="00F22AD9">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814154" w14:textId="77777777" w:rsidR="00B47B1D" w:rsidRDefault="00F22AD9">
            <w:pPr>
              <w:pStyle w:val="Charff0"/>
              <w:jc w:val="center"/>
              <w:rPr>
                <w:rFonts w:cs="Times New Roman"/>
                <w:sz w:val="18"/>
                <w:szCs w:val="18"/>
              </w:rPr>
            </w:pPr>
            <w:r>
              <w:rPr>
                <w:rFonts w:cs="Times New Roman" w:hint="eastAsia"/>
                <w:sz w:val="18"/>
                <w:szCs w:val="18"/>
              </w:rPr>
              <w:t>是</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B43B6F" w14:textId="77777777" w:rsidR="00B47B1D" w:rsidRDefault="00B47B1D">
            <w:pPr>
              <w:pStyle w:val="Charff0"/>
              <w:jc w:val="center"/>
              <w:rPr>
                <w:rFonts w:cs="Times New Roman"/>
                <w:sz w:val="18"/>
                <w:szCs w:val="18"/>
              </w:rPr>
            </w:pPr>
          </w:p>
        </w:tc>
        <w:tc>
          <w:tcPr>
            <w:tcW w:w="148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458FE59" w14:textId="77777777" w:rsidR="00B47B1D" w:rsidRDefault="00B47B1D">
            <w:pPr>
              <w:pStyle w:val="Charff0"/>
              <w:rPr>
                <w:rFonts w:cs="Times New Roman"/>
                <w:sz w:val="18"/>
                <w:szCs w:val="18"/>
              </w:rPr>
            </w:pPr>
          </w:p>
        </w:tc>
      </w:tr>
      <w:tr w:rsidR="006449C3" w14:paraId="69661454"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20316DD" w14:textId="77777777" w:rsidR="006449C3" w:rsidRDefault="006449C3">
            <w:pPr>
              <w:pStyle w:val="Charff0"/>
              <w:rPr>
                <w:rFonts w:cs="Times New Roman"/>
                <w:sz w:val="18"/>
                <w:szCs w:val="18"/>
              </w:rPr>
            </w:pPr>
            <w:r>
              <w:rPr>
                <w:sz w:val="18"/>
                <w:szCs w:val="18"/>
              </w:rPr>
              <w:t>certAlias</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90D754" w14:textId="77777777" w:rsidR="006449C3" w:rsidRDefault="006449C3">
            <w:pPr>
              <w:pStyle w:val="Charff0"/>
              <w:rPr>
                <w:rFonts w:cs="Times New Roman"/>
                <w:sz w:val="18"/>
                <w:szCs w:val="18"/>
              </w:rPr>
            </w:pPr>
            <w:r>
              <w:rPr>
                <w:rFonts w:hint="eastAsia"/>
                <w:sz w:val="18"/>
                <w:szCs w:val="18"/>
              </w:rPr>
              <w:t>密服系统中配置的证书名称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A19075" w14:textId="77777777" w:rsidR="006449C3" w:rsidRDefault="006449C3">
            <w:pPr>
              <w:pStyle w:val="Charff0"/>
              <w:jc w:val="center"/>
              <w:rPr>
                <w:rFonts w:cs="Times New Roman"/>
                <w:sz w:val="18"/>
                <w:szCs w:val="18"/>
              </w:rPr>
            </w:pPr>
            <w:r>
              <w:rPr>
                <w:rFonts w:cs="Times New Roman"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72F81F0" w14:textId="77777777" w:rsidR="006449C3" w:rsidRDefault="006449C3">
            <w:pPr>
              <w:pStyle w:val="Charff0"/>
              <w:jc w:val="center"/>
              <w:rPr>
                <w:rFonts w:cs="Times New Roman"/>
                <w:sz w:val="18"/>
                <w:szCs w:val="18"/>
              </w:rPr>
            </w:pPr>
            <w:r>
              <w:rPr>
                <w:rFonts w:cs="Times New Roman" w:hint="eastAsia"/>
                <w:sz w:val="18"/>
                <w:szCs w:val="18"/>
              </w:rPr>
              <w:t>否</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498BF30" w14:textId="77777777" w:rsidR="006449C3" w:rsidRDefault="006449C3">
            <w:pPr>
              <w:pStyle w:val="Charff0"/>
              <w:jc w:val="center"/>
              <w:rPr>
                <w:rFonts w:cs="Times New Roman"/>
                <w:sz w:val="18"/>
                <w:szCs w:val="18"/>
              </w:rPr>
            </w:pPr>
          </w:p>
        </w:tc>
        <w:tc>
          <w:tcPr>
            <w:tcW w:w="1486" w:type="dxa"/>
            <w:vMerge w:val="restart"/>
            <w:tcBorders>
              <w:top w:val="single" w:sz="4" w:space="0" w:color="auto"/>
              <w:left w:val="nil"/>
              <w:right w:val="single" w:sz="4" w:space="0" w:color="auto"/>
            </w:tcBorders>
            <w:tcMar>
              <w:top w:w="60" w:type="dxa"/>
              <w:left w:w="60" w:type="dxa"/>
              <w:bottom w:w="60" w:type="dxa"/>
              <w:right w:w="60" w:type="dxa"/>
            </w:tcMar>
            <w:vAlign w:val="center"/>
          </w:tcPr>
          <w:p w14:paraId="12EB569A" w14:textId="0B97D46F" w:rsidR="006449C3" w:rsidRDefault="006449C3">
            <w:pPr>
              <w:pStyle w:val="Charff0"/>
              <w:rPr>
                <w:rFonts w:cs="Times New Roman"/>
                <w:sz w:val="18"/>
                <w:szCs w:val="18"/>
              </w:rPr>
            </w:pPr>
            <w:r>
              <w:rPr>
                <w:sz w:val="18"/>
                <w:szCs w:val="18"/>
              </w:rPr>
              <w:t>certAlias</w:t>
            </w:r>
            <w:r>
              <w:rPr>
                <w:rFonts w:hint="eastAsia"/>
                <w:sz w:val="18"/>
                <w:szCs w:val="18"/>
              </w:rPr>
              <w:t>、dn</w:t>
            </w:r>
            <w:r w:rsidR="006477B0">
              <w:rPr>
                <w:rFonts w:hint="eastAsia"/>
                <w:sz w:val="18"/>
                <w:szCs w:val="18"/>
              </w:rPr>
              <w:t>、</w:t>
            </w:r>
            <w:r>
              <w:rPr>
                <w:rFonts w:hint="eastAsia"/>
                <w:sz w:val="18"/>
                <w:szCs w:val="18"/>
              </w:rPr>
              <w:t>sn</w:t>
            </w:r>
            <w:r w:rsidR="006477B0">
              <w:rPr>
                <w:rFonts w:hint="eastAsia"/>
                <w:sz w:val="18"/>
                <w:szCs w:val="18"/>
              </w:rPr>
              <w:t>、</w:t>
            </w:r>
            <w:r w:rsidR="006477B0">
              <w:rPr>
                <w:rFonts w:cs="Arial"/>
                <w:color w:val="333333"/>
                <w:sz w:val="18"/>
                <w:szCs w:val="18"/>
              </w:rPr>
              <w:t>base64Cert</w:t>
            </w:r>
            <w:r w:rsidR="006477B0">
              <w:rPr>
                <w:rFonts w:hint="eastAsia"/>
                <w:sz w:val="18"/>
                <w:szCs w:val="18"/>
              </w:rPr>
              <w:t>四</w:t>
            </w:r>
            <w:r>
              <w:rPr>
                <w:rFonts w:hint="eastAsia"/>
                <w:sz w:val="18"/>
                <w:szCs w:val="18"/>
              </w:rPr>
              <w:t>选一，都不传时，使用密服系统为业务系统配置的默认证书。</w:t>
            </w:r>
          </w:p>
        </w:tc>
      </w:tr>
      <w:tr w:rsidR="006449C3" w14:paraId="562A5EF6"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C26D82D" w14:textId="77777777" w:rsidR="006449C3" w:rsidRDefault="006449C3">
            <w:pPr>
              <w:pStyle w:val="Charff0"/>
              <w:rPr>
                <w:sz w:val="18"/>
                <w:szCs w:val="18"/>
              </w:rPr>
            </w:pPr>
            <w:r>
              <w:rPr>
                <w:sz w:val="18"/>
                <w:szCs w:val="18"/>
              </w:rPr>
              <w:t>d</w:t>
            </w:r>
            <w:r>
              <w:rPr>
                <w:rFonts w:hint="eastAsia"/>
                <w:sz w:val="18"/>
                <w:szCs w:val="18"/>
              </w:rPr>
              <w:t>n</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3FDAEA" w14:textId="77777777" w:rsidR="006449C3" w:rsidRDefault="006449C3">
            <w:pPr>
              <w:pStyle w:val="Charff0"/>
              <w:rPr>
                <w:sz w:val="18"/>
                <w:szCs w:val="18"/>
              </w:rPr>
            </w:pPr>
            <w:r>
              <w:rPr>
                <w:rFonts w:hint="eastAsia"/>
                <w:sz w:val="18"/>
                <w:szCs w:val="18"/>
              </w:rPr>
              <w:t>签名证书的完整</w:t>
            </w:r>
            <w:r>
              <w:rPr>
                <w:sz w:val="18"/>
                <w:szCs w:val="18"/>
              </w:rPr>
              <w:t>dn</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1BE0F10" w14:textId="77777777" w:rsidR="006449C3" w:rsidRDefault="006449C3">
            <w:pPr>
              <w:pStyle w:val="Charff0"/>
              <w:jc w:val="center"/>
              <w:rPr>
                <w:rFonts w:cs="Times New Roman"/>
                <w:sz w:val="18"/>
                <w:szCs w:val="18"/>
              </w:rPr>
            </w:pPr>
            <w:r>
              <w:rPr>
                <w:rFonts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549A4C" w14:textId="77777777" w:rsidR="006449C3" w:rsidRDefault="006449C3">
            <w:pPr>
              <w:pStyle w:val="Charff0"/>
              <w:jc w:val="center"/>
              <w:rPr>
                <w:rFonts w:cs="Times New Roman"/>
                <w:sz w:val="18"/>
                <w:szCs w:val="18"/>
              </w:rPr>
            </w:pPr>
            <w:r>
              <w:rPr>
                <w:rFonts w:cs="Times New Roman" w:hint="eastAsia"/>
                <w:sz w:val="18"/>
                <w:szCs w:val="18"/>
              </w:rPr>
              <w:t>否</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B04C5F" w14:textId="77777777" w:rsidR="006449C3" w:rsidRDefault="006449C3">
            <w:pPr>
              <w:pStyle w:val="Charff0"/>
              <w:jc w:val="center"/>
              <w:rPr>
                <w:rFonts w:cs="Times New Roman"/>
                <w:sz w:val="18"/>
                <w:szCs w:val="18"/>
              </w:rPr>
            </w:pPr>
          </w:p>
        </w:tc>
        <w:tc>
          <w:tcPr>
            <w:tcW w:w="1486" w:type="dxa"/>
            <w:vMerge/>
            <w:tcBorders>
              <w:left w:val="nil"/>
              <w:right w:val="single" w:sz="4" w:space="0" w:color="auto"/>
            </w:tcBorders>
            <w:tcMar>
              <w:top w:w="60" w:type="dxa"/>
              <w:left w:w="60" w:type="dxa"/>
              <w:bottom w:w="60" w:type="dxa"/>
              <w:right w:w="60" w:type="dxa"/>
            </w:tcMar>
            <w:vAlign w:val="center"/>
          </w:tcPr>
          <w:p w14:paraId="696EAE87" w14:textId="77777777" w:rsidR="006449C3" w:rsidRDefault="006449C3">
            <w:pPr>
              <w:pStyle w:val="Charff0"/>
              <w:rPr>
                <w:rFonts w:cs="Times New Roman"/>
                <w:sz w:val="18"/>
                <w:szCs w:val="18"/>
              </w:rPr>
            </w:pPr>
          </w:p>
        </w:tc>
      </w:tr>
      <w:tr w:rsidR="006449C3" w14:paraId="2FED1757" w14:textId="77777777" w:rsidTr="00047303">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289EF1D" w14:textId="77777777" w:rsidR="006449C3" w:rsidRDefault="006449C3">
            <w:pPr>
              <w:pStyle w:val="Charff0"/>
              <w:rPr>
                <w:sz w:val="18"/>
                <w:szCs w:val="18"/>
              </w:rPr>
            </w:pPr>
            <w:r>
              <w:rPr>
                <w:rFonts w:hint="eastAsia"/>
                <w:sz w:val="18"/>
                <w:szCs w:val="18"/>
              </w:rPr>
              <w:t>sn</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A70D04" w14:textId="77777777" w:rsidR="006449C3" w:rsidRDefault="006449C3">
            <w:pPr>
              <w:pStyle w:val="Charff0"/>
              <w:rPr>
                <w:sz w:val="18"/>
                <w:szCs w:val="18"/>
              </w:rPr>
            </w:pPr>
            <w:r>
              <w:rPr>
                <w:rFonts w:hint="eastAsia"/>
                <w:sz w:val="18"/>
                <w:szCs w:val="18"/>
              </w:rPr>
              <w:t>签名证书序列号：用于在缓存或LDAP中检索终端</w:t>
            </w:r>
            <w:r>
              <w:rPr>
                <w:sz w:val="18"/>
                <w:szCs w:val="18"/>
              </w:rPr>
              <w:t>(</w:t>
            </w:r>
            <w:r>
              <w:rPr>
                <w:rFonts w:hint="eastAsia"/>
                <w:sz w:val="18"/>
                <w:szCs w:val="18"/>
              </w:rPr>
              <w:t>Ukey</w:t>
            </w:r>
            <w:r>
              <w:rPr>
                <w:sz w:val="18"/>
                <w:szCs w:val="18"/>
              </w:rPr>
              <w:t>)</w:t>
            </w:r>
            <w:r>
              <w:rPr>
                <w:rFonts w:hint="eastAsia"/>
                <w:sz w:val="18"/>
                <w:szCs w:val="18"/>
              </w:rPr>
              <w:t>签名证书。</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3AB385B" w14:textId="77777777" w:rsidR="006449C3" w:rsidRDefault="006449C3">
            <w:pPr>
              <w:pStyle w:val="Charff0"/>
              <w:jc w:val="center"/>
              <w:rPr>
                <w:rFonts w:cs="Times New Roman"/>
                <w:sz w:val="18"/>
                <w:szCs w:val="18"/>
              </w:rPr>
            </w:pPr>
            <w:r>
              <w:rPr>
                <w:rFonts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9DD618" w14:textId="77777777" w:rsidR="006449C3" w:rsidRDefault="006449C3">
            <w:pPr>
              <w:pStyle w:val="Charff0"/>
              <w:jc w:val="center"/>
              <w:rPr>
                <w:rFonts w:cs="Times New Roman"/>
                <w:sz w:val="18"/>
                <w:szCs w:val="18"/>
              </w:rPr>
            </w:pPr>
            <w:r>
              <w:rPr>
                <w:rFonts w:cs="Times New Roman" w:hint="eastAsia"/>
                <w:sz w:val="18"/>
                <w:szCs w:val="18"/>
              </w:rPr>
              <w:t>否</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42B4B28" w14:textId="77777777" w:rsidR="006449C3" w:rsidRDefault="006449C3">
            <w:pPr>
              <w:pStyle w:val="Charff0"/>
              <w:jc w:val="center"/>
              <w:rPr>
                <w:rFonts w:cs="Times New Roman"/>
                <w:sz w:val="18"/>
                <w:szCs w:val="18"/>
              </w:rPr>
            </w:pPr>
          </w:p>
        </w:tc>
        <w:tc>
          <w:tcPr>
            <w:tcW w:w="1486" w:type="dxa"/>
            <w:vMerge/>
            <w:tcBorders>
              <w:left w:val="nil"/>
              <w:right w:val="single" w:sz="4" w:space="0" w:color="auto"/>
            </w:tcBorders>
            <w:tcMar>
              <w:top w:w="60" w:type="dxa"/>
              <w:left w:w="60" w:type="dxa"/>
              <w:bottom w:w="60" w:type="dxa"/>
              <w:right w:w="60" w:type="dxa"/>
            </w:tcMar>
            <w:vAlign w:val="center"/>
          </w:tcPr>
          <w:p w14:paraId="4BEF21B6" w14:textId="77777777" w:rsidR="006449C3" w:rsidRDefault="006449C3">
            <w:pPr>
              <w:pStyle w:val="Charff0"/>
              <w:rPr>
                <w:rFonts w:cs="Times New Roman"/>
                <w:sz w:val="18"/>
                <w:szCs w:val="18"/>
              </w:rPr>
            </w:pPr>
          </w:p>
        </w:tc>
      </w:tr>
      <w:tr w:rsidR="006449C3" w14:paraId="39E7FA74" w14:textId="77777777">
        <w:trPr>
          <w:jc w:val="center"/>
        </w:trPr>
        <w:tc>
          <w:tcPr>
            <w:tcW w:w="167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1A8FEF5" w14:textId="10403914" w:rsidR="006449C3" w:rsidRDefault="006449C3" w:rsidP="006449C3">
            <w:pPr>
              <w:pStyle w:val="Charff0"/>
              <w:rPr>
                <w:sz w:val="18"/>
                <w:szCs w:val="18"/>
              </w:rPr>
            </w:pPr>
            <w:r>
              <w:rPr>
                <w:rFonts w:cs="Arial"/>
                <w:color w:val="333333"/>
                <w:sz w:val="18"/>
                <w:szCs w:val="18"/>
              </w:rPr>
              <w:t>base64Cert</w:t>
            </w:r>
          </w:p>
        </w:tc>
        <w:tc>
          <w:tcPr>
            <w:tcW w:w="3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49A0D2" w14:textId="0ADA6100" w:rsidR="006449C3" w:rsidRDefault="006449C3" w:rsidP="006449C3">
            <w:pPr>
              <w:pStyle w:val="Charff0"/>
              <w:rPr>
                <w:sz w:val="18"/>
                <w:szCs w:val="18"/>
              </w:rPr>
            </w:pPr>
            <w:r>
              <w:rPr>
                <w:rFonts w:cs="Arial"/>
                <w:color w:val="333333"/>
                <w:sz w:val="18"/>
                <w:szCs w:val="18"/>
              </w:rPr>
              <w:t>Base64编码格式的证书字符串</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AB6B62" w14:textId="76C80155" w:rsidR="006449C3" w:rsidRDefault="006449C3" w:rsidP="006449C3">
            <w:pPr>
              <w:pStyle w:val="Charff0"/>
              <w:jc w:val="center"/>
              <w:rPr>
                <w:sz w:val="18"/>
                <w:szCs w:val="18"/>
              </w:rPr>
            </w:pPr>
            <w:r>
              <w:rPr>
                <w:rFonts w:hint="eastAsia"/>
                <w:sz w:val="18"/>
                <w:szCs w:val="18"/>
              </w:rPr>
              <w:t>String</w:t>
            </w:r>
          </w:p>
        </w:tc>
        <w:tc>
          <w:tcPr>
            <w:tcW w:w="97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54384C3" w14:textId="71E80CE4" w:rsidR="006449C3" w:rsidRDefault="006449C3" w:rsidP="006449C3">
            <w:pPr>
              <w:pStyle w:val="Charff0"/>
              <w:jc w:val="center"/>
              <w:rPr>
                <w:rFonts w:cs="Times New Roman"/>
                <w:sz w:val="18"/>
                <w:szCs w:val="18"/>
              </w:rPr>
            </w:pPr>
            <w:r>
              <w:rPr>
                <w:rFonts w:hint="eastAsia"/>
                <w:sz w:val="18"/>
                <w:szCs w:val="18"/>
              </w:rPr>
              <w:t>否</w:t>
            </w:r>
          </w:p>
        </w:tc>
        <w:tc>
          <w:tcPr>
            <w:tcW w:w="49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4917D6" w14:textId="77777777" w:rsidR="006449C3" w:rsidRDefault="006449C3" w:rsidP="006449C3">
            <w:pPr>
              <w:pStyle w:val="Charff0"/>
              <w:jc w:val="center"/>
              <w:rPr>
                <w:rFonts w:cs="Times New Roman"/>
                <w:sz w:val="18"/>
                <w:szCs w:val="18"/>
              </w:rPr>
            </w:pPr>
          </w:p>
        </w:tc>
        <w:tc>
          <w:tcPr>
            <w:tcW w:w="1486" w:type="dxa"/>
            <w:vMerge/>
            <w:tcBorders>
              <w:left w:val="nil"/>
              <w:bottom w:val="single" w:sz="4" w:space="0" w:color="auto"/>
              <w:right w:val="single" w:sz="4" w:space="0" w:color="auto"/>
            </w:tcBorders>
            <w:tcMar>
              <w:top w:w="60" w:type="dxa"/>
              <w:left w:w="60" w:type="dxa"/>
              <w:bottom w:w="60" w:type="dxa"/>
              <w:right w:w="60" w:type="dxa"/>
            </w:tcMar>
            <w:vAlign w:val="center"/>
          </w:tcPr>
          <w:p w14:paraId="11245545" w14:textId="77777777" w:rsidR="006449C3" w:rsidRDefault="006449C3" w:rsidP="006449C3">
            <w:pPr>
              <w:pStyle w:val="Charff0"/>
              <w:rPr>
                <w:rFonts w:cs="Times New Roman"/>
                <w:sz w:val="18"/>
                <w:szCs w:val="18"/>
              </w:rPr>
            </w:pPr>
          </w:p>
        </w:tc>
      </w:tr>
    </w:tbl>
    <w:p w14:paraId="35A51E60" w14:textId="77777777" w:rsidR="00B47B1D" w:rsidRDefault="00B47B1D"/>
    <w:p w14:paraId="1A8B2471" w14:textId="77777777" w:rsidR="00B47B1D" w:rsidRDefault="00F22AD9">
      <w:pPr>
        <w:pStyle w:val="34"/>
        <w:ind w:left="-480"/>
        <w:rPr>
          <w:b w:val="0"/>
          <w:bCs w:val="0"/>
        </w:rPr>
      </w:pPr>
      <w:bookmarkStart w:id="244" w:name="_Toc109833087"/>
      <w:bookmarkStart w:id="245" w:name="_Toc116491972"/>
      <w:r>
        <w:rPr>
          <w:rFonts w:hint="eastAsia"/>
          <w:b w:val="0"/>
          <w:bCs w:val="0"/>
        </w:rPr>
        <w:t>业务响应参数说明</w:t>
      </w:r>
      <w:bookmarkEnd w:id="244"/>
      <w:bookmarkEnd w:id="245"/>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56"/>
        <w:gridCol w:w="1049"/>
        <w:gridCol w:w="1704"/>
        <w:gridCol w:w="1183"/>
        <w:gridCol w:w="1183"/>
        <w:gridCol w:w="658"/>
        <w:gridCol w:w="2487"/>
      </w:tblGrid>
      <w:tr w:rsidR="00B47B1D" w14:paraId="5FF908A6"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701B52D" w14:textId="77777777" w:rsidR="00B47B1D" w:rsidRDefault="00F22AD9">
            <w:pPr>
              <w:pStyle w:val="Charff0"/>
              <w:rPr>
                <w:sz w:val="18"/>
                <w:szCs w:val="18"/>
              </w:rPr>
            </w:pPr>
            <w:r>
              <w:rPr>
                <w:sz w:val="18"/>
                <w:szCs w:val="18"/>
              </w:rPr>
              <w:t>字段名称</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906D0B" w14:textId="77777777" w:rsidR="00B47B1D" w:rsidRDefault="00F22AD9">
            <w:pPr>
              <w:pStyle w:val="Charff0"/>
              <w:rPr>
                <w:rFonts w:cs="Times New Roman"/>
                <w:sz w:val="18"/>
                <w:szCs w:val="18"/>
              </w:rPr>
            </w:pPr>
            <w:r>
              <w:rPr>
                <w:sz w:val="18"/>
                <w:szCs w:val="18"/>
              </w:rPr>
              <w:t>字段描述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AB415D7" w14:textId="77777777" w:rsidR="00B47B1D" w:rsidRDefault="00F22AD9">
            <w:pPr>
              <w:pStyle w:val="Charff0"/>
              <w:rPr>
                <w:rFonts w:cs="Times New Roman"/>
                <w:sz w:val="18"/>
                <w:szCs w:val="18"/>
              </w:rPr>
            </w:pPr>
            <w:r>
              <w:rPr>
                <w:sz w:val="18"/>
                <w:szCs w:val="18"/>
              </w:rPr>
              <w:t>数据类型</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B6A096" w14:textId="77777777" w:rsidR="00B47B1D" w:rsidRDefault="00F22AD9">
            <w:pPr>
              <w:pStyle w:val="Charff0"/>
              <w:rPr>
                <w:rFonts w:cs="Times New Roman"/>
                <w:sz w:val="18"/>
                <w:szCs w:val="18"/>
              </w:rPr>
            </w:pPr>
            <w:r>
              <w:rPr>
                <w:sz w:val="18"/>
                <w:szCs w:val="18"/>
              </w:rPr>
              <w:t>是否必须</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3B7F46" w14:textId="77777777" w:rsidR="00B47B1D" w:rsidRDefault="00F22AD9">
            <w:pPr>
              <w:pStyle w:val="Charff0"/>
              <w:rPr>
                <w:rFonts w:cs="Times New Roman"/>
                <w:sz w:val="18"/>
                <w:szCs w:val="18"/>
              </w:rPr>
            </w:pPr>
            <w:r>
              <w:rPr>
                <w:sz w:val="18"/>
                <w:szCs w:val="18"/>
              </w:rPr>
              <w:t>长度</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B8E5FAB" w14:textId="77777777" w:rsidR="00B47B1D" w:rsidRDefault="00F22AD9">
            <w:pPr>
              <w:pStyle w:val="Charff0"/>
              <w:rPr>
                <w:rFonts w:cs="Times New Roman"/>
                <w:sz w:val="18"/>
                <w:szCs w:val="18"/>
              </w:rPr>
            </w:pPr>
            <w:r>
              <w:rPr>
                <w:sz w:val="18"/>
                <w:szCs w:val="18"/>
              </w:rPr>
              <w:t>约束与说明</w:t>
            </w:r>
          </w:p>
        </w:tc>
      </w:tr>
      <w:tr w:rsidR="00B47B1D" w14:paraId="349B0EF6"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FCDA6DD" w14:textId="77777777" w:rsidR="00B47B1D" w:rsidRDefault="00F22AD9">
            <w:pPr>
              <w:pStyle w:val="Charff0"/>
              <w:rPr>
                <w:rFonts w:cs="Times New Roman"/>
                <w:sz w:val="18"/>
                <w:szCs w:val="18"/>
              </w:rPr>
            </w:pPr>
            <w:r>
              <w:rPr>
                <w:rFonts w:cs="Times New Roman" w:hint="eastAsia"/>
                <w:sz w:val="18"/>
                <w:szCs w:val="18"/>
              </w:rPr>
              <w:t>transId</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874EF7" w14:textId="77777777" w:rsidR="00B47B1D" w:rsidRDefault="00F22AD9">
            <w:pPr>
              <w:pStyle w:val="Charff0"/>
              <w:rPr>
                <w:rFonts w:cs="Times New Roman"/>
                <w:sz w:val="18"/>
                <w:szCs w:val="18"/>
              </w:rPr>
            </w:pPr>
            <w:r>
              <w:rPr>
                <w:rFonts w:cs="Times New Roman" w:hint="eastAsia"/>
                <w:sz w:val="18"/>
                <w:szCs w:val="18"/>
              </w:rPr>
              <w:t>业务流水号</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4ED3C1D"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27EAF7"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6DFC0C"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6B0491" w14:textId="77777777" w:rsidR="00B47B1D" w:rsidRDefault="00F22AD9">
            <w:pPr>
              <w:pStyle w:val="Charff0"/>
              <w:rPr>
                <w:rFonts w:cs="Times New Roman"/>
                <w:sz w:val="18"/>
                <w:szCs w:val="18"/>
              </w:rPr>
            </w:pPr>
            <w:r>
              <w:rPr>
                <w:rFonts w:cs="Times New Roman" w:hint="eastAsia"/>
                <w:sz w:val="18"/>
                <w:szCs w:val="18"/>
              </w:rPr>
              <w:t>业务唯一标识</w:t>
            </w:r>
          </w:p>
        </w:tc>
      </w:tr>
      <w:tr w:rsidR="00B47B1D" w14:paraId="396F2331"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B99CD82" w14:textId="77777777" w:rsidR="00B47B1D" w:rsidRDefault="00F22AD9">
            <w:pPr>
              <w:pStyle w:val="Charff0"/>
              <w:rPr>
                <w:rFonts w:cs="Times New Roman"/>
                <w:sz w:val="18"/>
                <w:szCs w:val="18"/>
              </w:rPr>
            </w:pPr>
            <w:r>
              <w:rPr>
                <w:rFonts w:cs="Times New Roman" w:hint="eastAsia"/>
                <w:sz w:val="18"/>
                <w:szCs w:val="18"/>
              </w:rPr>
              <w:t>resultCode</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66DBB69" w14:textId="77777777" w:rsidR="00B47B1D" w:rsidRDefault="00F22AD9">
            <w:pPr>
              <w:pStyle w:val="Charff0"/>
              <w:rPr>
                <w:rFonts w:cs="Times New Roman"/>
                <w:sz w:val="18"/>
                <w:szCs w:val="18"/>
              </w:rPr>
            </w:pPr>
            <w:r>
              <w:rPr>
                <w:rFonts w:cs="Times New Roman" w:hint="eastAsia"/>
                <w:sz w:val="18"/>
                <w:szCs w:val="18"/>
              </w:rPr>
              <w:t>响应状态码</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ABB740E"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5FE672"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E188771"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10E6B3" w14:textId="77777777" w:rsidR="00B47B1D" w:rsidRDefault="00F22AD9">
            <w:pPr>
              <w:pStyle w:val="Charff0"/>
              <w:rPr>
                <w:rFonts w:cs="Times New Roman"/>
                <w:sz w:val="18"/>
                <w:szCs w:val="18"/>
              </w:rPr>
            </w:pPr>
            <w:r>
              <w:rPr>
                <w:rFonts w:cs="Times New Roman" w:hint="eastAsia"/>
                <w:sz w:val="18"/>
                <w:szCs w:val="18"/>
              </w:rPr>
              <w:t>详情参考附录</w:t>
            </w:r>
          </w:p>
        </w:tc>
      </w:tr>
      <w:tr w:rsidR="00B47B1D" w14:paraId="3F81E749"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7A5D12F" w14:textId="77777777" w:rsidR="00B47B1D" w:rsidRDefault="00F22AD9">
            <w:pPr>
              <w:pStyle w:val="Charff0"/>
              <w:rPr>
                <w:rFonts w:cs="Times New Roman"/>
                <w:sz w:val="18"/>
                <w:szCs w:val="18"/>
              </w:rPr>
            </w:pPr>
            <w:r>
              <w:rPr>
                <w:rFonts w:cs="Times New Roman" w:hint="eastAsia"/>
                <w:sz w:val="18"/>
                <w:szCs w:val="18"/>
              </w:rPr>
              <w:t>resultDesc</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F56F5BB" w14:textId="77777777" w:rsidR="00B47B1D" w:rsidRDefault="00F22AD9">
            <w:pPr>
              <w:pStyle w:val="Charff0"/>
              <w:rPr>
                <w:rFonts w:cs="Times New Roman"/>
                <w:sz w:val="18"/>
                <w:szCs w:val="18"/>
              </w:rPr>
            </w:pPr>
            <w:r>
              <w:rPr>
                <w:rFonts w:cs="Times New Roman" w:hint="eastAsia"/>
                <w:sz w:val="18"/>
                <w:szCs w:val="18"/>
              </w:rPr>
              <w:t>响应描述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1DD1F0"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10BB736"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804FFC" w14:textId="77777777" w:rsidR="00B47B1D" w:rsidRDefault="00F22AD9">
            <w:pPr>
              <w:pStyle w:val="Charff0"/>
              <w:jc w:val="center"/>
              <w:rPr>
                <w:rFonts w:cs="Times New Roman"/>
                <w:sz w:val="18"/>
                <w:szCs w:val="18"/>
              </w:rPr>
            </w:pPr>
            <w:r>
              <w:rPr>
                <w:rFonts w:cs="Times New Roman" w:hint="eastAsia"/>
                <w:sz w:val="18"/>
                <w:szCs w:val="18"/>
              </w:rPr>
              <w:t>256</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894752" w14:textId="77777777" w:rsidR="00B47B1D" w:rsidRDefault="00F22AD9">
            <w:pPr>
              <w:pStyle w:val="Charff0"/>
              <w:rPr>
                <w:rFonts w:cs="Times New Roman"/>
                <w:sz w:val="18"/>
                <w:szCs w:val="18"/>
              </w:rPr>
            </w:pPr>
            <w:r>
              <w:rPr>
                <w:rFonts w:cs="Times New Roman" w:hint="eastAsia"/>
                <w:sz w:val="18"/>
                <w:szCs w:val="18"/>
              </w:rPr>
              <w:t>对应的响应信息描述</w:t>
            </w:r>
          </w:p>
        </w:tc>
      </w:tr>
      <w:tr w:rsidR="00B47B1D" w14:paraId="582F6449" w14:textId="77777777">
        <w:trPr>
          <w:jc w:val="center"/>
        </w:trPr>
        <w:tc>
          <w:tcPr>
            <w:tcW w:w="65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592B4D5" w14:textId="77777777" w:rsidR="00B47B1D" w:rsidRDefault="00F22AD9">
            <w:pPr>
              <w:pStyle w:val="Charff0"/>
              <w:rPr>
                <w:rFonts w:cs="Times New Roman"/>
                <w:sz w:val="18"/>
                <w:szCs w:val="18"/>
              </w:rPr>
            </w:pPr>
            <w:r>
              <w:rPr>
                <w:rFonts w:cs="Times New Roman" w:hint="eastAsia"/>
                <w:sz w:val="18"/>
                <w:szCs w:val="18"/>
              </w:rPr>
              <w:t>data</w:t>
            </w:r>
          </w:p>
        </w:tc>
        <w:tc>
          <w:tcPr>
            <w:tcW w:w="104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8303D00" w14:textId="77777777" w:rsidR="00B47B1D" w:rsidRDefault="00F22AD9">
            <w:pPr>
              <w:pStyle w:val="Charff0"/>
              <w:rPr>
                <w:rFonts w:cs="Times New Roman"/>
                <w:sz w:val="18"/>
                <w:szCs w:val="18"/>
              </w:rPr>
            </w:pPr>
            <w:r>
              <w:rPr>
                <w:rFonts w:cs="Times New Roman" w:hint="eastAsia"/>
                <w:sz w:val="18"/>
                <w:szCs w:val="18"/>
              </w:rPr>
              <w:t>encrypt</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A0F8F4" w14:textId="77777777" w:rsidR="00B47B1D" w:rsidRDefault="00F22AD9">
            <w:pPr>
              <w:pStyle w:val="Charff0"/>
              <w:rPr>
                <w:rFonts w:cs="Times New Roman"/>
                <w:sz w:val="18"/>
                <w:szCs w:val="18"/>
              </w:rPr>
            </w:pPr>
            <w:r>
              <w:rPr>
                <w:rFonts w:cs="Times New Roman" w:hint="eastAsia"/>
                <w:sz w:val="18"/>
                <w:szCs w:val="18"/>
              </w:rPr>
              <w:t>加密结果信息</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37B54D8"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D72E91D"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65E71D"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C5FF464" w14:textId="77777777" w:rsidR="00B47B1D" w:rsidRDefault="00F22AD9">
            <w:pPr>
              <w:pStyle w:val="Charff0"/>
              <w:rPr>
                <w:rFonts w:cs="Times New Roman"/>
                <w:sz w:val="18"/>
                <w:szCs w:val="18"/>
              </w:rPr>
            </w:pPr>
            <w:r>
              <w:rPr>
                <w:rFonts w:cs="Times New Roman"/>
                <w:sz w:val="18"/>
                <w:szCs w:val="18"/>
              </w:rPr>
              <w:t>Base64</w:t>
            </w:r>
            <w:r>
              <w:rPr>
                <w:rFonts w:cs="Times New Roman" w:hint="eastAsia"/>
                <w:sz w:val="18"/>
                <w:szCs w:val="18"/>
              </w:rPr>
              <w:t>结果</w:t>
            </w:r>
          </w:p>
        </w:tc>
      </w:tr>
    </w:tbl>
    <w:p w14:paraId="2D273B0F" w14:textId="77777777" w:rsidR="00B47B1D" w:rsidRDefault="00F22AD9">
      <w:pPr>
        <w:pStyle w:val="34"/>
        <w:ind w:left="-480"/>
        <w:rPr>
          <w:b w:val="0"/>
          <w:bCs w:val="0"/>
        </w:rPr>
      </w:pPr>
      <w:bookmarkStart w:id="246" w:name="_Toc109833088"/>
      <w:bookmarkStart w:id="247" w:name="_Toc116491973"/>
      <w:r>
        <w:rPr>
          <w:rFonts w:hint="eastAsia"/>
          <w:b w:val="0"/>
          <w:bCs w:val="0"/>
        </w:rPr>
        <w:t>请求示例</w:t>
      </w:r>
      <w:bookmarkEnd w:id="246"/>
      <w:bookmarkEnd w:id="247"/>
    </w:p>
    <w:p w14:paraId="55116F9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8F1BB3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0CA8B10F" w14:textId="5ABD535B"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3E9D522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3464B95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17273A6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"dGVzdA=="</w:t>
      </w:r>
      <w:r>
        <w:rPr>
          <w:rFonts w:ascii="Consolas" w:hAnsi="Consolas"/>
          <w:color w:val="000000"/>
          <w:sz w:val="18"/>
          <w:szCs w:val="18"/>
        </w:rPr>
        <w:t>,</w:t>
      </w:r>
    </w:p>
    <w:p w14:paraId="56F7C48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7A3A48D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909B1AE" w14:textId="77777777" w:rsidR="00B47B1D" w:rsidRDefault="00B47B1D"/>
    <w:p w14:paraId="73F23BFF" w14:textId="77777777" w:rsidR="00B47B1D" w:rsidRDefault="00F22AD9">
      <w:pPr>
        <w:pStyle w:val="34"/>
        <w:ind w:left="-480"/>
        <w:rPr>
          <w:b w:val="0"/>
          <w:bCs w:val="0"/>
        </w:rPr>
      </w:pPr>
      <w:bookmarkStart w:id="248" w:name="_Toc109833089"/>
      <w:bookmarkStart w:id="249" w:name="_Toc116491974"/>
      <w:r>
        <w:rPr>
          <w:rFonts w:hint="eastAsia"/>
          <w:b w:val="0"/>
          <w:bCs w:val="0"/>
        </w:rPr>
        <w:t>返回示例</w:t>
      </w:r>
      <w:bookmarkEnd w:id="248"/>
      <w:bookmarkEnd w:id="249"/>
    </w:p>
    <w:p w14:paraId="2EF4930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7B97B3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1B9AB21" w14:textId="5517D53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6AE6CE0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337BCA5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2F0E9B7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"encrypt"</w:t>
      </w:r>
      <w:r>
        <w:rPr>
          <w:rFonts w:ascii="Consolas" w:hAnsi="Consolas"/>
          <w:color w:val="000000"/>
          <w:sz w:val="18"/>
          <w:szCs w:val="18"/>
        </w:rPr>
        <w:t>: </w:t>
      </w:r>
      <w:r>
        <w:rPr>
          <w:rFonts w:ascii="Consolas" w:hAnsi="Consolas"/>
          <w:color w:val="0451A5"/>
          <w:sz w:val="18"/>
          <w:szCs w:val="18"/>
        </w:rPr>
        <w:t>"MIIDDjCCAfagAwIBAgIIZ75iFcXGqAAwDQYJKoZI..."</w:t>
      </w:r>
    </w:p>
    <w:p w14:paraId="5E6EE39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F1F17D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6E34F9A" w14:textId="77777777" w:rsidR="00B47B1D" w:rsidRDefault="00B47B1D">
      <w:pPr>
        <w:shd w:val="clear" w:color="auto" w:fill="FFFFFE"/>
        <w:spacing w:line="240" w:lineRule="atLeast"/>
        <w:rPr>
          <w:b/>
          <w:sz w:val="27"/>
          <w:szCs w:val="27"/>
          <w:shd w:val="clear" w:color="auto" w:fill="FFFFFE"/>
        </w:rPr>
      </w:pPr>
    </w:p>
    <w:p w14:paraId="1971AA61" w14:textId="77777777" w:rsidR="00B47B1D" w:rsidRDefault="00F22AD9">
      <w:pPr>
        <w:pStyle w:val="21"/>
        <w:ind w:left="881" w:hangingChars="275" w:hanging="881"/>
      </w:pPr>
      <w:bookmarkStart w:id="250" w:name="_Toc109833090"/>
      <w:bookmarkStart w:id="251" w:name="_Toc116491975"/>
      <w:r>
        <w:rPr>
          <w:rFonts w:hint="eastAsia"/>
        </w:rPr>
        <w:t>数字信封解密</w:t>
      </w:r>
      <w:bookmarkEnd w:id="250"/>
      <w:bookmarkEnd w:id="251"/>
    </w:p>
    <w:p w14:paraId="38A20023" w14:textId="77777777" w:rsidR="00B47B1D" w:rsidRPr="007C4756" w:rsidRDefault="00F22AD9">
      <w:pPr>
        <w:pStyle w:val="34"/>
        <w:ind w:left="-480"/>
        <w:rPr>
          <w:b w:val="0"/>
          <w:bCs w:val="0"/>
        </w:rPr>
      </w:pPr>
      <w:bookmarkStart w:id="252" w:name="_Toc109833091"/>
      <w:bookmarkStart w:id="253" w:name="_Toc116491976"/>
      <w:r w:rsidRPr="007C4756">
        <w:rPr>
          <w:rFonts w:hint="eastAsia"/>
          <w:b w:val="0"/>
          <w:bCs w:val="0"/>
        </w:rPr>
        <w:t>接口说明</w:t>
      </w:r>
      <w:bookmarkEnd w:id="252"/>
      <w:bookmarkEnd w:id="253"/>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43D52107"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9EC21B2" w14:textId="77777777" w:rsidR="00B47B1D" w:rsidRDefault="00F22AD9">
            <w:pPr>
              <w:pStyle w:val="Charff0"/>
              <w:rPr>
                <w:rFonts w:cs="Times New Roman"/>
                <w:sz w:val="18"/>
                <w:szCs w:val="18"/>
              </w:rPr>
            </w:pPr>
            <w:r>
              <w:rPr>
                <w:rFonts w:cs="Times New Roman"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D5817B" w14:textId="77777777" w:rsidR="00B47B1D" w:rsidRDefault="00F22AD9">
            <w:pPr>
              <w:pStyle w:val="Charff0"/>
              <w:rPr>
                <w:rFonts w:cs="Times New Roman"/>
                <w:sz w:val="18"/>
                <w:szCs w:val="18"/>
              </w:rPr>
            </w:pPr>
            <w:r>
              <w:rPr>
                <w:rFonts w:cs="Times New Roman" w:hint="eastAsia"/>
                <w:sz w:val="18"/>
                <w:szCs w:val="18"/>
              </w:rPr>
              <w:t>对输入加密结果信息解密</w:t>
            </w:r>
            <w:r>
              <w:rPr>
                <w:rFonts w:cs="Times New Roman"/>
                <w:sz w:val="18"/>
                <w:szCs w:val="18"/>
              </w:rPr>
              <w:t>，再将</w:t>
            </w:r>
            <w:r>
              <w:rPr>
                <w:rFonts w:cs="Times New Roman" w:hint="eastAsia"/>
                <w:sz w:val="18"/>
                <w:szCs w:val="18"/>
              </w:rPr>
              <w:t>原文结果</w:t>
            </w:r>
            <w:r>
              <w:rPr>
                <w:rFonts w:cs="Times New Roman"/>
                <w:sz w:val="18"/>
                <w:szCs w:val="18"/>
              </w:rPr>
              <w:t>返回</w:t>
            </w:r>
            <w:r>
              <w:rPr>
                <w:rFonts w:cs="Times New Roman" w:hint="eastAsia"/>
                <w:sz w:val="18"/>
                <w:szCs w:val="18"/>
              </w:rPr>
              <w:t>。</w:t>
            </w:r>
          </w:p>
        </w:tc>
      </w:tr>
      <w:tr w:rsidR="00B47B1D" w14:paraId="1E36DB0E"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260DF1C" w14:textId="77777777" w:rsidR="00B47B1D" w:rsidRDefault="00F22AD9">
            <w:pPr>
              <w:pStyle w:val="Charff0"/>
              <w:rPr>
                <w:rFonts w:cs="Times New Roman"/>
                <w:sz w:val="18"/>
                <w:szCs w:val="18"/>
              </w:rPr>
            </w:pPr>
            <w:r>
              <w:rPr>
                <w:rFonts w:cs="Times New Roman" w:hint="eastAsia"/>
                <w:sz w:val="18"/>
                <w:szCs w:val="18"/>
              </w:rPr>
              <w:lastRenderedPageBreak/>
              <w:t>接口地址</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95C1FA5" w14:textId="0223C055" w:rsidR="00B47B1D" w:rsidRDefault="004B5703">
            <w:pPr>
              <w:pStyle w:val="Charff0"/>
              <w:rPr>
                <w:rFonts w:cs="Times New Roman"/>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cs="Times New Roman"/>
                <w:sz w:val="18"/>
                <w:szCs w:val="18"/>
              </w:rPr>
              <w:t>/envelope</w:t>
            </w:r>
            <w:r w:rsidR="0083122A">
              <w:rPr>
                <w:rFonts w:cs="Times New Roman"/>
                <w:sz w:val="18"/>
                <w:szCs w:val="18"/>
              </w:rPr>
              <w:t>-d</w:t>
            </w:r>
            <w:r w:rsidR="00F22AD9">
              <w:rPr>
                <w:rFonts w:cs="Times New Roman"/>
                <w:sz w:val="18"/>
                <w:szCs w:val="18"/>
              </w:rPr>
              <w:t>ecrypt</w:t>
            </w:r>
          </w:p>
        </w:tc>
      </w:tr>
      <w:tr w:rsidR="00B47B1D" w14:paraId="67E18910"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97E60F5" w14:textId="77777777" w:rsidR="00B47B1D" w:rsidRDefault="00F22AD9">
            <w:pPr>
              <w:pStyle w:val="Charff0"/>
              <w:rPr>
                <w:rFonts w:cs="Times New Roman"/>
                <w:sz w:val="18"/>
                <w:szCs w:val="18"/>
              </w:rPr>
            </w:pPr>
            <w:r>
              <w:rPr>
                <w:rFonts w:cs="Times New Roman" w:hint="eastAsia"/>
                <w:sz w:val="18"/>
                <w:szCs w:val="18"/>
              </w:rPr>
              <w:t>请求类型</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05A6BAC" w14:textId="77777777" w:rsidR="00B47B1D" w:rsidRDefault="00F22AD9">
            <w:pPr>
              <w:pStyle w:val="Charff0"/>
              <w:rPr>
                <w:rFonts w:cs="Times New Roman"/>
                <w:sz w:val="18"/>
                <w:szCs w:val="18"/>
              </w:rPr>
            </w:pPr>
            <w:r>
              <w:rPr>
                <w:rFonts w:cs="Times New Roman" w:hint="eastAsia"/>
                <w:sz w:val="18"/>
                <w:szCs w:val="18"/>
              </w:rPr>
              <w:t>POST</w:t>
            </w:r>
          </w:p>
        </w:tc>
      </w:tr>
      <w:tr w:rsidR="00B47B1D" w14:paraId="0B374A96" w14:textId="77777777">
        <w:trPr>
          <w:jc w:val="center"/>
        </w:trPr>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2541403" w14:textId="77777777" w:rsidR="00B47B1D" w:rsidRDefault="00F22AD9">
            <w:pPr>
              <w:pStyle w:val="Charff0"/>
              <w:rPr>
                <w:rFonts w:cs="Times New Roman"/>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E9091D3" w14:textId="77777777" w:rsidR="00B47B1D" w:rsidRDefault="00F22AD9">
            <w:pPr>
              <w:pStyle w:val="Charff0"/>
              <w:rPr>
                <w:rFonts w:cs="Times New Roman"/>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w:t>
            </w:r>
          </w:p>
        </w:tc>
      </w:tr>
    </w:tbl>
    <w:p w14:paraId="63350494" w14:textId="77777777" w:rsidR="00B47B1D" w:rsidRPr="007C4756" w:rsidRDefault="00F22AD9">
      <w:pPr>
        <w:pStyle w:val="34"/>
        <w:ind w:left="-480"/>
        <w:rPr>
          <w:b w:val="0"/>
          <w:bCs w:val="0"/>
        </w:rPr>
      </w:pPr>
      <w:bookmarkStart w:id="254" w:name="_Toc109833092"/>
      <w:bookmarkStart w:id="255" w:name="_Toc116491977"/>
      <w:r w:rsidRPr="007C4756">
        <w:rPr>
          <w:rFonts w:hint="eastAsia"/>
          <w:b w:val="0"/>
          <w:bCs w:val="0"/>
        </w:rPr>
        <w:t>业务请求参数说明</w:t>
      </w:r>
      <w:bookmarkEnd w:id="254"/>
      <w:bookmarkEnd w:id="255"/>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611"/>
        <w:gridCol w:w="3015"/>
        <w:gridCol w:w="1167"/>
        <w:gridCol w:w="1072"/>
        <w:gridCol w:w="432"/>
        <w:gridCol w:w="1623"/>
      </w:tblGrid>
      <w:tr w:rsidR="00B47B1D" w14:paraId="7FE95870"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3FD826D" w14:textId="77777777" w:rsidR="00B47B1D" w:rsidRDefault="00F22AD9">
            <w:pPr>
              <w:pStyle w:val="Charff0"/>
              <w:rPr>
                <w:sz w:val="18"/>
                <w:szCs w:val="18"/>
              </w:rPr>
            </w:pPr>
            <w:r>
              <w:rPr>
                <w:sz w:val="18"/>
                <w:szCs w:val="18"/>
              </w:rPr>
              <w:t>字段名称</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F814F37" w14:textId="77777777" w:rsidR="00B47B1D" w:rsidRDefault="00F22AD9">
            <w:pPr>
              <w:pStyle w:val="Charff0"/>
              <w:rPr>
                <w:rFonts w:cs="Times New Roman"/>
                <w:sz w:val="18"/>
                <w:szCs w:val="18"/>
              </w:rPr>
            </w:pPr>
            <w:r>
              <w:rPr>
                <w:sz w:val="18"/>
                <w:szCs w:val="18"/>
              </w:rPr>
              <w:t>字段描述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C8ACA0" w14:textId="77777777" w:rsidR="00B47B1D" w:rsidRDefault="00F22AD9">
            <w:pPr>
              <w:pStyle w:val="Charff0"/>
              <w:rPr>
                <w:rFonts w:cs="Times New Roman"/>
                <w:sz w:val="18"/>
                <w:szCs w:val="18"/>
              </w:rPr>
            </w:pPr>
            <w:r>
              <w:rPr>
                <w:sz w:val="18"/>
                <w:szCs w:val="18"/>
              </w:rPr>
              <w:t>数据类型</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934014" w14:textId="77777777" w:rsidR="00B47B1D" w:rsidRDefault="00F22AD9">
            <w:pPr>
              <w:pStyle w:val="Charff0"/>
              <w:rPr>
                <w:rFonts w:cs="Times New Roman"/>
                <w:sz w:val="18"/>
                <w:szCs w:val="18"/>
              </w:rPr>
            </w:pPr>
            <w:r>
              <w:rPr>
                <w:sz w:val="18"/>
                <w:szCs w:val="18"/>
              </w:rPr>
              <w:t>是否必须</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30E23D3" w14:textId="77777777" w:rsidR="00B47B1D" w:rsidRDefault="00F22AD9">
            <w:pPr>
              <w:pStyle w:val="Charff0"/>
              <w:rPr>
                <w:rFonts w:cs="Times New Roman"/>
                <w:sz w:val="18"/>
                <w:szCs w:val="18"/>
              </w:rPr>
            </w:pPr>
            <w:r>
              <w:rPr>
                <w:sz w:val="18"/>
                <w:szCs w:val="18"/>
              </w:rPr>
              <w:t>长度</w:t>
            </w: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80FFFC" w14:textId="77777777" w:rsidR="00B47B1D" w:rsidRDefault="00F22AD9">
            <w:pPr>
              <w:pStyle w:val="Charff0"/>
              <w:rPr>
                <w:rFonts w:cs="Times New Roman"/>
                <w:sz w:val="18"/>
                <w:szCs w:val="18"/>
              </w:rPr>
            </w:pPr>
            <w:r>
              <w:rPr>
                <w:sz w:val="18"/>
                <w:szCs w:val="18"/>
              </w:rPr>
              <w:t>约束与说明</w:t>
            </w:r>
          </w:p>
        </w:tc>
      </w:tr>
      <w:tr w:rsidR="00B47B1D" w14:paraId="28C7CC13"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5F2B521" w14:textId="77777777" w:rsidR="00B47B1D" w:rsidRDefault="00F22AD9">
            <w:pPr>
              <w:pStyle w:val="Charff0"/>
              <w:rPr>
                <w:rFonts w:cs="Times New Roman"/>
                <w:sz w:val="18"/>
                <w:szCs w:val="18"/>
              </w:rPr>
            </w:pPr>
            <w:r>
              <w:rPr>
                <w:rFonts w:cs="Times New Roman" w:hint="eastAsia"/>
                <w:sz w:val="18"/>
                <w:szCs w:val="18"/>
              </w:rPr>
              <w:t>transId</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B1B70F4" w14:textId="55322922" w:rsidR="00B47B1D" w:rsidRDefault="00F22AD9">
            <w:pPr>
              <w:pStyle w:val="Charff0"/>
              <w:rPr>
                <w:rFonts w:cs="Times New Roman"/>
                <w:sz w:val="18"/>
                <w:szCs w:val="18"/>
              </w:rPr>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C922CC" w14:textId="77777777" w:rsidR="00B47B1D" w:rsidRDefault="00F22AD9">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0D48C401" w14:textId="77777777" w:rsidR="00B47B1D" w:rsidRDefault="00F22AD9">
            <w:pPr>
              <w:pStyle w:val="Charff0"/>
              <w:jc w:val="center"/>
              <w:rPr>
                <w:rFonts w:cs="Times New Roman"/>
                <w:sz w:val="18"/>
                <w:szCs w:val="18"/>
              </w:rPr>
            </w:pPr>
            <w:r>
              <w:rPr>
                <w:rFonts w:hint="eastAsia"/>
                <w:sz w:val="18"/>
                <w:szCs w:val="18"/>
              </w:rPr>
              <w:t>是</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B941050" w14:textId="77777777" w:rsidR="00B47B1D" w:rsidRDefault="00B47B1D">
            <w:pPr>
              <w:pStyle w:val="Charff0"/>
              <w:jc w:val="center"/>
              <w:rPr>
                <w:rFonts w:cs="Times New Roman"/>
                <w:sz w:val="18"/>
                <w:szCs w:val="18"/>
              </w:rPr>
            </w:pP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A429E83" w14:textId="77777777" w:rsidR="00B47B1D" w:rsidRDefault="00B47B1D">
            <w:pPr>
              <w:pStyle w:val="Charff0"/>
              <w:rPr>
                <w:rFonts w:cs="Times New Roman"/>
                <w:sz w:val="18"/>
                <w:szCs w:val="18"/>
              </w:rPr>
            </w:pPr>
          </w:p>
        </w:tc>
      </w:tr>
      <w:tr w:rsidR="00B47B1D" w14:paraId="28BF6AA0"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3ECCF7E" w14:textId="77777777" w:rsidR="00B47B1D" w:rsidRDefault="00F22AD9">
            <w:pPr>
              <w:pStyle w:val="Charff0"/>
              <w:rPr>
                <w:rFonts w:cs="Times New Roman"/>
                <w:sz w:val="18"/>
                <w:szCs w:val="18"/>
              </w:rPr>
            </w:pPr>
            <w:r>
              <w:rPr>
                <w:rFonts w:cs="Times New Roman" w:hint="eastAsia"/>
                <w:sz w:val="18"/>
                <w:szCs w:val="18"/>
              </w:rPr>
              <w:t>signAlgo</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EE0DF66" w14:textId="484E1C32" w:rsidR="00B47B1D" w:rsidRDefault="00F22AD9">
            <w:pPr>
              <w:pStyle w:val="Charff0"/>
              <w:rPr>
                <w:rFonts w:cs="Times New Roman"/>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3E748F7" w14:textId="77777777" w:rsidR="00B47B1D" w:rsidRDefault="00F22AD9">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2AE6D76A" w14:textId="77777777" w:rsidR="00B47B1D" w:rsidRDefault="00F22AD9">
            <w:pPr>
              <w:pStyle w:val="Charff0"/>
              <w:jc w:val="center"/>
              <w:rPr>
                <w:rFonts w:cs="Times New Roman"/>
                <w:sz w:val="18"/>
                <w:szCs w:val="18"/>
              </w:rPr>
            </w:pPr>
            <w:r>
              <w:rPr>
                <w:rFonts w:hint="eastAsia"/>
                <w:sz w:val="18"/>
                <w:szCs w:val="18"/>
              </w:rPr>
              <w:t>是</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E2D35F" w14:textId="77777777" w:rsidR="00B47B1D" w:rsidRDefault="00B47B1D">
            <w:pPr>
              <w:pStyle w:val="Charff0"/>
              <w:jc w:val="center"/>
              <w:rPr>
                <w:rFonts w:cs="Times New Roman"/>
                <w:sz w:val="18"/>
                <w:szCs w:val="18"/>
              </w:rPr>
            </w:pP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CD3E9DC" w14:textId="77777777" w:rsidR="00B47B1D" w:rsidRDefault="00B47B1D">
            <w:pPr>
              <w:pStyle w:val="Charff0"/>
              <w:rPr>
                <w:rFonts w:cs="Times New Roman"/>
                <w:sz w:val="18"/>
                <w:szCs w:val="18"/>
              </w:rPr>
            </w:pPr>
          </w:p>
        </w:tc>
      </w:tr>
      <w:tr w:rsidR="00B47B1D" w14:paraId="63DFAADB"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26A3D76" w14:textId="77777777" w:rsidR="00B47B1D" w:rsidRDefault="00F22AD9">
            <w:pPr>
              <w:pStyle w:val="Charff0"/>
              <w:rPr>
                <w:rFonts w:cs="Times New Roman"/>
                <w:sz w:val="18"/>
                <w:szCs w:val="18"/>
              </w:rPr>
            </w:pPr>
            <w:r>
              <w:rPr>
                <w:rFonts w:cs="Times New Roman" w:hint="eastAsia"/>
                <w:sz w:val="18"/>
                <w:szCs w:val="18"/>
              </w:rPr>
              <w:t>signature</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C4C0B1" w14:textId="7FEDB53B" w:rsidR="00B47B1D" w:rsidRDefault="00F22AD9">
            <w:pPr>
              <w:pStyle w:val="Charff0"/>
              <w:rPr>
                <w:rFonts w:cs="Times New Roman"/>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212490" w14:textId="77777777" w:rsidR="00B47B1D" w:rsidRDefault="00F22AD9">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D846F1F" w14:textId="77777777" w:rsidR="00B47B1D" w:rsidRDefault="00F22AD9">
            <w:pPr>
              <w:pStyle w:val="Charff0"/>
              <w:jc w:val="center"/>
              <w:rPr>
                <w:rFonts w:cs="Times New Roman"/>
                <w:sz w:val="18"/>
                <w:szCs w:val="18"/>
              </w:rPr>
            </w:pPr>
            <w:r>
              <w:rPr>
                <w:rFonts w:hint="eastAsia"/>
                <w:sz w:val="18"/>
                <w:szCs w:val="18"/>
              </w:rPr>
              <w:t>是</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A7C4B1" w14:textId="77777777" w:rsidR="00B47B1D" w:rsidRDefault="00B47B1D">
            <w:pPr>
              <w:pStyle w:val="Charff0"/>
              <w:jc w:val="center"/>
              <w:rPr>
                <w:rFonts w:cs="Times New Roman"/>
                <w:sz w:val="18"/>
                <w:szCs w:val="18"/>
              </w:rPr>
            </w:pP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B317844" w14:textId="77777777" w:rsidR="00B47B1D" w:rsidRDefault="00B47B1D">
            <w:pPr>
              <w:pStyle w:val="Charff0"/>
              <w:rPr>
                <w:rFonts w:cs="Times New Roman"/>
                <w:sz w:val="18"/>
                <w:szCs w:val="18"/>
              </w:rPr>
            </w:pPr>
          </w:p>
        </w:tc>
      </w:tr>
      <w:tr w:rsidR="00B47B1D" w14:paraId="18E6E296"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6AA91F7" w14:textId="77777777" w:rsidR="00B47B1D" w:rsidRDefault="00F22AD9">
            <w:pPr>
              <w:pStyle w:val="Charff0"/>
              <w:rPr>
                <w:rFonts w:cs="Times New Roman"/>
                <w:sz w:val="18"/>
                <w:szCs w:val="18"/>
              </w:rPr>
            </w:pPr>
            <w:r>
              <w:rPr>
                <w:rFonts w:cs="Times New Roman" w:hint="eastAsia"/>
                <w:sz w:val="18"/>
                <w:szCs w:val="18"/>
              </w:rPr>
              <w:t>appId</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8AE749E" w14:textId="5D4E8B13" w:rsidR="00B47B1D" w:rsidRDefault="00F22AD9">
            <w:pPr>
              <w:pStyle w:val="Charff0"/>
              <w:rPr>
                <w:rFonts w:cs="Times New Roman"/>
                <w:sz w:val="18"/>
                <w:szCs w:val="18"/>
              </w:rPr>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BC9A9A" w14:textId="77777777" w:rsidR="00B47B1D" w:rsidRDefault="00F22AD9">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83F18B" w14:textId="77777777" w:rsidR="00B47B1D" w:rsidRDefault="00F22AD9">
            <w:pPr>
              <w:pStyle w:val="Charff0"/>
              <w:jc w:val="center"/>
              <w:rPr>
                <w:rFonts w:cs="Times New Roman"/>
                <w:sz w:val="18"/>
                <w:szCs w:val="18"/>
              </w:rPr>
            </w:pPr>
            <w:r>
              <w:rPr>
                <w:rFonts w:cs="Times New Roman" w:hint="eastAsia"/>
                <w:sz w:val="18"/>
                <w:szCs w:val="18"/>
              </w:rPr>
              <w:t>是</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D6350B" w14:textId="77777777" w:rsidR="00B47B1D" w:rsidRDefault="00B47B1D">
            <w:pPr>
              <w:pStyle w:val="Charff0"/>
              <w:jc w:val="center"/>
              <w:rPr>
                <w:rFonts w:cs="Times New Roman"/>
                <w:sz w:val="18"/>
                <w:szCs w:val="18"/>
              </w:rPr>
            </w:pP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BDAEC7" w14:textId="77777777" w:rsidR="00B47B1D" w:rsidRDefault="00B47B1D">
            <w:pPr>
              <w:pStyle w:val="Charff0"/>
              <w:rPr>
                <w:rFonts w:cs="Times New Roman"/>
                <w:sz w:val="18"/>
                <w:szCs w:val="18"/>
              </w:rPr>
            </w:pPr>
          </w:p>
        </w:tc>
      </w:tr>
      <w:tr w:rsidR="00B47B1D" w14:paraId="70A81D1A" w14:textId="77777777">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C8F433F" w14:textId="77777777" w:rsidR="00B47B1D" w:rsidRDefault="00F22AD9">
            <w:pPr>
              <w:pStyle w:val="Charff0"/>
              <w:rPr>
                <w:rFonts w:cs="Times New Roman"/>
                <w:sz w:val="18"/>
                <w:szCs w:val="18"/>
              </w:rPr>
            </w:pPr>
            <w:r>
              <w:rPr>
                <w:rFonts w:cs="Times New Roman" w:hint="eastAsia"/>
                <w:sz w:val="18"/>
                <w:szCs w:val="18"/>
              </w:rPr>
              <w:t>encrypt</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13AEEA" w14:textId="77777777" w:rsidR="00B47B1D" w:rsidRDefault="00F22AD9">
            <w:pPr>
              <w:pStyle w:val="Charff0"/>
              <w:rPr>
                <w:rFonts w:cs="Times New Roman"/>
                <w:sz w:val="18"/>
                <w:szCs w:val="18"/>
              </w:rPr>
            </w:pPr>
            <w:r>
              <w:rPr>
                <w:rFonts w:cs="Times New Roman" w:hint="eastAsia"/>
                <w:sz w:val="18"/>
                <w:szCs w:val="18"/>
              </w:rPr>
              <w:t>加密密文</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12A178E" w14:textId="77777777" w:rsidR="00B47B1D" w:rsidRDefault="00F22AD9">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6D6868B" w14:textId="77777777" w:rsidR="00B47B1D" w:rsidRDefault="00F22AD9">
            <w:pPr>
              <w:pStyle w:val="Charff0"/>
              <w:jc w:val="center"/>
              <w:rPr>
                <w:rFonts w:cs="Times New Roman"/>
                <w:sz w:val="18"/>
                <w:szCs w:val="18"/>
              </w:rPr>
            </w:pPr>
            <w:r>
              <w:rPr>
                <w:rFonts w:cs="Times New Roman" w:hint="eastAsia"/>
                <w:sz w:val="18"/>
                <w:szCs w:val="18"/>
              </w:rPr>
              <w:t>是</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EF441CF" w14:textId="77777777" w:rsidR="00B47B1D" w:rsidRDefault="00B47B1D">
            <w:pPr>
              <w:pStyle w:val="Charff0"/>
              <w:jc w:val="center"/>
              <w:rPr>
                <w:rFonts w:cs="Times New Roman"/>
                <w:sz w:val="18"/>
                <w:szCs w:val="18"/>
              </w:rPr>
            </w:pPr>
          </w:p>
        </w:tc>
        <w:tc>
          <w:tcPr>
            <w:tcW w:w="162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B8D8EB2" w14:textId="77777777" w:rsidR="00B47B1D" w:rsidRDefault="00F22AD9">
            <w:pPr>
              <w:pStyle w:val="Charff0"/>
              <w:rPr>
                <w:rFonts w:cs="Times New Roman"/>
                <w:sz w:val="18"/>
                <w:szCs w:val="18"/>
              </w:rPr>
            </w:pPr>
            <w:r>
              <w:rPr>
                <w:rFonts w:cs="Times New Roman" w:hint="eastAsia"/>
                <w:sz w:val="18"/>
                <w:szCs w:val="18"/>
              </w:rPr>
              <w:t>Base64编码</w:t>
            </w:r>
          </w:p>
        </w:tc>
      </w:tr>
      <w:tr w:rsidR="00C3306A" w14:paraId="51F1178E" w14:textId="77777777" w:rsidTr="00047303">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C71517F" w14:textId="77777777" w:rsidR="00C3306A" w:rsidRDefault="00C3306A">
            <w:pPr>
              <w:pStyle w:val="Charff0"/>
              <w:rPr>
                <w:rFonts w:cs="Times New Roman"/>
                <w:sz w:val="18"/>
                <w:szCs w:val="18"/>
              </w:rPr>
            </w:pPr>
            <w:r>
              <w:rPr>
                <w:sz w:val="18"/>
                <w:szCs w:val="18"/>
              </w:rPr>
              <w:t>certAlias</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507A70" w14:textId="77777777" w:rsidR="00C3306A" w:rsidRDefault="00C3306A">
            <w:pPr>
              <w:pStyle w:val="Charff0"/>
              <w:rPr>
                <w:rFonts w:cs="Times New Roman"/>
                <w:sz w:val="18"/>
                <w:szCs w:val="18"/>
              </w:rPr>
            </w:pPr>
            <w:r>
              <w:rPr>
                <w:rFonts w:hint="eastAsia"/>
                <w:sz w:val="18"/>
                <w:szCs w:val="18"/>
              </w:rPr>
              <w:t>密服系统中配置的证书名称，若该参数为空，则使用默认证书。</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475D390" w14:textId="77777777" w:rsidR="00C3306A" w:rsidRDefault="00C3306A">
            <w:pPr>
              <w:pStyle w:val="Charff0"/>
              <w:jc w:val="center"/>
              <w:rPr>
                <w:rFonts w:cs="Times New Roman"/>
                <w:sz w:val="18"/>
                <w:szCs w:val="18"/>
              </w:rPr>
            </w:pPr>
            <w:r>
              <w:rPr>
                <w:rFonts w:cs="Times New Roman" w:hint="eastAsia"/>
                <w:sz w:val="18"/>
                <w:szCs w:val="18"/>
              </w:rPr>
              <w:t>String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41E99E" w14:textId="77777777" w:rsidR="00C3306A" w:rsidRDefault="00C3306A">
            <w:pPr>
              <w:pStyle w:val="Charff0"/>
              <w:jc w:val="center"/>
              <w:rPr>
                <w:rFonts w:cs="Times New Roman"/>
                <w:sz w:val="18"/>
                <w:szCs w:val="18"/>
              </w:rPr>
            </w:pPr>
            <w:r>
              <w:rPr>
                <w:rFonts w:cs="Times New Roman" w:hint="eastAsia"/>
                <w:sz w:val="18"/>
                <w:szCs w:val="18"/>
              </w:rPr>
              <w:t>否</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6AC35FA" w14:textId="77777777" w:rsidR="00C3306A" w:rsidRDefault="00C3306A">
            <w:pPr>
              <w:pStyle w:val="Charff0"/>
              <w:jc w:val="center"/>
              <w:rPr>
                <w:rFonts w:cs="Times New Roman"/>
                <w:sz w:val="18"/>
                <w:szCs w:val="18"/>
              </w:rPr>
            </w:pPr>
          </w:p>
        </w:tc>
        <w:tc>
          <w:tcPr>
            <w:tcW w:w="1623" w:type="dxa"/>
            <w:vMerge w:val="restart"/>
            <w:tcBorders>
              <w:top w:val="single" w:sz="4" w:space="0" w:color="auto"/>
              <w:left w:val="nil"/>
              <w:right w:val="single" w:sz="4" w:space="0" w:color="auto"/>
            </w:tcBorders>
            <w:tcMar>
              <w:top w:w="60" w:type="dxa"/>
              <w:left w:w="60" w:type="dxa"/>
              <w:bottom w:w="60" w:type="dxa"/>
              <w:right w:w="60" w:type="dxa"/>
            </w:tcMar>
            <w:vAlign w:val="center"/>
          </w:tcPr>
          <w:p w14:paraId="479FA105" w14:textId="4DD4A90C" w:rsidR="00C3306A" w:rsidRDefault="00C3306A">
            <w:pPr>
              <w:pStyle w:val="Charff0"/>
              <w:rPr>
                <w:rFonts w:cs="Times New Roman"/>
                <w:sz w:val="18"/>
                <w:szCs w:val="18"/>
              </w:rPr>
            </w:pPr>
            <w:r>
              <w:rPr>
                <w:sz w:val="18"/>
                <w:szCs w:val="18"/>
              </w:rPr>
              <w:t>certAlias</w:t>
            </w:r>
            <w:r>
              <w:rPr>
                <w:rFonts w:hint="eastAsia"/>
                <w:sz w:val="18"/>
                <w:szCs w:val="18"/>
              </w:rPr>
              <w:t>或dn、sn三选一，都不传时，使用密服系统为业务系统配置的默认证书。</w:t>
            </w:r>
          </w:p>
        </w:tc>
      </w:tr>
      <w:tr w:rsidR="00C3306A" w14:paraId="4FAA7665" w14:textId="77777777" w:rsidTr="00047303">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0376471" w14:textId="0E9C9E5E" w:rsidR="00C3306A" w:rsidRDefault="00C3306A" w:rsidP="00C3306A">
            <w:pPr>
              <w:pStyle w:val="Charff0"/>
              <w:rPr>
                <w:sz w:val="18"/>
                <w:szCs w:val="18"/>
              </w:rPr>
            </w:pPr>
            <w:r>
              <w:rPr>
                <w:sz w:val="18"/>
                <w:szCs w:val="18"/>
              </w:rPr>
              <w:t>d</w:t>
            </w:r>
            <w:r>
              <w:rPr>
                <w:rFonts w:hint="eastAsia"/>
                <w:sz w:val="18"/>
                <w:szCs w:val="18"/>
              </w:rPr>
              <w:t>n</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815049D" w14:textId="29742729" w:rsidR="00C3306A" w:rsidRDefault="00C3306A" w:rsidP="00C3306A">
            <w:pPr>
              <w:pStyle w:val="Charff0"/>
              <w:rPr>
                <w:sz w:val="18"/>
                <w:szCs w:val="18"/>
              </w:rPr>
            </w:pPr>
            <w:r>
              <w:rPr>
                <w:rFonts w:hint="eastAsia"/>
                <w:sz w:val="18"/>
                <w:szCs w:val="18"/>
              </w:rPr>
              <w:t>签名证书的完整dn。</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5ED267" w14:textId="680F0D69" w:rsidR="00C3306A" w:rsidRDefault="00C3306A" w:rsidP="00C3306A">
            <w:pPr>
              <w:pStyle w:val="Charff0"/>
              <w:jc w:val="center"/>
              <w:rPr>
                <w:rFonts w:cs="Times New Roman"/>
                <w:sz w:val="18"/>
                <w:szCs w:val="18"/>
              </w:rPr>
            </w:pPr>
            <w:r>
              <w:rPr>
                <w:rFonts w:hint="eastAsia"/>
                <w:sz w:val="18"/>
                <w:szCs w:val="18"/>
              </w:rPr>
              <w:t>S</w:t>
            </w:r>
            <w:r>
              <w:rPr>
                <w:sz w:val="18"/>
                <w:szCs w:val="18"/>
              </w:rPr>
              <w:t>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BA8B52" w14:textId="248253DB" w:rsidR="00C3306A" w:rsidRDefault="00C3306A" w:rsidP="00C3306A">
            <w:pPr>
              <w:pStyle w:val="Charff0"/>
              <w:jc w:val="center"/>
              <w:rPr>
                <w:rFonts w:cs="Times New Roman"/>
                <w:sz w:val="18"/>
                <w:szCs w:val="18"/>
              </w:rPr>
            </w:pPr>
            <w:r>
              <w:rPr>
                <w:rFonts w:hint="eastAsia"/>
                <w:sz w:val="18"/>
                <w:szCs w:val="18"/>
              </w:rPr>
              <w:t>否</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07F6A5B" w14:textId="77777777" w:rsidR="00C3306A" w:rsidRDefault="00C3306A" w:rsidP="00C3306A">
            <w:pPr>
              <w:pStyle w:val="Charff0"/>
              <w:jc w:val="center"/>
              <w:rPr>
                <w:rFonts w:cs="Times New Roman"/>
                <w:sz w:val="18"/>
                <w:szCs w:val="18"/>
              </w:rPr>
            </w:pPr>
          </w:p>
        </w:tc>
        <w:tc>
          <w:tcPr>
            <w:tcW w:w="1623" w:type="dxa"/>
            <w:vMerge/>
            <w:tcBorders>
              <w:left w:val="nil"/>
              <w:right w:val="single" w:sz="4" w:space="0" w:color="auto"/>
            </w:tcBorders>
            <w:tcMar>
              <w:top w:w="60" w:type="dxa"/>
              <w:left w:w="60" w:type="dxa"/>
              <w:bottom w:w="60" w:type="dxa"/>
              <w:right w:w="60" w:type="dxa"/>
            </w:tcMar>
            <w:vAlign w:val="center"/>
          </w:tcPr>
          <w:p w14:paraId="13200D49" w14:textId="77777777" w:rsidR="00C3306A" w:rsidRDefault="00C3306A" w:rsidP="00C3306A">
            <w:pPr>
              <w:pStyle w:val="Charff0"/>
              <w:rPr>
                <w:rFonts w:cs="Times New Roman"/>
                <w:sz w:val="18"/>
                <w:szCs w:val="18"/>
              </w:rPr>
            </w:pPr>
          </w:p>
        </w:tc>
      </w:tr>
      <w:tr w:rsidR="00C3306A" w14:paraId="6EEBE4E2" w14:textId="77777777" w:rsidTr="00047303">
        <w:tc>
          <w:tcPr>
            <w:tcW w:w="161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60C776D" w14:textId="0E597FA1" w:rsidR="00C3306A" w:rsidRDefault="00C3306A" w:rsidP="00C3306A">
            <w:pPr>
              <w:pStyle w:val="Charff0"/>
              <w:rPr>
                <w:sz w:val="18"/>
                <w:szCs w:val="18"/>
              </w:rPr>
            </w:pPr>
            <w:r>
              <w:rPr>
                <w:rFonts w:hint="eastAsia"/>
                <w:sz w:val="18"/>
                <w:szCs w:val="18"/>
              </w:rPr>
              <w:t>s</w:t>
            </w:r>
            <w:r>
              <w:rPr>
                <w:sz w:val="18"/>
                <w:szCs w:val="18"/>
              </w:rPr>
              <w:t>n</w:t>
            </w:r>
          </w:p>
        </w:tc>
        <w:tc>
          <w:tcPr>
            <w:tcW w:w="301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74E5FE0" w14:textId="1A8203B4" w:rsidR="00C3306A" w:rsidRDefault="00C3306A" w:rsidP="00C3306A">
            <w:pPr>
              <w:pStyle w:val="Charff0"/>
              <w:rPr>
                <w:sz w:val="18"/>
                <w:szCs w:val="18"/>
              </w:rPr>
            </w:pPr>
            <w:r>
              <w:rPr>
                <w:rFonts w:hint="eastAsia"/>
                <w:sz w:val="18"/>
                <w:szCs w:val="18"/>
              </w:rPr>
              <w:t>签名证书序列号</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C0CE98" w14:textId="08D4DD6C" w:rsidR="00C3306A" w:rsidRDefault="00C3306A" w:rsidP="00C3306A">
            <w:pPr>
              <w:pStyle w:val="Charff0"/>
              <w:jc w:val="center"/>
              <w:rPr>
                <w:rFonts w:cs="Times New Roman"/>
                <w:sz w:val="18"/>
                <w:szCs w:val="18"/>
              </w:rPr>
            </w:pPr>
            <w:r>
              <w:rPr>
                <w:rFonts w:hint="eastAsia"/>
                <w:sz w:val="18"/>
                <w:szCs w:val="18"/>
              </w:rPr>
              <w:t>S</w:t>
            </w:r>
            <w:r>
              <w:rPr>
                <w:sz w:val="18"/>
                <w:szCs w:val="18"/>
              </w:rPr>
              <w:t>tring</w:t>
            </w:r>
          </w:p>
        </w:tc>
        <w:tc>
          <w:tcPr>
            <w:tcW w:w="107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C27C3A" w14:textId="693F2138" w:rsidR="00C3306A" w:rsidRDefault="00C3306A" w:rsidP="00C3306A">
            <w:pPr>
              <w:pStyle w:val="Charff0"/>
              <w:jc w:val="center"/>
              <w:rPr>
                <w:rFonts w:cs="Times New Roman"/>
                <w:sz w:val="18"/>
                <w:szCs w:val="18"/>
              </w:rPr>
            </w:pPr>
            <w:r>
              <w:rPr>
                <w:rFonts w:hint="eastAsia"/>
                <w:sz w:val="18"/>
                <w:szCs w:val="18"/>
              </w:rPr>
              <w:t>否</w:t>
            </w:r>
          </w:p>
        </w:tc>
        <w:tc>
          <w:tcPr>
            <w:tcW w:w="43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724A333" w14:textId="77777777" w:rsidR="00C3306A" w:rsidRDefault="00C3306A" w:rsidP="00C3306A">
            <w:pPr>
              <w:pStyle w:val="Charff0"/>
              <w:jc w:val="center"/>
              <w:rPr>
                <w:rFonts w:cs="Times New Roman"/>
                <w:sz w:val="18"/>
                <w:szCs w:val="18"/>
              </w:rPr>
            </w:pPr>
          </w:p>
        </w:tc>
        <w:tc>
          <w:tcPr>
            <w:tcW w:w="1623" w:type="dxa"/>
            <w:vMerge/>
            <w:tcBorders>
              <w:left w:val="nil"/>
              <w:bottom w:val="single" w:sz="4" w:space="0" w:color="auto"/>
              <w:right w:val="single" w:sz="4" w:space="0" w:color="auto"/>
            </w:tcBorders>
            <w:tcMar>
              <w:top w:w="60" w:type="dxa"/>
              <w:left w:w="60" w:type="dxa"/>
              <w:bottom w:w="60" w:type="dxa"/>
              <w:right w:w="60" w:type="dxa"/>
            </w:tcMar>
            <w:vAlign w:val="center"/>
          </w:tcPr>
          <w:p w14:paraId="1395A51C" w14:textId="77777777" w:rsidR="00C3306A" w:rsidRDefault="00C3306A" w:rsidP="00C3306A">
            <w:pPr>
              <w:pStyle w:val="Charff0"/>
              <w:rPr>
                <w:rFonts w:cs="Times New Roman"/>
                <w:sz w:val="18"/>
                <w:szCs w:val="18"/>
              </w:rPr>
            </w:pPr>
          </w:p>
        </w:tc>
      </w:tr>
    </w:tbl>
    <w:p w14:paraId="29217B27" w14:textId="77777777" w:rsidR="00B47B1D" w:rsidRDefault="00B47B1D"/>
    <w:p w14:paraId="047E5579" w14:textId="77777777" w:rsidR="00B47B1D" w:rsidRDefault="00F22AD9">
      <w:pPr>
        <w:pStyle w:val="34"/>
        <w:ind w:left="-480"/>
        <w:rPr>
          <w:b w:val="0"/>
          <w:bCs w:val="0"/>
        </w:rPr>
      </w:pPr>
      <w:bookmarkStart w:id="256" w:name="_Toc109833093"/>
      <w:bookmarkStart w:id="257" w:name="_Toc116491978"/>
      <w:r>
        <w:rPr>
          <w:rFonts w:hint="eastAsia"/>
          <w:b w:val="0"/>
          <w:bCs w:val="0"/>
        </w:rPr>
        <w:t>业务响应参数说明</w:t>
      </w:r>
      <w:bookmarkEnd w:id="256"/>
      <w:bookmarkEnd w:id="257"/>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56"/>
        <w:gridCol w:w="1049"/>
        <w:gridCol w:w="1704"/>
        <w:gridCol w:w="1183"/>
        <w:gridCol w:w="1183"/>
        <w:gridCol w:w="658"/>
        <w:gridCol w:w="2487"/>
      </w:tblGrid>
      <w:tr w:rsidR="00B47B1D" w14:paraId="6A7371A6"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DA1AF50" w14:textId="77777777" w:rsidR="00B47B1D" w:rsidRDefault="00F22AD9">
            <w:pPr>
              <w:pStyle w:val="Charff0"/>
              <w:rPr>
                <w:sz w:val="18"/>
                <w:szCs w:val="18"/>
              </w:rPr>
            </w:pPr>
            <w:r>
              <w:rPr>
                <w:sz w:val="18"/>
                <w:szCs w:val="18"/>
              </w:rPr>
              <w:t>字段名称</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CF7E48" w14:textId="77777777" w:rsidR="00B47B1D" w:rsidRDefault="00F22AD9">
            <w:pPr>
              <w:pStyle w:val="Charff0"/>
              <w:rPr>
                <w:rFonts w:cs="Times New Roman"/>
                <w:sz w:val="18"/>
                <w:szCs w:val="18"/>
              </w:rPr>
            </w:pPr>
            <w:r>
              <w:rPr>
                <w:sz w:val="18"/>
                <w:szCs w:val="18"/>
              </w:rPr>
              <w:t>字段描述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2C717D" w14:textId="77777777" w:rsidR="00B47B1D" w:rsidRDefault="00F22AD9">
            <w:pPr>
              <w:pStyle w:val="Charff0"/>
              <w:rPr>
                <w:rFonts w:cs="Times New Roman"/>
                <w:sz w:val="18"/>
                <w:szCs w:val="18"/>
              </w:rPr>
            </w:pPr>
            <w:r>
              <w:rPr>
                <w:sz w:val="18"/>
                <w:szCs w:val="18"/>
              </w:rPr>
              <w:t>数据类型</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90AA05F" w14:textId="77777777" w:rsidR="00B47B1D" w:rsidRDefault="00F22AD9">
            <w:pPr>
              <w:pStyle w:val="Charff0"/>
              <w:rPr>
                <w:rFonts w:cs="Times New Roman"/>
                <w:sz w:val="18"/>
                <w:szCs w:val="18"/>
              </w:rPr>
            </w:pPr>
            <w:r>
              <w:rPr>
                <w:sz w:val="18"/>
                <w:szCs w:val="18"/>
              </w:rPr>
              <w:t>是否必须</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B76628" w14:textId="77777777" w:rsidR="00B47B1D" w:rsidRDefault="00F22AD9">
            <w:pPr>
              <w:pStyle w:val="Charff0"/>
              <w:rPr>
                <w:rFonts w:cs="Times New Roman"/>
                <w:sz w:val="18"/>
                <w:szCs w:val="18"/>
              </w:rPr>
            </w:pPr>
            <w:r>
              <w:rPr>
                <w:sz w:val="18"/>
                <w:szCs w:val="18"/>
              </w:rPr>
              <w:t>长度</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1D6D9EF" w14:textId="77777777" w:rsidR="00B47B1D" w:rsidRDefault="00F22AD9">
            <w:pPr>
              <w:pStyle w:val="Charff0"/>
              <w:rPr>
                <w:rFonts w:cs="Times New Roman"/>
                <w:sz w:val="18"/>
                <w:szCs w:val="18"/>
              </w:rPr>
            </w:pPr>
            <w:r>
              <w:rPr>
                <w:sz w:val="18"/>
                <w:szCs w:val="18"/>
              </w:rPr>
              <w:t>约束与说明</w:t>
            </w:r>
          </w:p>
        </w:tc>
      </w:tr>
      <w:tr w:rsidR="00B47B1D" w14:paraId="745BCBBA"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9DBE69D" w14:textId="77777777" w:rsidR="00B47B1D" w:rsidRDefault="00F22AD9">
            <w:pPr>
              <w:pStyle w:val="Charff0"/>
              <w:rPr>
                <w:rFonts w:cs="Times New Roman"/>
                <w:sz w:val="18"/>
                <w:szCs w:val="18"/>
              </w:rPr>
            </w:pPr>
            <w:r>
              <w:rPr>
                <w:rFonts w:cs="Times New Roman" w:hint="eastAsia"/>
                <w:sz w:val="18"/>
                <w:szCs w:val="18"/>
              </w:rPr>
              <w:t>transId</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2AF1CC" w14:textId="77777777" w:rsidR="00B47B1D" w:rsidRDefault="00F22AD9">
            <w:pPr>
              <w:pStyle w:val="Charff0"/>
              <w:rPr>
                <w:rFonts w:cs="Times New Roman"/>
                <w:sz w:val="18"/>
                <w:szCs w:val="18"/>
              </w:rPr>
            </w:pPr>
            <w:r>
              <w:rPr>
                <w:rFonts w:cs="Times New Roman" w:hint="eastAsia"/>
                <w:sz w:val="18"/>
                <w:szCs w:val="18"/>
              </w:rPr>
              <w:t>业务流水号</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E8AF400"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BF9C7C"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E31DE2"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FE42F7" w14:textId="77777777" w:rsidR="00B47B1D" w:rsidRDefault="00F22AD9">
            <w:pPr>
              <w:pStyle w:val="Charff0"/>
              <w:rPr>
                <w:rFonts w:cs="Times New Roman"/>
                <w:sz w:val="18"/>
                <w:szCs w:val="18"/>
              </w:rPr>
            </w:pPr>
            <w:r>
              <w:rPr>
                <w:rFonts w:cs="Times New Roman" w:hint="eastAsia"/>
                <w:sz w:val="18"/>
                <w:szCs w:val="18"/>
              </w:rPr>
              <w:t>业务唯一标识</w:t>
            </w:r>
          </w:p>
        </w:tc>
      </w:tr>
      <w:tr w:rsidR="00B47B1D" w14:paraId="05B77CAE"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0A3A226" w14:textId="77777777" w:rsidR="00B47B1D" w:rsidRDefault="00F22AD9">
            <w:pPr>
              <w:pStyle w:val="Charff0"/>
              <w:rPr>
                <w:rFonts w:cs="Times New Roman"/>
                <w:sz w:val="18"/>
                <w:szCs w:val="18"/>
              </w:rPr>
            </w:pPr>
            <w:r>
              <w:rPr>
                <w:rFonts w:cs="Times New Roman" w:hint="eastAsia"/>
                <w:sz w:val="18"/>
                <w:szCs w:val="18"/>
              </w:rPr>
              <w:t>resultCode</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0903DC9" w14:textId="77777777" w:rsidR="00B47B1D" w:rsidRDefault="00F22AD9">
            <w:pPr>
              <w:pStyle w:val="Charff0"/>
              <w:rPr>
                <w:rFonts w:cs="Times New Roman"/>
                <w:sz w:val="18"/>
                <w:szCs w:val="18"/>
              </w:rPr>
            </w:pPr>
            <w:r>
              <w:rPr>
                <w:rFonts w:cs="Times New Roman" w:hint="eastAsia"/>
                <w:sz w:val="18"/>
                <w:szCs w:val="18"/>
              </w:rPr>
              <w:t>响应状态码</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89F016A"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7062A17"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89B022"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370B41" w14:textId="77777777" w:rsidR="00B47B1D" w:rsidRDefault="00F22AD9">
            <w:pPr>
              <w:pStyle w:val="Charff0"/>
              <w:rPr>
                <w:rFonts w:cs="Times New Roman"/>
                <w:sz w:val="18"/>
                <w:szCs w:val="18"/>
              </w:rPr>
            </w:pPr>
            <w:r>
              <w:rPr>
                <w:rFonts w:cs="Times New Roman" w:hint="eastAsia"/>
                <w:sz w:val="18"/>
                <w:szCs w:val="18"/>
              </w:rPr>
              <w:t>详情参考附录</w:t>
            </w:r>
          </w:p>
        </w:tc>
      </w:tr>
      <w:tr w:rsidR="00B47B1D" w14:paraId="70FDCABE" w14:textId="77777777">
        <w:trPr>
          <w:jc w:val="center"/>
        </w:trPr>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B36DE4C" w14:textId="77777777" w:rsidR="00B47B1D" w:rsidRDefault="00F22AD9">
            <w:pPr>
              <w:pStyle w:val="Charff0"/>
              <w:rPr>
                <w:rFonts w:cs="Times New Roman"/>
                <w:sz w:val="18"/>
                <w:szCs w:val="18"/>
              </w:rPr>
            </w:pPr>
            <w:r>
              <w:rPr>
                <w:rFonts w:cs="Times New Roman" w:hint="eastAsia"/>
                <w:sz w:val="18"/>
                <w:szCs w:val="18"/>
              </w:rPr>
              <w:t>resultDesc</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FB0791" w14:textId="77777777" w:rsidR="00B47B1D" w:rsidRDefault="00F22AD9">
            <w:pPr>
              <w:pStyle w:val="Charff0"/>
              <w:rPr>
                <w:rFonts w:cs="Times New Roman"/>
                <w:sz w:val="18"/>
                <w:szCs w:val="18"/>
              </w:rPr>
            </w:pPr>
            <w:r>
              <w:rPr>
                <w:rFonts w:cs="Times New Roman" w:hint="eastAsia"/>
                <w:sz w:val="18"/>
                <w:szCs w:val="18"/>
              </w:rPr>
              <w:t>响应描述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5E0630"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204857"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683F078" w14:textId="77777777" w:rsidR="00B47B1D" w:rsidRDefault="00F22AD9">
            <w:pPr>
              <w:pStyle w:val="Charff0"/>
              <w:jc w:val="center"/>
              <w:rPr>
                <w:rFonts w:cs="Times New Roman"/>
                <w:sz w:val="18"/>
                <w:szCs w:val="18"/>
              </w:rPr>
            </w:pPr>
            <w:r>
              <w:rPr>
                <w:rFonts w:cs="Times New Roman" w:hint="eastAsia"/>
                <w:sz w:val="18"/>
                <w:szCs w:val="18"/>
              </w:rPr>
              <w:t>256</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AD14A5" w14:textId="77777777" w:rsidR="00B47B1D" w:rsidRDefault="00F22AD9">
            <w:pPr>
              <w:pStyle w:val="Charff0"/>
              <w:rPr>
                <w:rFonts w:cs="Times New Roman"/>
                <w:sz w:val="18"/>
                <w:szCs w:val="18"/>
              </w:rPr>
            </w:pPr>
            <w:r>
              <w:rPr>
                <w:rFonts w:cs="Times New Roman" w:hint="eastAsia"/>
                <w:sz w:val="18"/>
                <w:szCs w:val="18"/>
              </w:rPr>
              <w:t>对应的响应信息描述</w:t>
            </w:r>
          </w:p>
        </w:tc>
      </w:tr>
      <w:tr w:rsidR="00B47B1D" w14:paraId="59240862" w14:textId="77777777">
        <w:trPr>
          <w:jc w:val="center"/>
        </w:trPr>
        <w:tc>
          <w:tcPr>
            <w:tcW w:w="65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357BBD4" w14:textId="77777777" w:rsidR="00B47B1D" w:rsidRDefault="00F22AD9">
            <w:pPr>
              <w:pStyle w:val="Charff0"/>
              <w:rPr>
                <w:rFonts w:cs="Times New Roman"/>
                <w:sz w:val="18"/>
                <w:szCs w:val="18"/>
              </w:rPr>
            </w:pPr>
            <w:r>
              <w:rPr>
                <w:rFonts w:cs="Times New Roman" w:hint="eastAsia"/>
                <w:sz w:val="18"/>
                <w:szCs w:val="18"/>
              </w:rPr>
              <w:t>data</w:t>
            </w:r>
          </w:p>
        </w:tc>
        <w:tc>
          <w:tcPr>
            <w:tcW w:w="104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7CDA7ED" w14:textId="77777777" w:rsidR="00B47B1D" w:rsidRDefault="00F22AD9">
            <w:pPr>
              <w:pStyle w:val="Charff0"/>
              <w:rPr>
                <w:rFonts w:cs="Times New Roman"/>
                <w:sz w:val="18"/>
                <w:szCs w:val="18"/>
              </w:rPr>
            </w:pPr>
            <w:r>
              <w:rPr>
                <w:rFonts w:cs="Times New Roman" w:hint="eastAsia"/>
                <w:sz w:val="18"/>
                <w:szCs w:val="18"/>
              </w:rPr>
              <w:t>decrypt</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7B02F39" w14:textId="77777777" w:rsidR="00B47B1D" w:rsidRDefault="00F22AD9">
            <w:pPr>
              <w:pStyle w:val="Charff0"/>
              <w:rPr>
                <w:rFonts w:cs="Times New Roman"/>
                <w:sz w:val="18"/>
                <w:szCs w:val="18"/>
              </w:rPr>
            </w:pPr>
            <w:r>
              <w:rPr>
                <w:rFonts w:cs="Times New Roman" w:hint="eastAsia"/>
                <w:sz w:val="18"/>
                <w:szCs w:val="18"/>
              </w:rPr>
              <w:t>解密结果信息，即加密原文</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D108EC7" w14:textId="77777777" w:rsidR="00B47B1D" w:rsidRDefault="00F22AD9">
            <w:pPr>
              <w:pStyle w:val="Charff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F421F71" w14:textId="77777777" w:rsidR="00B47B1D" w:rsidRDefault="00F22AD9">
            <w:pPr>
              <w:pStyle w:val="Charff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BCFFE7" w14:textId="77777777" w:rsidR="00B47B1D" w:rsidRDefault="00B47B1D">
            <w:pPr>
              <w:pStyle w:val="Charff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B21031" w14:textId="77777777" w:rsidR="00B47B1D" w:rsidRDefault="00F22AD9">
            <w:pPr>
              <w:pStyle w:val="Charff0"/>
              <w:rPr>
                <w:rFonts w:cs="Times New Roman"/>
                <w:sz w:val="18"/>
                <w:szCs w:val="18"/>
              </w:rPr>
            </w:pPr>
            <w:r>
              <w:rPr>
                <w:rFonts w:cs="Times New Roman"/>
                <w:sz w:val="18"/>
                <w:szCs w:val="18"/>
              </w:rPr>
              <w:t>B</w:t>
            </w:r>
            <w:r>
              <w:rPr>
                <w:rFonts w:cs="Times New Roman" w:hint="eastAsia"/>
                <w:sz w:val="18"/>
                <w:szCs w:val="18"/>
              </w:rPr>
              <w:t>a</w:t>
            </w:r>
            <w:r>
              <w:rPr>
                <w:rFonts w:cs="Times New Roman"/>
                <w:sz w:val="18"/>
                <w:szCs w:val="18"/>
              </w:rPr>
              <w:t>se64</w:t>
            </w:r>
            <w:r>
              <w:rPr>
                <w:rFonts w:cs="Times New Roman" w:hint="eastAsia"/>
                <w:sz w:val="18"/>
                <w:szCs w:val="18"/>
              </w:rPr>
              <w:t>编码</w:t>
            </w:r>
          </w:p>
        </w:tc>
      </w:tr>
    </w:tbl>
    <w:p w14:paraId="5662769C" w14:textId="77777777" w:rsidR="00B47B1D" w:rsidRDefault="00F22AD9">
      <w:pPr>
        <w:pStyle w:val="34"/>
        <w:ind w:left="-480"/>
        <w:rPr>
          <w:b w:val="0"/>
          <w:bCs w:val="0"/>
        </w:rPr>
      </w:pPr>
      <w:bookmarkStart w:id="258" w:name="_Toc109833094"/>
      <w:bookmarkStart w:id="259" w:name="_Toc116491979"/>
      <w:r>
        <w:rPr>
          <w:rFonts w:hint="eastAsia"/>
          <w:b w:val="0"/>
          <w:bCs w:val="0"/>
        </w:rPr>
        <w:t>请求示例</w:t>
      </w:r>
      <w:bookmarkEnd w:id="258"/>
      <w:bookmarkEnd w:id="259"/>
    </w:p>
    <w:p w14:paraId="1A6D24C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829960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1E6E58CD" w14:textId="309629D6"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0A516F6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712BFF2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3FE8B6F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"encrypt"</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5DBEF68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"dn"</w:t>
      </w:r>
      <w:r>
        <w:rPr>
          <w:rFonts w:ascii="Consolas" w:hAnsi="Consolas"/>
          <w:color w:val="000000"/>
          <w:sz w:val="18"/>
          <w:szCs w:val="18"/>
        </w:rPr>
        <w:t>: </w:t>
      </w:r>
      <w:r>
        <w:rPr>
          <w:rFonts w:ascii="Consolas" w:hAnsi="Consolas"/>
          <w:color w:val="0451A5"/>
          <w:sz w:val="18"/>
          <w:szCs w:val="18"/>
        </w:rPr>
        <w:t>"ztcsm2"</w:t>
      </w:r>
    </w:p>
    <w:p w14:paraId="0204244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3F0C16F" w14:textId="77777777" w:rsidR="00B47B1D" w:rsidRDefault="00B47B1D"/>
    <w:p w14:paraId="7639B303" w14:textId="77777777" w:rsidR="00B47B1D" w:rsidRDefault="00F22AD9">
      <w:pPr>
        <w:pStyle w:val="34"/>
        <w:ind w:left="-480"/>
        <w:rPr>
          <w:b w:val="0"/>
          <w:bCs w:val="0"/>
        </w:rPr>
      </w:pPr>
      <w:bookmarkStart w:id="260" w:name="_Toc109833095"/>
      <w:bookmarkStart w:id="261" w:name="_Toc116491980"/>
      <w:r>
        <w:rPr>
          <w:rFonts w:hint="eastAsia"/>
          <w:b w:val="0"/>
          <w:bCs w:val="0"/>
        </w:rPr>
        <w:t>返回示例</w:t>
      </w:r>
      <w:bookmarkEnd w:id="260"/>
      <w:bookmarkEnd w:id="261"/>
    </w:p>
    <w:p w14:paraId="1E957C6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7D1DD5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79266591" w14:textId="3E6ACDD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511366A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7055318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0F5A491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"decrypt"</w:t>
      </w:r>
      <w:r>
        <w:rPr>
          <w:rFonts w:ascii="Consolas" w:hAnsi="Consolas"/>
          <w:color w:val="000000"/>
          <w:sz w:val="18"/>
          <w:szCs w:val="18"/>
        </w:rPr>
        <w:t>: </w:t>
      </w:r>
      <w:r>
        <w:rPr>
          <w:rFonts w:ascii="Consolas" w:hAnsi="Consolas"/>
          <w:color w:val="0451A5"/>
          <w:sz w:val="18"/>
          <w:szCs w:val="18"/>
        </w:rPr>
        <w:t>"dGVzdA=="</w:t>
      </w:r>
    </w:p>
    <w:p w14:paraId="15B19AB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98854C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E289C39" w14:textId="77777777" w:rsidR="00B47B1D" w:rsidRDefault="00F22AD9">
      <w:pPr>
        <w:pStyle w:val="21"/>
        <w:ind w:left="881" w:hangingChars="275" w:hanging="881"/>
      </w:pPr>
      <w:bookmarkStart w:id="262" w:name="_Toc109833096"/>
      <w:bookmarkStart w:id="263" w:name="_Toc116491981"/>
      <w:r>
        <w:rPr>
          <w:rFonts w:hint="eastAsia"/>
        </w:rPr>
        <w:t>数字信封转换</w:t>
      </w:r>
      <w:bookmarkEnd w:id="262"/>
      <w:bookmarkEnd w:id="263"/>
    </w:p>
    <w:p w14:paraId="56FE1950" w14:textId="77777777" w:rsidR="00B47B1D" w:rsidRDefault="00F22AD9">
      <w:pPr>
        <w:pStyle w:val="34"/>
        <w:ind w:left="-480"/>
        <w:rPr>
          <w:b w:val="0"/>
          <w:bCs w:val="0"/>
        </w:rPr>
      </w:pPr>
      <w:bookmarkStart w:id="264" w:name="_Toc109833097"/>
      <w:bookmarkStart w:id="265" w:name="_Toc116491982"/>
      <w:r>
        <w:rPr>
          <w:rFonts w:hint="eastAsia"/>
          <w:b w:val="0"/>
          <w:bCs w:val="0"/>
        </w:rPr>
        <w:t>接口说明</w:t>
      </w:r>
      <w:bookmarkEnd w:id="264"/>
      <w:bookmarkEnd w:id="265"/>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69"/>
        <w:gridCol w:w="7851"/>
      </w:tblGrid>
      <w:tr w:rsidR="00B47B1D" w14:paraId="3B559635"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D1DED66"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0294C01" w14:textId="33E3AA21" w:rsidR="00B47B1D" w:rsidRDefault="00F22AD9">
            <w:pPr>
              <w:pStyle w:val="paragraph"/>
              <w:spacing w:before="0" w:beforeAutospacing="0" w:after="0" w:afterAutospacing="0"/>
              <w:jc w:val="both"/>
              <w:rPr>
                <w:sz w:val="18"/>
                <w:szCs w:val="18"/>
              </w:rPr>
            </w:pPr>
            <w:r>
              <w:rPr>
                <w:sz w:val="18"/>
                <w:szCs w:val="18"/>
              </w:rPr>
              <w:t>数字信封转换接口，</w:t>
            </w:r>
            <w:r w:rsidR="003C5F73">
              <w:rPr>
                <w:rFonts w:hint="eastAsia"/>
                <w:sz w:val="18"/>
                <w:szCs w:val="18"/>
              </w:rPr>
              <w:t>先对</w:t>
            </w:r>
            <w:r>
              <w:rPr>
                <w:sz w:val="18"/>
                <w:szCs w:val="18"/>
              </w:rPr>
              <w:t>原数字信封解密，传入appId再对其中的数据进行加密，来完成数字信封的转换加密</w:t>
            </w:r>
            <w:r>
              <w:rPr>
                <w:rFonts w:hint="eastAsia"/>
                <w:sz w:val="18"/>
                <w:szCs w:val="18"/>
              </w:rPr>
              <w:t>。</w:t>
            </w:r>
          </w:p>
        </w:tc>
      </w:tr>
      <w:tr w:rsidR="00B47B1D" w14:paraId="07E4D866"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D7052E8"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9297E73" w14:textId="31BE1209"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Pr>
                <w:sz w:val="18"/>
                <w:szCs w:val="18"/>
              </w:rPr>
              <w:t>e</w:t>
            </w:r>
            <w:r w:rsidR="00F22AD9">
              <w:rPr>
                <w:sz w:val="18"/>
                <w:szCs w:val="18"/>
              </w:rPr>
              <w:t>nvelop</w:t>
            </w:r>
            <w:r w:rsidR="0083122A">
              <w:rPr>
                <w:sz w:val="18"/>
                <w:szCs w:val="18"/>
              </w:rPr>
              <w:t>-</w:t>
            </w:r>
            <w:r w:rsidR="00071C90">
              <w:rPr>
                <w:sz w:val="18"/>
                <w:szCs w:val="18"/>
              </w:rPr>
              <w:t>cnv</w:t>
            </w:r>
          </w:p>
        </w:tc>
      </w:tr>
      <w:tr w:rsidR="00B47B1D" w14:paraId="26A17D1E"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14E73A1"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B6D8A1"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3ECF3471"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C49BF91"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46E515"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2、密服系统为业务系统配置了默认证书。3、使用pubkey</w:t>
            </w:r>
            <w:r>
              <w:rPr>
                <w:sz w:val="18"/>
                <w:szCs w:val="18"/>
              </w:rPr>
              <w:t>Dn</w:t>
            </w:r>
            <w:r>
              <w:rPr>
                <w:rFonts w:hint="eastAsia"/>
                <w:sz w:val="18"/>
                <w:szCs w:val="18"/>
              </w:rPr>
              <w:t>或pubkey</w:t>
            </w:r>
            <w:r>
              <w:rPr>
                <w:sz w:val="18"/>
                <w:szCs w:val="18"/>
              </w:rPr>
              <w:t>Sn</w:t>
            </w:r>
            <w:r>
              <w:rPr>
                <w:rFonts w:hint="eastAsia"/>
                <w:sz w:val="18"/>
                <w:szCs w:val="18"/>
              </w:rPr>
              <w:t>获取证书时，若不是体彩C</w:t>
            </w:r>
            <w:r>
              <w:rPr>
                <w:sz w:val="18"/>
                <w:szCs w:val="18"/>
              </w:rPr>
              <w:t>A</w:t>
            </w:r>
            <w:r>
              <w:rPr>
                <w:rFonts w:hint="eastAsia"/>
                <w:sz w:val="18"/>
                <w:szCs w:val="18"/>
              </w:rPr>
              <w:t>系统签发，对应的公钥证书需提前导入密服系统。</w:t>
            </w:r>
          </w:p>
        </w:tc>
      </w:tr>
    </w:tbl>
    <w:p w14:paraId="2E1B966A" w14:textId="77777777" w:rsidR="00B47B1D" w:rsidRDefault="00B47B1D"/>
    <w:p w14:paraId="73661F4B" w14:textId="77777777" w:rsidR="00B47B1D" w:rsidRDefault="00F22AD9">
      <w:pPr>
        <w:pStyle w:val="34"/>
        <w:ind w:left="-480"/>
        <w:rPr>
          <w:b w:val="0"/>
          <w:bCs w:val="0"/>
        </w:rPr>
      </w:pPr>
      <w:bookmarkStart w:id="266" w:name="_Toc109833098"/>
      <w:bookmarkStart w:id="267" w:name="_Toc116491983"/>
      <w:r>
        <w:rPr>
          <w:rFonts w:hint="eastAsia"/>
          <w:b w:val="0"/>
          <w:bCs w:val="0"/>
        </w:rPr>
        <w:t>业务请求参数说明</w:t>
      </w:r>
      <w:bookmarkEnd w:id="266"/>
      <w:bookmarkEnd w:id="267"/>
    </w:p>
    <w:tbl>
      <w:tblPr>
        <w:tblW w:w="9005" w:type="dxa"/>
        <w:tblLayout w:type="fixed"/>
        <w:tblCellMar>
          <w:top w:w="15" w:type="dxa"/>
          <w:left w:w="15" w:type="dxa"/>
          <w:bottom w:w="15" w:type="dxa"/>
          <w:right w:w="15" w:type="dxa"/>
        </w:tblCellMar>
        <w:tblLook w:val="04A0" w:firstRow="1" w:lastRow="0" w:firstColumn="1" w:lastColumn="0" w:noHBand="0" w:noVBand="1"/>
      </w:tblPr>
      <w:tblGrid>
        <w:gridCol w:w="1131"/>
        <w:gridCol w:w="4248"/>
        <w:gridCol w:w="992"/>
        <w:gridCol w:w="709"/>
        <w:gridCol w:w="425"/>
        <w:gridCol w:w="1500"/>
      </w:tblGrid>
      <w:tr w:rsidR="00B47B1D" w14:paraId="3A1FD773"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CB88B1"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E47BF4D"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82AE03" w14:textId="77777777" w:rsidR="00B47B1D" w:rsidRDefault="00F22AD9">
            <w:pPr>
              <w:pStyle w:val="paragraph"/>
              <w:spacing w:before="0" w:beforeAutospacing="0" w:after="0" w:afterAutospacing="0"/>
              <w:jc w:val="both"/>
              <w:rPr>
                <w:b/>
                <w:bCs/>
                <w:sz w:val="18"/>
                <w:szCs w:val="18"/>
              </w:rPr>
            </w:pPr>
            <w:r>
              <w:rPr>
                <w:rFonts w:hint="eastAsia"/>
                <w:b/>
                <w:bCs/>
                <w:sz w:val="18"/>
                <w:szCs w:val="18"/>
              </w:rPr>
              <w:t>类型</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5A760A"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425" w:type="dxa"/>
            <w:tcBorders>
              <w:top w:val="single" w:sz="6" w:space="0" w:color="000000"/>
              <w:left w:val="single" w:sz="6" w:space="0" w:color="000000"/>
              <w:bottom w:val="single" w:sz="6" w:space="0" w:color="000000"/>
              <w:right w:val="single" w:sz="6" w:space="0" w:color="000000"/>
            </w:tcBorders>
            <w:vAlign w:val="center"/>
          </w:tcPr>
          <w:p w14:paraId="726F4C60" w14:textId="77777777" w:rsidR="00B47B1D" w:rsidRDefault="00F22AD9">
            <w:pPr>
              <w:pStyle w:val="paragraph"/>
              <w:spacing w:before="0" w:beforeAutospacing="0" w:after="0" w:afterAutospacing="0"/>
              <w:jc w:val="both"/>
              <w:rPr>
                <w:b/>
                <w:bCs/>
                <w:sz w:val="18"/>
                <w:szCs w:val="18"/>
              </w:rPr>
            </w:pPr>
            <w:r>
              <w:rPr>
                <w:b/>
                <w:bCs/>
                <w:sz w:val="18"/>
                <w:szCs w:val="18"/>
              </w:rPr>
              <w:t>长度</w:t>
            </w:r>
          </w:p>
        </w:tc>
        <w:tc>
          <w:tcPr>
            <w:tcW w:w="1500" w:type="dxa"/>
            <w:tcBorders>
              <w:top w:val="single" w:sz="6" w:space="0" w:color="000000"/>
              <w:left w:val="single" w:sz="6" w:space="0" w:color="000000"/>
              <w:bottom w:val="single" w:sz="6" w:space="0" w:color="000000"/>
              <w:right w:val="single" w:sz="6" w:space="0" w:color="000000"/>
            </w:tcBorders>
            <w:vAlign w:val="center"/>
          </w:tcPr>
          <w:p w14:paraId="32D1EA8C" w14:textId="77777777" w:rsidR="00B47B1D" w:rsidRDefault="00F22AD9">
            <w:pPr>
              <w:pStyle w:val="paragraph"/>
              <w:spacing w:before="0" w:beforeAutospacing="0" w:after="0" w:afterAutospacing="0"/>
              <w:jc w:val="both"/>
              <w:rPr>
                <w:b/>
                <w:bCs/>
                <w:sz w:val="18"/>
                <w:szCs w:val="18"/>
              </w:rPr>
            </w:pPr>
            <w:r>
              <w:rPr>
                <w:b/>
                <w:bCs/>
                <w:sz w:val="18"/>
                <w:szCs w:val="18"/>
              </w:rPr>
              <w:t>约束与说明</w:t>
            </w:r>
          </w:p>
        </w:tc>
      </w:tr>
      <w:tr w:rsidR="00B47B1D" w14:paraId="6ED7EFE4"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2992167" w14:textId="77777777" w:rsidR="00B47B1D" w:rsidRDefault="00F22AD9">
            <w:pPr>
              <w:pStyle w:val="paragraph"/>
              <w:spacing w:before="0" w:beforeAutospacing="0" w:after="0" w:afterAutospacing="0"/>
              <w:jc w:val="both"/>
            </w:pPr>
            <w:r>
              <w:rPr>
                <w:rFonts w:hint="eastAsia"/>
                <w:sz w:val="18"/>
                <w:szCs w:val="18"/>
              </w:rPr>
              <w:t>transId</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A36952" w14:textId="293A2E72"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30C6733"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DFE579" w14:textId="77777777" w:rsidR="00B47B1D" w:rsidRDefault="00F22AD9">
            <w:pPr>
              <w:pStyle w:val="paragraph"/>
              <w:spacing w:before="0" w:beforeAutospacing="0" w:after="0" w:afterAutospacing="0"/>
              <w:jc w:val="center"/>
            </w:pPr>
            <w:r>
              <w:rPr>
                <w:rFonts w:hint="eastAsia"/>
                <w:sz w:val="18"/>
                <w:szCs w:val="18"/>
              </w:rPr>
              <w:t>是</w:t>
            </w:r>
          </w:p>
        </w:tc>
        <w:tc>
          <w:tcPr>
            <w:tcW w:w="425" w:type="dxa"/>
            <w:tcBorders>
              <w:top w:val="single" w:sz="6" w:space="0" w:color="000000"/>
              <w:left w:val="single" w:sz="6" w:space="0" w:color="000000"/>
              <w:bottom w:val="single" w:sz="6" w:space="0" w:color="000000"/>
              <w:right w:val="single" w:sz="6" w:space="0" w:color="000000"/>
            </w:tcBorders>
            <w:vAlign w:val="center"/>
          </w:tcPr>
          <w:p w14:paraId="3173138C"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26C1AB5E" w14:textId="77777777" w:rsidR="00B47B1D" w:rsidRDefault="00B47B1D">
            <w:pPr>
              <w:pStyle w:val="paragraph"/>
              <w:spacing w:before="0" w:beforeAutospacing="0" w:after="0" w:afterAutospacing="0"/>
              <w:jc w:val="center"/>
              <w:rPr>
                <w:sz w:val="18"/>
                <w:szCs w:val="18"/>
              </w:rPr>
            </w:pPr>
          </w:p>
        </w:tc>
      </w:tr>
      <w:tr w:rsidR="00B47B1D" w14:paraId="42674259"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D1AE740" w14:textId="77777777" w:rsidR="00B47B1D" w:rsidRDefault="00F22AD9">
            <w:pPr>
              <w:pStyle w:val="paragraph"/>
              <w:spacing w:before="0" w:beforeAutospacing="0" w:after="0" w:afterAutospacing="0"/>
              <w:jc w:val="both"/>
            </w:pPr>
            <w:r>
              <w:rPr>
                <w:rFonts w:hint="eastAsia"/>
                <w:sz w:val="18"/>
                <w:szCs w:val="18"/>
              </w:rPr>
              <w:t>signAlgo</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2671F8" w14:textId="1092EF4A"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EF0A57"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26C7DE0" w14:textId="77777777" w:rsidR="00B47B1D" w:rsidRDefault="00F22AD9">
            <w:pPr>
              <w:pStyle w:val="paragraph"/>
              <w:spacing w:before="0" w:beforeAutospacing="0" w:after="0" w:afterAutospacing="0"/>
              <w:jc w:val="center"/>
            </w:pPr>
            <w:r>
              <w:rPr>
                <w:rFonts w:hint="eastAsia"/>
                <w:sz w:val="18"/>
                <w:szCs w:val="18"/>
              </w:rPr>
              <w:t>是</w:t>
            </w:r>
          </w:p>
        </w:tc>
        <w:tc>
          <w:tcPr>
            <w:tcW w:w="425" w:type="dxa"/>
            <w:tcBorders>
              <w:top w:val="single" w:sz="6" w:space="0" w:color="000000"/>
              <w:left w:val="single" w:sz="6" w:space="0" w:color="000000"/>
              <w:bottom w:val="single" w:sz="6" w:space="0" w:color="000000"/>
              <w:right w:val="single" w:sz="6" w:space="0" w:color="000000"/>
            </w:tcBorders>
            <w:vAlign w:val="center"/>
          </w:tcPr>
          <w:p w14:paraId="2725E526"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73D4B66C" w14:textId="77777777" w:rsidR="00B47B1D" w:rsidRDefault="00B47B1D">
            <w:pPr>
              <w:pStyle w:val="paragraph"/>
              <w:spacing w:before="0" w:beforeAutospacing="0" w:after="0" w:afterAutospacing="0"/>
              <w:jc w:val="center"/>
              <w:rPr>
                <w:sz w:val="18"/>
                <w:szCs w:val="18"/>
              </w:rPr>
            </w:pPr>
          </w:p>
        </w:tc>
      </w:tr>
      <w:tr w:rsidR="00B47B1D" w14:paraId="5CE9792B"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692694" w14:textId="77777777" w:rsidR="00B47B1D" w:rsidRDefault="00F22AD9">
            <w:pPr>
              <w:pStyle w:val="paragraph"/>
              <w:spacing w:before="0" w:beforeAutospacing="0" w:after="0" w:afterAutospacing="0"/>
              <w:jc w:val="both"/>
            </w:pPr>
            <w:r>
              <w:rPr>
                <w:rFonts w:hint="eastAsia"/>
                <w:sz w:val="18"/>
                <w:szCs w:val="18"/>
              </w:rPr>
              <w:t>signature</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2F9B1DC" w14:textId="6FF29DCE"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294AAB"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B2264CC" w14:textId="77777777" w:rsidR="00B47B1D" w:rsidRDefault="00F22AD9">
            <w:pPr>
              <w:pStyle w:val="paragraph"/>
              <w:spacing w:before="0" w:beforeAutospacing="0" w:after="0" w:afterAutospacing="0"/>
              <w:jc w:val="center"/>
            </w:pPr>
            <w:r>
              <w:rPr>
                <w:rFonts w:hint="eastAsia"/>
                <w:sz w:val="18"/>
                <w:szCs w:val="18"/>
              </w:rPr>
              <w:t>是</w:t>
            </w:r>
          </w:p>
        </w:tc>
        <w:tc>
          <w:tcPr>
            <w:tcW w:w="425" w:type="dxa"/>
            <w:tcBorders>
              <w:top w:val="single" w:sz="6" w:space="0" w:color="000000"/>
              <w:left w:val="single" w:sz="6" w:space="0" w:color="000000"/>
              <w:bottom w:val="single" w:sz="6" w:space="0" w:color="000000"/>
              <w:right w:val="single" w:sz="6" w:space="0" w:color="000000"/>
            </w:tcBorders>
            <w:vAlign w:val="center"/>
          </w:tcPr>
          <w:p w14:paraId="7181EEDA"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20B50E12" w14:textId="77777777" w:rsidR="00B47B1D" w:rsidRDefault="00B47B1D">
            <w:pPr>
              <w:pStyle w:val="paragraph"/>
              <w:spacing w:before="0" w:beforeAutospacing="0" w:after="0" w:afterAutospacing="0"/>
              <w:jc w:val="center"/>
              <w:rPr>
                <w:sz w:val="18"/>
                <w:szCs w:val="18"/>
              </w:rPr>
            </w:pPr>
          </w:p>
        </w:tc>
      </w:tr>
      <w:tr w:rsidR="00B47B1D" w14:paraId="764F548B"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DA3C0B" w14:textId="77777777" w:rsidR="00B47B1D" w:rsidRDefault="00F22AD9">
            <w:pPr>
              <w:pStyle w:val="paragraph"/>
              <w:spacing w:before="0" w:beforeAutospacing="0" w:after="0" w:afterAutospacing="0"/>
              <w:jc w:val="both"/>
            </w:pPr>
            <w:r>
              <w:rPr>
                <w:rFonts w:hint="eastAsia"/>
                <w:sz w:val="18"/>
                <w:szCs w:val="18"/>
              </w:rPr>
              <w:t>appId</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3E282B" w14:textId="384CA429"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97DFF8"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7831F1" w14:textId="77777777" w:rsidR="00B47B1D" w:rsidRDefault="00F22AD9">
            <w:pPr>
              <w:pStyle w:val="paragraph"/>
              <w:spacing w:before="0" w:beforeAutospacing="0" w:after="0" w:afterAutospacing="0"/>
              <w:jc w:val="center"/>
            </w:pPr>
            <w:r>
              <w:rPr>
                <w:rFonts w:hint="eastAsia"/>
                <w:sz w:val="18"/>
                <w:szCs w:val="18"/>
              </w:rPr>
              <w:t>是</w:t>
            </w:r>
          </w:p>
        </w:tc>
        <w:tc>
          <w:tcPr>
            <w:tcW w:w="425" w:type="dxa"/>
            <w:tcBorders>
              <w:top w:val="single" w:sz="6" w:space="0" w:color="000000"/>
              <w:left w:val="single" w:sz="6" w:space="0" w:color="000000"/>
              <w:bottom w:val="single" w:sz="6" w:space="0" w:color="000000"/>
              <w:right w:val="single" w:sz="6" w:space="0" w:color="000000"/>
            </w:tcBorders>
            <w:vAlign w:val="center"/>
          </w:tcPr>
          <w:p w14:paraId="6820C656"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4C65BEA3" w14:textId="77777777" w:rsidR="00B47B1D" w:rsidRDefault="00B47B1D">
            <w:pPr>
              <w:pStyle w:val="paragraph"/>
              <w:spacing w:before="0" w:beforeAutospacing="0" w:after="0" w:afterAutospacing="0"/>
              <w:jc w:val="center"/>
              <w:rPr>
                <w:sz w:val="18"/>
                <w:szCs w:val="18"/>
              </w:rPr>
            </w:pPr>
          </w:p>
        </w:tc>
      </w:tr>
      <w:tr w:rsidR="00B47B1D" w14:paraId="2F24E3AE"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C6B56D3" w14:textId="77777777" w:rsidR="00B47B1D" w:rsidRDefault="00F22AD9">
            <w:pPr>
              <w:pStyle w:val="paragraph"/>
              <w:spacing w:before="0" w:beforeAutospacing="0" w:after="0" w:afterAutospacing="0"/>
              <w:jc w:val="both"/>
            </w:pPr>
            <w:r>
              <w:rPr>
                <w:rFonts w:hint="eastAsia"/>
                <w:sz w:val="18"/>
                <w:szCs w:val="18"/>
              </w:rPr>
              <w:t>p7Envelope</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CEEC016" w14:textId="77777777" w:rsidR="00B47B1D" w:rsidRDefault="00F22AD9">
            <w:pPr>
              <w:pStyle w:val="paragraph"/>
              <w:spacing w:before="0" w:beforeAutospacing="0" w:after="0" w:afterAutospacing="0"/>
              <w:jc w:val="both"/>
            </w:pPr>
            <w:r>
              <w:rPr>
                <w:rFonts w:hint="eastAsia"/>
                <w:sz w:val="18"/>
                <w:szCs w:val="18"/>
              </w:rPr>
              <w:t>使用公钥证书做的P7数字信封，base64编码格式</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4BC0E5"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33CDD0" w14:textId="77777777" w:rsidR="00B47B1D" w:rsidRDefault="00F22AD9">
            <w:pPr>
              <w:pStyle w:val="paragraph"/>
              <w:spacing w:before="0" w:beforeAutospacing="0" w:after="0" w:afterAutospacing="0"/>
              <w:jc w:val="center"/>
            </w:pPr>
            <w:r>
              <w:rPr>
                <w:rFonts w:hint="eastAsia"/>
                <w:sz w:val="18"/>
                <w:szCs w:val="18"/>
              </w:rPr>
              <w:t>是</w:t>
            </w:r>
          </w:p>
        </w:tc>
        <w:tc>
          <w:tcPr>
            <w:tcW w:w="425" w:type="dxa"/>
            <w:tcBorders>
              <w:top w:val="single" w:sz="6" w:space="0" w:color="000000"/>
              <w:left w:val="single" w:sz="6" w:space="0" w:color="000000"/>
              <w:bottom w:val="single" w:sz="6" w:space="0" w:color="000000"/>
              <w:right w:val="single" w:sz="6" w:space="0" w:color="000000"/>
            </w:tcBorders>
            <w:vAlign w:val="center"/>
          </w:tcPr>
          <w:p w14:paraId="5D6B5604"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79CFACCB" w14:textId="77777777" w:rsidR="00B47B1D" w:rsidRDefault="00B47B1D">
            <w:pPr>
              <w:pStyle w:val="paragraph"/>
              <w:spacing w:before="0" w:beforeAutospacing="0" w:after="0" w:afterAutospacing="0"/>
              <w:jc w:val="center"/>
              <w:rPr>
                <w:sz w:val="18"/>
                <w:szCs w:val="18"/>
              </w:rPr>
            </w:pPr>
          </w:p>
        </w:tc>
      </w:tr>
      <w:tr w:rsidR="00B47B1D" w14:paraId="3FB73108"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3F4E79" w14:textId="77777777" w:rsidR="00B47B1D" w:rsidRDefault="00F22AD9">
            <w:pPr>
              <w:pStyle w:val="paragraph"/>
              <w:spacing w:before="0" w:beforeAutospacing="0" w:after="0" w:afterAutospacing="0"/>
              <w:jc w:val="both"/>
              <w:rPr>
                <w:rFonts w:ascii="等线" w:eastAsia="等线" w:hAnsi="等线"/>
                <w:color w:val="000000"/>
                <w:sz w:val="22"/>
                <w:szCs w:val="22"/>
              </w:rPr>
            </w:pPr>
            <w:r>
              <w:rPr>
                <w:sz w:val="18"/>
                <w:szCs w:val="18"/>
              </w:rPr>
              <w:t>certAlias</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B23DA4" w14:textId="77777777" w:rsidR="00B47B1D" w:rsidRDefault="00F22AD9">
            <w:pPr>
              <w:pStyle w:val="paragraph"/>
              <w:spacing w:before="0" w:beforeAutospacing="0" w:after="0" w:afterAutospacing="0"/>
              <w:jc w:val="both"/>
            </w:pPr>
            <w:r>
              <w:rPr>
                <w:rFonts w:hint="eastAsia"/>
                <w:sz w:val="18"/>
                <w:szCs w:val="18"/>
              </w:rPr>
              <w:t>数字信封加密时的certAlias证书名称，用来对数字信封解密，根据证书名称找到对应私钥。</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F39392"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711D75" w14:textId="77777777" w:rsidR="00B47B1D" w:rsidRDefault="00F22AD9">
            <w:pPr>
              <w:pStyle w:val="paragraph"/>
              <w:spacing w:before="0" w:beforeAutospacing="0" w:after="0" w:afterAutospacing="0"/>
              <w:jc w:val="center"/>
            </w:pPr>
            <w:r>
              <w:rPr>
                <w:rFonts w:hint="eastAsia"/>
                <w:sz w:val="18"/>
                <w:szCs w:val="18"/>
              </w:rPr>
              <w:t>否</w:t>
            </w:r>
          </w:p>
        </w:tc>
        <w:tc>
          <w:tcPr>
            <w:tcW w:w="425" w:type="dxa"/>
            <w:tcBorders>
              <w:top w:val="single" w:sz="6" w:space="0" w:color="000000"/>
              <w:left w:val="single" w:sz="6" w:space="0" w:color="000000"/>
              <w:bottom w:val="single" w:sz="6" w:space="0" w:color="000000"/>
              <w:right w:val="single" w:sz="6" w:space="0" w:color="000000"/>
            </w:tcBorders>
            <w:vAlign w:val="center"/>
          </w:tcPr>
          <w:p w14:paraId="6583EE0A" w14:textId="77777777" w:rsidR="00B47B1D" w:rsidRDefault="00B47B1D">
            <w:pPr>
              <w:pStyle w:val="paragraph"/>
              <w:spacing w:before="0" w:beforeAutospacing="0" w:after="0" w:afterAutospacing="0"/>
              <w:jc w:val="center"/>
              <w:rPr>
                <w:sz w:val="18"/>
                <w:szCs w:val="18"/>
              </w:rPr>
            </w:pPr>
          </w:p>
        </w:tc>
        <w:tc>
          <w:tcPr>
            <w:tcW w:w="1500" w:type="dxa"/>
            <w:tcBorders>
              <w:top w:val="single" w:sz="6" w:space="0" w:color="000000"/>
              <w:left w:val="single" w:sz="6" w:space="0" w:color="000000"/>
              <w:bottom w:val="single" w:sz="6" w:space="0" w:color="000000"/>
              <w:right w:val="single" w:sz="6" w:space="0" w:color="000000"/>
            </w:tcBorders>
            <w:vAlign w:val="center"/>
          </w:tcPr>
          <w:p w14:paraId="114FDBFD" w14:textId="03E05A57" w:rsidR="00B47B1D" w:rsidRDefault="00B20925">
            <w:pPr>
              <w:pStyle w:val="paragraph"/>
              <w:spacing w:before="0" w:beforeAutospacing="0" w:after="0" w:afterAutospacing="0"/>
              <w:jc w:val="center"/>
              <w:rPr>
                <w:sz w:val="18"/>
                <w:szCs w:val="18"/>
              </w:rPr>
            </w:pPr>
            <w:r>
              <w:rPr>
                <w:rFonts w:hint="eastAsia"/>
                <w:sz w:val="18"/>
                <w:szCs w:val="18"/>
              </w:rPr>
              <w:t>不传时，使用密服系统为业务系统配置的默认证书。</w:t>
            </w:r>
          </w:p>
        </w:tc>
      </w:tr>
      <w:tr w:rsidR="00B47B1D" w14:paraId="5B98F6FF"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E0DB9E" w14:textId="77777777" w:rsidR="00B47B1D" w:rsidRDefault="00F22AD9">
            <w:pPr>
              <w:pStyle w:val="paragraph"/>
              <w:spacing w:before="0" w:beforeAutospacing="0" w:after="0" w:afterAutospacing="0"/>
              <w:jc w:val="both"/>
            </w:pPr>
            <w:r>
              <w:rPr>
                <w:rFonts w:hint="eastAsia"/>
                <w:sz w:val="18"/>
                <w:szCs w:val="18"/>
              </w:rPr>
              <w:lastRenderedPageBreak/>
              <w:t>pubkey</w:t>
            </w:r>
            <w:r>
              <w:rPr>
                <w:sz w:val="18"/>
                <w:szCs w:val="18"/>
              </w:rPr>
              <w:t>A</w:t>
            </w:r>
            <w:r>
              <w:rPr>
                <w:rFonts w:hint="eastAsia"/>
                <w:sz w:val="18"/>
                <w:szCs w:val="18"/>
              </w:rPr>
              <w:t>ppId</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5622D3" w14:textId="77777777" w:rsidR="00B47B1D" w:rsidRDefault="00F22AD9">
            <w:pPr>
              <w:pStyle w:val="paragraph"/>
              <w:spacing w:before="0" w:beforeAutospacing="0" w:after="0" w:afterAutospacing="0"/>
              <w:jc w:val="both"/>
            </w:pPr>
            <w:r>
              <w:rPr>
                <w:rFonts w:hint="eastAsia"/>
                <w:sz w:val="18"/>
                <w:szCs w:val="18"/>
              </w:rPr>
              <w:t>转换方业务系统的appId，通过appId获取系统默认公钥证书，用于重新封装数字信封。</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82DE2E" w14:textId="77777777" w:rsidR="00B47B1D" w:rsidRDefault="00F22AD9">
            <w:pPr>
              <w:pStyle w:val="paragraph"/>
              <w:spacing w:before="0" w:beforeAutospacing="0" w:after="0" w:afterAutospacing="0"/>
              <w:jc w:val="cente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926944" w14:textId="77777777" w:rsidR="00B47B1D" w:rsidRDefault="00F22AD9">
            <w:pPr>
              <w:pStyle w:val="paragraph"/>
              <w:spacing w:before="0" w:beforeAutospacing="0" w:after="0" w:afterAutospacing="0"/>
              <w:jc w:val="center"/>
            </w:pPr>
            <w:r>
              <w:rPr>
                <w:rFonts w:hint="eastAsia"/>
                <w:sz w:val="18"/>
                <w:szCs w:val="18"/>
              </w:rPr>
              <w:t>否</w:t>
            </w:r>
          </w:p>
        </w:tc>
        <w:tc>
          <w:tcPr>
            <w:tcW w:w="425" w:type="dxa"/>
            <w:tcBorders>
              <w:top w:val="single" w:sz="6" w:space="0" w:color="000000"/>
              <w:left w:val="single" w:sz="6" w:space="0" w:color="000000"/>
              <w:bottom w:val="single" w:sz="6" w:space="0" w:color="000000"/>
              <w:right w:val="single" w:sz="6" w:space="0" w:color="000000"/>
            </w:tcBorders>
            <w:vAlign w:val="center"/>
          </w:tcPr>
          <w:p w14:paraId="23DD5EC0" w14:textId="77777777" w:rsidR="00B47B1D" w:rsidRDefault="00B47B1D">
            <w:pPr>
              <w:pStyle w:val="paragraph"/>
              <w:spacing w:before="0" w:beforeAutospacing="0" w:after="0" w:afterAutospacing="0"/>
              <w:jc w:val="center"/>
              <w:rPr>
                <w:sz w:val="18"/>
                <w:szCs w:val="18"/>
              </w:rPr>
            </w:pPr>
          </w:p>
        </w:tc>
        <w:tc>
          <w:tcPr>
            <w:tcW w:w="1500" w:type="dxa"/>
            <w:vMerge w:val="restart"/>
            <w:tcBorders>
              <w:top w:val="single" w:sz="6" w:space="0" w:color="000000"/>
              <w:left w:val="single" w:sz="6" w:space="0" w:color="000000"/>
              <w:right w:val="single" w:sz="6" w:space="0" w:color="000000"/>
            </w:tcBorders>
            <w:vAlign w:val="center"/>
          </w:tcPr>
          <w:p w14:paraId="7E88A7C4" w14:textId="77777777" w:rsidR="00B47B1D" w:rsidRDefault="00F22AD9">
            <w:pPr>
              <w:pStyle w:val="paragraph"/>
              <w:spacing w:before="0" w:beforeAutospacing="0" w:after="0" w:afterAutospacing="0"/>
              <w:rPr>
                <w:sz w:val="18"/>
                <w:szCs w:val="18"/>
              </w:rPr>
            </w:pPr>
            <w:r>
              <w:rPr>
                <w:rFonts w:hint="eastAsia"/>
                <w:sz w:val="18"/>
                <w:szCs w:val="18"/>
              </w:rPr>
              <w:t>注意：pubkey</w:t>
            </w:r>
            <w:r>
              <w:rPr>
                <w:sz w:val="18"/>
                <w:szCs w:val="18"/>
              </w:rPr>
              <w:t>A</w:t>
            </w:r>
            <w:r>
              <w:rPr>
                <w:rFonts w:hint="eastAsia"/>
                <w:sz w:val="18"/>
                <w:szCs w:val="18"/>
              </w:rPr>
              <w:t>ppId、pubkey</w:t>
            </w:r>
            <w:r>
              <w:rPr>
                <w:sz w:val="18"/>
                <w:szCs w:val="18"/>
              </w:rPr>
              <w:t>Dn</w:t>
            </w:r>
            <w:r>
              <w:rPr>
                <w:rFonts w:hint="eastAsia"/>
                <w:sz w:val="18"/>
                <w:szCs w:val="18"/>
              </w:rPr>
              <w:t>、pubkey</w:t>
            </w:r>
            <w:r>
              <w:rPr>
                <w:sz w:val="18"/>
                <w:szCs w:val="18"/>
              </w:rPr>
              <w:t>Sn</w:t>
            </w:r>
            <w:r>
              <w:rPr>
                <w:rFonts w:hint="eastAsia"/>
                <w:sz w:val="18"/>
                <w:szCs w:val="18"/>
              </w:rPr>
              <w:t>、pubkey</w:t>
            </w:r>
            <w:r>
              <w:rPr>
                <w:sz w:val="18"/>
                <w:szCs w:val="18"/>
              </w:rPr>
              <w:t>C</w:t>
            </w:r>
            <w:r>
              <w:rPr>
                <w:rFonts w:hint="eastAsia"/>
                <w:sz w:val="18"/>
                <w:szCs w:val="18"/>
              </w:rPr>
              <w:t>ert四选一。</w:t>
            </w:r>
          </w:p>
        </w:tc>
      </w:tr>
      <w:tr w:rsidR="00B47B1D" w14:paraId="06247D0F"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6488AF4" w14:textId="77777777" w:rsidR="00B47B1D" w:rsidRDefault="00F22AD9">
            <w:pPr>
              <w:pStyle w:val="paragraph"/>
              <w:spacing w:before="0" w:beforeAutospacing="0" w:after="0" w:afterAutospacing="0"/>
              <w:jc w:val="both"/>
              <w:rPr>
                <w:sz w:val="18"/>
                <w:szCs w:val="18"/>
              </w:rPr>
            </w:pPr>
            <w:r>
              <w:rPr>
                <w:rFonts w:hint="eastAsia"/>
                <w:sz w:val="18"/>
                <w:szCs w:val="18"/>
              </w:rPr>
              <w:t>pubkey</w:t>
            </w:r>
            <w:r>
              <w:rPr>
                <w:sz w:val="18"/>
                <w:szCs w:val="18"/>
              </w:rPr>
              <w:t>Dn</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075ED8" w14:textId="77777777" w:rsidR="00B47B1D" w:rsidRDefault="00F22AD9">
            <w:pPr>
              <w:pStyle w:val="paragraph"/>
              <w:spacing w:before="0" w:beforeAutospacing="0" w:after="0" w:afterAutospacing="0"/>
              <w:jc w:val="both"/>
              <w:rPr>
                <w:sz w:val="18"/>
                <w:szCs w:val="18"/>
              </w:rPr>
            </w:pPr>
            <w:r>
              <w:rPr>
                <w:rFonts w:hint="eastAsia"/>
                <w:sz w:val="18"/>
                <w:szCs w:val="18"/>
              </w:rPr>
              <w:t>转换证书的dn，通过dn获取到证书，用于重新封装数字信封。</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DCE8B1D"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7BBC11D" w14:textId="77777777" w:rsidR="00B47B1D" w:rsidRDefault="00F22AD9">
            <w:pPr>
              <w:pStyle w:val="paragraph"/>
              <w:spacing w:before="0" w:beforeAutospacing="0" w:after="0" w:afterAutospacing="0"/>
              <w:jc w:val="center"/>
              <w:rPr>
                <w:sz w:val="18"/>
                <w:szCs w:val="18"/>
              </w:rPr>
            </w:pPr>
            <w:r>
              <w:rPr>
                <w:rFonts w:hint="eastAsia"/>
                <w:sz w:val="18"/>
                <w:szCs w:val="18"/>
              </w:rPr>
              <w:t>否</w:t>
            </w:r>
          </w:p>
        </w:tc>
        <w:tc>
          <w:tcPr>
            <w:tcW w:w="425" w:type="dxa"/>
            <w:tcBorders>
              <w:top w:val="single" w:sz="6" w:space="0" w:color="000000"/>
              <w:left w:val="single" w:sz="6" w:space="0" w:color="000000"/>
              <w:bottom w:val="single" w:sz="6" w:space="0" w:color="000000"/>
              <w:right w:val="single" w:sz="6" w:space="0" w:color="000000"/>
            </w:tcBorders>
            <w:vAlign w:val="center"/>
          </w:tcPr>
          <w:p w14:paraId="48EC2663" w14:textId="77777777" w:rsidR="00B47B1D" w:rsidRDefault="00B47B1D">
            <w:pPr>
              <w:pStyle w:val="paragraph"/>
              <w:spacing w:before="0" w:beforeAutospacing="0" w:after="0" w:afterAutospacing="0"/>
              <w:jc w:val="center"/>
              <w:rPr>
                <w:sz w:val="18"/>
                <w:szCs w:val="18"/>
              </w:rPr>
            </w:pPr>
          </w:p>
        </w:tc>
        <w:tc>
          <w:tcPr>
            <w:tcW w:w="1500" w:type="dxa"/>
            <w:vMerge/>
            <w:tcBorders>
              <w:left w:val="single" w:sz="6" w:space="0" w:color="000000"/>
              <w:right w:val="single" w:sz="6" w:space="0" w:color="000000"/>
            </w:tcBorders>
            <w:vAlign w:val="center"/>
          </w:tcPr>
          <w:p w14:paraId="26898E4A" w14:textId="77777777" w:rsidR="00B47B1D" w:rsidRDefault="00B47B1D">
            <w:pPr>
              <w:pStyle w:val="paragraph"/>
              <w:spacing w:before="0" w:beforeAutospacing="0" w:after="0" w:afterAutospacing="0"/>
              <w:jc w:val="center"/>
              <w:rPr>
                <w:sz w:val="18"/>
                <w:szCs w:val="18"/>
              </w:rPr>
            </w:pPr>
          </w:p>
        </w:tc>
      </w:tr>
      <w:tr w:rsidR="00B47B1D" w14:paraId="4B1C2E80"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DE6990" w14:textId="77777777" w:rsidR="00B47B1D" w:rsidRDefault="00F22AD9">
            <w:pPr>
              <w:pStyle w:val="paragraph"/>
              <w:spacing w:before="0" w:beforeAutospacing="0" w:after="0" w:afterAutospacing="0"/>
              <w:jc w:val="both"/>
              <w:rPr>
                <w:sz w:val="18"/>
                <w:szCs w:val="18"/>
              </w:rPr>
            </w:pPr>
            <w:r>
              <w:rPr>
                <w:rFonts w:hint="eastAsia"/>
                <w:sz w:val="18"/>
                <w:szCs w:val="18"/>
              </w:rPr>
              <w:t>pubkey</w:t>
            </w:r>
            <w:r>
              <w:rPr>
                <w:sz w:val="18"/>
                <w:szCs w:val="18"/>
              </w:rPr>
              <w:t>Sn</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848D3C" w14:textId="77777777" w:rsidR="00B47B1D" w:rsidRDefault="00F22AD9">
            <w:pPr>
              <w:pStyle w:val="paragraph"/>
              <w:spacing w:before="0" w:beforeAutospacing="0" w:after="0" w:afterAutospacing="0"/>
              <w:jc w:val="both"/>
              <w:rPr>
                <w:sz w:val="18"/>
                <w:szCs w:val="18"/>
              </w:rPr>
            </w:pPr>
            <w:r>
              <w:rPr>
                <w:rFonts w:hint="eastAsia"/>
                <w:sz w:val="18"/>
                <w:szCs w:val="18"/>
              </w:rPr>
              <w:t>转换证书的sn项，通过</w:t>
            </w:r>
            <w:r>
              <w:rPr>
                <w:sz w:val="18"/>
                <w:szCs w:val="18"/>
              </w:rPr>
              <w:t>s</w:t>
            </w:r>
            <w:r>
              <w:rPr>
                <w:rFonts w:hint="eastAsia"/>
                <w:sz w:val="18"/>
                <w:szCs w:val="18"/>
              </w:rPr>
              <w:t>n获取到证书，用于重新封装数字信封。</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2AFB0F"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AEE3423" w14:textId="77777777" w:rsidR="00B47B1D" w:rsidRDefault="00F22AD9">
            <w:pPr>
              <w:pStyle w:val="paragraph"/>
              <w:spacing w:before="0" w:beforeAutospacing="0" w:after="0" w:afterAutospacing="0"/>
              <w:jc w:val="center"/>
              <w:rPr>
                <w:sz w:val="18"/>
                <w:szCs w:val="18"/>
              </w:rPr>
            </w:pPr>
            <w:r>
              <w:rPr>
                <w:rFonts w:hint="eastAsia"/>
                <w:sz w:val="18"/>
                <w:szCs w:val="18"/>
              </w:rPr>
              <w:t>否</w:t>
            </w:r>
          </w:p>
        </w:tc>
        <w:tc>
          <w:tcPr>
            <w:tcW w:w="425" w:type="dxa"/>
            <w:tcBorders>
              <w:top w:val="single" w:sz="6" w:space="0" w:color="000000"/>
              <w:left w:val="single" w:sz="6" w:space="0" w:color="000000"/>
              <w:bottom w:val="single" w:sz="6" w:space="0" w:color="000000"/>
              <w:right w:val="single" w:sz="6" w:space="0" w:color="000000"/>
            </w:tcBorders>
            <w:vAlign w:val="center"/>
          </w:tcPr>
          <w:p w14:paraId="6F52D357" w14:textId="77777777" w:rsidR="00B47B1D" w:rsidRDefault="00B47B1D">
            <w:pPr>
              <w:pStyle w:val="paragraph"/>
              <w:spacing w:before="0" w:beforeAutospacing="0" w:after="0" w:afterAutospacing="0"/>
              <w:jc w:val="center"/>
              <w:rPr>
                <w:sz w:val="18"/>
                <w:szCs w:val="18"/>
              </w:rPr>
            </w:pPr>
          </w:p>
        </w:tc>
        <w:tc>
          <w:tcPr>
            <w:tcW w:w="1500" w:type="dxa"/>
            <w:vMerge/>
            <w:tcBorders>
              <w:left w:val="single" w:sz="6" w:space="0" w:color="000000"/>
              <w:right w:val="single" w:sz="6" w:space="0" w:color="000000"/>
            </w:tcBorders>
            <w:vAlign w:val="center"/>
          </w:tcPr>
          <w:p w14:paraId="5782AC63" w14:textId="77777777" w:rsidR="00B47B1D" w:rsidRDefault="00B47B1D">
            <w:pPr>
              <w:pStyle w:val="paragraph"/>
              <w:spacing w:before="0" w:beforeAutospacing="0" w:after="0" w:afterAutospacing="0"/>
              <w:jc w:val="center"/>
              <w:rPr>
                <w:sz w:val="18"/>
                <w:szCs w:val="18"/>
              </w:rPr>
            </w:pPr>
          </w:p>
        </w:tc>
      </w:tr>
      <w:tr w:rsidR="00B47B1D" w14:paraId="27F8A88A" w14:textId="77777777">
        <w:trPr>
          <w:trHeight w:val="405"/>
        </w:trPr>
        <w:tc>
          <w:tcPr>
            <w:tcW w:w="11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30CADB" w14:textId="77777777" w:rsidR="00B47B1D" w:rsidRDefault="00F22AD9">
            <w:pPr>
              <w:pStyle w:val="paragraph"/>
              <w:spacing w:before="0" w:beforeAutospacing="0" w:after="0" w:afterAutospacing="0"/>
              <w:jc w:val="both"/>
              <w:rPr>
                <w:sz w:val="18"/>
                <w:szCs w:val="18"/>
              </w:rPr>
            </w:pPr>
            <w:r>
              <w:rPr>
                <w:rFonts w:hint="eastAsia"/>
                <w:sz w:val="18"/>
                <w:szCs w:val="18"/>
              </w:rPr>
              <w:t>pubkey</w:t>
            </w:r>
            <w:r>
              <w:rPr>
                <w:sz w:val="18"/>
                <w:szCs w:val="18"/>
              </w:rPr>
              <w:t>C</w:t>
            </w:r>
            <w:r>
              <w:rPr>
                <w:rFonts w:hint="eastAsia"/>
                <w:sz w:val="18"/>
                <w:szCs w:val="18"/>
              </w:rPr>
              <w:t>ert</w:t>
            </w:r>
          </w:p>
        </w:tc>
        <w:tc>
          <w:tcPr>
            <w:tcW w:w="42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E2EBAE" w14:textId="77777777" w:rsidR="00B47B1D" w:rsidRDefault="00F22AD9">
            <w:pPr>
              <w:pStyle w:val="paragraph"/>
              <w:spacing w:before="0" w:beforeAutospacing="0" w:after="0" w:afterAutospacing="0"/>
              <w:jc w:val="both"/>
              <w:rPr>
                <w:sz w:val="18"/>
                <w:szCs w:val="18"/>
              </w:rPr>
            </w:pPr>
            <w:r>
              <w:rPr>
                <w:rFonts w:hint="eastAsia"/>
                <w:sz w:val="18"/>
                <w:szCs w:val="18"/>
              </w:rPr>
              <w:t>公钥证书，用于重新封装数字信封。</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9784DED"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523D29" w14:textId="77777777" w:rsidR="00B47B1D" w:rsidRDefault="00F22AD9">
            <w:pPr>
              <w:pStyle w:val="paragraph"/>
              <w:spacing w:before="0" w:beforeAutospacing="0" w:after="0" w:afterAutospacing="0"/>
              <w:jc w:val="center"/>
              <w:rPr>
                <w:sz w:val="18"/>
                <w:szCs w:val="18"/>
              </w:rPr>
            </w:pPr>
            <w:r>
              <w:rPr>
                <w:rFonts w:hint="eastAsia"/>
                <w:sz w:val="18"/>
                <w:szCs w:val="18"/>
              </w:rPr>
              <w:t>否</w:t>
            </w:r>
          </w:p>
        </w:tc>
        <w:tc>
          <w:tcPr>
            <w:tcW w:w="425" w:type="dxa"/>
            <w:tcBorders>
              <w:top w:val="single" w:sz="6" w:space="0" w:color="000000"/>
              <w:left w:val="single" w:sz="6" w:space="0" w:color="000000"/>
              <w:bottom w:val="single" w:sz="6" w:space="0" w:color="000000"/>
              <w:right w:val="single" w:sz="6" w:space="0" w:color="000000"/>
            </w:tcBorders>
            <w:vAlign w:val="center"/>
          </w:tcPr>
          <w:p w14:paraId="59013359" w14:textId="77777777" w:rsidR="00B47B1D" w:rsidRDefault="00B47B1D">
            <w:pPr>
              <w:pStyle w:val="paragraph"/>
              <w:spacing w:before="0" w:beforeAutospacing="0" w:after="0" w:afterAutospacing="0"/>
              <w:jc w:val="center"/>
              <w:rPr>
                <w:sz w:val="18"/>
                <w:szCs w:val="18"/>
              </w:rPr>
            </w:pPr>
          </w:p>
        </w:tc>
        <w:tc>
          <w:tcPr>
            <w:tcW w:w="1500" w:type="dxa"/>
            <w:vMerge/>
            <w:tcBorders>
              <w:left w:val="single" w:sz="6" w:space="0" w:color="000000"/>
              <w:bottom w:val="single" w:sz="6" w:space="0" w:color="000000"/>
              <w:right w:val="single" w:sz="6" w:space="0" w:color="000000"/>
            </w:tcBorders>
            <w:vAlign w:val="center"/>
          </w:tcPr>
          <w:p w14:paraId="1E1BB4ED" w14:textId="77777777" w:rsidR="00B47B1D" w:rsidRDefault="00B47B1D">
            <w:pPr>
              <w:pStyle w:val="paragraph"/>
              <w:spacing w:before="0" w:beforeAutospacing="0" w:after="0" w:afterAutospacing="0"/>
              <w:jc w:val="center"/>
              <w:rPr>
                <w:sz w:val="18"/>
                <w:szCs w:val="18"/>
              </w:rPr>
            </w:pPr>
          </w:p>
        </w:tc>
      </w:tr>
    </w:tbl>
    <w:p w14:paraId="096671B4" w14:textId="77777777" w:rsidR="00B47B1D" w:rsidRDefault="00B47B1D"/>
    <w:p w14:paraId="3A24C961" w14:textId="77777777" w:rsidR="00B47B1D" w:rsidRDefault="00F22AD9">
      <w:pPr>
        <w:pStyle w:val="34"/>
        <w:ind w:left="-480"/>
        <w:rPr>
          <w:b w:val="0"/>
          <w:bCs w:val="0"/>
        </w:rPr>
      </w:pPr>
      <w:bookmarkStart w:id="268" w:name="_Toc109833099"/>
      <w:bookmarkStart w:id="269" w:name="_Toc116491984"/>
      <w:r>
        <w:rPr>
          <w:rFonts w:hint="eastAsia"/>
          <w:b w:val="0"/>
          <w:bCs w:val="0"/>
        </w:rPr>
        <w:t>业务响应参数说明</w:t>
      </w:r>
      <w:bookmarkEnd w:id="268"/>
      <w:bookmarkEnd w:id="269"/>
    </w:p>
    <w:tbl>
      <w:tblPr>
        <w:tblW w:w="8850" w:type="dxa"/>
        <w:tblInd w:w="68" w:type="dxa"/>
        <w:tblLayout w:type="fixed"/>
        <w:tblCellMar>
          <w:top w:w="15" w:type="dxa"/>
          <w:left w:w="15" w:type="dxa"/>
          <w:bottom w:w="15" w:type="dxa"/>
          <w:right w:w="15" w:type="dxa"/>
        </w:tblCellMar>
        <w:tblLook w:val="04A0" w:firstRow="1" w:lastRow="0" w:firstColumn="1" w:lastColumn="0" w:noHBand="0" w:noVBand="1"/>
      </w:tblPr>
      <w:tblGrid>
        <w:gridCol w:w="600"/>
        <w:gridCol w:w="1650"/>
        <w:gridCol w:w="1560"/>
        <w:gridCol w:w="1080"/>
        <w:gridCol w:w="1080"/>
        <w:gridCol w:w="600"/>
        <w:gridCol w:w="2280"/>
      </w:tblGrid>
      <w:tr w:rsidR="00B47B1D" w14:paraId="7F88957A"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4E508D" w14:textId="77777777" w:rsidR="00B47B1D" w:rsidRDefault="00F22AD9">
            <w:pPr>
              <w:pStyle w:val="paragraph"/>
              <w:spacing w:before="0" w:beforeAutospacing="0" w:after="0" w:afterAutospacing="0"/>
              <w:jc w:val="both"/>
              <w:rPr>
                <w:b/>
                <w:bCs/>
                <w:sz w:val="18"/>
                <w:szCs w:val="18"/>
              </w:rPr>
            </w:pPr>
            <w:bookmarkStart w:id="270" w:name="_Hlk106962649"/>
            <w:r>
              <w:rPr>
                <w:rFonts w:hint="eastAsia"/>
                <w:b/>
                <w:bCs/>
                <w:sz w:val="18"/>
                <w:szCs w:val="18"/>
              </w:rPr>
              <w:t>字段名称</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75018C"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C926E8"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E68453"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6F294F"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E90AEA4"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49AFF67C"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DB6999"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transId</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D6EEB39"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业务流水号</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42BEF9"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A54B6C"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4B3677" w14:textId="77777777" w:rsidR="00B47B1D" w:rsidRDefault="00B47B1D">
            <w:pPr>
              <w:pStyle w:val="paragraph"/>
              <w:spacing w:before="0" w:beforeAutospacing="0" w:after="0" w:afterAutospacing="0"/>
              <w:jc w:val="both"/>
              <w:rPr>
                <w:sz w:val="18"/>
                <w:szCs w:val="18"/>
              </w:rPr>
            </w:pP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27550F7"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42446A82"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8FDC51"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resultCode</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04177E"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响应状态码</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8063794"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8F1DE1"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7A16E7" w14:textId="77777777" w:rsidR="00B47B1D" w:rsidRDefault="00B47B1D">
            <w:pPr>
              <w:pStyle w:val="paragraph"/>
              <w:spacing w:before="0" w:beforeAutospacing="0" w:after="0" w:afterAutospacing="0"/>
              <w:jc w:val="both"/>
              <w:rPr>
                <w:sz w:val="18"/>
                <w:szCs w:val="18"/>
              </w:rPr>
            </w:pP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CD97C6" w14:textId="77777777" w:rsidR="00B47B1D" w:rsidRDefault="00F22AD9">
            <w:pPr>
              <w:pStyle w:val="paragraph"/>
              <w:spacing w:before="0" w:beforeAutospacing="0" w:after="0" w:afterAutospacing="0"/>
              <w:jc w:val="both"/>
              <w:rPr>
                <w:sz w:val="18"/>
                <w:szCs w:val="18"/>
              </w:rPr>
            </w:pPr>
            <w:r>
              <w:rPr>
                <w:rFonts w:hint="eastAsia"/>
                <w:sz w:val="18"/>
                <w:szCs w:val="18"/>
              </w:rPr>
              <w:t>详情参考附录</w:t>
            </w:r>
          </w:p>
        </w:tc>
      </w:tr>
      <w:tr w:rsidR="00B47B1D" w14:paraId="70DEB8A4"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B6E66D"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resultDesc</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B2BE55"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响应描述</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3CC1CF"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E3F081" w14:textId="77777777" w:rsidR="00B47B1D" w:rsidRDefault="00F22AD9">
            <w:pPr>
              <w:pStyle w:val="paragraph"/>
              <w:spacing w:before="0" w:beforeAutospacing="0" w:after="0" w:afterAutospacing="0"/>
              <w:jc w:val="both"/>
              <w:rPr>
                <w:sz w:val="18"/>
                <w:szCs w:val="18"/>
              </w:rPr>
            </w:pPr>
            <w:r>
              <w:rPr>
                <w:rFonts w:cs="Times New Roman"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8E3138" w14:textId="77777777" w:rsidR="00B47B1D" w:rsidRDefault="00F22AD9">
            <w:pPr>
              <w:pStyle w:val="paragraph"/>
              <w:spacing w:before="0" w:beforeAutospacing="0" w:after="0" w:afterAutospacing="0"/>
              <w:jc w:val="both"/>
              <w:rPr>
                <w:sz w:val="18"/>
                <w:szCs w:val="18"/>
              </w:rPr>
            </w:pPr>
            <w:r>
              <w:rPr>
                <w:rFonts w:hint="eastAsia"/>
                <w:sz w:val="18"/>
                <w:szCs w:val="18"/>
              </w:rPr>
              <w:t>256</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031F8F" w14:textId="77777777" w:rsidR="00B47B1D" w:rsidRDefault="00F22AD9">
            <w:pPr>
              <w:pStyle w:val="paragraph"/>
              <w:spacing w:before="0" w:beforeAutospacing="0" w:after="0" w:afterAutospacing="0"/>
              <w:jc w:val="both"/>
              <w:rPr>
                <w:sz w:val="18"/>
                <w:szCs w:val="18"/>
              </w:rPr>
            </w:pPr>
            <w:r>
              <w:rPr>
                <w:rFonts w:hint="eastAsia"/>
                <w:sz w:val="18"/>
                <w:szCs w:val="18"/>
              </w:rPr>
              <w:t>对应的响应信息描述</w:t>
            </w:r>
          </w:p>
        </w:tc>
      </w:tr>
      <w:tr w:rsidR="00B47B1D" w14:paraId="698E46CF" w14:textId="77777777">
        <w:trPr>
          <w:trHeight w:val="405"/>
        </w:trPr>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5E69FC"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14AC81" w14:textId="77777777" w:rsidR="00B47B1D" w:rsidRDefault="00F22AD9">
            <w:pPr>
              <w:pStyle w:val="paragraph"/>
              <w:spacing w:before="0" w:beforeAutospacing="0" w:after="0" w:afterAutospacing="0"/>
              <w:jc w:val="both"/>
              <w:rPr>
                <w:sz w:val="18"/>
                <w:szCs w:val="18"/>
              </w:rPr>
            </w:pPr>
            <w:r>
              <w:rPr>
                <w:rFonts w:hint="eastAsia"/>
                <w:sz w:val="18"/>
                <w:szCs w:val="18"/>
              </w:rPr>
              <w:t>convertedEnvelope</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42AC767" w14:textId="77777777" w:rsidR="00B47B1D" w:rsidRDefault="00F22AD9">
            <w:pPr>
              <w:pStyle w:val="paragraph"/>
              <w:spacing w:before="0" w:beforeAutospacing="0" w:after="0" w:afterAutospacing="0"/>
              <w:jc w:val="both"/>
              <w:rPr>
                <w:sz w:val="18"/>
                <w:szCs w:val="18"/>
              </w:rPr>
            </w:pPr>
            <w:r>
              <w:rPr>
                <w:rFonts w:hint="eastAsia"/>
                <w:sz w:val="18"/>
                <w:szCs w:val="18"/>
              </w:rPr>
              <w:t>转换后的数字信封，base64编码格式</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307B88"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6FFE454"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1E72EC7" w14:textId="77777777" w:rsidR="00B47B1D" w:rsidRDefault="00B47B1D">
            <w:pPr>
              <w:jc w:val="both"/>
              <w:rPr>
                <w:sz w:val="18"/>
                <w:szCs w:val="18"/>
              </w:rPr>
            </w:pP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FA4DFA" w14:textId="77777777" w:rsidR="00B47B1D" w:rsidRDefault="00B47B1D">
            <w:pPr>
              <w:jc w:val="both"/>
              <w:rPr>
                <w:sz w:val="18"/>
                <w:szCs w:val="18"/>
              </w:rPr>
            </w:pPr>
          </w:p>
        </w:tc>
      </w:tr>
    </w:tbl>
    <w:p w14:paraId="123F6EFC" w14:textId="77777777" w:rsidR="00B47B1D" w:rsidRDefault="00F22AD9">
      <w:pPr>
        <w:pStyle w:val="34"/>
        <w:ind w:left="-480"/>
        <w:rPr>
          <w:b w:val="0"/>
          <w:bCs w:val="0"/>
        </w:rPr>
      </w:pPr>
      <w:bookmarkStart w:id="271" w:name="_Toc109833100"/>
      <w:bookmarkStart w:id="272" w:name="_Toc116491985"/>
      <w:bookmarkEnd w:id="270"/>
      <w:r>
        <w:rPr>
          <w:rFonts w:hint="eastAsia"/>
          <w:b w:val="0"/>
          <w:bCs w:val="0"/>
        </w:rPr>
        <w:t>请求示例</w:t>
      </w:r>
      <w:bookmarkEnd w:id="271"/>
      <w:bookmarkEnd w:id="272"/>
    </w:p>
    <w:p w14:paraId="26916FB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477CC3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72E178A5" w14:textId="63C6AD7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4EDE540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24A03E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2C83B431"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"p7Envelope"</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53A49364"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r>
        <w:rPr>
          <w:rFonts w:ascii="Consolas" w:hAnsi="Consolas"/>
          <w:color w:val="000000"/>
          <w:sz w:val="18"/>
          <w:szCs w:val="18"/>
        </w:rPr>
        <w:t>,</w:t>
      </w:r>
    </w:p>
    <w:p w14:paraId="6BB74A2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r>
        <w:rPr>
          <w:rFonts w:ascii="Consolas" w:hAnsi="Consolas" w:hint="eastAsia"/>
          <w:color w:val="A31515"/>
          <w:sz w:val="18"/>
          <w:szCs w:val="18"/>
        </w:rPr>
        <w:t>pubkey</w:t>
      </w:r>
      <w:r>
        <w:rPr>
          <w:rFonts w:ascii="Consolas" w:hAnsi="Consolas"/>
          <w:color w:val="A31515"/>
          <w:sz w:val="18"/>
          <w:szCs w:val="18"/>
        </w:rPr>
        <w:t>A</w:t>
      </w:r>
      <w:r>
        <w:rPr>
          <w:rFonts w:ascii="Consolas" w:hAnsi="Consolas" w:hint="eastAsia"/>
          <w:color w:val="A31515"/>
          <w:sz w:val="18"/>
          <w:szCs w:val="18"/>
        </w:rPr>
        <w:t>ppId</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"APP_FD2AAA69C6774DE29C7B5ED4F4AA962C"</w:t>
      </w:r>
    </w:p>
    <w:p w14:paraId="71A3B5E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086E1CC" w14:textId="77777777" w:rsidR="00B47B1D" w:rsidRDefault="00B47B1D"/>
    <w:p w14:paraId="41911877" w14:textId="77777777" w:rsidR="00B47B1D" w:rsidRDefault="00F22AD9">
      <w:pPr>
        <w:pStyle w:val="34"/>
        <w:ind w:left="-480"/>
        <w:rPr>
          <w:b w:val="0"/>
          <w:bCs w:val="0"/>
        </w:rPr>
      </w:pPr>
      <w:bookmarkStart w:id="273" w:name="_Toc109833101"/>
      <w:bookmarkStart w:id="274" w:name="_Toc116491986"/>
      <w:r>
        <w:rPr>
          <w:rFonts w:hint="eastAsia"/>
          <w:b w:val="0"/>
          <w:bCs w:val="0"/>
        </w:rPr>
        <w:t>返回示例</w:t>
      </w:r>
      <w:bookmarkEnd w:id="273"/>
      <w:bookmarkEnd w:id="274"/>
    </w:p>
    <w:p w14:paraId="7664606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3D31AB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4B4F3D0" w14:textId="02E440B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3CFA4CC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69603C7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2BFBA63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"convertedEnvelope"</w:t>
      </w:r>
      <w:r>
        <w:rPr>
          <w:rFonts w:ascii="Consolas" w:hAnsi="Consolas"/>
          <w:color w:val="000000"/>
          <w:sz w:val="18"/>
          <w:szCs w:val="18"/>
        </w:rPr>
        <w:t>: </w:t>
      </w:r>
      <w:r>
        <w:rPr>
          <w:rFonts w:ascii="Consolas" w:hAnsi="Consolas"/>
          <w:color w:val="0451A5"/>
          <w:sz w:val="18"/>
          <w:szCs w:val="18"/>
        </w:rPr>
        <w:t>"MIIDDjCCAfagAwIBAgIIZ75iFcXGqAAwDQYJKoZI..."</w:t>
      </w:r>
    </w:p>
    <w:p w14:paraId="7023C2A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lastRenderedPageBreak/>
        <w:t>    }</w:t>
      </w:r>
    </w:p>
    <w:p w14:paraId="26EE54A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031A2E5" w14:textId="77777777" w:rsidR="00B47B1D" w:rsidRDefault="00B47B1D"/>
    <w:p w14:paraId="2B42EF14" w14:textId="77777777" w:rsidR="00B47B1D" w:rsidRDefault="00F22AD9">
      <w:pPr>
        <w:pStyle w:val="21"/>
        <w:ind w:left="881" w:hangingChars="275" w:hanging="881"/>
      </w:pPr>
      <w:bookmarkStart w:id="275" w:name="_Toc109833102"/>
      <w:bookmarkStart w:id="276" w:name="_Toc116491987"/>
      <w:r>
        <w:rPr>
          <w:rFonts w:hint="eastAsia"/>
        </w:rPr>
        <w:t>数字信封转S</w:t>
      </w:r>
      <w:r>
        <w:t>M4</w:t>
      </w:r>
      <w:r>
        <w:rPr>
          <w:rFonts w:hint="eastAsia"/>
        </w:rPr>
        <w:t>加密</w:t>
      </w:r>
      <w:bookmarkEnd w:id="275"/>
      <w:bookmarkEnd w:id="276"/>
    </w:p>
    <w:p w14:paraId="41DA9B79" w14:textId="77777777" w:rsidR="00B47B1D" w:rsidRDefault="00F22AD9">
      <w:pPr>
        <w:pStyle w:val="34"/>
        <w:ind w:left="-480"/>
        <w:rPr>
          <w:b w:val="0"/>
          <w:bCs w:val="0"/>
        </w:rPr>
      </w:pPr>
      <w:bookmarkStart w:id="277" w:name="_Toc109833103"/>
      <w:bookmarkStart w:id="278" w:name="_Toc116491988"/>
      <w:r>
        <w:rPr>
          <w:rFonts w:hint="eastAsia"/>
          <w:b w:val="0"/>
          <w:bCs w:val="0"/>
        </w:rPr>
        <w:t>接口说明</w:t>
      </w:r>
      <w:bookmarkEnd w:id="277"/>
      <w:bookmarkEnd w:id="278"/>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31"/>
        <w:gridCol w:w="7889"/>
      </w:tblGrid>
      <w:tr w:rsidR="00B47B1D" w14:paraId="37FB2330" w14:textId="77777777">
        <w:trPr>
          <w:jc w:val="center"/>
        </w:trPr>
        <w:tc>
          <w:tcPr>
            <w:tcW w:w="103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A8B3630" w14:textId="77777777" w:rsidR="00B47B1D" w:rsidRDefault="00F22AD9">
            <w:pPr>
              <w:pStyle w:val="paragraph"/>
              <w:spacing w:before="0" w:beforeAutospacing="0" w:after="0" w:afterAutospacing="0"/>
              <w:jc w:val="both"/>
              <w:rPr>
                <w:sz w:val="18"/>
                <w:szCs w:val="18"/>
              </w:rPr>
            </w:pPr>
            <w:bookmarkStart w:id="279" w:name="_Hlk106958107"/>
            <w:r>
              <w:rPr>
                <w:rFonts w:hint="eastAsia"/>
                <w:sz w:val="18"/>
                <w:szCs w:val="18"/>
              </w:rPr>
              <w:t>接口功能</w:t>
            </w:r>
          </w:p>
        </w:tc>
        <w:tc>
          <w:tcPr>
            <w:tcW w:w="788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AAC958" w14:textId="099352C6" w:rsidR="00B47B1D" w:rsidRDefault="00F22AD9">
            <w:pPr>
              <w:pStyle w:val="paragraph"/>
              <w:spacing w:before="0" w:beforeAutospacing="0" w:after="0" w:afterAutospacing="0"/>
              <w:jc w:val="both"/>
              <w:rPr>
                <w:sz w:val="18"/>
                <w:szCs w:val="18"/>
              </w:rPr>
            </w:pPr>
            <w:r>
              <w:rPr>
                <w:rFonts w:hint="eastAsia"/>
                <w:sz w:val="18"/>
                <w:szCs w:val="18"/>
              </w:rPr>
              <w:t>接收到加密的数字信封后，函数内部通过</w:t>
            </w:r>
            <w:r w:rsidR="00727491">
              <w:rPr>
                <w:rFonts w:hint="eastAsia"/>
                <w:sz w:val="18"/>
                <w:szCs w:val="18"/>
              </w:rPr>
              <w:t>certAlias</w:t>
            </w:r>
            <w:r>
              <w:rPr>
                <w:sz w:val="18"/>
                <w:szCs w:val="18"/>
              </w:rPr>
              <w:t>项对数字信封解密，获取原文，再使用加密机索引进行对称加密（SM4）。</w:t>
            </w:r>
          </w:p>
        </w:tc>
      </w:tr>
      <w:tr w:rsidR="00B47B1D" w14:paraId="7B5874CB" w14:textId="77777777">
        <w:trPr>
          <w:jc w:val="center"/>
        </w:trPr>
        <w:tc>
          <w:tcPr>
            <w:tcW w:w="103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881C9B2"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89"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662382A9" w14:textId="73C8C795"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/envelop</w:t>
            </w:r>
            <w:r w:rsidR="0083122A">
              <w:rPr>
                <w:sz w:val="18"/>
                <w:szCs w:val="18"/>
              </w:rPr>
              <w:t>-</w:t>
            </w:r>
            <w:r w:rsidR="00071C90">
              <w:rPr>
                <w:sz w:val="18"/>
                <w:szCs w:val="18"/>
              </w:rPr>
              <w:t>cnv</w:t>
            </w:r>
            <w:r w:rsidR="0083122A">
              <w:rPr>
                <w:sz w:val="18"/>
                <w:szCs w:val="18"/>
              </w:rPr>
              <w:t>-sm</w:t>
            </w:r>
            <w:r w:rsidR="00F22AD9">
              <w:rPr>
                <w:sz w:val="18"/>
                <w:szCs w:val="18"/>
              </w:rPr>
              <w:t>4</w:t>
            </w:r>
          </w:p>
        </w:tc>
      </w:tr>
      <w:tr w:rsidR="00B47B1D" w14:paraId="0AF9B459" w14:textId="77777777">
        <w:trPr>
          <w:jc w:val="center"/>
        </w:trPr>
        <w:tc>
          <w:tcPr>
            <w:tcW w:w="103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B858310"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8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01C545"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09CE906F" w14:textId="77777777">
        <w:trPr>
          <w:jc w:val="center"/>
        </w:trPr>
        <w:tc>
          <w:tcPr>
            <w:tcW w:w="103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8886A5D"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8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46535D3"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2、密服系统为业务系统配置了默认证书。3、密服系统已初始化</w:t>
            </w:r>
            <w:r>
              <w:rPr>
                <w:rFonts w:cs="Times New Roman" w:hint="eastAsia"/>
                <w:sz w:val="18"/>
                <w:szCs w:val="18"/>
              </w:rPr>
              <w:t>keyIndex</w:t>
            </w:r>
            <w:r>
              <w:rPr>
                <w:rFonts w:hint="eastAsia"/>
                <w:sz w:val="18"/>
                <w:szCs w:val="18"/>
              </w:rPr>
              <w:t>密钥。</w:t>
            </w:r>
          </w:p>
        </w:tc>
      </w:tr>
      <w:bookmarkEnd w:id="279"/>
    </w:tbl>
    <w:p w14:paraId="5487AF51" w14:textId="77777777" w:rsidR="00B47B1D" w:rsidRDefault="00B47B1D"/>
    <w:p w14:paraId="745D8AB8" w14:textId="77777777" w:rsidR="00B47B1D" w:rsidRDefault="00F22AD9">
      <w:pPr>
        <w:pStyle w:val="34"/>
        <w:ind w:left="-480"/>
        <w:rPr>
          <w:b w:val="0"/>
          <w:bCs w:val="0"/>
        </w:rPr>
      </w:pPr>
      <w:bookmarkStart w:id="280" w:name="_Toc109833104"/>
      <w:bookmarkStart w:id="281" w:name="_Toc116491989"/>
      <w:r>
        <w:rPr>
          <w:rFonts w:hint="eastAsia"/>
          <w:b w:val="0"/>
          <w:bCs w:val="0"/>
        </w:rPr>
        <w:t>业务请求参数说明</w:t>
      </w:r>
      <w:bookmarkEnd w:id="280"/>
      <w:bookmarkEnd w:id="281"/>
    </w:p>
    <w:tbl>
      <w:tblPr>
        <w:tblW w:w="9069" w:type="dxa"/>
        <w:tblInd w:w="4" w:type="dxa"/>
        <w:tblLayout w:type="fixed"/>
        <w:tblCellMar>
          <w:top w:w="15" w:type="dxa"/>
          <w:left w:w="15" w:type="dxa"/>
          <w:bottom w:w="15" w:type="dxa"/>
          <w:right w:w="15" w:type="dxa"/>
        </w:tblCellMar>
        <w:tblLook w:val="04A0" w:firstRow="1" w:lastRow="0" w:firstColumn="1" w:lastColumn="0" w:noHBand="0" w:noVBand="1"/>
      </w:tblPr>
      <w:tblGrid>
        <w:gridCol w:w="1313"/>
        <w:gridCol w:w="4118"/>
        <w:gridCol w:w="1021"/>
        <w:gridCol w:w="848"/>
        <w:gridCol w:w="7"/>
        <w:gridCol w:w="619"/>
        <w:gridCol w:w="1143"/>
      </w:tblGrid>
      <w:tr w:rsidR="00B47B1D" w14:paraId="189A02AD"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9F9BF2"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2E6A5B"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B2FDEC"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C430E8"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32951CE2"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1143" w:type="dxa"/>
            <w:tcBorders>
              <w:top w:val="single" w:sz="6" w:space="0" w:color="000000"/>
              <w:left w:val="single" w:sz="6" w:space="0" w:color="000000"/>
              <w:bottom w:val="single" w:sz="6" w:space="0" w:color="000000"/>
              <w:right w:val="single" w:sz="6" w:space="0" w:color="000000"/>
            </w:tcBorders>
            <w:vAlign w:val="center"/>
          </w:tcPr>
          <w:p w14:paraId="1D81D375"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1304DB58"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657226" w14:textId="77777777" w:rsidR="00B47B1D" w:rsidRDefault="00F22AD9">
            <w:pPr>
              <w:pStyle w:val="paragraph"/>
              <w:spacing w:before="0" w:beforeAutospacing="0" w:after="0" w:afterAutospacing="0"/>
              <w:jc w:val="both"/>
            </w:pPr>
            <w:r>
              <w:rPr>
                <w:rFonts w:hint="eastAsia"/>
                <w:sz w:val="18"/>
                <w:szCs w:val="18"/>
              </w:rPr>
              <w:t>transId</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D90AB3" w14:textId="6F4287CB"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7C4846" w14:textId="77777777" w:rsidR="00B47B1D" w:rsidRDefault="00F22AD9">
            <w:pPr>
              <w:pStyle w:val="paragraph"/>
              <w:spacing w:before="0" w:beforeAutospacing="0" w:after="0" w:afterAutospacing="0"/>
              <w:jc w:val="center"/>
            </w:pPr>
            <w:r>
              <w:rPr>
                <w:rFonts w:hint="eastAsia"/>
                <w:sz w:val="18"/>
                <w:szCs w:val="18"/>
              </w:rPr>
              <w:t>String</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ED77B3" w14:textId="77777777" w:rsidR="00B47B1D" w:rsidRDefault="00F22AD9">
            <w:pPr>
              <w:pStyle w:val="paragraph"/>
              <w:spacing w:before="0" w:beforeAutospacing="0" w:after="0" w:afterAutospacing="0"/>
              <w:jc w:val="center"/>
            </w:pPr>
            <w:r>
              <w:rPr>
                <w:rFonts w:hint="eastAsia"/>
                <w:sz w:val="18"/>
                <w:szCs w:val="18"/>
              </w:rPr>
              <w:t>是</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4915F8CD"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6AF6A42A" w14:textId="77777777" w:rsidR="00B47B1D" w:rsidRDefault="00B47B1D">
            <w:pPr>
              <w:pStyle w:val="paragraph"/>
              <w:spacing w:before="0" w:beforeAutospacing="0" w:after="0" w:afterAutospacing="0"/>
              <w:jc w:val="center"/>
              <w:rPr>
                <w:sz w:val="18"/>
                <w:szCs w:val="18"/>
              </w:rPr>
            </w:pPr>
          </w:p>
        </w:tc>
      </w:tr>
      <w:tr w:rsidR="00B47B1D" w14:paraId="6AEDC550"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5F6AA7" w14:textId="77777777" w:rsidR="00B47B1D" w:rsidRDefault="00F22AD9">
            <w:pPr>
              <w:pStyle w:val="paragraph"/>
              <w:spacing w:before="0" w:beforeAutospacing="0" w:after="0" w:afterAutospacing="0"/>
              <w:jc w:val="both"/>
              <w:rPr>
                <w:sz w:val="18"/>
                <w:szCs w:val="18"/>
              </w:rPr>
            </w:pPr>
            <w:r>
              <w:rPr>
                <w:rFonts w:hint="eastAsia"/>
                <w:sz w:val="18"/>
                <w:szCs w:val="18"/>
              </w:rPr>
              <w:t>signAlgo</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38B5E89" w14:textId="4E42D473" w:rsidR="00B47B1D" w:rsidRDefault="00F22AD9">
            <w:pPr>
              <w:pStyle w:val="paragraph"/>
              <w:spacing w:before="0" w:beforeAutospacing="0" w:after="0" w:afterAutospacing="0"/>
              <w:jc w:val="both"/>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B68DC2"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5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A68F2BD"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619" w:type="dxa"/>
            <w:tcBorders>
              <w:top w:val="single" w:sz="6" w:space="0" w:color="000000"/>
              <w:left w:val="single" w:sz="6" w:space="0" w:color="000000"/>
              <w:bottom w:val="single" w:sz="6" w:space="0" w:color="000000"/>
              <w:right w:val="single" w:sz="6" w:space="0" w:color="000000"/>
            </w:tcBorders>
            <w:vAlign w:val="center"/>
          </w:tcPr>
          <w:p w14:paraId="57351D64"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2BB57247" w14:textId="77777777" w:rsidR="00B47B1D" w:rsidRDefault="00B47B1D">
            <w:pPr>
              <w:pStyle w:val="paragraph"/>
              <w:spacing w:before="0" w:beforeAutospacing="0" w:after="0" w:afterAutospacing="0"/>
              <w:jc w:val="center"/>
              <w:rPr>
                <w:sz w:val="18"/>
                <w:szCs w:val="18"/>
              </w:rPr>
            </w:pPr>
          </w:p>
        </w:tc>
      </w:tr>
      <w:tr w:rsidR="00B47B1D" w14:paraId="02E3CCEB"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B77EC1" w14:textId="77777777" w:rsidR="00B47B1D" w:rsidRDefault="00F22AD9">
            <w:pPr>
              <w:pStyle w:val="paragraph"/>
              <w:spacing w:before="0" w:beforeAutospacing="0" w:after="0" w:afterAutospacing="0"/>
              <w:jc w:val="both"/>
              <w:rPr>
                <w:sz w:val="18"/>
                <w:szCs w:val="18"/>
              </w:rPr>
            </w:pPr>
            <w:r>
              <w:rPr>
                <w:rFonts w:hint="eastAsia"/>
                <w:sz w:val="18"/>
                <w:szCs w:val="18"/>
              </w:rPr>
              <w:t>signature</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0869326" w14:textId="74DD1831" w:rsidR="00B47B1D" w:rsidRDefault="00F22AD9">
            <w:pPr>
              <w:pStyle w:val="paragraph"/>
              <w:spacing w:before="0" w:beforeAutospacing="0" w:after="0" w:afterAutospacing="0"/>
              <w:jc w:val="both"/>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C7D4E5"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5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E3F48F5"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619" w:type="dxa"/>
            <w:tcBorders>
              <w:top w:val="single" w:sz="6" w:space="0" w:color="000000"/>
              <w:left w:val="single" w:sz="6" w:space="0" w:color="000000"/>
              <w:bottom w:val="single" w:sz="6" w:space="0" w:color="000000"/>
              <w:right w:val="single" w:sz="6" w:space="0" w:color="000000"/>
            </w:tcBorders>
            <w:vAlign w:val="center"/>
          </w:tcPr>
          <w:p w14:paraId="1CDEAAD5"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254C8054" w14:textId="77777777" w:rsidR="00B47B1D" w:rsidRDefault="00B47B1D">
            <w:pPr>
              <w:pStyle w:val="paragraph"/>
              <w:spacing w:before="0" w:beforeAutospacing="0" w:after="0" w:afterAutospacing="0"/>
              <w:jc w:val="center"/>
              <w:rPr>
                <w:sz w:val="18"/>
                <w:szCs w:val="18"/>
              </w:rPr>
            </w:pPr>
          </w:p>
        </w:tc>
      </w:tr>
      <w:tr w:rsidR="00B47B1D" w14:paraId="77DB96E4"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3901E6" w14:textId="77777777" w:rsidR="00B47B1D" w:rsidRDefault="00F22AD9">
            <w:pPr>
              <w:pStyle w:val="paragraph"/>
              <w:spacing w:before="0" w:beforeAutospacing="0" w:after="0" w:afterAutospacing="0"/>
              <w:jc w:val="both"/>
            </w:pPr>
            <w:r>
              <w:rPr>
                <w:rFonts w:hint="eastAsia"/>
                <w:sz w:val="18"/>
                <w:szCs w:val="18"/>
              </w:rPr>
              <w:t>appId</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0ACD0B" w14:textId="60F5F687"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F68EC8C"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4790A0"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4F8414D4"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191FE687" w14:textId="77777777" w:rsidR="00B47B1D" w:rsidRDefault="00B47B1D">
            <w:pPr>
              <w:pStyle w:val="paragraph"/>
              <w:spacing w:before="0" w:beforeAutospacing="0" w:after="0" w:afterAutospacing="0"/>
              <w:jc w:val="center"/>
              <w:rPr>
                <w:sz w:val="18"/>
                <w:szCs w:val="18"/>
              </w:rPr>
            </w:pPr>
          </w:p>
        </w:tc>
      </w:tr>
      <w:tr w:rsidR="00B47B1D" w14:paraId="4038BA23"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389E77" w14:textId="77777777" w:rsidR="00B47B1D" w:rsidRDefault="00F22AD9">
            <w:pPr>
              <w:pStyle w:val="paragraph"/>
              <w:spacing w:before="0" w:beforeAutospacing="0" w:after="0" w:afterAutospacing="0"/>
              <w:jc w:val="both"/>
            </w:pPr>
            <w:r>
              <w:rPr>
                <w:rFonts w:hint="eastAsia"/>
                <w:sz w:val="18"/>
                <w:szCs w:val="18"/>
              </w:rPr>
              <w:t>envelopedData</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241BF7" w14:textId="77777777" w:rsidR="00B47B1D" w:rsidRDefault="00F22AD9">
            <w:pPr>
              <w:pStyle w:val="paragraph"/>
              <w:spacing w:before="0" w:beforeAutospacing="0" w:after="0" w:afterAutospacing="0"/>
              <w:jc w:val="both"/>
            </w:pPr>
            <w:r>
              <w:rPr>
                <w:rFonts w:hint="eastAsia"/>
                <w:sz w:val="18"/>
                <w:szCs w:val="18"/>
              </w:rPr>
              <w:t>数字信封数据，utf-8编码</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519951"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736FF3" w14:textId="77777777" w:rsidR="00B47B1D" w:rsidRDefault="00F22AD9">
            <w:pPr>
              <w:pStyle w:val="paragraph"/>
              <w:spacing w:before="0" w:beforeAutospacing="0" w:after="0" w:afterAutospacing="0"/>
              <w:jc w:val="center"/>
            </w:pPr>
            <w:r>
              <w:rPr>
                <w:rFonts w:hint="eastAsia"/>
                <w:sz w:val="18"/>
                <w:szCs w:val="18"/>
              </w:rPr>
              <w:t>是</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7D9A879A"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2C512658" w14:textId="77777777" w:rsidR="00B47B1D" w:rsidRDefault="00B47B1D">
            <w:pPr>
              <w:pStyle w:val="paragraph"/>
              <w:spacing w:before="0" w:beforeAutospacing="0" w:after="0" w:afterAutospacing="0"/>
              <w:jc w:val="center"/>
              <w:rPr>
                <w:sz w:val="18"/>
                <w:szCs w:val="18"/>
              </w:rPr>
            </w:pPr>
          </w:p>
        </w:tc>
      </w:tr>
      <w:tr w:rsidR="00B47B1D" w14:paraId="09BC8E9A"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B49A515" w14:textId="77777777" w:rsidR="00B47B1D" w:rsidRDefault="00F22AD9">
            <w:pPr>
              <w:pStyle w:val="paragraph"/>
              <w:spacing w:before="0" w:beforeAutospacing="0" w:after="0" w:afterAutospacing="0"/>
              <w:jc w:val="both"/>
            </w:pPr>
            <w:r>
              <w:rPr>
                <w:rFonts w:hint="eastAsia"/>
                <w:sz w:val="18"/>
                <w:szCs w:val="18"/>
              </w:rPr>
              <w:t>certAlias</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34F04B3" w14:textId="77777777" w:rsidR="00B47B1D" w:rsidRDefault="00F22AD9">
            <w:pPr>
              <w:pStyle w:val="paragraph"/>
              <w:spacing w:before="0" w:beforeAutospacing="0" w:after="0" w:afterAutospacing="0"/>
              <w:jc w:val="both"/>
            </w:pPr>
            <w:r>
              <w:rPr>
                <w:rFonts w:hint="eastAsia"/>
                <w:sz w:val="18"/>
                <w:szCs w:val="18"/>
              </w:rPr>
              <w:t>密服系统中配置的证书名称，即数字信封加密时使用的certAlias，若使用业务系统自身默认公钥封装的数字信封，此参数可不传。</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741A58"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23A192" w14:textId="77777777" w:rsidR="00B47B1D" w:rsidRDefault="00F22AD9">
            <w:pPr>
              <w:pStyle w:val="paragraph"/>
              <w:spacing w:before="0" w:beforeAutospacing="0" w:after="0" w:afterAutospacing="0"/>
              <w:jc w:val="center"/>
            </w:pPr>
            <w:r>
              <w:rPr>
                <w:rFonts w:hint="eastAsia"/>
                <w:sz w:val="18"/>
                <w:szCs w:val="18"/>
              </w:rPr>
              <w:t>否</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4FFA44C4" w14:textId="77777777" w:rsidR="00B47B1D" w:rsidRDefault="00B47B1D">
            <w:pPr>
              <w:pStyle w:val="paragraph"/>
              <w:spacing w:before="0" w:beforeAutospacing="0" w:after="0" w:afterAutospacing="0"/>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4F2CEE3E" w14:textId="77777777" w:rsidR="00B47B1D" w:rsidRDefault="00B47B1D">
            <w:pPr>
              <w:pStyle w:val="paragraph"/>
              <w:spacing w:before="0" w:beforeAutospacing="0" w:after="0" w:afterAutospacing="0"/>
              <w:jc w:val="center"/>
              <w:rPr>
                <w:sz w:val="18"/>
                <w:szCs w:val="18"/>
              </w:rPr>
            </w:pPr>
          </w:p>
        </w:tc>
      </w:tr>
      <w:tr w:rsidR="00B47B1D" w14:paraId="417B50E4"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1B767C3" w14:textId="77777777" w:rsidR="00B47B1D" w:rsidRDefault="00F22AD9">
            <w:pPr>
              <w:pStyle w:val="Charff0"/>
              <w:spacing w:line="240" w:lineRule="exact"/>
              <w:rPr>
                <w:rFonts w:cs="Times New Roman"/>
                <w:sz w:val="18"/>
                <w:szCs w:val="18"/>
              </w:rPr>
            </w:pPr>
            <w:r>
              <w:rPr>
                <w:rFonts w:cs="Times New Roman" w:hint="eastAsia"/>
                <w:sz w:val="18"/>
                <w:szCs w:val="18"/>
              </w:rPr>
              <w:t>keyIndex</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4147810" w14:textId="77777777" w:rsidR="00B47B1D" w:rsidRDefault="00F22AD9">
            <w:pPr>
              <w:pStyle w:val="Charff0"/>
              <w:spacing w:line="240" w:lineRule="exact"/>
              <w:rPr>
                <w:rFonts w:cs="Times New Roman"/>
                <w:sz w:val="18"/>
                <w:szCs w:val="18"/>
              </w:rPr>
            </w:pPr>
            <w:r>
              <w:rPr>
                <w:rFonts w:cs="Times New Roman" w:hint="eastAsia"/>
                <w:sz w:val="18"/>
                <w:szCs w:val="18"/>
              </w:rPr>
              <w:t>业务对称密钥索引1-1000</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4EB794" w14:textId="77777777" w:rsidR="00B47B1D" w:rsidRDefault="00F22AD9">
            <w:pPr>
              <w:pStyle w:val="paragraph"/>
              <w:spacing w:before="0" w:beforeAutospacing="0" w:after="0" w:afterAutospacing="0"/>
              <w:jc w:val="center"/>
              <w:rPr>
                <w:sz w:val="18"/>
                <w:szCs w:val="18"/>
              </w:rPr>
            </w:pPr>
            <w:r>
              <w:rPr>
                <w:sz w:val="18"/>
                <w:szCs w:val="18"/>
              </w:rPr>
              <w:t>Integer</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6E5AAB2" w14:textId="77777777" w:rsidR="00B47B1D" w:rsidRDefault="00F22AD9">
            <w:pPr>
              <w:pStyle w:val="Charff0"/>
              <w:spacing w:line="240" w:lineRule="exact"/>
              <w:jc w:val="center"/>
              <w:rPr>
                <w:rFonts w:cs="Times New Roman"/>
                <w:sz w:val="18"/>
                <w:szCs w:val="18"/>
              </w:rPr>
            </w:pPr>
            <w:r>
              <w:rPr>
                <w:rFonts w:cs="Times New Roman" w:hint="eastAsia"/>
                <w:sz w:val="18"/>
                <w:szCs w:val="18"/>
              </w:rPr>
              <w:t>否</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03D220F2" w14:textId="77777777" w:rsidR="00B47B1D" w:rsidRDefault="00B47B1D">
            <w:pPr>
              <w:pStyle w:val="Charff0"/>
              <w:spacing w:line="240" w:lineRule="exact"/>
              <w:jc w:val="center"/>
              <w:rPr>
                <w:rFonts w:cs="Times New Roman"/>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2F4692D2" w14:textId="77777777" w:rsidR="00B47B1D" w:rsidRDefault="00F22AD9">
            <w:pPr>
              <w:pStyle w:val="Charff0"/>
              <w:spacing w:line="240" w:lineRule="exact"/>
              <w:rPr>
                <w:rFonts w:cs="Times New Roman"/>
                <w:sz w:val="18"/>
                <w:szCs w:val="18"/>
              </w:rPr>
            </w:pPr>
            <w:r>
              <w:rPr>
                <w:rFonts w:cs="Times New Roman" w:hint="eastAsia"/>
                <w:sz w:val="18"/>
                <w:szCs w:val="18"/>
              </w:rPr>
              <w:t>不传时，使用密服系统为业务系统配置的默认索引</w:t>
            </w:r>
          </w:p>
        </w:tc>
      </w:tr>
      <w:tr w:rsidR="00B47B1D" w14:paraId="28CDAFA7"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DB030F" w14:textId="77777777" w:rsidR="00B47B1D" w:rsidRDefault="00F22AD9">
            <w:pPr>
              <w:pStyle w:val="Charff0"/>
              <w:spacing w:line="240" w:lineRule="exact"/>
              <w:rPr>
                <w:rFonts w:cs="Times New Roman"/>
                <w:sz w:val="18"/>
                <w:szCs w:val="18"/>
              </w:rPr>
            </w:pPr>
            <w:r>
              <w:rPr>
                <w:rFonts w:cs="Times New Roman" w:hint="eastAsia"/>
                <w:sz w:val="18"/>
                <w:szCs w:val="18"/>
              </w:rPr>
              <w:t>encMode</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113430" w14:textId="0A8A7EE7" w:rsidR="00B47B1D" w:rsidRDefault="00F22AD9">
            <w:pPr>
              <w:pStyle w:val="Charff0"/>
              <w:spacing w:line="240" w:lineRule="exact"/>
              <w:rPr>
                <w:rFonts w:cs="Times New Roman"/>
                <w:sz w:val="18"/>
                <w:szCs w:val="18"/>
              </w:rPr>
            </w:pPr>
            <w:r>
              <w:rPr>
                <w:rFonts w:cs="Times New Roman" w:hint="eastAsia"/>
                <w:sz w:val="18"/>
                <w:szCs w:val="18"/>
              </w:rPr>
              <w:t>解密后的密钥使用的算法标识,使用指定的算法 SM4 ECB/CBC的组合eg.SGD_SM4_ECB</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A0BD1D5" w14:textId="77777777" w:rsidR="00B47B1D" w:rsidRDefault="00F22AD9">
            <w:pPr>
              <w:pStyle w:val="Charff0"/>
              <w:spacing w:line="240" w:lineRule="exact"/>
              <w:jc w:val="center"/>
              <w:rPr>
                <w:rFonts w:cs="Times New Roman"/>
                <w:sz w:val="18"/>
                <w:szCs w:val="18"/>
              </w:rPr>
            </w:pPr>
            <w:r>
              <w:rPr>
                <w:rFonts w:cs="Times New Roman" w:hint="eastAsia"/>
                <w:sz w:val="18"/>
                <w:szCs w:val="18"/>
              </w:rPr>
              <w:t>String</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27D9B4B" w14:textId="77777777" w:rsidR="00B47B1D" w:rsidRDefault="00F22AD9">
            <w:pPr>
              <w:pStyle w:val="Charff0"/>
              <w:spacing w:line="240" w:lineRule="exact"/>
              <w:jc w:val="center"/>
              <w:rPr>
                <w:rFonts w:cs="Times New Roman"/>
                <w:sz w:val="18"/>
                <w:szCs w:val="18"/>
              </w:rPr>
            </w:pPr>
            <w:r>
              <w:rPr>
                <w:rFonts w:cs="Times New Roman" w:hint="eastAsia"/>
                <w:sz w:val="18"/>
                <w:szCs w:val="18"/>
              </w:rPr>
              <w:t>否</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27BB4797" w14:textId="77777777" w:rsidR="00B47B1D" w:rsidRDefault="00B47B1D">
            <w:pPr>
              <w:pStyle w:val="Charff0"/>
              <w:spacing w:line="240" w:lineRule="exact"/>
              <w:jc w:val="center"/>
              <w:rPr>
                <w:rFonts w:cs="Times New Roman"/>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56B6404D" w14:textId="77777777" w:rsidR="00B47B1D" w:rsidRDefault="00B47B1D">
            <w:pPr>
              <w:pStyle w:val="Charff0"/>
              <w:spacing w:line="240" w:lineRule="exact"/>
              <w:jc w:val="center"/>
              <w:rPr>
                <w:rFonts w:cs="Times New Roman"/>
                <w:sz w:val="18"/>
                <w:szCs w:val="18"/>
              </w:rPr>
            </w:pPr>
          </w:p>
        </w:tc>
      </w:tr>
      <w:tr w:rsidR="00B47B1D" w14:paraId="0677C483" w14:textId="77777777">
        <w:trPr>
          <w:trHeight w:val="405"/>
        </w:trPr>
        <w:tc>
          <w:tcPr>
            <w:tcW w:w="13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5D85FCC" w14:textId="77777777" w:rsidR="00B47B1D" w:rsidRDefault="00F22AD9">
            <w:pPr>
              <w:pStyle w:val="Charff0"/>
              <w:spacing w:line="240" w:lineRule="exact"/>
              <w:rPr>
                <w:rFonts w:cs="Times New Roman"/>
                <w:sz w:val="18"/>
                <w:szCs w:val="18"/>
              </w:rPr>
            </w:pPr>
            <w:r>
              <w:rPr>
                <w:rFonts w:cs="Times New Roman" w:hint="eastAsia"/>
                <w:sz w:val="18"/>
                <w:szCs w:val="18"/>
              </w:rPr>
              <w:t>paddingMode</w:t>
            </w:r>
          </w:p>
        </w:tc>
        <w:tc>
          <w:tcPr>
            <w:tcW w:w="41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E015EA" w14:textId="77777777" w:rsidR="00B47B1D" w:rsidRDefault="00F22AD9">
            <w:pPr>
              <w:pStyle w:val="Charff0"/>
              <w:spacing w:line="240" w:lineRule="exact"/>
              <w:rPr>
                <w:rFonts w:cs="Times New Roman"/>
                <w:sz w:val="18"/>
                <w:szCs w:val="18"/>
              </w:rPr>
            </w:pPr>
            <w:r>
              <w:rPr>
                <w:rFonts w:cs="Times New Roman" w:hint="eastAsia"/>
                <w:sz w:val="18"/>
                <w:szCs w:val="18"/>
              </w:rPr>
              <w:t>填充模式：</w:t>
            </w:r>
          </w:p>
          <w:p w14:paraId="17B56EC7" w14:textId="77777777" w:rsidR="00B47B1D" w:rsidRDefault="00F22AD9">
            <w:pPr>
              <w:pStyle w:val="Charff0"/>
              <w:spacing w:line="240" w:lineRule="exact"/>
              <w:rPr>
                <w:rFonts w:cs="Times New Roman"/>
                <w:sz w:val="18"/>
                <w:szCs w:val="18"/>
              </w:rPr>
            </w:pPr>
            <w:r>
              <w:rPr>
                <w:rFonts w:cs="Times New Roman" w:hint="eastAsia"/>
                <w:sz w:val="18"/>
                <w:szCs w:val="18"/>
              </w:rPr>
              <w:t>1 NONE_PADDING;</w:t>
            </w:r>
          </w:p>
          <w:p w14:paraId="266787AF" w14:textId="77777777" w:rsidR="00B47B1D" w:rsidRDefault="00F22AD9">
            <w:pPr>
              <w:pStyle w:val="Charff0"/>
              <w:spacing w:line="240" w:lineRule="exact"/>
              <w:rPr>
                <w:rFonts w:cs="Times New Roman"/>
                <w:sz w:val="18"/>
                <w:szCs w:val="18"/>
              </w:rPr>
            </w:pPr>
            <w:r>
              <w:rPr>
                <w:rFonts w:cs="Times New Roman" w:hint="eastAsia"/>
                <w:sz w:val="18"/>
                <w:szCs w:val="18"/>
              </w:rPr>
              <w:t>2 PKCS_7;</w:t>
            </w:r>
          </w:p>
        </w:tc>
        <w:tc>
          <w:tcPr>
            <w:tcW w:w="102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CD11AC" w14:textId="77777777" w:rsidR="00B47B1D" w:rsidRDefault="00F22AD9">
            <w:pPr>
              <w:pStyle w:val="Charff0"/>
              <w:spacing w:line="240" w:lineRule="exact"/>
              <w:jc w:val="center"/>
              <w:rPr>
                <w:rFonts w:cs="Times New Roman"/>
                <w:sz w:val="18"/>
                <w:szCs w:val="18"/>
              </w:rPr>
            </w:pPr>
            <w:r>
              <w:rPr>
                <w:rFonts w:cs="Times New Roman"/>
                <w:sz w:val="18"/>
                <w:szCs w:val="18"/>
              </w:rPr>
              <w:t>Integer</w:t>
            </w:r>
          </w:p>
        </w:tc>
        <w:tc>
          <w:tcPr>
            <w:tcW w:w="84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2BF02B" w14:textId="77777777" w:rsidR="00B47B1D" w:rsidRDefault="00F22AD9">
            <w:pPr>
              <w:keepNext/>
              <w:spacing w:line="240" w:lineRule="exact"/>
              <w:jc w:val="center"/>
              <w:rPr>
                <w:sz w:val="18"/>
                <w:szCs w:val="18"/>
              </w:rPr>
            </w:pPr>
            <w:r>
              <w:rPr>
                <w:rFonts w:hint="eastAsia"/>
                <w:sz w:val="18"/>
                <w:szCs w:val="18"/>
              </w:rPr>
              <w:t>否</w:t>
            </w:r>
          </w:p>
        </w:tc>
        <w:tc>
          <w:tcPr>
            <w:tcW w:w="626" w:type="dxa"/>
            <w:gridSpan w:val="2"/>
            <w:tcBorders>
              <w:top w:val="single" w:sz="6" w:space="0" w:color="000000"/>
              <w:left w:val="single" w:sz="6" w:space="0" w:color="000000"/>
              <w:bottom w:val="single" w:sz="6" w:space="0" w:color="000000"/>
              <w:right w:val="single" w:sz="6" w:space="0" w:color="000000"/>
            </w:tcBorders>
            <w:vAlign w:val="center"/>
          </w:tcPr>
          <w:p w14:paraId="3AA95EB0" w14:textId="77777777" w:rsidR="00B47B1D" w:rsidRDefault="00B47B1D">
            <w:pPr>
              <w:keepNext/>
              <w:spacing w:line="240" w:lineRule="exact"/>
              <w:jc w:val="center"/>
              <w:rPr>
                <w:sz w:val="18"/>
                <w:szCs w:val="18"/>
              </w:rPr>
            </w:pPr>
          </w:p>
        </w:tc>
        <w:tc>
          <w:tcPr>
            <w:tcW w:w="1143" w:type="dxa"/>
            <w:tcBorders>
              <w:top w:val="single" w:sz="6" w:space="0" w:color="000000"/>
              <w:left w:val="single" w:sz="6" w:space="0" w:color="000000"/>
              <w:bottom w:val="single" w:sz="6" w:space="0" w:color="000000"/>
              <w:right w:val="single" w:sz="6" w:space="0" w:color="000000"/>
            </w:tcBorders>
            <w:vAlign w:val="center"/>
          </w:tcPr>
          <w:p w14:paraId="0EA26134" w14:textId="595303A6" w:rsidR="00B47B1D" w:rsidRDefault="00EF7484">
            <w:pPr>
              <w:keepNext/>
              <w:spacing w:line="240" w:lineRule="exact"/>
              <w:jc w:val="center"/>
              <w:rPr>
                <w:sz w:val="18"/>
                <w:szCs w:val="18"/>
              </w:rPr>
            </w:pPr>
            <w:r>
              <w:rPr>
                <w:rFonts w:cs="Times New Roman" w:hint="eastAsia"/>
                <w:sz w:val="18"/>
                <w:szCs w:val="18"/>
              </w:rPr>
              <w:t>默认值： 2</w:t>
            </w:r>
          </w:p>
        </w:tc>
      </w:tr>
    </w:tbl>
    <w:p w14:paraId="3BBA870B" w14:textId="77777777" w:rsidR="00B47B1D" w:rsidRDefault="00B47B1D"/>
    <w:p w14:paraId="7DDB8656" w14:textId="77777777" w:rsidR="00B47B1D" w:rsidRDefault="00F22AD9">
      <w:pPr>
        <w:pStyle w:val="34"/>
        <w:ind w:left="-480"/>
        <w:rPr>
          <w:b w:val="0"/>
          <w:bCs w:val="0"/>
        </w:rPr>
      </w:pPr>
      <w:bookmarkStart w:id="282" w:name="_Toc109833105"/>
      <w:bookmarkStart w:id="283" w:name="_Toc116491990"/>
      <w:r>
        <w:rPr>
          <w:rFonts w:hint="eastAsia"/>
          <w:b w:val="0"/>
          <w:bCs w:val="0"/>
        </w:rPr>
        <w:lastRenderedPageBreak/>
        <w:t>业务响应参数说明</w:t>
      </w:r>
      <w:bookmarkEnd w:id="282"/>
      <w:bookmarkEnd w:id="283"/>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917"/>
        <w:gridCol w:w="1706"/>
        <w:gridCol w:w="1312"/>
        <w:gridCol w:w="1018"/>
        <w:gridCol w:w="934"/>
        <w:gridCol w:w="570"/>
        <w:gridCol w:w="2457"/>
      </w:tblGrid>
      <w:tr w:rsidR="00B47B1D" w14:paraId="18A2659A" w14:textId="77777777">
        <w:trPr>
          <w:trHeight w:val="405"/>
          <w:jc w:val="center"/>
        </w:trPr>
        <w:tc>
          <w:tcPr>
            <w:tcW w:w="2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BD8D2C"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3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DDBB9C"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73155C"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9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071B0D"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A59724"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4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A42814"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73660101" w14:textId="77777777">
        <w:trPr>
          <w:trHeight w:val="405"/>
          <w:jc w:val="center"/>
        </w:trPr>
        <w:tc>
          <w:tcPr>
            <w:tcW w:w="2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2092B9"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3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A98B83"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10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5A054B"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9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89ECE1"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515D63" w14:textId="77777777" w:rsidR="00B47B1D" w:rsidRDefault="00B47B1D">
            <w:pPr>
              <w:pStyle w:val="paragraph"/>
              <w:spacing w:before="0" w:beforeAutospacing="0" w:after="0" w:afterAutospacing="0"/>
              <w:jc w:val="center"/>
              <w:rPr>
                <w:sz w:val="18"/>
                <w:szCs w:val="18"/>
              </w:rPr>
            </w:pPr>
          </w:p>
        </w:tc>
        <w:tc>
          <w:tcPr>
            <w:tcW w:w="24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787D26"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30CCE13C" w14:textId="77777777">
        <w:trPr>
          <w:trHeight w:val="405"/>
          <w:jc w:val="center"/>
        </w:trPr>
        <w:tc>
          <w:tcPr>
            <w:tcW w:w="2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417A47" w14:textId="77777777" w:rsidR="00B47B1D" w:rsidRDefault="00F22AD9">
            <w:pPr>
              <w:pStyle w:val="paragraph"/>
              <w:spacing w:before="0" w:beforeAutospacing="0" w:after="0" w:afterAutospacing="0"/>
              <w:jc w:val="both"/>
              <w:rPr>
                <w:sz w:val="18"/>
                <w:szCs w:val="18"/>
              </w:rPr>
            </w:pPr>
            <w:r>
              <w:rPr>
                <w:rFonts w:hint="eastAsia"/>
                <w:sz w:val="18"/>
                <w:szCs w:val="18"/>
              </w:rPr>
              <w:t>resultCode</w:t>
            </w:r>
          </w:p>
        </w:tc>
        <w:tc>
          <w:tcPr>
            <w:tcW w:w="13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9FCB376"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7D7C26"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9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F10A62D"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C40D86" w14:textId="77777777" w:rsidR="00B47B1D" w:rsidRDefault="00B47B1D">
            <w:pPr>
              <w:pStyle w:val="paragraph"/>
              <w:spacing w:before="0" w:beforeAutospacing="0" w:after="0" w:afterAutospacing="0"/>
              <w:jc w:val="both"/>
              <w:rPr>
                <w:sz w:val="18"/>
                <w:szCs w:val="18"/>
              </w:rPr>
            </w:pPr>
          </w:p>
        </w:tc>
        <w:tc>
          <w:tcPr>
            <w:tcW w:w="24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47AD37" w14:textId="77777777" w:rsidR="00B47B1D" w:rsidRDefault="00F22AD9">
            <w:pPr>
              <w:pStyle w:val="paragraph"/>
              <w:spacing w:before="0" w:beforeAutospacing="0" w:after="0" w:afterAutospacing="0"/>
              <w:jc w:val="both"/>
              <w:rPr>
                <w:sz w:val="18"/>
                <w:szCs w:val="18"/>
              </w:rPr>
            </w:pPr>
            <w:r>
              <w:rPr>
                <w:rFonts w:hint="eastAsia"/>
                <w:sz w:val="18"/>
                <w:szCs w:val="18"/>
              </w:rPr>
              <w:t>详情参考附录</w:t>
            </w:r>
          </w:p>
        </w:tc>
      </w:tr>
      <w:tr w:rsidR="00B47B1D" w14:paraId="27543CA1" w14:textId="77777777">
        <w:trPr>
          <w:trHeight w:val="405"/>
          <w:jc w:val="center"/>
        </w:trPr>
        <w:tc>
          <w:tcPr>
            <w:tcW w:w="2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E994DC" w14:textId="77777777" w:rsidR="00B47B1D" w:rsidRDefault="00F22AD9">
            <w:pPr>
              <w:pStyle w:val="paragraph"/>
              <w:spacing w:before="0" w:beforeAutospacing="0" w:after="0" w:afterAutospacing="0"/>
              <w:jc w:val="both"/>
              <w:rPr>
                <w:sz w:val="18"/>
                <w:szCs w:val="18"/>
              </w:rPr>
            </w:pPr>
            <w:r>
              <w:rPr>
                <w:rFonts w:hint="eastAsia"/>
                <w:sz w:val="18"/>
                <w:szCs w:val="18"/>
              </w:rPr>
              <w:t>resultDesc</w:t>
            </w:r>
          </w:p>
        </w:tc>
        <w:tc>
          <w:tcPr>
            <w:tcW w:w="13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00A280"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66D588"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9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D1A6B64"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96C2E1" w14:textId="77777777" w:rsidR="00B47B1D" w:rsidRDefault="00F22AD9">
            <w:pPr>
              <w:pStyle w:val="paragraph"/>
              <w:spacing w:before="0" w:beforeAutospacing="0" w:after="0" w:afterAutospacing="0"/>
              <w:jc w:val="both"/>
              <w:rPr>
                <w:sz w:val="18"/>
                <w:szCs w:val="18"/>
              </w:rPr>
            </w:pPr>
            <w:r>
              <w:rPr>
                <w:rFonts w:hint="eastAsia"/>
                <w:sz w:val="18"/>
                <w:szCs w:val="18"/>
              </w:rPr>
              <w:t>256</w:t>
            </w:r>
          </w:p>
        </w:tc>
        <w:tc>
          <w:tcPr>
            <w:tcW w:w="24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BF0CA0" w14:textId="77777777" w:rsidR="00B47B1D" w:rsidRDefault="00F22AD9">
            <w:pPr>
              <w:pStyle w:val="paragraph"/>
              <w:spacing w:before="0" w:beforeAutospacing="0" w:after="0" w:afterAutospacing="0"/>
              <w:jc w:val="both"/>
              <w:rPr>
                <w:sz w:val="18"/>
                <w:szCs w:val="18"/>
              </w:rPr>
            </w:pPr>
            <w:r>
              <w:rPr>
                <w:rFonts w:hint="eastAsia"/>
                <w:sz w:val="18"/>
                <w:szCs w:val="18"/>
              </w:rPr>
              <w:t>对应的响应信息描述</w:t>
            </w:r>
          </w:p>
        </w:tc>
      </w:tr>
      <w:tr w:rsidR="00B47B1D" w14:paraId="5DA80A98" w14:textId="77777777">
        <w:trPr>
          <w:trHeight w:val="405"/>
          <w:jc w:val="center"/>
        </w:trPr>
        <w:tc>
          <w:tcPr>
            <w:tcW w:w="91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A6B28B"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17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1C7854" w14:textId="77777777" w:rsidR="00B47B1D" w:rsidRDefault="00F22AD9">
            <w:pPr>
              <w:pStyle w:val="paragraph"/>
              <w:spacing w:before="0" w:beforeAutospacing="0" w:after="0" w:afterAutospacing="0"/>
              <w:jc w:val="both"/>
              <w:rPr>
                <w:sz w:val="18"/>
                <w:szCs w:val="18"/>
              </w:rPr>
            </w:pPr>
            <w:r>
              <w:rPr>
                <w:sz w:val="18"/>
                <w:szCs w:val="18"/>
              </w:rPr>
              <w:t>convertedEnvelope</w:t>
            </w:r>
          </w:p>
        </w:tc>
        <w:tc>
          <w:tcPr>
            <w:tcW w:w="131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A4115B2" w14:textId="77777777" w:rsidR="00B47B1D" w:rsidRDefault="00F22AD9">
            <w:pPr>
              <w:pStyle w:val="paragraph"/>
              <w:spacing w:before="0" w:beforeAutospacing="0" w:after="0" w:afterAutospacing="0"/>
              <w:jc w:val="both"/>
              <w:rPr>
                <w:sz w:val="18"/>
                <w:szCs w:val="18"/>
              </w:rPr>
            </w:pPr>
            <w:r>
              <w:rPr>
                <w:sz w:val="18"/>
                <w:szCs w:val="18"/>
              </w:rPr>
              <w:t>SM4</w:t>
            </w:r>
            <w:r>
              <w:rPr>
                <w:rFonts w:hint="eastAsia"/>
                <w:sz w:val="18"/>
                <w:szCs w:val="18"/>
              </w:rPr>
              <w:t>加密后的密文</w:t>
            </w:r>
          </w:p>
        </w:tc>
        <w:tc>
          <w:tcPr>
            <w:tcW w:w="10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EA05B6"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9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E9EBDD"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0A4178" w14:textId="77777777" w:rsidR="00B47B1D" w:rsidRDefault="00B47B1D">
            <w:pPr>
              <w:jc w:val="both"/>
              <w:rPr>
                <w:sz w:val="18"/>
                <w:szCs w:val="18"/>
              </w:rPr>
            </w:pPr>
          </w:p>
        </w:tc>
        <w:tc>
          <w:tcPr>
            <w:tcW w:w="24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7E7DAD" w14:textId="77777777" w:rsidR="00B47B1D" w:rsidRDefault="00F22AD9">
            <w:pPr>
              <w:pStyle w:val="paragraph"/>
              <w:spacing w:before="0" w:beforeAutospacing="0" w:after="0" w:afterAutospacing="0"/>
              <w:jc w:val="both"/>
              <w:rPr>
                <w:sz w:val="18"/>
                <w:szCs w:val="18"/>
              </w:rPr>
            </w:pPr>
            <w:r>
              <w:rPr>
                <w:rFonts w:hint="eastAsia"/>
                <w:sz w:val="18"/>
                <w:szCs w:val="18"/>
              </w:rPr>
              <w:t>base64串</w:t>
            </w:r>
          </w:p>
        </w:tc>
      </w:tr>
    </w:tbl>
    <w:p w14:paraId="12AB64A1" w14:textId="77777777" w:rsidR="00B47B1D" w:rsidRDefault="00F22AD9">
      <w:pPr>
        <w:pStyle w:val="34"/>
        <w:ind w:left="-480"/>
        <w:rPr>
          <w:b w:val="0"/>
          <w:bCs w:val="0"/>
        </w:rPr>
      </w:pPr>
      <w:bookmarkStart w:id="284" w:name="_Toc109833106"/>
      <w:bookmarkStart w:id="285" w:name="_Toc116491991"/>
      <w:r>
        <w:rPr>
          <w:rFonts w:hint="eastAsia"/>
          <w:b w:val="0"/>
          <w:bCs w:val="0"/>
        </w:rPr>
        <w:t>请求示例</w:t>
      </w:r>
      <w:bookmarkEnd w:id="284"/>
      <w:bookmarkEnd w:id="285"/>
    </w:p>
    <w:p w14:paraId="54402E2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D3895A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3ED29DBC" w14:textId="7E33196A"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30F9FC4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014F23F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542409E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"envelopedData"</w:t>
      </w:r>
      <w:r>
        <w:rPr>
          <w:rFonts w:ascii="Consolas" w:hAnsi="Consolas"/>
          <w:color w:val="000000"/>
          <w:sz w:val="18"/>
          <w:szCs w:val="18"/>
        </w:rPr>
        <w:t>: </w:t>
      </w:r>
      <w:r>
        <w:rPr>
          <w:rFonts w:ascii="Consolas" w:hAnsi="Consolas"/>
          <w:color w:val="0451A5"/>
          <w:sz w:val="18"/>
          <w:szCs w:val="18"/>
        </w:rPr>
        <w:t>"MIIDDjCCAfagAwIBAgIIZ75iFcXGqAAwDQYJKoZI..."</w:t>
      </w:r>
      <w:r>
        <w:rPr>
          <w:rFonts w:ascii="Consolas" w:hAnsi="Consolas"/>
          <w:color w:val="000000"/>
          <w:sz w:val="18"/>
          <w:szCs w:val="18"/>
        </w:rPr>
        <w:t>,</w:t>
      </w:r>
    </w:p>
    <w:p w14:paraId="059CEC31"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701DC9B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1D19C33" w14:textId="77777777" w:rsidR="00B47B1D" w:rsidRDefault="00B47B1D"/>
    <w:p w14:paraId="21621517" w14:textId="77777777" w:rsidR="00B47B1D" w:rsidRDefault="00F22AD9">
      <w:pPr>
        <w:pStyle w:val="34"/>
        <w:ind w:left="-480"/>
        <w:rPr>
          <w:b w:val="0"/>
          <w:bCs w:val="0"/>
        </w:rPr>
      </w:pPr>
      <w:bookmarkStart w:id="286" w:name="_Toc109833107"/>
      <w:bookmarkStart w:id="287" w:name="_Toc116491992"/>
      <w:r>
        <w:rPr>
          <w:rFonts w:hint="eastAsia"/>
          <w:b w:val="0"/>
          <w:bCs w:val="0"/>
        </w:rPr>
        <w:t>返回示例</w:t>
      </w:r>
      <w:bookmarkEnd w:id="286"/>
      <w:bookmarkEnd w:id="287"/>
    </w:p>
    <w:p w14:paraId="4ACFCE8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133BDB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90285D9" w14:textId="32FFA74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50D5CAA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34CBFC9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10A65F9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"convertedEnvelope"</w:t>
      </w:r>
      <w:r>
        <w:rPr>
          <w:rFonts w:ascii="Consolas" w:hAnsi="Consolas"/>
          <w:color w:val="000000"/>
          <w:sz w:val="18"/>
          <w:szCs w:val="18"/>
        </w:rPr>
        <w:t>: </w:t>
      </w:r>
      <w:r>
        <w:rPr>
          <w:rFonts w:ascii="Consolas" w:hAnsi="Consolas"/>
          <w:color w:val="0451A5"/>
          <w:sz w:val="18"/>
          <w:szCs w:val="18"/>
        </w:rPr>
        <w:t>"MIIDDjCCAfagAwIBAgIIZ75iFcXGqAAwDQYJKoZI..."</w:t>
      </w:r>
    </w:p>
    <w:p w14:paraId="59ACD2F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625CAF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2E7FD90" w14:textId="77777777" w:rsidR="00B47B1D" w:rsidRDefault="00B47B1D"/>
    <w:p w14:paraId="18F727A6" w14:textId="77777777" w:rsidR="00B47B1D" w:rsidRDefault="00B47B1D">
      <w:pPr>
        <w:ind w:leftChars="75" w:left="180"/>
      </w:pPr>
    </w:p>
    <w:p w14:paraId="5CB8D6D5" w14:textId="77777777" w:rsidR="00B47B1D" w:rsidRDefault="00F22AD9">
      <w:pPr>
        <w:pStyle w:val="21"/>
        <w:ind w:leftChars="75" w:left="1061" w:hangingChars="275" w:hanging="881"/>
      </w:pPr>
      <w:bookmarkStart w:id="288" w:name="_Toc109833108"/>
      <w:bookmarkStart w:id="289" w:name="_Toc116491993"/>
      <w:r>
        <w:rPr>
          <w:rFonts w:hint="eastAsia"/>
        </w:rPr>
        <w:lastRenderedPageBreak/>
        <w:t>国际算法转S</w:t>
      </w:r>
      <w:r>
        <w:t>M4</w:t>
      </w:r>
      <w:r>
        <w:rPr>
          <w:rFonts w:hint="eastAsia"/>
        </w:rPr>
        <w:t>加密</w:t>
      </w:r>
      <w:bookmarkEnd w:id="288"/>
      <w:bookmarkEnd w:id="289"/>
    </w:p>
    <w:p w14:paraId="3A169DD1" w14:textId="77777777" w:rsidR="00B47B1D" w:rsidRDefault="00F22AD9">
      <w:pPr>
        <w:pStyle w:val="34"/>
        <w:ind w:left="-480"/>
      </w:pPr>
      <w:bookmarkStart w:id="290" w:name="_Toc109833109"/>
      <w:bookmarkStart w:id="291" w:name="_Toc116491994"/>
      <w:r>
        <w:rPr>
          <w:rFonts w:hint="eastAsia"/>
        </w:rPr>
        <w:t>接口说明</w:t>
      </w:r>
      <w:bookmarkEnd w:id="290"/>
      <w:bookmarkEnd w:id="291"/>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691CC3AC"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0B13F1C"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ACEC306"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接收到国际算法加密数据和密钥索引后，通过加密机的国际算法密钥索引对应的密钥对其</w:t>
            </w:r>
            <w:r>
              <w:rPr>
                <w:sz w:val="18"/>
                <w:szCs w:val="18"/>
              </w:rPr>
              <w:t>解密，获取原文</w:t>
            </w:r>
            <w:r>
              <w:rPr>
                <w:rFonts w:hint="eastAsia"/>
                <w:sz w:val="18"/>
                <w:szCs w:val="18"/>
              </w:rPr>
              <w:t>。</w:t>
            </w:r>
            <w:r>
              <w:rPr>
                <w:sz w:val="18"/>
                <w:szCs w:val="18"/>
              </w:rPr>
              <w:t>再使用</w:t>
            </w:r>
            <w:r>
              <w:rPr>
                <w:rFonts w:hint="eastAsia"/>
                <w:sz w:val="18"/>
                <w:szCs w:val="18"/>
              </w:rPr>
              <w:t>加密机国密算法密钥</w:t>
            </w:r>
            <w:r>
              <w:rPr>
                <w:sz w:val="18"/>
                <w:szCs w:val="18"/>
              </w:rPr>
              <w:t>索引</w:t>
            </w:r>
            <w:r>
              <w:rPr>
                <w:rFonts w:hint="eastAsia"/>
                <w:sz w:val="18"/>
                <w:szCs w:val="18"/>
              </w:rPr>
              <w:t>对应的密钥对其</w:t>
            </w:r>
            <w:r>
              <w:rPr>
                <w:sz w:val="18"/>
                <w:szCs w:val="18"/>
              </w:rPr>
              <w:t>进行对称加密。</w:t>
            </w:r>
          </w:p>
        </w:tc>
      </w:tr>
      <w:tr w:rsidR="00B47B1D" w14:paraId="0AC83971"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F8B9F7D"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7A723781" w14:textId="46E29728" w:rsidR="00B47B1D" w:rsidRDefault="004B5703">
            <w:pPr>
              <w:pStyle w:val="paragraph"/>
              <w:spacing w:before="0" w:beforeAutospacing="0" w:after="0" w:afterAutospacing="0"/>
              <w:ind w:leftChars="75" w:left="18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sz w:val="18"/>
                <w:szCs w:val="18"/>
              </w:rPr>
              <w:t>/</w:t>
            </w:r>
            <w:r w:rsidR="00D126AA" w:rsidRPr="00D126AA">
              <w:rPr>
                <w:sz w:val="18"/>
                <w:szCs w:val="18"/>
              </w:rPr>
              <w:t>intlalgo</w:t>
            </w:r>
            <w:r w:rsidR="0083122A">
              <w:rPr>
                <w:sz w:val="18"/>
                <w:szCs w:val="18"/>
              </w:rPr>
              <w:t>-</w:t>
            </w:r>
            <w:r w:rsidR="00894ECA">
              <w:rPr>
                <w:sz w:val="18"/>
                <w:szCs w:val="18"/>
              </w:rPr>
              <w:t>cnv</w:t>
            </w:r>
            <w:r w:rsidR="0083122A">
              <w:rPr>
                <w:sz w:val="18"/>
                <w:szCs w:val="18"/>
              </w:rPr>
              <w:t>-sm</w:t>
            </w:r>
            <w:r w:rsidR="00F22AD9">
              <w:rPr>
                <w:sz w:val="18"/>
                <w:szCs w:val="18"/>
              </w:rPr>
              <w:t>4</w:t>
            </w:r>
          </w:p>
        </w:tc>
      </w:tr>
      <w:tr w:rsidR="00B47B1D" w14:paraId="5EE6E096"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E5054FB"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AD8EC1D"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POST</w:t>
            </w:r>
          </w:p>
        </w:tc>
      </w:tr>
      <w:tr w:rsidR="00B47B1D" w14:paraId="35313E2B"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A42C257"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E267A5E"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2、密服系统已导入国际算法</w:t>
            </w:r>
            <w:r>
              <w:rPr>
                <w:rFonts w:cs="Times New Roman" w:hint="eastAsia"/>
                <w:sz w:val="18"/>
                <w:szCs w:val="18"/>
              </w:rPr>
              <w:t>keyIndex</w:t>
            </w:r>
            <w:r>
              <w:rPr>
                <w:rFonts w:hint="eastAsia"/>
                <w:sz w:val="18"/>
                <w:szCs w:val="18"/>
              </w:rPr>
              <w:t>密钥。</w:t>
            </w:r>
            <w:r>
              <w:rPr>
                <w:sz w:val="18"/>
                <w:szCs w:val="18"/>
              </w:rPr>
              <w:t xml:space="preserve"> </w:t>
            </w:r>
            <w:r>
              <w:rPr>
                <w:rFonts w:hint="eastAsia"/>
                <w:sz w:val="18"/>
                <w:szCs w:val="18"/>
              </w:rPr>
              <w:t>3、密服系统已初始化国密算法</w:t>
            </w:r>
            <w:r>
              <w:rPr>
                <w:rFonts w:cs="Times New Roman" w:hint="eastAsia"/>
                <w:sz w:val="18"/>
                <w:szCs w:val="18"/>
              </w:rPr>
              <w:t>keyIndex</w:t>
            </w:r>
            <w:r>
              <w:rPr>
                <w:rFonts w:hint="eastAsia"/>
                <w:sz w:val="18"/>
                <w:szCs w:val="18"/>
              </w:rPr>
              <w:t>密钥。</w:t>
            </w:r>
          </w:p>
        </w:tc>
      </w:tr>
    </w:tbl>
    <w:p w14:paraId="3D2ABF2E" w14:textId="77777777" w:rsidR="00B47B1D" w:rsidRDefault="00B47B1D">
      <w:pPr>
        <w:ind w:leftChars="75" w:left="180"/>
      </w:pPr>
    </w:p>
    <w:p w14:paraId="2BF50D19" w14:textId="77777777" w:rsidR="00B47B1D" w:rsidRDefault="00F22AD9">
      <w:pPr>
        <w:pStyle w:val="34"/>
        <w:ind w:left="-480"/>
      </w:pPr>
      <w:bookmarkStart w:id="292" w:name="_Toc109833110"/>
      <w:bookmarkStart w:id="293" w:name="_Toc116491995"/>
      <w:r>
        <w:rPr>
          <w:rFonts w:hint="eastAsia"/>
        </w:rPr>
        <w:t>业务请求参数说明</w:t>
      </w:r>
      <w:bookmarkEnd w:id="292"/>
      <w:bookmarkEnd w:id="293"/>
    </w:p>
    <w:tbl>
      <w:tblPr>
        <w:tblW w:w="8914" w:type="dxa"/>
        <w:tblLayout w:type="fixed"/>
        <w:tblCellMar>
          <w:top w:w="15" w:type="dxa"/>
          <w:left w:w="15" w:type="dxa"/>
          <w:bottom w:w="15" w:type="dxa"/>
          <w:right w:w="15" w:type="dxa"/>
        </w:tblCellMar>
        <w:tblLook w:val="04A0" w:firstRow="1" w:lastRow="0" w:firstColumn="1" w:lastColumn="0" w:noHBand="0" w:noVBand="1"/>
      </w:tblPr>
      <w:tblGrid>
        <w:gridCol w:w="2809"/>
        <w:gridCol w:w="2883"/>
        <w:gridCol w:w="931"/>
        <w:gridCol w:w="599"/>
        <w:gridCol w:w="567"/>
        <w:gridCol w:w="1125"/>
      </w:tblGrid>
      <w:tr w:rsidR="00B47B1D" w14:paraId="16E66F4B"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3043333" w14:textId="77777777" w:rsidR="00B47B1D" w:rsidRDefault="00F22AD9">
            <w:pPr>
              <w:pStyle w:val="paragraph"/>
              <w:spacing w:before="0" w:beforeAutospacing="0" w:after="0" w:afterAutospacing="0"/>
              <w:ind w:leftChars="75" w:left="180"/>
              <w:jc w:val="center"/>
              <w:rPr>
                <w:b/>
                <w:bCs/>
              </w:rPr>
            </w:pPr>
            <w:r>
              <w:rPr>
                <w:rFonts w:hint="eastAsia"/>
                <w:b/>
                <w:bCs/>
                <w:sz w:val="20"/>
                <w:szCs w:val="20"/>
              </w:rPr>
              <w:t>字段名称</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2D116F" w14:textId="77777777" w:rsidR="00B47B1D" w:rsidRDefault="00F22AD9">
            <w:pPr>
              <w:pStyle w:val="paragraph"/>
              <w:spacing w:before="0" w:beforeAutospacing="0" w:after="0" w:afterAutospacing="0"/>
              <w:ind w:leftChars="75" w:left="180"/>
              <w:jc w:val="center"/>
              <w:rPr>
                <w:b/>
                <w:bCs/>
              </w:rPr>
            </w:pPr>
            <w:r>
              <w:rPr>
                <w:rFonts w:hint="eastAsia"/>
                <w:b/>
                <w:bCs/>
                <w:sz w:val="20"/>
                <w:szCs w:val="20"/>
              </w:rPr>
              <w:t>字段描述</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30283FF" w14:textId="77777777" w:rsidR="00B47B1D" w:rsidRDefault="00F22AD9">
            <w:pPr>
              <w:pStyle w:val="paragraph"/>
              <w:spacing w:before="0" w:beforeAutospacing="0" w:after="0" w:afterAutospacing="0"/>
              <w:ind w:leftChars="75" w:left="180"/>
              <w:jc w:val="center"/>
              <w:rPr>
                <w:b/>
                <w:bCs/>
              </w:rPr>
            </w:pPr>
            <w:r>
              <w:rPr>
                <w:rFonts w:hint="eastAsia"/>
                <w:b/>
                <w:bCs/>
                <w:sz w:val="20"/>
                <w:szCs w:val="20"/>
              </w:rPr>
              <w:t>类型</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28EC214" w14:textId="77777777" w:rsidR="00B47B1D" w:rsidRDefault="00F22AD9">
            <w:pPr>
              <w:pStyle w:val="paragraph"/>
              <w:spacing w:before="0" w:beforeAutospacing="0" w:after="0" w:afterAutospacing="0"/>
              <w:ind w:leftChars="75" w:left="180"/>
              <w:jc w:val="center"/>
              <w:rPr>
                <w:b/>
                <w:bCs/>
              </w:rPr>
            </w:pPr>
            <w:r>
              <w:rPr>
                <w:rFonts w:hint="eastAsia"/>
                <w:b/>
                <w:bCs/>
                <w:sz w:val="20"/>
                <w:szCs w:val="20"/>
              </w:rPr>
              <w:t>是否必须</w:t>
            </w:r>
          </w:p>
        </w:tc>
        <w:tc>
          <w:tcPr>
            <w:tcW w:w="567" w:type="dxa"/>
            <w:tcBorders>
              <w:top w:val="single" w:sz="6" w:space="0" w:color="000000"/>
              <w:left w:val="single" w:sz="6" w:space="0" w:color="000000"/>
              <w:bottom w:val="single" w:sz="6" w:space="0" w:color="000000"/>
              <w:right w:val="single" w:sz="6" w:space="0" w:color="000000"/>
            </w:tcBorders>
            <w:vAlign w:val="center"/>
          </w:tcPr>
          <w:p w14:paraId="79B84E28" w14:textId="77777777" w:rsidR="00B47B1D" w:rsidRDefault="00F22AD9">
            <w:pPr>
              <w:pStyle w:val="paragraph"/>
              <w:spacing w:before="0" w:beforeAutospacing="0" w:after="0" w:afterAutospacing="0"/>
              <w:ind w:leftChars="75" w:left="180"/>
              <w:jc w:val="center"/>
              <w:rPr>
                <w:b/>
                <w:bCs/>
                <w:sz w:val="20"/>
                <w:szCs w:val="20"/>
              </w:rPr>
            </w:pPr>
            <w:r>
              <w:rPr>
                <w:rFonts w:hint="eastAsia"/>
                <w:b/>
                <w:bCs/>
                <w:sz w:val="18"/>
                <w:szCs w:val="18"/>
              </w:rPr>
              <w:t>长度</w:t>
            </w:r>
          </w:p>
        </w:tc>
        <w:tc>
          <w:tcPr>
            <w:tcW w:w="1125" w:type="dxa"/>
            <w:tcBorders>
              <w:top w:val="single" w:sz="6" w:space="0" w:color="000000"/>
              <w:left w:val="single" w:sz="6" w:space="0" w:color="000000"/>
              <w:bottom w:val="single" w:sz="6" w:space="0" w:color="000000"/>
              <w:right w:val="single" w:sz="6" w:space="0" w:color="000000"/>
            </w:tcBorders>
            <w:vAlign w:val="center"/>
          </w:tcPr>
          <w:p w14:paraId="2E9B4D04" w14:textId="77777777" w:rsidR="00B47B1D" w:rsidRDefault="00F22AD9">
            <w:pPr>
              <w:pStyle w:val="paragraph"/>
              <w:spacing w:before="0" w:beforeAutospacing="0" w:after="0" w:afterAutospacing="0"/>
              <w:ind w:leftChars="75" w:left="180"/>
              <w:jc w:val="center"/>
              <w:rPr>
                <w:b/>
                <w:bCs/>
                <w:sz w:val="20"/>
                <w:szCs w:val="20"/>
              </w:rPr>
            </w:pPr>
            <w:r>
              <w:rPr>
                <w:rFonts w:hint="eastAsia"/>
                <w:b/>
                <w:bCs/>
                <w:sz w:val="18"/>
                <w:szCs w:val="18"/>
              </w:rPr>
              <w:t>约束与说明</w:t>
            </w:r>
          </w:p>
        </w:tc>
      </w:tr>
      <w:tr w:rsidR="00B47B1D" w14:paraId="3935397C"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14845BF" w14:textId="77777777" w:rsidR="00B47B1D" w:rsidRDefault="00F22AD9">
            <w:pPr>
              <w:pStyle w:val="paragraph"/>
              <w:spacing w:before="0" w:beforeAutospacing="0" w:after="0" w:afterAutospacing="0"/>
              <w:ind w:leftChars="75" w:left="180"/>
              <w:jc w:val="both"/>
            </w:pPr>
            <w:r>
              <w:rPr>
                <w:rFonts w:hint="eastAsia"/>
                <w:sz w:val="18"/>
                <w:szCs w:val="18"/>
              </w:rPr>
              <w:t>transId</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A87E62" w14:textId="56FF7414" w:rsidR="00B47B1D" w:rsidRDefault="00F22AD9">
            <w:pPr>
              <w:pStyle w:val="paragraph"/>
              <w:spacing w:before="0" w:beforeAutospacing="0" w:after="0" w:afterAutospacing="0"/>
              <w:ind w:leftChars="75" w:left="18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05792E" w14:textId="77777777" w:rsidR="00B47B1D" w:rsidRDefault="00F22AD9">
            <w:pPr>
              <w:pStyle w:val="paragraph"/>
              <w:spacing w:before="0" w:beforeAutospacing="0" w:after="0" w:afterAutospacing="0"/>
              <w:ind w:leftChars="75" w:left="180"/>
              <w:jc w:val="center"/>
            </w:pPr>
            <w:r>
              <w:rPr>
                <w:rFonts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068BB0" w14:textId="77777777" w:rsidR="00B47B1D" w:rsidRDefault="00F22AD9">
            <w:pPr>
              <w:pStyle w:val="paragraph"/>
              <w:spacing w:before="0" w:beforeAutospacing="0" w:after="0" w:afterAutospacing="0"/>
              <w:ind w:leftChars="75" w:left="180"/>
              <w:jc w:val="center"/>
            </w:pPr>
            <w:r>
              <w:rPr>
                <w:rFonts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3E29BEB2"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628591BF" w14:textId="77777777" w:rsidR="00B47B1D" w:rsidRDefault="00B47B1D">
            <w:pPr>
              <w:pStyle w:val="paragraph"/>
              <w:spacing w:before="0" w:beforeAutospacing="0" w:after="0" w:afterAutospacing="0"/>
              <w:ind w:leftChars="75" w:left="180"/>
              <w:jc w:val="center"/>
              <w:rPr>
                <w:sz w:val="18"/>
                <w:szCs w:val="18"/>
              </w:rPr>
            </w:pPr>
          </w:p>
        </w:tc>
      </w:tr>
      <w:tr w:rsidR="00B47B1D" w14:paraId="33D4CF67"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9EB0F81"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signAlgo</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BEB050" w14:textId="211517B5" w:rsidR="00B47B1D" w:rsidRDefault="00F22AD9">
            <w:pPr>
              <w:pStyle w:val="paragraph"/>
              <w:spacing w:before="0" w:beforeAutospacing="0" w:after="0" w:afterAutospacing="0"/>
              <w:ind w:leftChars="75" w:left="180"/>
              <w:jc w:val="both"/>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7ECED9"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2D20FE2"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3FB81BA8"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1509CB9C" w14:textId="77777777" w:rsidR="00B47B1D" w:rsidRDefault="00B47B1D">
            <w:pPr>
              <w:pStyle w:val="paragraph"/>
              <w:spacing w:before="0" w:beforeAutospacing="0" w:after="0" w:afterAutospacing="0"/>
              <w:ind w:leftChars="75" w:left="180"/>
              <w:jc w:val="center"/>
              <w:rPr>
                <w:sz w:val="18"/>
                <w:szCs w:val="18"/>
              </w:rPr>
            </w:pPr>
          </w:p>
        </w:tc>
      </w:tr>
      <w:tr w:rsidR="00B47B1D" w14:paraId="477E735E"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62570F2"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signature</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6AB52D" w14:textId="60E8CCA0" w:rsidR="00B47B1D" w:rsidRDefault="00F22AD9">
            <w:pPr>
              <w:pStyle w:val="paragraph"/>
              <w:spacing w:before="0" w:beforeAutospacing="0" w:after="0" w:afterAutospacing="0"/>
              <w:ind w:leftChars="75" w:left="180"/>
              <w:jc w:val="both"/>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9B56134"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E5EEA45"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2A4E45DD"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17DAFF3D" w14:textId="77777777" w:rsidR="00B47B1D" w:rsidRDefault="00B47B1D">
            <w:pPr>
              <w:pStyle w:val="paragraph"/>
              <w:spacing w:before="0" w:beforeAutospacing="0" w:after="0" w:afterAutospacing="0"/>
              <w:ind w:leftChars="75" w:left="180"/>
              <w:jc w:val="center"/>
              <w:rPr>
                <w:sz w:val="18"/>
                <w:szCs w:val="18"/>
              </w:rPr>
            </w:pPr>
          </w:p>
        </w:tc>
      </w:tr>
      <w:tr w:rsidR="00B47B1D" w14:paraId="3AB8043D"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1CBD6E" w14:textId="77777777" w:rsidR="00B47B1D" w:rsidRDefault="00F22AD9">
            <w:pPr>
              <w:pStyle w:val="paragraph"/>
              <w:spacing w:before="0" w:beforeAutospacing="0" w:after="0" w:afterAutospacing="0"/>
              <w:ind w:leftChars="75" w:left="180"/>
              <w:jc w:val="both"/>
            </w:pPr>
            <w:r>
              <w:rPr>
                <w:rFonts w:hint="eastAsia"/>
                <w:sz w:val="18"/>
                <w:szCs w:val="18"/>
              </w:rPr>
              <w:t>appId</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9C0E76" w14:textId="6A038D16" w:rsidR="00B47B1D" w:rsidRDefault="00F22AD9">
            <w:pPr>
              <w:pStyle w:val="paragraph"/>
              <w:spacing w:before="0" w:beforeAutospacing="0" w:after="0" w:afterAutospacing="0"/>
              <w:ind w:leftChars="75" w:left="18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E3951F" w14:textId="77777777" w:rsidR="00B47B1D" w:rsidRDefault="00F22AD9">
            <w:pPr>
              <w:pStyle w:val="paragraph"/>
              <w:spacing w:before="0" w:beforeAutospacing="0" w:after="0" w:afterAutospacing="0"/>
              <w:ind w:leftChars="75" w:left="180"/>
              <w:jc w:val="center"/>
            </w:pPr>
            <w:r>
              <w:rPr>
                <w:rFonts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DC67FB" w14:textId="77777777" w:rsidR="00B47B1D" w:rsidRDefault="00F22AD9">
            <w:pPr>
              <w:pStyle w:val="paragraph"/>
              <w:spacing w:before="0" w:beforeAutospacing="0" w:after="0" w:afterAutospacing="0"/>
              <w:ind w:leftChars="75" w:left="180"/>
              <w:jc w:val="center"/>
            </w:pPr>
            <w:r>
              <w:rPr>
                <w:rFonts w:hint="eastAsia"/>
                <w:sz w:val="18"/>
                <w:szCs w:val="18"/>
              </w:rPr>
              <w:t xml:space="preserve">是 </w:t>
            </w:r>
          </w:p>
        </w:tc>
        <w:tc>
          <w:tcPr>
            <w:tcW w:w="567" w:type="dxa"/>
            <w:tcBorders>
              <w:top w:val="single" w:sz="6" w:space="0" w:color="000000"/>
              <w:left w:val="single" w:sz="6" w:space="0" w:color="000000"/>
              <w:bottom w:val="single" w:sz="6" w:space="0" w:color="000000"/>
              <w:right w:val="single" w:sz="6" w:space="0" w:color="000000"/>
            </w:tcBorders>
            <w:vAlign w:val="center"/>
          </w:tcPr>
          <w:p w14:paraId="3E8DD7FC"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62A3A32E" w14:textId="77777777" w:rsidR="00B47B1D" w:rsidRDefault="00B47B1D">
            <w:pPr>
              <w:pStyle w:val="paragraph"/>
              <w:spacing w:before="0" w:beforeAutospacing="0" w:after="0" w:afterAutospacing="0"/>
              <w:ind w:leftChars="75" w:left="180"/>
              <w:jc w:val="center"/>
              <w:rPr>
                <w:sz w:val="18"/>
                <w:szCs w:val="18"/>
              </w:rPr>
            </w:pPr>
          </w:p>
        </w:tc>
      </w:tr>
      <w:tr w:rsidR="00B47B1D" w14:paraId="434E39FA"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875A8C" w14:textId="2F4FBC37" w:rsidR="00B47B1D" w:rsidRDefault="00EF7484">
            <w:pPr>
              <w:pStyle w:val="paragraph"/>
              <w:spacing w:before="0" w:beforeAutospacing="0" w:after="0" w:afterAutospacing="0"/>
              <w:ind w:leftChars="75" w:left="180"/>
              <w:jc w:val="both"/>
              <w:rPr>
                <w:sz w:val="18"/>
                <w:szCs w:val="18"/>
              </w:rPr>
            </w:pPr>
            <w:r>
              <w:rPr>
                <w:rFonts w:cs="Times New Roman" w:hint="eastAsia"/>
                <w:sz w:val="18"/>
                <w:szCs w:val="18"/>
              </w:rPr>
              <w:t>int</w:t>
            </w:r>
            <w:r w:rsidR="00F22AD9">
              <w:rPr>
                <w:sz w:val="18"/>
                <w:szCs w:val="18"/>
              </w:rPr>
              <w:t>K</w:t>
            </w:r>
            <w:r w:rsidR="00F22AD9">
              <w:rPr>
                <w:rFonts w:hint="eastAsia"/>
                <w:sz w:val="18"/>
                <w:szCs w:val="18"/>
              </w:rPr>
              <w:t>ey</w:t>
            </w:r>
            <w:r w:rsidR="00F22AD9">
              <w:rPr>
                <w:sz w:val="18"/>
                <w:szCs w:val="18"/>
              </w:rPr>
              <w:t>I</w:t>
            </w:r>
            <w:r w:rsidR="00F22AD9">
              <w:rPr>
                <w:rFonts w:hint="eastAsia"/>
                <w:sz w:val="18"/>
                <w:szCs w:val="18"/>
              </w:rPr>
              <w:t>ndex</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A98427"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采用国际算法加密时的密钥索引</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3F9719" w14:textId="77777777" w:rsidR="00B47B1D" w:rsidRDefault="00F22AD9">
            <w:pPr>
              <w:pStyle w:val="paragraph"/>
              <w:spacing w:before="0" w:beforeAutospacing="0" w:after="0" w:afterAutospacing="0"/>
              <w:ind w:leftChars="75" w:left="180"/>
              <w:jc w:val="center"/>
              <w:rPr>
                <w:sz w:val="18"/>
                <w:szCs w:val="18"/>
              </w:rPr>
            </w:pPr>
            <w:r>
              <w:rPr>
                <w:rFonts w:cs="Times New Roman"/>
                <w:sz w:val="18"/>
                <w:szCs w:val="18"/>
              </w:rPr>
              <w:t>Integer</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7946622"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731F0E33"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0970B14B" w14:textId="77777777" w:rsidR="00B47B1D" w:rsidRDefault="00B47B1D">
            <w:pPr>
              <w:pStyle w:val="paragraph"/>
              <w:spacing w:before="0" w:beforeAutospacing="0" w:after="0" w:afterAutospacing="0"/>
              <w:ind w:leftChars="75" w:left="180"/>
              <w:jc w:val="center"/>
              <w:rPr>
                <w:sz w:val="18"/>
                <w:szCs w:val="18"/>
              </w:rPr>
            </w:pPr>
          </w:p>
        </w:tc>
      </w:tr>
      <w:tr w:rsidR="00B47B1D" w14:paraId="58D78E80"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12FA59" w14:textId="77777777" w:rsidR="00B47B1D" w:rsidRDefault="00F22AD9">
            <w:pPr>
              <w:pStyle w:val="paragraph"/>
              <w:spacing w:before="0" w:beforeAutospacing="0" w:after="0" w:afterAutospacing="0"/>
              <w:ind w:leftChars="75" w:left="180"/>
              <w:jc w:val="both"/>
              <w:rPr>
                <w:sz w:val="18"/>
                <w:szCs w:val="18"/>
              </w:rPr>
            </w:pPr>
            <w:r>
              <w:rPr>
                <w:sz w:val="18"/>
                <w:szCs w:val="18"/>
              </w:rPr>
              <w:t>algoType</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1AE999" w14:textId="7B82BD96" w:rsidR="00B47B1D" w:rsidRDefault="00F22AD9">
            <w:pPr>
              <w:pStyle w:val="paragraph"/>
              <w:spacing w:before="0" w:beforeAutospacing="0" w:after="0" w:afterAutospacing="0"/>
              <w:ind w:leftChars="75" w:left="180"/>
              <w:jc w:val="both"/>
              <w:rPr>
                <w:sz w:val="18"/>
                <w:szCs w:val="18"/>
              </w:rPr>
            </w:pPr>
            <w:r>
              <w:rPr>
                <w:rFonts w:hint="eastAsia"/>
                <w:sz w:val="18"/>
                <w:szCs w:val="18"/>
              </w:rPr>
              <w:t>国际算法类型：</w:t>
            </w:r>
            <w:r w:rsidR="00C90E52">
              <w:rPr>
                <w:rFonts w:hint="eastAsia"/>
                <w:sz w:val="18"/>
                <w:szCs w:val="18"/>
              </w:rPr>
              <w:t xml:space="preserve"> </w:t>
            </w:r>
            <w:r>
              <w:rPr>
                <w:rFonts w:hint="eastAsia"/>
                <w:sz w:val="18"/>
                <w:szCs w:val="18"/>
              </w:rPr>
              <w:t>3</w:t>
            </w:r>
            <w:r>
              <w:rPr>
                <w:sz w:val="18"/>
                <w:szCs w:val="18"/>
              </w:rPr>
              <w:t>DES</w:t>
            </w:r>
            <w:r>
              <w:rPr>
                <w:rFonts w:hint="eastAsia"/>
                <w:sz w:val="18"/>
                <w:szCs w:val="18"/>
              </w:rPr>
              <w:t>、A</w:t>
            </w:r>
            <w:r>
              <w:rPr>
                <w:sz w:val="18"/>
                <w:szCs w:val="18"/>
              </w:rPr>
              <w:t>ES</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804E14" w14:textId="77777777" w:rsidR="00B47B1D" w:rsidRDefault="00F22AD9">
            <w:pPr>
              <w:pStyle w:val="paragraph"/>
              <w:spacing w:before="0" w:beforeAutospacing="0" w:after="0" w:afterAutospacing="0"/>
              <w:ind w:leftChars="75" w:left="180"/>
              <w:jc w:val="center"/>
              <w:rPr>
                <w:rFonts w:cs="Times New Roman"/>
                <w:sz w:val="18"/>
                <w:szCs w:val="18"/>
              </w:rPr>
            </w:pPr>
            <w:r>
              <w:rPr>
                <w:rFonts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E401149"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6AE3E3F3"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43ACD797" w14:textId="77777777" w:rsidR="00B47B1D" w:rsidRDefault="00B47B1D">
            <w:pPr>
              <w:pStyle w:val="paragraph"/>
              <w:spacing w:before="0" w:beforeAutospacing="0" w:after="0" w:afterAutospacing="0"/>
              <w:ind w:leftChars="75" w:left="180"/>
              <w:jc w:val="center"/>
              <w:rPr>
                <w:sz w:val="18"/>
                <w:szCs w:val="18"/>
              </w:rPr>
            </w:pPr>
          </w:p>
        </w:tc>
      </w:tr>
      <w:tr w:rsidR="00B47B1D" w14:paraId="4E36F448"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82ABC0" w14:textId="77777777" w:rsidR="00B47B1D" w:rsidRDefault="00F22AD9">
            <w:pPr>
              <w:pStyle w:val="paragraph"/>
              <w:spacing w:before="0" w:beforeAutospacing="0" w:after="0" w:afterAutospacing="0"/>
              <w:ind w:leftChars="75" w:left="180"/>
              <w:jc w:val="both"/>
              <w:rPr>
                <w:sz w:val="18"/>
                <w:szCs w:val="18"/>
              </w:rPr>
            </w:pPr>
            <w:r>
              <w:rPr>
                <w:rFonts w:cs="Times New Roman" w:hint="eastAsia"/>
                <w:sz w:val="18"/>
                <w:szCs w:val="18"/>
              </w:rPr>
              <w:t>encrypt</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003CA22" w14:textId="77777777" w:rsidR="00B47B1D" w:rsidRDefault="00F22AD9">
            <w:pPr>
              <w:pStyle w:val="paragraph"/>
              <w:spacing w:before="0" w:beforeAutospacing="0" w:after="0" w:afterAutospacing="0"/>
              <w:ind w:leftChars="75" w:left="180"/>
              <w:jc w:val="both"/>
              <w:rPr>
                <w:sz w:val="18"/>
                <w:szCs w:val="18"/>
              </w:rPr>
            </w:pPr>
            <w:r>
              <w:rPr>
                <w:rFonts w:cs="Times New Roman" w:hint="eastAsia"/>
                <w:sz w:val="18"/>
                <w:szCs w:val="18"/>
              </w:rPr>
              <w:t>国际算法加密的密文，</w:t>
            </w:r>
            <w:r>
              <w:rPr>
                <w:rFonts w:cs="Times New Roman"/>
                <w:sz w:val="18"/>
                <w:szCs w:val="18"/>
              </w:rPr>
              <w:t>base64编码</w:t>
            </w:r>
            <w:r>
              <w:rPr>
                <w:rFonts w:cs="Times New Roman" w:hint="eastAsia"/>
                <w:sz w:val="18"/>
                <w:szCs w:val="18"/>
              </w:rPr>
              <w:t>格式</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6E249C" w14:textId="77777777" w:rsidR="00B47B1D" w:rsidRDefault="00F22AD9">
            <w:pPr>
              <w:pStyle w:val="paragraph"/>
              <w:spacing w:before="0" w:beforeAutospacing="0" w:after="0" w:afterAutospacing="0"/>
              <w:ind w:leftChars="75" w:left="180"/>
              <w:jc w:val="center"/>
              <w:rPr>
                <w:sz w:val="18"/>
                <w:szCs w:val="18"/>
              </w:rPr>
            </w:pPr>
            <w:r>
              <w:rPr>
                <w:rFonts w:cs="Times New Roman"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87F5F99" w14:textId="77777777" w:rsidR="00B47B1D" w:rsidRDefault="00F22AD9">
            <w:pPr>
              <w:pStyle w:val="paragraph"/>
              <w:spacing w:before="0" w:beforeAutospacing="0" w:after="0" w:afterAutospacing="0"/>
              <w:ind w:leftChars="75" w:left="180"/>
              <w:jc w:val="center"/>
              <w:rPr>
                <w:sz w:val="18"/>
                <w:szCs w:val="18"/>
              </w:rPr>
            </w:pPr>
            <w:r>
              <w:rPr>
                <w:rFonts w:cs="Times New Roman" w:hint="eastAsia"/>
                <w:sz w:val="18"/>
                <w:szCs w:val="18"/>
              </w:rPr>
              <w:t>是</w:t>
            </w:r>
          </w:p>
        </w:tc>
        <w:tc>
          <w:tcPr>
            <w:tcW w:w="567" w:type="dxa"/>
            <w:tcBorders>
              <w:top w:val="single" w:sz="6" w:space="0" w:color="000000"/>
              <w:left w:val="single" w:sz="6" w:space="0" w:color="000000"/>
              <w:bottom w:val="single" w:sz="6" w:space="0" w:color="000000"/>
              <w:right w:val="single" w:sz="6" w:space="0" w:color="000000"/>
            </w:tcBorders>
            <w:vAlign w:val="center"/>
          </w:tcPr>
          <w:p w14:paraId="39832BDA" w14:textId="77777777" w:rsidR="00B47B1D" w:rsidRDefault="00B47B1D">
            <w:pPr>
              <w:pStyle w:val="paragraph"/>
              <w:spacing w:before="0" w:beforeAutospacing="0" w:after="0" w:afterAutospacing="0"/>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783617AB" w14:textId="77777777" w:rsidR="00B47B1D" w:rsidRDefault="00B47B1D">
            <w:pPr>
              <w:pStyle w:val="paragraph"/>
              <w:spacing w:before="0" w:beforeAutospacing="0" w:after="0" w:afterAutospacing="0"/>
              <w:ind w:leftChars="75" w:left="180"/>
              <w:jc w:val="center"/>
              <w:rPr>
                <w:sz w:val="18"/>
                <w:szCs w:val="18"/>
              </w:rPr>
            </w:pPr>
          </w:p>
        </w:tc>
      </w:tr>
      <w:tr w:rsidR="00B47B1D" w14:paraId="1F20F9E1"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463D0F" w14:textId="77777777" w:rsidR="00B47B1D" w:rsidRDefault="00F22AD9">
            <w:pPr>
              <w:pStyle w:val="Charff0"/>
              <w:spacing w:line="240" w:lineRule="exact"/>
              <w:ind w:leftChars="75" w:left="180"/>
              <w:rPr>
                <w:rFonts w:cs="Times New Roman"/>
                <w:sz w:val="18"/>
                <w:szCs w:val="18"/>
              </w:rPr>
            </w:pPr>
            <w:r>
              <w:rPr>
                <w:rFonts w:cs="Times New Roman"/>
                <w:sz w:val="18"/>
                <w:szCs w:val="18"/>
              </w:rPr>
              <w:t>sm</w:t>
            </w:r>
            <w:r>
              <w:rPr>
                <w:rFonts w:cs="Times New Roman" w:hint="eastAsia"/>
                <w:sz w:val="18"/>
                <w:szCs w:val="18"/>
              </w:rPr>
              <w:t>4</w:t>
            </w:r>
            <w:r>
              <w:rPr>
                <w:rFonts w:cs="Times New Roman"/>
                <w:sz w:val="18"/>
                <w:szCs w:val="18"/>
              </w:rPr>
              <w:t>K</w:t>
            </w:r>
            <w:r>
              <w:rPr>
                <w:rFonts w:cs="Times New Roman" w:hint="eastAsia"/>
                <w:sz w:val="18"/>
                <w:szCs w:val="18"/>
              </w:rPr>
              <w:t>eyIndex</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A12630" w14:textId="77777777" w:rsidR="00B47B1D" w:rsidRDefault="00F22AD9">
            <w:pPr>
              <w:pStyle w:val="Charff0"/>
              <w:spacing w:line="240" w:lineRule="exact"/>
              <w:ind w:leftChars="75" w:left="180"/>
              <w:rPr>
                <w:rFonts w:cs="Times New Roman"/>
                <w:sz w:val="18"/>
                <w:szCs w:val="18"/>
              </w:rPr>
            </w:pPr>
            <w:r>
              <w:rPr>
                <w:rFonts w:cs="Times New Roman" w:hint="eastAsia"/>
                <w:sz w:val="18"/>
                <w:szCs w:val="18"/>
              </w:rPr>
              <w:t>业务对称密钥索引1-1000</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42F30E" w14:textId="77777777" w:rsidR="00B47B1D" w:rsidRDefault="00F22AD9">
            <w:pPr>
              <w:pStyle w:val="Charff0"/>
              <w:spacing w:line="240" w:lineRule="exact"/>
              <w:ind w:leftChars="75" w:left="180"/>
              <w:jc w:val="center"/>
              <w:rPr>
                <w:rFonts w:cs="Times New Roman"/>
                <w:sz w:val="18"/>
                <w:szCs w:val="18"/>
              </w:rPr>
            </w:pPr>
            <w:r>
              <w:rPr>
                <w:rFonts w:cs="Times New Roman"/>
                <w:sz w:val="18"/>
                <w:szCs w:val="18"/>
              </w:rPr>
              <w:t>Integer</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A731E0E" w14:textId="77777777" w:rsidR="00B47B1D" w:rsidRDefault="00F22AD9">
            <w:pPr>
              <w:pStyle w:val="Charff0"/>
              <w:spacing w:line="240" w:lineRule="exact"/>
              <w:ind w:leftChars="75" w:left="180"/>
              <w:jc w:val="center"/>
              <w:rPr>
                <w:rFonts w:cs="Times New Roman"/>
                <w:sz w:val="18"/>
                <w:szCs w:val="18"/>
              </w:rPr>
            </w:pPr>
            <w:r>
              <w:rPr>
                <w:rFonts w:cs="Times New Roman" w:hint="eastAsia"/>
                <w:sz w:val="18"/>
                <w:szCs w:val="18"/>
              </w:rPr>
              <w:t>否</w:t>
            </w:r>
          </w:p>
        </w:tc>
        <w:tc>
          <w:tcPr>
            <w:tcW w:w="567" w:type="dxa"/>
            <w:tcBorders>
              <w:top w:val="single" w:sz="6" w:space="0" w:color="000000"/>
              <w:left w:val="single" w:sz="6" w:space="0" w:color="000000"/>
              <w:bottom w:val="single" w:sz="6" w:space="0" w:color="000000"/>
              <w:right w:val="single" w:sz="6" w:space="0" w:color="000000"/>
            </w:tcBorders>
            <w:vAlign w:val="center"/>
          </w:tcPr>
          <w:p w14:paraId="7D54BAE0" w14:textId="77777777" w:rsidR="00B47B1D" w:rsidRDefault="00B47B1D">
            <w:pPr>
              <w:pStyle w:val="Charff0"/>
              <w:spacing w:line="240" w:lineRule="exact"/>
              <w:ind w:leftChars="75" w:left="180"/>
              <w:jc w:val="center"/>
              <w:rPr>
                <w:rFonts w:cs="Times New Roman"/>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369221A1" w14:textId="77777777" w:rsidR="00B47B1D" w:rsidRDefault="00F22AD9">
            <w:pPr>
              <w:pStyle w:val="Charff0"/>
              <w:spacing w:line="240" w:lineRule="exact"/>
              <w:rPr>
                <w:rFonts w:cs="Times New Roman"/>
                <w:sz w:val="18"/>
                <w:szCs w:val="18"/>
              </w:rPr>
            </w:pPr>
            <w:r>
              <w:rPr>
                <w:rFonts w:cs="Times New Roman" w:hint="eastAsia"/>
                <w:sz w:val="18"/>
                <w:szCs w:val="18"/>
              </w:rPr>
              <w:t>不传时，使用密服系统为业务系统配置的默认索引</w:t>
            </w:r>
          </w:p>
        </w:tc>
      </w:tr>
      <w:tr w:rsidR="00B47B1D" w14:paraId="1EEB6521"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F1EDECA" w14:textId="77777777" w:rsidR="00B47B1D" w:rsidRDefault="00F22AD9">
            <w:pPr>
              <w:pStyle w:val="Charff0"/>
              <w:spacing w:line="240" w:lineRule="exact"/>
              <w:ind w:leftChars="75" w:left="180"/>
              <w:rPr>
                <w:rFonts w:cs="Times New Roman"/>
                <w:sz w:val="18"/>
                <w:szCs w:val="18"/>
              </w:rPr>
            </w:pPr>
            <w:r>
              <w:rPr>
                <w:rFonts w:cs="Times New Roman" w:hint="eastAsia"/>
                <w:sz w:val="18"/>
                <w:szCs w:val="18"/>
              </w:rPr>
              <w:t>encMode</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55D21B" w14:textId="7DCDB9F6" w:rsidR="00B47B1D" w:rsidRDefault="00F22AD9">
            <w:pPr>
              <w:pStyle w:val="Charff0"/>
              <w:spacing w:line="240" w:lineRule="exact"/>
              <w:ind w:leftChars="75" w:left="180"/>
              <w:rPr>
                <w:rFonts w:cs="Times New Roman"/>
                <w:sz w:val="18"/>
                <w:szCs w:val="18"/>
              </w:rPr>
            </w:pPr>
            <w:r>
              <w:rPr>
                <w:rFonts w:cs="Times New Roman" w:hint="eastAsia"/>
                <w:sz w:val="18"/>
                <w:szCs w:val="18"/>
              </w:rPr>
              <w:t>解密后的密钥使用的算法标识,使用指定的算法 SM4 ECB/CBC的组合eg.SGD_SM4_ECB</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D6A5722" w14:textId="77777777" w:rsidR="00B47B1D" w:rsidRDefault="00F22AD9">
            <w:pPr>
              <w:pStyle w:val="Charff0"/>
              <w:spacing w:line="240" w:lineRule="exact"/>
              <w:ind w:leftChars="75" w:left="180"/>
              <w:jc w:val="center"/>
              <w:rPr>
                <w:rFonts w:cs="Times New Roman"/>
                <w:sz w:val="18"/>
                <w:szCs w:val="18"/>
              </w:rPr>
            </w:pPr>
            <w:r>
              <w:rPr>
                <w:rFonts w:cs="Times New Roman" w:hint="eastAsia"/>
                <w:sz w:val="18"/>
                <w:szCs w:val="18"/>
              </w:rPr>
              <w:t>String</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9DA0F9" w14:textId="77777777" w:rsidR="00B47B1D" w:rsidRDefault="00F22AD9">
            <w:pPr>
              <w:pStyle w:val="Charff0"/>
              <w:spacing w:line="240" w:lineRule="exact"/>
              <w:ind w:leftChars="75" w:left="180"/>
              <w:jc w:val="center"/>
              <w:rPr>
                <w:rFonts w:cs="Times New Roman"/>
                <w:sz w:val="18"/>
                <w:szCs w:val="18"/>
              </w:rPr>
            </w:pPr>
            <w:r>
              <w:rPr>
                <w:rFonts w:cs="Times New Roman" w:hint="eastAsia"/>
                <w:sz w:val="18"/>
                <w:szCs w:val="18"/>
              </w:rPr>
              <w:t>否</w:t>
            </w:r>
          </w:p>
        </w:tc>
        <w:tc>
          <w:tcPr>
            <w:tcW w:w="567" w:type="dxa"/>
            <w:tcBorders>
              <w:top w:val="single" w:sz="6" w:space="0" w:color="000000"/>
              <w:left w:val="single" w:sz="6" w:space="0" w:color="000000"/>
              <w:bottom w:val="single" w:sz="6" w:space="0" w:color="000000"/>
              <w:right w:val="single" w:sz="6" w:space="0" w:color="000000"/>
            </w:tcBorders>
            <w:vAlign w:val="center"/>
          </w:tcPr>
          <w:p w14:paraId="71354067" w14:textId="77777777" w:rsidR="00B47B1D" w:rsidRDefault="00B47B1D">
            <w:pPr>
              <w:pStyle w:val="Charff0"/>
              <w:spacing w:line="240" w:lineRule="exact"/>
              <w:ind w:leftChars="75" w:left="180"/>
              <w:jc w:val="center"/>
              <w:rPr>
                <w:rFonts w:cs="Times New Roman"/>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22F4A85B" w14:textId="77777777" w:rsidR="00B47B1D" w:rsidRDefault="00B47B1D">
            <w:pPr>
              <w:pStyle w:val="Charff0"/>
              <w:spacing w:line="240" w:lineRule="exact"/>
              <w:ind w:leftChars="75" w:left="180"/>
              <w:jc w:val="center"/>
              <w:rPr>
                <w:rFonts w:cs="Times New Roman"/>
                <w:sz w:val="18"/>
                <w:szCs w:val="18"/>
              </w:rPr>
            </w:pPr>
          </w:p>
        </w:tc>
      </w:tr>
      <w:tr w:rsidR="00B47B1D" w14:paraId="525E1F68" w14:textId="77777777">
        <w:trPr>
          <w:trHeight w:val="405"/>
        </w:trPr>
        <w:tc>
          <w:tcPr>
            <w:tcW w:w="2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937410" w14:textId="77777777" w:rsidR="00B47B1D" w:rsidRDefault="00F22AD9">
            <w:pPr>
              <w:pStyle w:val="Charff0"/>
              <w:spacing w:line="240" w:lineRule="exact"/>
              <w:ind w:leftChars="75" w:left="180"/>
              <w:rPr>
                <w:rFonts w:cs="Times New Roman"/>
                <w:sz w:val="18"/>
                <w:szCs w:val="18"/>
              </w:rPr>
            </w:pPr>
            <w:r>
              <w:rPr>
                <w:rFonts w:cs="Times New Roman" w:hint="eastAsia"/>
                <w:sz w:val="18"/>
                <w:szCs w:val="18"/>
              </w:rPr>
              <w:t>paddingMode</w:t>
            </w:r>
          </w:p>
        </w:tc>
        <w:tc>
          <w:tcPr>
            <w:tcW w:w="28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D851D1" w14:textId="77777777" w:rsidR="00B47B1D" w:rsidRDefault="00F22AD9">
            <w:pPr>
              <w:pStyle w:val="Charff0"/>
              <w:spacing w:line="240" w:lineRule="exact"/>
              <w:ind w:leftChars="75" w:left="180"/>
              <w:rPr>
                <w:rFonts w:cs="Times New Roman"/>
                <w:sz w:val="18"/>
                <w:szCs w:val="18"/>
              </w:rPr>
            </w:pPr>
            <w:r>
              <w:rPr>
                <w:rFonts w:cs="Times New Roman" w:hint="eastAsia"/>
                <w:sz w:val="18"/>
                <w:szCs w:val="18"/>
              </w:rPr>
              <w:t>填充模式：</w:t>
            </w:r>
          </w:p>
          <w:p w14:paraId="4BC7AE1E" w14:textId="77777777" w:rsidR="00B47B1D" w:rsidRDefault="00F22AD9">
            <w:pPr>
              <w:pStyle w:val="Charff0"/>
              <w:spacing w:line="240" w:lineRule="exact"/>
              <w:ind w:leftChars="75" w:left="180"/>
              <w:rPr>
                <w:rFonts w:cs="Times New Roman"/>
                <w:sz w:val="18"/>
                <w:szCs w:val="18"/>
              </w:rPr>
            </w:pPr>
            <w:r>
              <w:rPr>
                <w:rFonts w:cs="Times New Roman"/>
                <w:sz w:val="18"/>
                <w:szCs w:val="18"/>
              </w:rPr>
              <w:t>1</w:t>
            </w:r>
            <w:r>
              <w:rPr>
                <w:rFonts w:cs="Times New Roman" w:hint="eastAsia"/>
                <w:sz w:val="18"/>
                <w:szCs w:val="18"/>
              </w:rPr>
              <w:t xml:space="preserve"> NONE_PADDING;</w:t>
            </w:r>
          </w:p>
          <w:p w14:paraId="466FA404" w14:textId="77777777" w:rsidR="00B47B1D" w:rsidRDefault="00F22AD9">
            <w:pPr>
              <w:pStyle w:val="Charff0"/>
              <w:spacing w:line="240" w:lineRule="exact"/>
              <w:ind w:leftChars="75" w:left="180"/>
              <w:rPr>
                <w:rFonts w:cs="Times New Roman"/>
                <w:sz w:val="18"/>
                <w:szCs w:val="18"/>
              </w:rPr>
            </w:pPr>
            <w:r>
              <w:rPr>
                <w:rFonts w:cs="Times New Roman"/>
                <w:sz w:val="18"/>
                <w:szCs w:val="18"/>
              </w:rPr>
              <w:t>2</w:t>
            </w:r>
            <w:r>
              <w:rPr>
                <w:rFonts w:cs="Times New Roman" w:hint="eastAsia"/>
                <w:sz w:val="18"/>
                <w:szCs w:val="18"/>
              </w:rPr>
              <w:t xml:space="preserve"> PKCS_7;</w:t>
            </w:r>
          </w:p>
        </w:tc>
        <w:tc>
          <w:tcPr>
            <w:tcW w:w="93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F4159B" w14:textId="77777777" w:rsidR="00B47B1D" w:rsidRDefault="00F22AD9">
            <w:pPr>
              <w:pStyle w:val="Charff0"/>
              <w:spacing w:line="240" w:lineRule="exact"/>
              <w:ind w:leftChars="75" w:left="180"/>
              <w:jc w:val="center"/>
              <w:rPr>
                <w:rFonts w:cs="Times New Roman"/>
                <w:sz w:val="18"/>
                <w:szCs w:val="18"/>
              </w:rPr>
            </w:pPr>
            <w:r>
              <w:rPr>
                <w:rFonts w:cs="Times New Roman"/>
                <w:sz w:val="18"/>
                <w:szCs w:val="18"/>
              </w:rPr>
              <w:t>Integer</w:t>
            </w:r>
          </w:p>
        </w:tc>
        <w:tc>
          <w:tcPr>
            <w:tcW w:w="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5EDA138" w14:textId="77777777" w:rsidR="00B47B1D" w:rsidRDefault="00F22AD9">
            <w:pPr>
              <w:keepNext/>
              <w:spacing w:line="240" w:lineRule="exact"/>
              <w:ind w:leftChars="75" w:left="180"/>
              <w:jc w:val="center"/>
              <w:rPr>
                <w:sz w:val="18"/>
                <w:szCs w:val="18"/>
              </w:rPr>
            </w:pPr>
            <w:r>
              <w:rPr>
                <w:rFonts w:hint="eastAsia"/>
                <w:sz w:val="18"/>
                <w:szCs w:val="18"/>
              </w:rPr>
              <w:t>否</w:t>
            </w:r>
          </w:p>
        </w:tc>
        <w:tc>
          <w:tcPr>
            <w:tcW w:w="567" w:type="dxa"/>
            <w:tcBorders>
              <w:top w:val="single" w:sz="6" w:space="0" w:color="000000"/>
              <w:left w:val="single" w:sz="6" w:space="0" w:color="000000"/>
              <w:bottom w:val="single" w:sz="6" w:space="0" w:color="000000"/>
              <w:right w:val="single" w:sz="6" w:space="0" w:color="000000"/>
            </w:tcBorders>
            <w:vAlign w:val="center"/>
          </w:tcPr>
          <w:p w14:paraId="084EA6E2" w14:textId="77777777" w:rsidR="00B47B1D" w:rsidRDefault="00B47B1D">
            <w:pPr>
              <w:keepNext/>
              <w:spacing w:line="240" w:lineRule="exact"/>
              <w:ind w:leftChars="75" w:left="180"/>
              <w:jc w:val="center"/>
              <w:rPr>
                <w:sz w:val="18"/>
                <w:szCs w:val="18"/>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4C64CECB" w14:textId="3A7C61F7" w:rsidR="00B47B1D" w:rsidRDefault="00EF7484">
            <w:pPr>
              <w:keepNext/>
              <w:spacing w:line="240" w:lineRule="exact"/>
              <w:ind w:leftChars="75" w:left="180"/>
              <w:rPr>
                <w:sz w:val="18"/>
                <w:szCs w:val="18"/>
              </w:rPr>
            </w:pPr>
            <w:r>
              <w:rPr>
                <w:rFonts w:cs="Times New Roman" w:hint="eastAsia"/>
                <w:sz w:val="18"/>
                <w:szCs w:val="18"/>
              </w:rPr>
              <w:t>默认值： 2</w:t>
            </w:r>
          </w:p>
        </w:tc>
      </w:tr>
    </w:tbl>
    <w:p w14:paraId="7FE7B491" w14:textId="77777777" w:rsidR="00B47B1D" w:rsidRDefault="00B47B1D">
      <w:pPr>
        <w:ind w:leftChars="75" w:left="180"/>
      </w:pPr>
    </w:p>
    <w:p w14:paraId="77070C11" w14:textId="77777777" w:rsidR="00B47B1D" w:rsidRDefault="00F22AD9">
      <w:pPr>
        <w:pStyle w:val="34"/>
        <w:ind w:left="-480"/>
      </w:pPr>
      <w:bookmarkStart w:id="294" w:name="_Toc109833111"/>
      <w:bookmarkStart w:id="295" w:name="_Toc116491996"/>
      <w:r>
        <w:rPr>
          <w:rFonts w:hint="eastAsia"/>
        </w:rPr>
        <w:lastRenderedPageBreak/>
        <w:t>业务响应参数说明</w:t>
      </w:r>
      <w:bookmarkEnd w:id="294"/>
      <w:bookmarkEnd w:id="295"/>
    </w:p>
    <w:tbl>
      <w:tblPr>
        <w:tblW w:w="8914" w:type="dxa"/>
        <w:tblLayout w:type="fixed"/>
        <w:tblCellMar>
          <w:top w:w="15" w:type="dxa"/>
          <w:left w:w="15" w:type="dxa"/>
          <w:bottom w:w="15" w:type="dxa"/>
          <w:right w:w="15" w:type="dxa"/>
        </w:tblCellMar>
        <w:tblLook w:val="04A0" w:firstRow="1" w:lastRow="0" w:firstColumn="1" w:lastColumn="0" w:noHBand="0" w:noVBand="1"/>
      </w:tblPr>
      <w:tblGrid>
        <w:gridCol w:w="908"/>
        <w:gridCol w:w="1799"/>
        <w:gridCol w:w="1287"/>
        <w:gridCol w:w="1013"/>
        <w:gridCol w:w="918"/>
        <w:gridCol w:w="588"/>
        <w:gridCol w:w="2401"/>
      </w:tblGrid>
      <w:tr w:rsidR="00B47B1D" w14:paraId="67DE25E8" w14:textId="77777777">
        <w:trPr>
          <w:trHeight w:val="405"/>
        </w:trPr>
        <w:tc>
          <w:tcPr>
            <w:tcW w:w="270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66EFDE"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字段名称</w:t>
            </w:r>
          </w:p>
        </w:tc>
        <w:tc>
          <w:tcPr>
            <w:tcW w:w="12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C0D160D"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字段描述</w:t>
            </w:r>
          </w:p>
        </w:tc>
        <w:tc>
          <w:tcPr>
            <w:tcW w:w="10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13DAF8"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数据类型</w:t>
            </w:r>
          </w:p>
        </w:tc>
        <w:tc>
          <w:tcPr>
            <w:tcW w:w="9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C44BA9"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是否必须</w:t>
            </w:r>
          </w:p>
        </w:tc>
        <w:tc>
          <w:tcPr>
            <w:tcW w:w="58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977E10"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长度</w:t>
            </w:r>
          </w:p>
        </w:tc>
        <w:tc>
          <w:tcPr>
            <w:tcW w:w="24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4CC2CC4" w14:textId="77777777" w:rsidR="00B47B1D" w:rsidRDefault="00F22AD9">
            <w:pPr>
              <w:pStyle w:val="paragraph"/>
              <w:spacing w:before="0" w:beforeAutospacing="0" w:after="0" w:afterAutospacing="0"/>
              <w:ind w:leftChars="75" w:left="180"/>
              <w:jc w:val="both"/>
              <w:rPr>
                <w:b/>
                <w:bCs/>
                <w:sz w:val="18"/>
                <w:szCs w:val="18"/>
              </w:rPr>
            </w:pPr>
            <w:r>
              <w:rPr>
                <w:rFonts w:hint="eastAsia"/>
                <w:b/>
                <w:bCs/>
                <w:sz w:val="18"/>
                <w:szCs w:val="18"/>
              </w:rPr>
              <w:t>约束与说明</w:t>
            </w:r>
          </w:p>
        </w:tc>
      </w:tr>
      <w:tr w:rsidR="00B47B1D" w14:paraId="7FAA79EA" w14:textId="77777777">
        <w:trPr>
          <w:trHeight w:val="405"/>
        </w:trPr>
        <w:tc>
          <w:tcPr>
            <w:tcW w:w="270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06112CB"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transId</w:t>
            </w:r>
          </w:p>
        </w:tc>
        <w:tc>
          <w:tcPr>
            <w:tcW w:w="12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1AC399"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业务流水号</w:t>
            </w:r>
          </w:p>
        </w:tc>
        <w:tc>
          <w:tcPr>
            <w:tcW w:w="10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CE93DC"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String</w:t>
            </w:r>
          </w:p>
        </w:tc>
        <w:tc>
          <w:tcPr>
            <w:tcW w:w="9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0B1924"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8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D05916" w14:textId="77777777" w:rsidR="00B47B1D" w:rsidRDefault="00B47B1D">
            <w:pPr>
              <w:pStyle w:val="paragraph"/>
              <w:spacing w:before="0" w:beforeAutospacing="0" w:after="0" w:afterAutospacing="0"/>
              <w:ind w:leftChars="75" w:left="180"/>
              <w:jc w:val="center"/>
              <w:rPr>
                <w:sz w:val="18"/>
                <w:szCs w:val="18"/>
              </w:rPr>
            </w:pPr>
          </w:p>
        </w:tc>
        <w:tc>
          <w:tcPr>
            <w:tcW w:w="24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F6871F"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业务唯一标识</w:t>
            </w:r>
          </w:p>
        </w:tc>
      </w:tr>
      <w:tr w:rsidR="00B47B1D" w14:paraId="6CBC861B" w14:textId="77777777">
        <w:trPr>
          <w:trHeight w:val="405"/>
        </w:trPr>
        <w:tc>
          <w:tcPr>
            <w:tcW w:w="270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13F50D"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resultCode</w:t>
            </w:r>
          </w:p>
        </w:tc>
        <w:tc>
          <w:tcPr>
            <w:tcW w:w="12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ACD50D"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响应状态码</w:t>
            </w:r>
          </w:p>
        </w:tc>
        <w:tc>
          <w:tcPr>
            <w:tcW w:w="10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376520D"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String</w:t>
            </w:r>
          </w:p>
        </w:tc>
        <w:tc>
          <w:tcPr>
            <w:tcW w:w="9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36A026"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8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3AAD36F" w14:textId="77777777" w:rsidR="00B47B1D" w:rsidRDefault="00B47B1D">
            <w:pPr>
              <w:pStyle w:val="paragraph"/>
              <w:spacing w:before="0" w:beforeAutospacing="0" w:after="0" w:afterAutospacing="0"/>
              <w:ind w:leftChars="75" w:left="180"/>
              <w:jc w:val="both"/>
              <w:rPr>
                <w:sz w:val="18"/>
                <w:szCs w:val="18"/>
              </w:rPr>
            </w:pPr>
          </w:p>
        </w:tc>
        <w:tc>
          <w:tcPr>
            <w:tcW w:w="24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7E0617"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详情参考附录</w:t>
            </w:r>
          </w:p>
        </w:tc>
      </w:tr>
      <w:tr w:rsidR="00B47B1D" w14:paraId="713E4B2F" w14:textId="77777777">
        <w:trPr>
          <w:trHeight w:val="405"/>
        </w:trPr>
        <w:tc>
          <w:tcPr>
            <w:tcW w:w="270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71AD47"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resultDesc</w:t>
            </w:r>
          </w:p>
        </w:tc>
        <w:tc>
          <w:tcPr>
            <w:tcW w:w="12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112CD2"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响应描述</w:t>
            </w:r>
          </w:p>
        </w:tc>
        <w:tc>
          <w:tcPr>
            <w:tcW w:w="10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0F15EB0"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String</w:t>
            </w:r>
          </w:p>
        </w:tc>
        <w:tc>
          <w:tcPr>
            <w:tcW w:w="9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CA5D14"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8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61AB9F"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256</w:t>
            </w:r>
          </w:p>
        </w:tc>
        <w:tc>
          <w:tcPr>
            <w:tcW w:w="24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A01C70F"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对应的响应信息描述</w:t>
            </w:r>
          </w:p>
        </w:tc>
      </w:tr>
      <w:tr w:rsidR="00B47B1D" w14:paraId="008A93D5" w14:textId="77777777">
        <w:trPr>
          <w:trHeight w:val="405"/>
        </w:trPr>
        <w:tc>
          <w:tcPr>
            <w:tcW w:w="9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D747E0"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data</w:t>
            </w:r>
          </w:p>
        </w:tc>
        <w:tc>
          <w:tcPr>
            <w:tcW w:w="17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6ED5BAE" w14:textId="77777777" w:rsidR="00B47B1D" w:rsidRDefault="00F22AD9">
            <w:pPr>
              <w:pStyle w:val="paragraph"/>
              <w:spacing w:before="0" w:beforeAutospacing="0" w:after="0" w:afterAutospacing="0"/>
              <w:ind w:leftChars="75" w:left="180"/>
              <w:jc w:val="both"/>
              <w:rPr>
                <w:sz w:val="18"/>
                <w:szCs w:val="18"/>
              </w:rPr>
            </w:pPr>
            <w:r>
              <w:rPr>
                <w:sz w:val="18"/>
                <w:szCs w:val="18"/>
              </w:rPr>
              <w:t>convertedE</w:t>
            </w:r>
            <w:r>
              <w:rPr>
                <w:rFonts w:cs="Times New Roman" w:hint="eastAsia"/>
                <w:sz w:val="18"/>
                <w:szCs w:val="18"/>
              </w:rPr>
              <w:t>ncrypt</w:t>
            </w:r>
          </w:p>
        </w:tc>
        <w:tc>
          <w:tcPr>
            <w:tcW w:w="12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AE2ED11" w14:textId="77777777" w:rsidR="00B47B1D" w:rsidRDefault="00F22AD9">
            <w:pPr>
              <w:pStyle w:val="paragraph"/>
              <w:spacing w:before="0" w:beforeAutospacing="0" w:after="0" w:afterAutospacing="0"/>
              <w:ind w:leftChars="75" w:left="180"/>
              <w:jc w:val="both"/>
              <w:rPr>
                <w:sz w:val="18"/>
                <w:szCs w:val="18"/>
              </w:rPr>
            </w:pPr>
            <w:r>
              <w:rPr>
                <w:sz w:val="18"/>
                <w:szCs w:val="18"/>
              </w:rPr>
              <w:t>SM4</w:t>
            </w:r>
            <w:r>
              <w:rPr>
                <w:rFonts w:hint="eastAsia"/>
                <w:sz w:val="18"/>
                <w:szCs w:val="18"/>
              </w:rPr>
              <w:t>加密后的密文</w:t>
            </w:r>
          </w:p>
        </w:tc>
        <w:tc>
          <w:tcPr>
            <w:tcW w:w="10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AD6A43"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String</w:t>
            </w:r>
          </w:p>
        </w:tc>
        <w:tc>
          <w:tcPr>
            <w:tcW w:w="9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D251F3" w14:textId="77777777" w:rsidR="00B47B1D" w:rsidRDefault="00F22AD9">
            <w:pPr>
              <w:pStyle w:val="paragraph"/>
              <w:spacing w:before="0" w:beforeAutospacing="0" w:after="0" w:afterAutospacing="0"/>
              <w:ind w:leftChars="75" w:left="180"/>
              <w:jc w:val="center"/>
              <w:rPr>
                <w:sz w:val="18"/>
                <w:szCs w:val="18"/>
              </w:rPr>
            </w:pPr>
            <w:r>
              <w:rPr>
                <w:rFonts w:hint="eastAsia"/>
                <w:sz w:val="18"/>
                <w:szCs w:val="18"/>
              </w:rPr>
              <w:t>是</w:t>
            </w:r>
          </w:p>
        </w:tc>
        <w:tc>
          <w:tcPr>
            <w:tcW w:w="58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9EA74C" w14:textId="77777777" w:rsidR="00B47B1D" w:rsidRDefault="00B47B1D">
            <w:pPr>
              <w:ind w:leftChars="75" w:left="180"/>
              <w:jc w:val="both"/>
              <w:rPr>
                <w:sz w:val="18"/>
                <w:szCs w:val="18"/>
              </w:rPr>
            </w:pPr>
          </w:p>
        </w:tc>
        <w:tc>
          <w:tcPr>
            <w:tcW w:w="24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850E82" w14:textId="77777777" w:rsidR="00B47B1D" w:rsidRDefault="00F22AD9">
            <w:pPr>
              <w:pStyle w:val="paragraph"/>
              <w:spacing w:before="0" w:beforeAutospacing="0" w:after="0" w:afterAutospacing="0"/>
              <w:ind w:leftChars="75" w:left="180"/>
              <w:jc w:val="both"/>
              <w:rPr>
                <w:sz w:val="18"/>
                <w:szCs w:val="18"/>
              </w:rPr>
            </w:pPr>
            <w:r>
              <w:rPr>
                <w:rFonts w:hint="eastAsia"/>
                <w:sz w:val="18"/>
                <w:szCs w:val="18"/>
              </w:rPr>
              <w:t>base64串</w:t>
            </w:r>
          </w:p>
        </w:tc>
      </w:tr>
    </w:tbl>
    <w:p w14:paraId="5F55F691" w14:textId="77777777" w:rsidR="00B47B1D" w:rsidRDefault="00F22AD9">
      <w:pPr>
        <w:pStyle w:val="34"/>
        <w:ind w:left="-480"/>
      </w:pPr>
      <w:bookmarkStart w:id="296" w:name="_Toc109833112"/>
      <w:bookmarkStart w:id="297" w:name="_Toc116491997"/>
      <w:r>
        <w:rPr>
          <w:rFonts w:hint="eastAsia"/>
        </w:rPr>
        <w:t>请求示例</w:t>
      </w:r>
      <w:bookmarkEnd w:id="296"/>
      <w:bookmarkEnd w:id="297"/>
    </w:p>
    <w:p w14:paraId="7FE10E9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7FA7E9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FD753E0" w14:textId="586409CD"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62B99D4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05D4868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45392CE0" w14:textId="7DF52A47" w:rsidR="00B47B1D" w:rsidRDefault="00F22AD9">
      <w:pPr>
        <w:shd w:val="clear" w:color="auto" w:fill="FFFFFE"/>
        <w:spacing w:line="270" w:lineRule="atLeast"/>
        <w:ind w:firstLine="396"/>
        <w:rPr>
          <w:rFonts w:ascii="Consolas" w:hAnsi="Consolas"/>
          <w:color w:val="0451A5"/>
          <w:sz w:val="18"/>
          <w:szCs w:val="18"/>
        </w:rPr>
      </w:pPr>
      <w:r>
        <w:rPr>
          <w:rFonts w:ascii="Consolas" w:hAnsi="Consolas"/>
          <w:color w:val="A31515"/>
          <w:sz w:val="18"/>
          <w:szCs w:val="18"/>
        </w:rPr>
        <w:t>"</w:t>
      </w:r>
      <w:r w:rsidR="00200266">
        <w:rPr>
          <w:rFonts w:cs="Times New Roman" w:hint="eastAsia"/>
          <w:sz w:val="18"/>
          <w:szCs w:val="18"/>
        </w:rPr>
        <w:t>int</w:t>
      </w:r>
      <w:r>
        <w:rPr>
          <w:sz w:val="18"/>
          <w:szCs w:val="18"/>
        </w:rPr>
        <w:t>K</w:t>
      </w:r>
      <w:r>
        <w:rPr>
          <w:rFonts w:hint="eastAsia"/>
          <w:sz w:val="18"/>
          <w:szCs w:val="18"/>
        </w:rPr>
        <w:t>ey</w:t>
      </w:r>
      <w:r>
        <w:rPr>
          <w:sz w:val="18"/>
          <w:szCs w:val="18"/>
        </w:rPr>
        <w:t>I</w:t>
      </w:r>
      <w:r>
        <w:rPr>
          <w:rFonts w:hint="eastAsia"/>
          <w:sz w:val="18"/>
          <w:szCs w:val="18"/>
        </w:rPr>
        <w:t>ndex</w:t>
      </w:r>
      <w:r>
        <w:rPr>
          <w:rFonts w:ascii="Consolas" w:hAnsi="Consolas"/>
          <w:color w:val="A31515"/>
          <w:sz w:val="18"/>
          <w:szCs w:val="18"/>
        </w:rPr>
        <w:t>"</w:t>
      </w:r>
      <w:r>
        <w:rPr>
          <w:rFonts w:ascii="Consolas" w:hAnsi="Consolas"/>
          <w:color w:val="0451A5"/>
          <w:sz w:val="18"/>
          <w:szCs w:val="18"/>
        </w:rPr>
        <w:t>: </w:t>
      </w:r>
      <w:r>
        <w:rPr>
          <w:rFonts w:ascii="Consolas" w:hAnsi="Consolas" w:hint="eastAsia"/>
          <w:color w:val="0451A5"/>
          <w:sz w:val="18"/>
          <w:szCs w:val="18"/>
        </w:rPr>
        <w:t>1</w:t>
      </w:r>
      <w:r>
        <w:rPr>
          <w:rFonts w:ascii="Consolas" w:hAnsi="Consolas"/>
          <w:color w:val="0451A5"/>
          <w:sz w:val="18"/>
          <w:szCs w:val="18"/>
        </w:rPr>
        <w:t>,</w:t>
      </w:r>
      <w:r>
        <w:rPr>
          <w:rFonts w:hint="eastAsia"/>
          <w:sz w:val="18"/>
          <w:szCs w:val="18"/>
        </w:rPr>
        <w:t xml:space="preserve"> </w:t>
      </w:r>
    </w:p>
    <w:p w14:paraId="3D7B6CAF"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w:t>
      </w:r>
      <w:r>
        <w:rPr>
          <w:rFonts w:ascii="Consolas" w:hAnsi="Consolas" w:hint="eastAsia"/>
          <w:color w:val="A31515"/>
          <w:sz w:val="18"/>
          <w:szCs w:val="18"/>
        </w:rPr>
        <w:t>a</w:t>
      </w:r>
      <w:r>
        <w:rPr>
          <w:rFonts w:ascii="Consolas" w:hAnsi="Consolas"/>
          <w:color w:val="A31515"/>
          <w:sz w:val="18"/>
          <w:szCs w:val="18"/>
        </w:rPr>
        <w:t>lgoT</w:t>
      </w:r>
      <w:r>
        <w:rPr>
          <w:rFonts w:ascii="Consolas" w:hAnsi="Consolas" w:hint="eastAsia"/>
          <w:color w:val="A31515"/>
          <w:sz w:val="18"/>
          <w:szCs w:val="18"/>
        </w:rPr>
        <w:t>ype</w:t>
      </w:r>
      <w:r>
        <w:rPr>
          <w:rFonts w:ascii="Consolas" w:hAnsi="Consolas"/>
          <w:color w:val="A31515"/>
          <w:sz w:val="18"/>
          <w:szCs w:val="18"/>
        </w:rPr>
        <w:t>"</w:t>
      </w:r>
      <w:r>
        <w:rPr>
          <w:rFonts w:ascii="Consolas" w:hAnsi="Consolas"/>
          <w:color w:val="0451A5"/>
          <w:sz w:val="18"/>
          <w:szCs w:val="18"/>
        </w:rPr>
        <w:t>:"3DES",</w:t>
      </w:r>
    </w:p>
    <w:p w14:paraId="43055136" w14:textId="77777777" w:rsidR="00B47B1D" w:rsidRDefault="00F22AD9">
      <w:pPr>
        <w:shd w:val="clear" w:color="auto" w:fill="FFFFFE"/>
        <w:spacing w:line="270" w:lineRule="atLeast"/>
        <w:ind w:firstLine="396"/>
        <w:rPr>
          <w:rFonts w:ascii="Consolas" w:hAnsi="Consolas"/>
          <w:color w:val="0451A5"/>
          <w:sz w:val="18"/>
          <w:szCs w:val="18"/>
        </w:rPr>
      </w:pPr>
      <w:r>
        <w:rPr>
          <w:rFonts w:ascii="Consolas" w:hAnsi="Consolas"/>
          <w:color w:val="A31515"/>
          <w:sz w:val="18"/>
          <w:szCs w:val="18"/>
        </w:rPr>
        <w:t>"</w:t>
      </w:r>
      <w:r>
        <w:rPr>
          <w:rFonts w:ascii="Consolas" w:hAnsi="Consolas" w:hint="eastAsia"/>
          <w:color w:val="A31515"/>
          <w:sz w:val="18"/>
          <w:szCs w:val="18"/>
        </w:rPr>
        <w:t>encrypt</w:t>
      </w:r>
      <w:r>
        <w:rPr>
          <w:rFonts w:ascii="Consolas" w:hAnsi="Consolas"/>
          <w:color w:val="A31515"/>
          <w:sz w:val="18"/>
          <w:szCs w:val="18"/>
        </w:rPr>
        <w:t>"</w:t>
      </w:r>
      <w:r>
        <w:rPr>
          <w:rFonts w:ascii="Consolas" w:hAnsi="Consolas"/>
          <w:color w:val="0451A5"/>
          <w:sz w:val="18"/>
          <w:szCs w:val="18"/>
        </w:rPr>
        <w:t>: "MIIDDjCCAfagAwIBAgIIZ75iFcXGqAAwDQYJKoZI..."</w:t>
      </w:r>
    </w:p>
    <w:p w14:paraId="3E096414" w14:textId="77777777" w:rsidR="00B47B1D" w:rsidRDefault="00F22AD9">
      <w:pPr>
        <w:shd w:val="clear" w:color="auto" w:fill="FFFFFE"/>
        <w:spacing w:line="270" w:lineRule="atLeast"/>
        <w:rPr>
          <w:rFonts w:ascii="Consolas" w:hAnsi="Consolas"/>
          <w:color w:val="0451A5"/>
          <w:sz w:val="18"/>
          <w:szCs w:val="18"/>
        </w:rPr>
      </w:pPr>
      <w:r>
        <w:rPr>
          <w:rFonts w:ascii="Consolas" w:hAnsi="Consolas"/>
          <w:color w:val="000000"/>
          <w:sz w:val="18"/>
          <w:szCs w:val="18"/>
        </w:rPr>
        <w:t>}</w:t>
      </w:r>
    </w:p>
    <w:p w14:paraId="0951167B" w14:textId="77777777" w:rsidR="00B47B1D" w:rsidRDefault="00B47B1D"/>
    <w:p w14:paraId="06D81D8A" w14:textId="77777777" w:rsidR="00B47B1D" w:rsidRDefault="00F22AD9">
      <w:pPr>
        <w:pStyle w:val="34"/>
        <w:ind w:left="-480"/>
        <w:rPr>
          <w:b w:val="0"/>
          <w:bCs w:val="0"/>
        </w:rPr>
      </w:pPr>
      <w:bookmarkStart w:id="298" w:name="_Toc109833113"/>
      <w:bookmarkStart w:id="299" w:name="_Toc116491998"/>
      <w:r>
        <w:rPr>
          <w:rFonts w:hint="eastAsia"/>
          <w:b w:val="0"/>
          <w:bCs w:val="0"/>
        </w:rPr>
        <w:t>返回示例</w:t>
      </w:r>
      <w:bookmarkEnd w:id="298"/>
      <w:bookmarkEnd w:id="299"/>
    </w:p>
    <w:p w14:paraId="2BF1FB1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D3A97E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BE1ED4E" w14:textId="6CE2460A"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35599D5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49F5911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6CCCA0B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"convertedE</w:t>
      </w:r>
      <w:r>
        <w:rPr>
          <w:rFonts w:ascii="Consolas" w:hAnsi="Consolas" w:hint="eastAsia"/>
          <w:color w:val="A31515"/>
          <w:sz w:val="18"/>
          <w:szCs w:val="18"/>
        </w:rPr>
        <w:t>ncrypt</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"AQEwEgIBATAKBggqgRzPVQFoAQoBAQMhAIY3TslzR..."</w:t>
      </w:r>
    </w:p>
    <w:p w14:paraId="013F23A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6E4802C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BA06EB4" w14:textId="77777777" w:rsidR="00B47B1D" w:rsidRDefault="00B47B1D"/>
    <w:p w14:paraId="34C3DAEA" w14:textId="77777777" w:rsidR="00B47B1D" w:rsidRDefault="00B47B1D"/>
    <w:p w14:paraId="58B20F95" w14:textId="77777777" w:rsidR="00B47B1D" w:rsidRDefault="00F22AD9">
      <w:pPr>
        <w:pStyle w:val="21"/>
        <w:ind w:left="880" w:hangingChars="275" w:hanging="880"/>
      </w:pPr>
      <w:bookmarkStart w:id="300" w:name="_Toc109833114"/>
      <w:bookmarkStart w:id="301" w:name="_Toc116491999"/>
      <w:r>
        <w:rPr>
          <w:rFonts w:hint="eastAsia"/>
          <w:b w:val="0"/>
          <w:bCs w:val="0"/>
        </w:rPr>
        <w:lastRenderedPageBreak/>
        <w:t>应用</w:t>
      </w:r>
      <w:r>
        <w:rPr>
          <w:rFonts w:hint="eastAsia"/>
        </w:rPr>
        <w:t>密钥加密</w:t>
      </w:r>
      <w:bookmarkEnd w:id="300"/>
      <w:bookmarkEnd w:id="301"/>
    </w:p>
    <w:p w14:paraId="420CB965" w14:textId="77777777" w:rsidR="00B47B1D" w:rsidRDefault="00F22AD9">
      <w:pPr>
        <w:pStyle w:val="34"/>
        <w:ind w:left="-480"/>
        <w:rPr>
          <w:b w:val="0"/>
          <w:bCs w:val="0"/>
        </w:rPr>
      </w:pPr>
      <w:bookmarkStart w:id="302" w:name="_Toc109833115"/>
      <w:bookmarkStart w:id="303" w:name="_Toc116492000"/>
      <w:r>
        <w:rPr>
          <w:rFonts w:hint="eastAsia"/>
          <w:b w:val="0"/>
          <w:bCs w:val="0"/>
        </w:rPr>
        <w:t>接口说明</w:t>
      </w:r>
      <w:bookmarkEnd w:id="302"/>
      <w:bookmarkEnd w:id="303"/>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7DC4429E"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D31319A"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348DFF2" w14:textId="77777777" w:rsidR="00B47B1D" w:rsidRDefault="00F22AD9">
            <w:pPr>
              <w:pStyle w:val="paragraph"/>
              <w:spacing w:before="0" w:beforeAutospacing="0" w:after="0" w:afterAutospacing="0"/>
              <w:jc w:val="both"/>
              <w:rPr>
                <w:sz w:val="18"/>
                <w:szCs w:val="18"/>
              </w:rPr>
            </w:pPr>
            <w:r>
              <w:rPr>
                <w:rFonts w:hint="eastAsia"/>
                <w:sz w:val="18"/>
                <w:szCs w:val="20"/>
              </w:rPr>
              <w:t>使用应用密钥对数据进行加密</w:t>
            </w:r>
            <w:r>
              <w:rPr>
                <w:rFonts w:hint="eastAsia"/>
                <w:sz w:val="18"/>
                <w:szCs w:val="18"/>
              </w:rPr>
              <w:t>。</w:t>
            </w:r>
          </w:p>
        </w:tc>
      </w:tr>
      <w:tr w:rsidR="00B47B1D" w14:paraId="626F02D6"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D3CA354"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A52B823" w14:textId="59209622"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20"/>
              </w:rPr>
              <w:t>/</w:t>
            </w:r>
            <w:r>
              <w:rPr>
                <w:sz w:val="18"/>
                <w:szCs w:val="20"/>
              </w:rPr>
              <w:t>cmk</w:t>
            </w:r>
            <w:r w:rsidR="0083122A">
              <w:rPr>
                <w:sz w:val="18"/>
                <w:szCs w:val="20"/>
              </w:rPr>
              <w:t>-e</w:t>
            </w:r>
            <w:r w:rsidR="00F22AD9">
              <w:rPr>
                <w:sz w:val="18"/>
                <w:szCs w:val="20"/>
              </w:rPr>
              <w:t>ncrypt</w:t>
            </w:r>
          </w:p>
        </w:tc>
      </w:tr>
      <w:tr w:rsidR="00B47B1D" w14:paraId="000D4FDA"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7CCA9B3"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1972FB0"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5DA91974"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9BD1AAA"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6B4B5A4"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p>
        </w:tc>
      </w:tr>
    </w:tbl>
    <w:p w14:paraId="3B426CB9" w14:textId="77777777" w:rsidR="00B47B1D" w:rsidRDefault="00B47B1D"/>
    <w:p w14:paraId="7E51C6F3" w14:textId="77777777" w:rsidR="00B47B1D" w:rsidRDefault="00F22AD9">
      <w:pPr>
        <w:pStyle w:val="34"/>
        <w:ind w:left="-480"/>
        <w:rPr>
          <w:b w:val="0"/>
          <w:bCs w:val="0"/>
        </w:rPr>
      </w:pPr>
      <w:bookmarkStart w:id="304" w:name="_Toc109833116"/>
      <w:bookmarkStart w:id="305" w:name="_Toc116492001"/>
      <w:r>
        <w:rPr>
          <w:rFonts w:hint="eastAsia"/>
          <w:b w:val="0"/>
          <w:bCs w:val="0"/>
        </w:rPr>
        <w:t>业务请求参数说明</w:t>
      </w:r>
      <w:bookmarkEnd w:id="304"/>
      <w:bookmarkEnd w:id="305"/>
    </w:p>
    <w:tbl>
      <w:tblPr>
        <w:tblW w:w="8914" w:type="dxa"/>
        <w:tblLayout w:type="fixed"/>
        <w:tblCellMar>
          <w:top w:w="15" w:type="dxa"/>
          <w:left w:w="15" w:type="dxa"/>
          <w:bottom w:w="15" w:type="dxa"/>
          <w:right w:w="15" w:type="dxa"/>
        </w:tblCellMar>
        <w:tblLook w:val="04A0" w:firstRow="1" w:lastRow="0" w:firstColumn="1" w:lastColumn="0" w:noHBand="0" w:noVBand="1"/>
      </w:tblPr>
      <w:tblGrid>
        <w:gridCol w:w="1909"/>
        <w:gridCol w:w="4138"/>
        <w:gridCol w:w="899"/>
        <w:gridCol w:w="1100"/>
        <w:gridCol w:w="868"/>
      </w:tblGrid>
      <w:tr w:rsidR="00B47B1D" w14:paraId="3BC69E7A"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24A5F00"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A2B4D42"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A3F90AE"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39E236D"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868" w:type="dxa"/>
            <w:tcBorders>
              <w:top w:val="single" w:sz="6" w:space="0" w:color="000000"/>
              <w:left w:val="single" w:sz="6" w:space="0" w:color="000000"/>
              <w:bottom w:val="single" w:sz="6" w:space="0" w:color="000000"/>
              <w:right w:val="single" w:sz="6" w:space="0" w:color="000000"/>
            </w:tcBorders>
          </w:tcPr>
          <w:p w14:paraId="24C1D9A0"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387C22E5"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DBA6F82" w14:textId="77777777" w:rsidR="00B47B1D" w:rsidRDefault="00F22AD9">
            <w:pPr>
              <w:pStyle w:val="paragraph"/>
              <w:spacing w:before="0" w:beforeAutospacing="0" w:after="0" w:afterAutospacing="0"/>
              <w:jc w:val="both"/>
            </w:pPr>
            <w:r>
              <w:rPr>
                <w:rFonts w:hint="eastAsia"/>
                <w:sz w:val="18"/>
                <w:szCs w:val="18"/>
              </w:rPr>
              <w:t>transId</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54A91E" w14:textId="25486DD2"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EE8A40A"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DE9D9B0" w14:textId="77777777" w:rsidR="00B47B1D" w:rsidRDefault="00F22AD9">
            <w:pPr>
              <w:pStyle w:val="paragraph"/>
              <w:spacing w:before="0" w:beforeAutospacing="0" w:after="0" w:afterAutospacing="0"/>
              <w:jc w:val="center"/>
            </w:pPr>
            <w:r>
              <w:rPr>
                <w:rFonts w:hint="eastAsia"/>
                <w:sz w:val="18"/>
                <w:szCs w:val="18"/>
              </w:rPr>
              <w:t>是</w:t>
            </w:r>
          </w:p>
        </w:tc>
        <w:tc>
          <w:tcPr>
            <w:tcW w:w="868" w:type="dxa"/>
            <w:tcBorders>
              <w:top w:val="single" w:sz="6" w:space="0" w:color="000000"/>
              <w:left w:val="single" w:sz="6" w:space="0" w:color="000000"/>
              <w:bottom w:val="single" w:sz="6" w:space="0" w:color="000000"/>
              <w:right w:val="single" w:sz="6" w:space="0" w:color="000000"/>
            </w:tcBorders>
          </w:tcPr>
          <w:p w14:paraId="0F512EC6" w14:textId="77777777" w:rsidR="00B47B1D" w:rsidRDefault="00B47B1D">
            <w:pPr>
              <w:pStyle w:val="paragraph"/>
              <w:spacing w:before="0" w:beforeAutospacing="0" w:after="0" w:afterAutospacing="0"/>
              <w:jc w:val="center"/>
              <w:rPr>
                <w:sz w:val="18"/>
                <w:szCs w:val="18"/>
              </w:rPr>
            </w:pPr>
          </w:p>
        </w:tc>
      </w:tr>
      <w:tr w:rsidR="00B47B1D" w14:paraId="0AF4BB5C"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53712E" w14:textId="77777777" w:rsidR="00B47B1D" w:rsidRDefault="00F22AD9">
            <w:pPr>
              <w:pStyle w:val="paragraph"/>
              <w:spacing w:before="0" w:beforeAutospacing="0" w:after="0" w:afterAutospacing="0"/>
              <w:jc w:val="both"/>
              <w:rPr>
                <w:sz w:val="18"/>
                <w:szCs w:val="18"/>
              </w:rPr>
            </w:pPr>
            <w:r>
              <w:rPr>
                <w:rFonts w:hint="eastAsia"/>
                <w:sz w:val="18"/>
                <w:szCs w:val="18"/>
              </w:rPr>
              <w:t>signAlgo</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2997D9" w14:textId="66A9C92F" w:rsidR="00B47B1D" w:rsidRDefault="00F22AD9">
            <w:pPr>
              <w:pStyle w:val="paragraph"/>
              <w:spacing w:before="0" w:beforeAutospacing="0" w:after="0" w:afterAutospacing="0"/>
              <w:jc w:val="both"/>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B34B21"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4560F05"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868" w:type="dxa"/>
            <w:tcBorders>
              <w:top w:val="single" w:sz="6" w:space="0" w:color="000000"/>
              <w:left w:val="single" w:sz="6" w:space="0" w:color="000000"/>
              <w:bottom w:val="single" w:sz="6" w:space="0" w:color="000000"/>
              <w:right w:val="single" w:sz="6" w:space="0" w:color="000000"/>
            </w:tcBorders>
          </w:tcPr>
          <w:p w14:paraId="248B3172" w14:textId="77777777" w:rsidR="00B47B1D" w:rsidRDefault="00B47B1D">
            <w:pPr>
              <w:pStyle w:val="paragraph"/>
              <w:spacing w:before="0" w:beforeAutospacing="0" w:after="0" w:afterAutospacing="0"/>
              <w:jc w:val="center"/>
              <w:rPr>
                <w:sz w:val="18"/>
                <w:szCs w:val="18"/>
              </w:rPr>
            </w:pPr>
          </w:p>
        </w:tc>
      </w:tr>
      <w:tr w:rsidR="00B47B1D" w14:paraId="6B7A38E3"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C45CD6" w14:textId="77777777" w:rsidR="00B47B1D" w:rsidRDefault="00F22AD9">
            <w:pPr>
              <w:pStyle w:val="paragraph"/>
              <w:spacing w:before="0" w:beforeAutospacing="0" w:after="0" w:afterAutospacing="0"/>
              <w:jc w:val="both"/>
              <w:rPr>
                <w:sz w:val="18"/>
                <w:szCs w:val="18"/>
              </w:rPr>
            </w:pPr>
            <w:r>
              <w:rPr>
                <w:rFonts w:hint="eastAsia"/>
                <w:sz w:val="18"/>
                <w:szCs w:val="18"/>
              </w:rPr>
              <w:t>signature</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2A6239" w14:textId="1A97FD3F" w:rsidR="00B47B1D" w:rsidRDefault="00F22AD9">
            <w:pPr>
              <w:pStyle w:val="paragraph"/>
              <w:spacing w:before="0" w:beforeAutospacing="0" w:after="0" w:afterAutospacing="0"/>
              <w:jc w:val="both"/>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E06EE70"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AF60E55"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868" w:type="dxa"/>
            <w:tcBorders>
              <w:top w:val="single" w:sz="6" w:space="0" w:color="000000"/>
              <w:left w:val="single" w:sz="6" w:space="0" w:color="000000"/>
              <w:bottom w:val="single" w:sz="6" w:space="0" w:color="000000"/>
              <w:right w:val="single" w:sz="6" w:space="0" w:color="000000"/>
            </w:tcBorders>
          </w:tcPr>
          <w:p w14:paraId="4C90D64D" w14:textId="77777777" w:rsidR="00B47B1D" w:rsidRDefault="00B47B1D">
            <w:pPr>
              <w:pStyle w:val="paragraph"/>
              <w:spacing w:before="0" w:beforeAutospacing="0" w:after="0" w:afterAutospacing="0"/>
              <w:jc w:val="center"/>
              <w:rPr>
                <w:sz w:val="18"/>
                <w:szCs w:val="18"/>
              </w:rPr>
            </w:pPr>
          </w:p>
        </w:tc>
      </w:tr>
      <w:tr w:rsidR="00B47B1D" w14:paraId="598513D0"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AE55267" w14:textId="77777777" w:rsidR="00B47B1D" w:rsidRDefault="00F22AD9">
            <w:pPr>
              <w:pStyle w:val="paragraph"/>
              <w:spacing w:before="0" w:beforeAutospacing="0" w:after="0" w:afterAutospacing="0"/>
              <w:jc w:val="both"/>
            </w:pPr>
            <w:r>
              <w:rPr>
                <w:rFonts w:hint="eastAsia"/>
                <w:sz w:val="18"/>
                <w:szCs w:val="18"/>
              </w:rPr>
              <w:t>appId</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970FA9" w14:textId="53DB2650"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040A2DA"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AB48AF0" w14:textId="77777777" w:rsidR="00B47B1D" w:rsidRDefault="00F22AD9">
            <w:pPr>
              <w:pStyle w:val="paragraph"/>
              <w:spacing w:before="0" w:beforeAutospacing="0" w:after="0" w:afterAutospacing="0"/>
              <w:jc w:val="center"/>
            </w:pPr>
            <w:r>
              <w:rPr>
                <w:rFonts w:hint="eastAsia"/>
                <w:sz w:val="18"/>
                <w:szCs w:val="18"/>
              </w:rPr>
              <w:t>是</w:t>
            </w:r>
          </w:p>
        </w:tc>
        <w:tc>
          <w:tcPr>
            <w:tcW w:w="868" w:type="dxa"/>
            <w:tcBorders>
              <w:top w:val="single" w:sz="6" w:space="0" w:color="000000"/>
              <w:left w:val="single" w:sz="6" w:space="0" w:color="000000"/>
              <w:bottom w:val="single" w:sz="6" w:space="0" w:color="000000"/>
              <w:right w:val="single" w:sz="6" w:space="0" w:color="000000"/>
            </w:tcBorders>
          </w:tcPr>
          <w:p w14:paraId="7B43223A" w14:textId="77777777" w:rsidR="00B47B1D" w:rsidRDefault="00B47B1D">
            <w:pPr>
              <w:pStyle w:val="paragraph"/>
              <w:spacing w:before="0" w:beforeAutospacing="0" w:after="0" w:afterAutospacing="0"/>
              <w:jc w:val="center"/>
              <w:rPr>
                <w:sz w:val="18"/>
                <w:szCs w:val="18"/>
              </w:rPr>
            </w:pPr>
          </w:p>
        </w:tc>
      </w:tr>
      <w:tr w:rsidR="00B47B1D" w14:paraId="3E019656"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155FF6E" w14:textId="77777777" w:rsidR="00B47B1D" w:rsidRDefault="00F22AD9">
            <w:pPr>
              <w:pStyle w:val="paragraph"/>
              <w:spacing w:before="0" w:beforeAutospacing="0" w:after="0" w:afterAutospacing="0"/>
              <w:rPr>
                <w:sz w:val="18"/>
                <w:szCs w:val="18"/>
              </w:rPr>
            </w:pPr>
            <w:r>
              <w:rPr>
                <w:rFonts w:cs="Times New Roman" w:hint="eastAsia"/>
                <w:sz w:val="18"/>
                <w:szCs w:val="18"/>
              </w:rPr>
              <w:t>source</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B351C3E" w14:textId="77777777" w:rsidR="00B47B1D" w:rsidRDefault="00F22AD9">
            <w:pPr>
              <w:pStyle w:val="paragraph"/>
              <w:spacing w:before="0" w:beforeAutospacing="0" w:after="0" w:afterAutospacing="0"/>
              <w:rPr>
                <w:sz w:val="18"/>
                <w:szCs w:val="18"/>
              </w:rPr>
            </w:pPr>
            <w:r>
              <w:rPr>
                <w:rFonts w:cs="Arial"/>
                <w:sz w:val="18"/>
                <w:szCs w:val="18"/>
              </w:rPr>
              <w:t>待加密明文（必须经过 Base64 编码）。</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F8944F8" w14:textId="77777777" w:rsidR="00B47B1D" w:rsidRDefault="00F22AD9">
            <w:pPr>
              <w:pStyle w:val="paragraph"/>
              <w:spacing w:before="0" w:beforeAutospacing="0" w:after="0" w:afterAutospacing="0"/>
              <w:jc w:val="center"/>
              <w:rPr>
                <w:sz w:val="18"/>
                <w:szCs w:val="18"/>
              </w:rPr>
            </w:pPr>
            <w:r>
              <w:rPr>
                <w:rFonts w:cs="Arial"/>
                <w:color w:val="333333"/>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027E51D" w14:textId="77777777" w:rsidR="00B47B1D" w:rsidRDefault="00F22AD9">
            <w:pPr>
              <w:pStyle w:val="paragraph"/>
              <w:spacing w:before="0" w:beforeAutospacing="0" w:after="0" w:afterAutospacing="0"/>
              <w:jc w:val="center"/>
              <w:rPr>
                <w:sz w:val="18"/>
                <w:szCs w:val="18"/>
              </w:rPr>
            </w:pPr>
            <w:r>
              <w:rPr>
                <w:rFonts w:cs="Arial"/>
                <w:color w:val="333333"/>
                <w:sz w:val="18"/>
                <w:szCs w:val="18"/>
              </w:rPr>
              <w:t>是</w:t>
            </w:r>
          </w:p>
        </w:tc>
        <w:tc>
          <w:tcPr>
            <w:tcW w:w="868" w:type="dxa"/>
            <w:tcBorders>
              <w:top w:val="single" w:sz="6" w:space="0" w:color="000000"/>
              <w:left w:val="single" w:sz="6" w:space="0" w:color="000000"/>
              <w:bottom w:val="single" w:sz="6" w:space="0" w:color="000000"/>
              <w:right w:val="single" w:sz="6" w:space="0" w:color="000000"/>
            </w:tcBorders>
          </w:tcPr>
          <w:p w14:paraId="258D6FAA" w14:textId="77777777" w:rsidR="00B47B1D" w:rsidRDefault="00B47B1D">
            <w:pPr>
              <w:pStyle w:val="paragraph"/>
              <w:spacing w:before="0" w:beforeAutospacing="0" w:after="0" w:afterAutospacing="0"/>
              <w:jc w:val="center"/>
              <w:rPr>
                <w:rFonts w:cs="Arial"/>
                <w:color w:val="333333"/>
                <w:sz w:val="18"/>
                <w:szCs w:val="18"/>
              </w:rPr>
            </w:pPr>
          </w:p>
        </w:tc>
      </w:tr>
      <w:tr w:rsidR="00B47B1D" w14:paraId="363EBBAC" w14:textId="77777777">
        <w:trPr>
          <w:trHeight w:val="405"/>
        </w:trPr>
        <w:tc>
          <w:tcPr>
            <w:tcW w:w="1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DF14951" w14:textId="77777777" w:rsidR="00B47B1D" w:rsidRDefault="00F22AD9">
            <w:pPr>
              <w:pStyle w:val="paragraph"/>
              <w:spacing w:before="0" w:beforeAutospacing="0" w:after="0" w:afterAutospacing="0"/>
              <w:rPr>
                <w:sz w:val="18"/>
                <w:szCs w:val="18"/>
              </w:rPr>
            </w:pPr>
            <w:r>
              <w:rPr>
                <w:rFonts w:cs="Arial"/>
                <w:sz w:val="18"/>
                <w:szCs w:val="18"/>
              </w:rPr>
              <w:t>mode</w:t>
            </w:r>
          </w:p>
        </w:tc>
        <w:tc>
          <w:tcPr>
            <w:tcW w:w="41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C968DBB" w14:textId="77777777" w:rsidR="00B47B1D" w:rsidRDefault="00F22AD9">
            <w:pPr>
              <w:pStyle w:val="paragraph"/>
              <w:spacing w:before="0" w:beforeAutospacing="0" w:after="0" w:afterAutospacing="0"/>
              <w:rPr>
                <w:sz w:val="18"/>
                <w:szCs w:val="18"/>
              </w:rPr>
            </w:pPr>
            <w:r>
              <w:rPr>
                <w:rFonts w:cs="Arial"/>
                <w:sz w:val="18"/>
                <w:szCs w:val="18"/>
              </w:rPr>
              <w:t>加解密模式，有效值ECB、CBC。</w:t>
            </w:r>
          </w:p>
        </w:tc>
        <w:tc>
          <w:tcPr>
            <w:tcW w:w="8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6C80898" w14:textId="77777777" w:rsidR="00B47B1D" w:rsidRDefault="00F22AD9">
            <w:pPr>
              <w:pStyle w:val="paragraph"/>
              <w:spacing w:before="0" w:beforeAutospacing="0" w:after="0" w:afterAutospacing="0"/>
              <w:jc w:val="center"/>
              <w:rPr>
                <w:sz w:val="18"/>
                <w:szCs w:val="18"/>
              </w:rPr>
            </w:pPr>
            <w:r>
              <w:rPr>
                <w:rFonts w:cs="Arial"/>
                <w:color w:val="333333"/>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2FE5189" w14:textId="77777777" w:rsidR="00B47B1D" w:rsidRDefault="00F22AD9">
            <w:pPr>
              <w:pStyle w:val="paragraph"/>
              <w:spacing w:before="0" w:beforeAutospacing="0" w:after="0" w:afterAutospacing="0"/>
              <w:jc w:val="center"/>
              <w:rPr>
                <w:sz w:val="18"/>
                <w:szCs w:val="18"/>
              </w:rPr>
            </w:pPr>
            <w:r>
              <w:rPr>
                <w:rFonts w:cs="Arial" w:hint="eastAsia"/>
                <w:color w:val="333333"/>
                <w:sz w:val="18"/>
                <w:szCs w:val="18"/>
              </w:rPr>
              <w:t>否</w:t>
            </w:r>
          </w:p>
        </w:tc>
        <w:tc>
          <w:tcPr>
            <w:tcW w:w="868" w:type="dxa"/>
            <w:tcBorders>
              <w:top w:val="single" w:sz="6" w:space="0" w:color="000000"/>
              <w:left w:val="single" w:sz="6" w:space="0" w:color="000000"/>
              <w:bottom w:val="single" w:sz="6" w:space="0" w:color="000000"/>
              <w:right w:val="single" w:sz="6" w:space="0" w:color="000000"/>
            </w:tcBorders>
          </w:tcPr>
          <w:p w14:paraId="318AD5F4" w14:textId="1DD2A362" w:rsidR="00B47B1D" w:rsidRDefault="000E42CA">
            <w:pPr>
              <w:pStyle w:val="paragraph"/>
              <w:spacing w:before="0" w:beforeAutospacing="0" w:after="0" w:afterAutospacing="0"/>
              <w:jc w:val="center"/>
              <w:rPr>
                <w:rFonts w:cs="Arial"/>
                <w:color w:val="333333"/>
                <w:sz w:val="18"/>
                <w:szCs w:val="18"/>
              </w:rPr>
            </w:pPr>
            <w:r>
              <w:rPr>
                <w:rFonts w:cs="Arial" w:hint="eastAsia"/>
                <w:color w:val="333333"/>
                <w:sz w:val="18"/>
                <w:szCs w:val="18"/>
              </w:rPr>
              <w:t>默认</w:t>
            </w:r>
            <w:r w:rsidR="00E25270">
              <w:rPr>
                <w:rFonts w:cs="Arial" w:hint="eastAsia"/>
                <w:color w:val="333333"/>
                <w:sz w:val="18"/>
                <w:szCs w:val="18"/>
              </w:rPr>
              <w:t>C</w:t>
            </w:r>
            <w:r w:rsidR="00E25270">
              <w:rPr>
                <w:rFonts w:cs="Arial"/>
                <w:color w:val="333333"/>
                <w:sz w:val="18"/>
                <w:szCs w:val="18"/>
              </w:rPr>
              <w:t>BC</w:t>
            </w:r>
          </w:p>
        </w:tc>
      </w:tr>
    </w:tbl>
    <w:p w14:paraId="40792C98" w14:textId="77777777" w:rsidR="00B47B1D" w:rsidRDefault="00B47B1D"/>
    <w:p w14:paraId="03B08755" w14:textId="77777777" w:rsidR="00B47B1D" w:rsidRDefault="00F22AD9">
      <w:pPr>
        <w:pStyle w:val="34"/>
        <w:ind w:left="-480"/>
        <w:rPr>
          <w:b w:val="0"/>
          <w:bCs w:val="0"/>
        </w:rPr>
      </w:pPr>
      <w:bookmarkStart w:id="306" w:name="_Toc109833117"/>
      <w:bookmarkStart w:id="307" w:name="_Toc116492002"/>
      <w:r>
        <w:rPr>
          <w:rFonts w:hint="eastAsia"/>
          <w:b w:val="0"/>
          <w:bCs w:val="0"/>
        </w:rPr>
        <w:t>业务响应参数说明</w:t>
      </w:r>
      <w:bookmarkEnd w:id="306"/>
      <w:bookmarkEnd w:id="307"/>
    </w:p>
    <w:p w14:paraId="26447FA1" w14:textId="77777777" w:rsidR="00B47B1D" w:rsidRDefault="00B47B1D"/>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032"/>
        <w:gridCol w:w="1293"/>
        <w:gridCol w:w="3081"/>
        <w:gridCol w:w="809"/>
        <w:gridCol w:w="900"/>
        <w:gridCol w:w="900"/>
        <w:gridCol w:w="899"/>
      </w:tblGrid>
      <w:tr w:rsidR="00B47B1D" w14:paraId="169CE17E" w14:textId="77777777">
        <w:trPr>
          <w:trHeight w:val="405"/>
          <w:jc w:val="center"/>
        </w:trPr>
        <w:tc>
          <w:tcPr>
            <w:tcW w:w="2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CE0FC5C"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30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E3E2A17"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1E197EF"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68E9507"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900" w:type="dxa"/>
            <w:tcBorders>
              <w:top w:val="single" w:sz="6" w:space="0" w:color="000000"/>
              <w:left w:val="single" w:sz="6" w:space="0" w:color="000000"/>
              <w:bottom w:val="single" w:sz="6" w:space="0" w:color="000000"/>
              <w:right w:val="single" w:sz="6" w:space="0" w:color="000000"/>
            </w:tcBorders>
            <w:vAlign w:val="center"/>
          </w:tcPr>
          <w:p w14:paraId="26F7E1EB"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899" w:type="dxa"/>
            <w:tcBorders>
              <w:top w:val="single" w:sz="6" w:space="0" w:color="000000"/>
              <w:left w:val="single" w:sz="6" w:space="0" w:color="000000"/>
              <w:bottom w:val="single" w:sz="6" w:space="0" w:color="000000"/>
              <w:right w:val="single" w:sz="6" w:space="0" w:color="000000"/>
            </w:tcBorders>
            <w:vAlign w:val="center"/>
          </w:tcPr>
          <w:p w14:paraId="0EA2CCF1"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1D06C1D3" w14:textId="77777777">
        <w:trPr>
          <w:trHeight w:val="405"/>
          <w:jc w:val="center"/>
        </w:trPr>
        <w:tc>
          <w:tcPr>
            <w:tcW w:w="2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B834B22" w14:textId="77777777" w:rsidR="00B47B1D" w:rsidRDefault="00F22AD9">
            <w:pPr>
              <w:pStyle w:val="paragraph"/>
              <w:spacing w:before="0" w:beforeAutospacing="0" w:after="0" w:afterAutospacing="0"/>
              <w:jc w:val="both"/>
            </w:pPr>
            <w:r>
              <w:rPr>
                <w:rFonts w:cs="Arial"/>
                <w:color w:val="333333"/>
                <w:sz w:val="18"/>
                <w:szCs w:val="18"/>
              </w:rPr>
              <w:t>transId</w:t>
            </w:r>
          </w:p>
        </w:tc>
        <w:tc>
          <w:tcPr>
            <w:tcW w:w="30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6E61F36" w14:textId="77777777" w:rsidR="00B47B1D" w:rsidRDefault="00F22AD9">
            <w:pPr>
              <w:pStyle w:val="paragraph"/>
              <w:spacing w:before="0" w:beforeAutospacing="0" w:after="0" w:afterAutospacing="0"/>
              <w:jc w:val="both"/>
            </w:pPr>
            <w:r>
              <w:rPr>
                <w:rFonts w:cs="Arial"/>
                <w:color w:val="333333"/>
                <w:sz w:val="18"/>
                <w:szCs w:val="18"/>
              </w:rPr>
              <w:t>方法调用时传入的transId，作为结果原样返回</w:t>
            </w:r>
          </w:p>
        </w:tc>
        <w:tc>
          <w:tcPr>
            <w:tcW w:w="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5481584" w14:textId="77777777" w:rsidR="00B47B1D" w:rsidRDefault="00F22AD9">
            <w:pPr>
              <w:pStyle w:val="paragraph"/>
              <w:spacing w:before="0" w:beforeAutospacing="0" w:after="0" w:afterAutospacing="0"/>
              <w:jc w:val="center"/>
            </w:pPr>
            <w:r>
              <w:rPr>
                <w:rFonts w:cs="Arial"/>
                <w:color w:val="333333"/>
                <w:sz w:val="18"/>
                <w:szCs w:val="18"/>
              </w:rPr>
              <w:t>String</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96E1397" w14:textId="77777777" w:rsidR="00B47B1D" w:rsidRDefault="00F22AD9">
            <w:pPr>
              <w:pStyle w:val="paragraph"/>
              <w:spacing w:before="0" w:beforeAutospacing="0" w:after="0" w:afterAutospacing="0"/>
              <w:jc w:val="center"/>
            </w:pPr>
            <w:r>
              <w:rPr>
                <w:rFonts w:cs="Arial"/>
                <w:color w:val="333333"/>
                <w:sz w:val="18"/>
                <w:szCs w:val="18"/>
              </w:rPr>
              <w:t>是</w:t>
            </w:r>
          </w:p>
        </w:tc>
        <w:tc>
          <w:tcPr>
            <w:tcW w:w="900" w:type="dxa"/>
            <w:tcBorders>
              <w:top w:val="single" w:sz="6" w:space="0" w:color="000000"/>
              <w:left w:val="single" w:sz="6" w:space="0" w:color="000000"/>
              <w:bottom w:val="single" w:sz="6" w:space="0" w:color="000000"/>
              <w:right w:val="single" w:sz="6" w:space="0" w:color="000000"/>
            </w:tcBorders>
          </w:tcPr>
          <w:p w14:paraId="5EF248E4" w14:textId="77777777" w:rsidR="00B47B1D" w:rsidRDefault="00B47B1D">
            <w:pPr>
              <w:pStyle w:val="paragraph"/>
              <w:spacing w:before="0" w:beforeAutospacing="0" w:after="0" w:afterAutospacing="0"/>
              <w:jc w:val="center"/>
              <w:rPr>
                <w:rFonts w:cs="Arial"/>
                <w:color w:val="333333"/>
                <w:sz w:val="18"/>
                <w:szCs w:val="18"/>
              </w:rPr>
            </w:pPr>
          </w:p>
        </w:tc>
        <w:tc>
          <w:tcPr>
            <w:tcW w:w="899" w:type="dxa"/>
            <w:tcBorders>
              <w:top w:val="single" w:sz="6" w:space="0" w:color="000000"/>
              <w:left w:val="single" w:sz="6" w:space="0" w:color="000000"/>
              <w:bottom w:val="single" w:sz="6" w:space="0" w:color="000000"/>
              <w:right w:val="single" w:sz="6" w:space="0" w:color="000000"/>
            </w:tcBorders>
          </w:tcPr>
          <w:p w14:paraId="0FE34625" w14:textId="77777777" w:rsidR="00B47B1D" w:rsidRDefault="00B47B1D">
            <w:pPr>
              <w:pStyle w:val="paragraph"/>
              <w:spacing w:before="0" w:beforeAutospacing="0" w:after="0" w:afterAutospacing="0"/>
              <w:jc w:val="center"/>
              <w:rPr>
                <w:rFonts w:cs="Arial"/>
                <w:color w:val="333333"/>
                <w:sz w:val="18"/>
                <w:szCs w:val="18"/>
              </w:rPr>
            </w:pPr>
          </w:p>
        </w:tc>
      </w:tr>
      <w:tr w:rsidR="00B47B1D" w14:paraId="316E573B" w14:textId="77777777">
        <w:trPr>
          <w:trHeight w:val="405"/>
          <w:jc w:val="center"/>
        </w:trPr>
        <w:tc>
          <w:tcPr>
            <w:tcW w:w="2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4680F6" w14:textId="77777777" w:rsidR="00B47B1D" w:rsidRDefault="00F22AD9">
            <w:pPr>
              <w:pStyle w:val="paragraph"/>
              <w:spacing w:before="0" w:beforeAutospacing="0" w:after="0" w:afterAutospacing="0"/>
              <w:jc w:val="both"/>
              <w:rPr>
                <w:rFonts w:cs="Arial"/>
                <w:color w:val="333333"/>
                <w:sz w:val="18"/>
                <w:szCs w:val="18"/>
              </w:rPr>
            </w:pPr>
            <w:r>
              <w:rPr>
                <w:sz w:val="18"/>
                <w:szCs w:val="20"/>
              </w:rPr>
              <w:t>resultCode</w:t>
            </w:r>
          </w:p>
        </w:tc>
        <w:tc>
          <w:tcPr>
            <w:tcW w:w="30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CE37E1" w14:textId="77777777" w:rsidR="00B47B1D" w:rsidRDefault="00F22AD9">
            <w:pPr>
              <w:pStyle w:val="paragraph"/>
              <w:spacing w:before="0" w:beforeAutospacing="0" w:after="0" w:afterAutospacing="0"/>
              <w:jc w:val="both"/>
              <w:rPr>
                <w:rFonts w:cs="Arial"/>
                <w:color w:val="333333"/>
                <w:sz w:val="18"/>
                <w:szCs w:val="18"/>
              </w:rPr>
            </w:pPr>
            <w:r>
              <w:rPr>
                <w:rFonts w:hint="eastAsia"/>
                <w:sz w:val="18"/>
                <w:szCs w:val="18"/>
              </w:rPr>
              <w:t>响应状态码</w:t>
            </w:r>
          </w:p>
        </w:tc>
        <w:tc>
          <w:tcPr>
            <w:tcW w:w="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429CC3"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String</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84BF81"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是</w:t>
            </w:r>
          </w:p>
        </w:tc>
        <w:tc>
          <w:tcPr>
            <w:tcW w:w="900" w:type="dxa"/>
            <w:tcBorders>
              <w:top w:val="single" w:sz="6" w:space="0" w:color="000000"/>
              <w:left w:val="single" w:sz="6" w:space="0" w:color="000000"/>
              <w:bottom w:val="single" w:sz="6" w:space="0" w:color="000000"/>
              <w:right w:val="single" w:sz="6" w:space="0" w:color="000000"/>
            </w:tcBorders>
          </w:tcPr>
          <w:p w14:paraId="3DB38976" w14:textId="77777777" w:rsidR="00B47B1D" w:rsidRDefault="00B47B1D">
            <w:pPr>
              <w:pStyle w:val="paragraph"/>
              <w:spacing w:before="0" w:beforeAutospacing="0" w:after="0" w:afterAutospacing="0"/>
              <w:jc w:val="center"/>
              <w:rPr>
                <w:sz w:val="18"/>
                <w:szCs w:val="18"/>
              </w:rPr>
            </w:pPr>
          </w:p>
        </w:tc>
        <w:tc>
          <w:tcPr>
            <w:tcW w:w="899" w:type="dxa"/>
            <w:tcBorders>
              <w:top w:val="single" w:sz="6" w:space="0" w:color="000000"/>
              <w:left w:val="single" w:sz="6" w:space="0" w:color="000000"/>
              <w:bottom w:val="single" w:sz="6" w:space="0" w:color="000000"/>
              <w:right w:val="single" w:sz="6" w:space="0" w:color="000000"/>
            </w:tcBorders>
          </w:tcPr>
          <w:p w14:paraId="2BAD464A" w14:textId="77777777" w:rsidR="00B47B1D" w:rsidRDefault="00B47B1D">
            <w:pPr>
              <w:pStyle w:val="paragraph"/>
              <w:spacing w:before="0" w:beforeAutospacing="0" w:after="0" w:afterAutospacing="0"/>
              <w:jc w:val="center"/>
              <w:rPr>
                <w:sz w:val="18"/>
                <w:szCs w:val="18"/>
              </w:rPr>
            </w:pPr>
          </w:p>
        </w:tc>
      </w:tr>
      <w:tr w:rsidR="00B47B1D" w14:paraId="293A54A4" w14:textId="77777777">
        <w:trPr>
          <w:trHeight w:val="405"/>
          <w:jc w:val="center"/>
        </w:trPr>
        <w:tc>
          <w:tcPr>
            <w:tcW w:w="2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153DCF" w14:textId="77777777" w:rsidR="00B47B1D" w:rsidRDefault="00F22AD9">
            <w:pPr>
              <w:pStyle w:val="paragraph"/>
              <w:spacing w:before="0" w:beforeAutospacing="0" w:after="0" w:afterAutospacing="0"/>
              <w:jc w:val="both"/>
              <w:rPr>
                <w:rFonts w:cs="Arial"/>
                <w:color w:val="333333"/>
                <w:sz w:val="18"/>
                <w:szCs w:val="18"/>
              </w:rPr>
            </w:pPr>
            <w:r>
              <w:rPr>
                <w:sz w:val="18"/>
                <w:szCs w:val="20"/>
              </w:rPr>
              <w:t>resultDesc</w:t>
            </w:r>
          </w:p>
        </w:tc>
        <w:tc>
          <w:tcPr>
            <w:tcW w:w="30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F1240F" w14:textId="77777777" w:rsidR="00B47B1D" w:rsidRDefault="00F22AD9">
            <w:pPr>
              <w:pStyle w:val="paragraph"/>
              <w:spacing w:before="0" w:beforeAutospacing="0" w:after="0" w:afterAutospacing="0"/>
              <w:jc w:val="both"/>
              <w:rPr>
                <w:rFonts w:cs="Arial"/>
                <w:color w:val="333333"/>
                <w:sz w:val="18"/>
                <w:szCs w:val="18"/>
              </w:rPr>
            </w:pPr>
            <w:r>
              <w:rPr>
                <w:rFonts w:hint="eastAsia"/>
                <w:sz w:val="18"/>
                <w:szCs w:val="18"/>
              </w:rPr>
              <w:t>响应描述</w:t>
            </w:r>
          </w:p>
        </w:tc>
        <w:tc>
          <w:tcPr>
            <w:tcW w:w="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014902"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String</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5AD1B4"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是</w:t>
            </w:r>
          </w:p>
        </w:tc>
        <w:tc>
          <w:tcPr>
            <w:tcW w:w="900" w:type="dxa"/>
            <w:tcBorders>
              <w:top w:val="single" w:sz="6" w:space="0" w:color="000000"/>
              <w:left w:val="single" w:sz="6" w:space="0" w:color="000000"/>
              <w:bottom w:val="single" w:sz="6" w:space="0" w:color="000000"/>
              <w:right w:val="single" w:sz="6" w:space="0" w:color="000000"/>
            </w:tcBorders>
          </w:tcPr>
          <w:p w14:paraId="2F2BC986" w14:textId="77777777" w:rsidR="00B47B1D" w:rsidRDefault="00B47B1D">
            <w:pPr>
              <w:pStyle w:val="paragraph"/>
              <w:spacing w:before="0" w:beforeAutospacing="0" w:after="0" w:afterAutospacing="0"/>
              <w:jc w:val="center"/>
              <w:rPr>
                <w:sz w:val="18"/>
                <w:szCs w:val="18"/>
              </w:rPr>
            </w:pPr>
          </w:p>
        </w:tc>
        <w:tc>
          <w:tcPr>
            <w:tcW w:w="899" w:type="dxa"/>
            <w:tcBorders>
              <w:top w:val="single" w:sz="6" w:space="0" w:color="000000"/>
              <w:left w:val="single" w:sz="6" w:space="0" w:color="000000"/>
              <w:bottom w:val="single" w:sz="6" w:space="0" w:color="000000"/>
              <w:right w:val="single" w:sz="6" w:space="0" w:color="000000"/>
            </w:tcBorders>
          </w:tcPr>
          <w:p w14:paraId="3DDED912" w14:textId="77777777" w:rsidR="00B47B1D" w:rsidRDefault="00B47B1D">
            <w:pPr>
              <w:pStyle w:val="paragraph"/>
              <w:spacing w:before="0" w:beforeAutospacing="0" w:after="0" w:afterAutospacing="0"/>
              <w:jc w:val="center"/>
              <w:rPr>
                <w:sz w:val="18"/>
                <w:szCs w:val="18"/>
              </w:rPr>
            </w:pPr>
          </w:p>
        </w:tc>
      </w:tr>
      <w:tr w:rsidR="00B47B1D" w14:paraId="09F440CD" w14:textId="77777777">
        <w:trPr>
          <w:trHeight w:val="405"/>
          <w:jc w:val="center"/>
        </w:trPr>
        <w:tc>
          <w:tcPr>
            <w:tcW w:w="103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DCDEDE5" w14:textId="77777777" w:rsidR="00B47B1D" w:rsidRDefault="00F22AD9">
            <w:pPr>
              <w:pStyle w:val="paragraph"/>
              <w:spacing w:before="0" w:beforeAutospacing="0" w:after="0" w:afterAutospacing="0"/>
              <w:jc w:val="both"/>
              <w:rPr>
                <w:rFonts w:cs="Arial"/>
                <w:color w:val="333333"/>
                <w:sz w:val="18"/>
                <w:szCs w:val="18"/>
              </w:rPr>
            </w:pPr>
            <w:r>
              <w:rPr>
                <w:rFonts w:cs="Arial" w:hint="eastAsia"/>
                <w:color w:val="333333"/>
                <w:sz w:val="18"/>
                <w:szCs w:val="18"/>
              </w:rPr>
              <w:t>data</w:t>
            </w:r>
          </w:p>
        </w:tc>
        <w:tc>
          <w:tcPr>
            <w:tcW w:w="1293" w:type="dxa"/>
            <w:tcBorders>
              <w:top w:val="single" w:sz="6" w:space="0" w:color="000000"/>
              <w:left w:val="single" w:sz="6" w:space="0" w:color="000000"/>
              <w:bottom w:val="single" w:sz="6" w:space="0" w:color="000000"/>
              <w:right w:val="single" w:sz="6" w:space="0" w:color="000000"/>
            </w:tcBorders>
          </w:tcPr>
          <w:p w14:paraId="202C4DA0" w14:textId="77777777" w:rsidR="00B47B1D" w:rsidRDefault="00F22AD9">
            <w:pPr>
              <w:pStyle w:val="paragraph"/>
              <w:spacing w:before="0" w:beforeAutospacing="0" w:after="0" w:afterAutospacing="0"/>
              <w:jc w:val="both"/>
              <w:rPr>
                <w:rFonts w:cs="Arial"/>
                <w:color w:val="333333"/>
                <w:sz w:val="18"/>
                <w:szCs w:val="18"/>
              </w:rPr>
            </w:pPr>
            <w:r>
              <w:rPr>
                <w:rFonts w:cs="Arial"/>
                <w:color w:val="333333"/>
                <w:sz w:val="18"/>
                <w:szCs w:val="18"/>
              </w:rPr>
              <w:t>cipherTextBlob</w:t>
            </w:r>
          </w:p>
        </w:tc>
        <w:tc>
          <w:tcPr>
            <w:tcW w:w="30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EAAA806" w14:textId="77777777" w:rsidR="00B47B1D" w:rsidRDefault="00F22AD9">
            <w:pPr>
              <w:pStyle w:val="paragraph"/>
              <w:spacing w:before="0" w:beforeAutospacing="0" w:after="0" w:afterAutospacing="0"/>
              <w:jc w:val="both"/>
              <w:rPr>
                <w:rFonts w:cs="Arial"/>
                <w:color w:val="333333"/>
                <w:sz w:val="18"/>
                <w:szCs w:val="18"/>
              </w:rPr>
            </w:pPr>
            <w:r>
              <w:rPr>
                <w:rFonts w:cs="Arial" w:hint="eastAsia"/>
                <w:color w:val="333333"/>
                <w:sz w:val="18"/>
                <w:szCs w:val="18"/>
              </w:rPr>
              <w:t>加密密文结构体</w:t>
            </w:r>
          </w:p>
        </w:tc>
        <w:tc>
          <w:tcPr>
            <w:tcW w:w="8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3FCD129"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String</w:t>
            </w:r>
            <w:r>
              <w:rPr>
                <w:rFonts w:cs="Times New Roman"/>
                <w:sz w:val="18"/>
                <w:szCs w:val="18"/>
              </w:rPr>
              <w:t xml:space="preserve"> </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4F0E9B6" w14:textId="77777777" w:rsidR="00B47B1D" w:rsidRDefault="00F22AD9">
            <w:pPr>
              <w:pStyle w:val="paragraph"/>
              <w:spacing w:before="0" w:beforeAutospacing="0" w:after="0" w:afterAutospacing="0"/>
              <w:jc w:val="center"/>
              <w:rPr>
                <w:rFonts w:cs="Arial"/>
                <w:color w:val="333333"/>
                <w:sz w:val="18"/>
                <w:szCs w:val="18"/>
              </w:rPr>
            </w:pPr>
            <w:r>
              <w:rPr>
                <w:rFonts w:cs="Arial"/>
                <w:color w:val="333333"/>
                <w:sz w:val="18"/>
                <w:szCs w:val="18"/>
              </w:rPr>
              <w:t>是</w:t>
            </w:r>
          </w:p>
        </w:tc>
        <w:tc>
          <w:tcPr>
            <w:tcW w:w="900" w:type="dxa"/>
            <w:tcBorders>
              <w:top w:val="single" w:sz="6" w:space="0" w:color="000000"/>
              <w:left w:val="single" w:sz="6" w:space="0" w:color="000000"/>
              <w:bottom w:val="single" w:sz="6" w:space="0" w:color="000000"/>
              <w:right w:val="single" w:sz="6" w:space="0" w:color="000000"/>
            </w:tcBorders>
          </w:tcPr>
          <w:p w14:paraId="4942C076" w14:textId="77777777" w:rsidR="00B47B1D" w:rsidRDefault="00B47B1D">
            <w:pPr>
              <w:pStyle w:val="paragraph"/>
              <w:spacing w:before="0" w:beforeAutospacing="0" w:after="0" w:afterAutospacing="0"/>
              <w:jc w:val="center"/>
              <w:rPr>
                <w:rFonts w:cs="Arial"/>
                <w:color w:val="333333"/>
                <w:sz w:val="18"/>
                <w:szCs w:val="18"/>
              </w:rPr>
            </w:pPr>
          </w:p>
        </w:tc>
        <w:tc>
          <w:tcPr>
            <w:tcW w:w="899" w:type="dxa"/>
            <w:tcBorders>
              <w:top w:val="single" w:sz="6" w:space="0" w:color="000000"/>
              <w:left w:val="single" w:sz="6" w:space="0" w:color="000000"/>
              <w:bottom w:val="single" w:sz="6" w:space="0" w:color="000000"/>
              <w:right w:val="single" w:sz="6" w:space="0" w:color="000000"/>
            </w:tcBorders>
          </w:tcPr>
          <w:p w14:paraId="20DE4470" w14:textId="77777777" w:rsidR="00B47B1D" w:rsidRDefault="00B47B1D">
            <w:pPr>
              <w:pStyle w:val="paragraph"/>
              <w:spacing w:before="0" w:beforeAutospacing="0" w:after="0" w:afterAutospacing="0"/>
              <w:jc w:val="center"/>
              <w:rPr>
                <w:rFonts w:cs="Arial"/>
                <w:color w:val="333333"/>
                <w:sz w:val="18"/>
                <w:szCs w:val="18"/>
              </w:rPr>
            </w:pPr>
          </w:p>
        </w:tc>
      </w:tr>
    </w:tbl>
    <w:p w14:paraId="7A66B037" w14:textId="77777777" w:rsidR="00B47B1D" w:rsidRDefault="00F22AD9">
      <w:pPr>
        <w:pStyle w:val="34"/>
        <w:ind w:left="-480"/>
        <w:rPr>
          <w:b w:val="0"/>
          <w:bCs w:val="0"/>
        </w:rPr>
      </w:pPr>
      <w:bookmarkStart w:id="308" w:name="_Toc109833118"/>
      <w:bookmarkStart w:id="309" w:name="_Toc116492003"/>
      <w:r>
        <w:rPr>
          <w:rFonts w:hint="eastAsia"/>
          <w:b w:val="0"/>
          <w:bCs w:val="0"/>
        </w:rPr>
        <w:lastRenderedPageBreak/>
        <w:t>请求示例</w:t>
      </w:r>
      <w:bookmarkEnd w:id="308"/>
      <w:bookmarkEnd w:id="309"/>
    </w:p>
    <w:p w14:paraId="5083339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3ECE801" w14:textId="12E2F098" w:rsidR="007E5471" w:rsidRDefault="007E5471" w:rsidP="007E5471">
      <w:pPr>
        <w:shd w:val="clear" w:color="auto" w:fill="FFFFFE"/>
        <w:spacing w:line="270" w:lineRule="atLeast"/>
        <w:ind w:firstLine="384"/>
        <w:rPr>
          <w:rFonts w:ascii="Consolas" w:hAnsi="Consolas"/>
          <w:color w:val="000000"/>
          <w:sz w:val="18"/>
          <w:szCs w:val="18"/>
        </w:rPr>
      </w:pP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9CE2AC6" w14:textId="29D02943"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7668A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054BD303" w14:textId="271347F1"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sidR="00386C80">
        <w:rPr>
          <w:rFonts w:ascii="Consolas" w:hAnsi="Consolas"/>
          <w:color w:val="000000"/>
          <w:sz w:val="18"/>
          <w:szCs w:val="18"/>
        </w:rPr>
        <w:t xml:space="preserve">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8EACED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76D008DC" w14:textId="5749FEC4"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"mode"</w:t>
      </w:r>
      <w:r>
        <w:rPr>
          <w:rFonts w:ascii="Consolas" w:hAnsi="Consolas"/>
          <w:color w:val="000000"/>
          <w:sz w:val="18"/>
          <w:szCs w:val="18"/>
        </w:rPr>
        <w:t>: </w:t>
      </w:r>
      <w:r>
        <w:rPr>
          <w:rFonts w:ascii="Consolas" w:hAnsi="Consolas"/>
          <w:color w:val="0451A5"/>
          <w:sz w:val="18"/>
          <w:szCs w:val="18"/>
        </w:rPr>
        <w:t>"ECB"</w:t>
      </w:r>
      <w:r>
        <w:rPr>
          <w:rFonts w:ascii="Consolas" w:hAnsi="Consolas"/>
          <w:color w:val="000000"/>
          <w:sz w:val="18"/>
          <w:szCs w:val="18"/>
        </w:rPr>
        <w:t>,</w:t>
      </w:r>
    </w:p>
    <w:p w14:paraId="25F0DB0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r>
        <w:rPr>
          <w:rFonts w:ascii="Consolas" w:hAnsi="Consolas" w:hint="eastAsia"/>
          <w:color w:val="A31515"/>
          <w:sz w:val="18"/>
          <w:szCs w:val="18"/>
        </w:rPr>
        <w:t>source</w:t>
      </w:r>
      <w:r>
        <w:rPr>
          <w:rFonts w:ascii="Consolas" w:hAnsi="Consolas"/>
          <w:color w:val="A31515"/>
          <w:sz w:val="18"/>
          <w:szCs w:val="18"/>
        </w:rPr>
        <w:t>"</w:t>
      </w:r>
      <w:r>
        <w:rPr>
          <w:rFonts w:ascii="Consolas" w:hAnsi="Consolas"/>
          <w:color w:val="000000"/>
          <w:sz w:val="18"/>
          <w:szCs w:val="18"/>
        </w:rPr>
        <w:t>: </w:t>
      </w:r>
      <w:r>
        <w:rPr>
          <w:rFonts w:ascii="Consolas" w:hAnsi="Consolas"/>
          <w:color w:val="0451A5"/>
          <w:sz w:val="18"/>
          <w:szCs w:val="18"/>
        </w:rPr>
        <w:t>"8o3nymQLL5OQKuyAUpjRUg=="</w:t>
      </w:r>
    </w:p>
    <w:p w14:paraId="240F862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29AE54F" w14:textId="77777777" w:rsidR="00B47B1D" w:rsidRDefault="00F22AD9">
      <w:pPr>
        <w:pStyle w:val="34"/>
        <w:ind w:left="-480"/>
        <w:rPr>
          <w:b w:val="0"/>
          <w:bCs w:val="0"/>
        </w:rPr>
      </w:pPr>
      <w:bookmarkStart w:id="310" w:name="_Toc109833119"/>
      <w:bookmarkStart w:id="311" w:name="_Toc116492004"/>
      <w:r>
        <w:rPr>
          <w:rFonts w:hint="eastAsia"/>
          <w:b w:val="0"/>
          <w:bCs w:val="0"/>
        </w:rPr>
        <w:t>返回示例</w:t>
      </w:r>
      <w:bookmarkEnd w:id="310"/>
      <w:bookmarkEnd w:id="311"/>
    </w:p>
    <w:p w14:paraId="75C9E4A6" w14:textId="0977F364" w:rsidR="007E5471" w:rsidRDefault="00F22AD9" w:rsidP="007E5471">
      <w:pPr>
        <w:shd w:val="clear" w:color="auto" w:fill="FFFFFE"/>
        <w:spacing w:line="270" w:lineRule="atLeast"/>
        <w:ind w:firstLine="384"/>
        <w:rPr>
          <w:rFonts w:ascii="Consolas" w:hAnsi="Consolas"/>
          <w:color w:val="A31515"/>
          <w:sz w:val="18"/>
          <w:szCs w:val="18"/>
        </w:rPr>
      </w:pPr>
      <w:r>
        <w:rPr>
          <w:sz w:val="18"/>
          <w:szCs w:val="18"/>
        </w:rPr>
        <w:t>{</w:t>
      </w:r>
    </w:p>
    <w:p w14:paraId="7C508403" w14:textId="77777777" w:rsidR="007E5471" w:rsidRDefault="007E5471" w:rsidP="007E5471">
      <w:pPr>
        <w:shd w:val="clear" w:color="auto" w:fill="FFFFFE"/>
        <w:spacing w:line="270" w:lineRule="atLeast"/>
        <w:ind w:firstLine="384"/>
        <w:rPr>
          <w:rFonts w:ascii="Consolas" w:hAnsi="Consolas"/>
          <w:color w:val="000000"/>
          <w:sz w:val="18"/>
          <w:szCs w:val="18"/>
        </w:rPr>
      </w:pP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58BB43EF" w14:textId="6D43114F"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   "resultCode"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32A1B5B" w14:textId="0E7E5043"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sz w:val="18"/>
          <w:szCs w:val="18"/>
        </w:rPr>
        <w:br/>
        <w:t>  </w:t>
      </w:r>
      <w:r w:rsidRPr="007C4756">
        <w:rPr>
          <w:rFonts w:ascii="Consolas" w:hAnsi="Consolas"/>
          <w:color w:val="A31515"/>
          <w:sz w:val="18"/>
          <w:szCs w:val="18"/>
        </w:rPr>
        <w:t>"data":</w:t>
      </w:r>
      <w:r>
        <w:rPr>
          <w:sz w:val="18"/>
          <w:szCs w:val="18"/>
        </w:rPr>
        <w:t> {</w:t>
      </w:r>
    </w:p>
    <w:p w14:paraId="21684010" w14:textId="77777777" w:rsidR="00B47B1D" w:rsidRDefault="00F22AD9">
      <w:pPr>
        <w:shd w:val="clear" w:color="auto" w:fill="FFFFFE"/>
        <w:spacing w:line="270" w:lineRule="atLeast"/>
        <w:ind w:firstLine="396"/>
        <w:rPr>
          <w:rFonts w:ascii="Consolas" w:hAnsi="Consolas"/>
          <w:color w:val="000000"/>
          <w:sz w:val="18"/>
          <w:szCs w:val="18"/>
        </w:rPr>
      </w:pPr>
      <w:r>
        <w:rPr>
          <w:sz w:val="18"/>
          <w:szCs w:val="18"/>
        </w:rPr>
        <w:t>     </w:t>
      </w:r>
      <w:r>
        <w:rPr>
          <w:color w:val="A31515"/>
          <w:sz w:val="18"/>
          <w:szCs w:val="18"/>
        </w:rPr>
        <w:t>"</w:t>
      </w:r>
      <w:r>
        <w:rPr>
          <w:rFonts w:ascii="Consolas" w:hAnsi="Consolas"/>
          <w:color w:val="A31515"/>
          <w:sz w:val="18"/>
          <w:szCs w:val="18"/>
        </w:rPr>
        <w:t>cipherTextBlob</w:t>
      </w:r>
      <w:r>
        <w:rPr>
          <w:color w:val="A31515"/>
          <w:sz w:val="18"/>
          <w:szCs w:val="18"/>
        </w:rPr>
        <w:t>"</w:t>
      </w:r>
      <w:r>
        <w:rPr>
          <w:sz w:val="18"/>
          <w:szCs w:val="18"/>
        </w:rPr>
        <w:t>: </w:t>
      </w:r>
      <w:r>
        <w:rPr>
          <w:color w:val="0451A5"/>
          <w:sz w:val="18"/>
          <w:szCs w:val="18"/>
        </w:rPr>
        <w:t>"</w:t>
      </w:r>
      <w:r>
        <w:rPr>
          <w:rFonts w:ascii="Consolas" w:hAnsi="Consolas"/>
          <w:color w:val="0451A5"/>
          <w:sz w:val="18"/>
          <w:szCs w:val="18"/>
        </w:rPr>
        <w:t xml:space="preserve"> MDoCAQEwEgIBATAKBggqgRzPVQFoAQoBAQMhAFhS3UPePwPfVZAtiyN/32sWGjcQ8soMdM4P4RiMwieR</w:t>
      </w:r>
      <w:r>
        <w:rPr>
          <w:color w:val="0451A5"/>
          <w:sz w:val="18"/>
          <w:szCs w:val="18"/>
        </w:rPr>
        <w:t>"</w:t>
      </w:r>
      <w:r>
        <w:rPr>
          <w:sz w:val="18"/>
          <w:szCs w:val="18"/>
        </w:rPr>
        <w:br/>
        <w:t>    }</w:t>
      </w:r>
      <w:r>
        <w:rPr>
          <w:sz w:val="18"/>
          <w:szCs w:val="18"/>
        </w:rPr>
        <w:br/>
        <w:t>}</w:t>
      </w:r>
    </w:p>
    <w:p w14:paraId="376E5CA9" w14:textId="77777777" w:rsidR="00B47B1D" w:rsidRDefault="00F22AD9">
      <w:pPr>
        <w:pStyle w:val="21"/>
        <w:ind w:left="881" w:hangingChars="275" w:hanging="881"/>
      </w:pPr>
      <w:bookmarkStart w:id="312" w:name="_Toc109833120"/>
      <w:bookmarkStart w:id="313" w:name="_Toc116492005"/>
      <w:r>
        <w:rPr>
          <w:rFonts w:hint="eastAsia"/>
        </w:rPr>
        <w:t>应用密钥解密</w:t>
      </w:r>
      <w:bookmarkEnd w:id="312"/>
      <w:bookmarkEnd w:id="313"/>
    </w:p>
    <w:p w14:paraId="1FE597BD" w14:textId="77777777" w:rsidR="00B47B1D" w:rsidRDefault="00F22AD9">
      <w:pPr>
        <w:pStyle w:val="34"/>
        <w:ind w:left="-480"/>
        <w:rPr>
          <w:b w:val="0"/>
          <w:bCs w:val="0"/>
        </w:rPr>
      </w:pPr>
      <w:bookmarkStart w:id="314" w:name="_Toc109833121"/>
      <w:bookmarkStart w:id="315" w:name="_Toc116492006"/>
      <w:r>
        <w:rPr>
          <w:rFonts w:hint="eastAsia"/>
          <w:b w:val="0"/>
          <w:bCs w:val="0"/>
        </w:rPr>
        <w:t>接口说明</w:t>
      </w:r>
      <w:bookmarkEnd w:id="314"/>
      <w:bookmarkEnd w:id="315"/>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252"/>
        <w:gridCol w:w="7668"/>
      </w:tblGrid>
      <w:tr w:rsidR="00B47B1D" w14:paraId="2FDDD5B8" w14:textId="77777777">
        <w:trPr>
          <w:jc w:val="center"/>
        </w:trPr>
        <w:tc>
          <w:tcPr>
            <w:tcW w:w="125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5FAE70E"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66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7EE32C" w14:textId="77777777" w:rsidR="00B47B1D" w:rsidRDefault="00F22AD9">
            <w:pPr>
              <w:pStyle w:val="paragraph"/>
              <w:spacing w:before="0" w:beforeAutospacing="0" w:after="0" w:afterAutospacing="0"/>
              <w:jc w:val="both"/>
              <w:rPr>
                <w:sz w:val="18"/>
                <w:szCs w:val="18"/>
              </w:rPr>
            </w:pPr>
            <w:r>
              <w:rPr>
                <w:rFonts w:hint="eastAsia"/>
                <w:sz w:val="18"/>
                <w:szCs w:val="20"/>
              </w:rPr>
              <w:t>使用应用密钥对数据密文进行解密</w:t>
            </w:r>
            <w:r>
              <w:rPr>
                <w:rFonts w:hint="eastAsia"/>
                <w:sz w:val="18"/>
                <w:szCs w:val="18"/>
              </w:rPr>
              <w:t>。</w:t>
            </w:r>
          </w:p>
        </w:tc>
      </w:tr>
      <w:tr w:rsidR="00B47B1D" w14:paraId="244CBC2B" w14:textId="77777777">
        <w:trPr>
          <w:jc w:val="center"/>
        </w:trPr>
        <w:tc>
          <w:tcPr>
            <w:tcW w:w="125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C5CB94D"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668"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C3DA76C" w14:textId="06663E63"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20"/>
              </w:rPr>
              <w:t>/</w:t>
            </w:r>
            <w:r>
              <w:rPr>
                <w:sz w:val="18"/>
                <w:szCs w:val="20"/>
              </w:rPr>
              <w:t>cmk</w:t>
            </w:r>
            <w:r w:rsidR="0083122A">
              <w:rPr>
                <w:sz w:val="18"/>
                <w:szCs w:val="20"/>
              </w:rPr>
              <w:t>-d</w:t>
            </w:r>
            <w:r w:rsidR="00F22AD9">
              <w:rPr>
                <w:sz w:val="18"/>
                <w:szCs w:val="20"/>
              </w:rPr>
              <w:t>ecrypt</w:t>
            </w:r>
          </w:p>
        </w:tc>
      </w:tr>
      <w:tr w:rsidR="00B47B1D" w14:paraId="2C366DDF" w14:textId="77777777">
        <w:trPr>
          <w:jc w:val="center"/>
        </w:trPr>
        <w:tc>
          <w:tcPr>
            <w:tcW w:w="125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EDB809C"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66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E1A2FC"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28401EC9" w14:textId="77777777">
        <w:trPr>
          <w:jc w:val="center"/>
        </w:trPr>
        <w:tc>
          <w:tcPr>
            <w:tcW w:w="1252"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F21D310"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66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FAAD87E"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2、若解密场景为A应用加密，B应用解密，需通过密服系统管理页面A应用为B应用系统授权。</w:t>
            </w:r>
          </w:p>
        </w:tc>
      </w:tr>
    </w:tbl>
    <w:p w14:paraId="3EE9C3A9" w14:textId="77777777" w:rsidR="00B47B1D" w:rsidRDefault="00B47B1D"/>
    <w:p w14:paraId="2903FE8A" w14:textId="77777777" w:rsidR="00B47B1D" w:rsidRDefault="00F22AD9">
      <w:pPr>
        <w:pStyle w:val="34"/>
        <w:ind w:left="-480"/>
        <w:rPr>
          <w:b w:val="0"/>
          <w:bCs w:val="0"/>
        </w:rPr>
      </w:pPr>
      <w:bookmarkStart w:id="316" w:name="_Toc109833122"/>
      <w:bookmarkStart w:id="317" w:name="_Toc116492007"/>
      <w:r>
        <w:rPr>
          <w:rFonts w:hint="eastAsia"/>
          <w:b w:val="0"/>
          <w:bCs w:val="0"/>
        </w:rPr>
        <w:t>业务请求参数说明</w:t>
      </w:r>
      <w:bookmarkEnd w:id="316"/>
      <w:bookmarkEnd w:id="317"/>
    </w:p>
    <w:tbl>
      <w:tblPr>
        <w:tblW w:w="8914" w:type="dxa"/>
        <w:tblLayout w:type="fixed"/>
        <w:tblCellMar>
          <w:top w:w="15" w:type="dxa"/>
          <w:left w:w="15" w:type="dxa"/>
          <w:bottom w:w="15" w:type="dxa"/>
          <w:right w:w="15" w:type="dxa"/>
        </w:tblCellMar>
        <w:tblLook w:val="04A0" w:firstRow="1" w:lastRow="0" w:firstColumn="1" w:lastColumn="0" w:noHBand="0" w:noVBand="1"/>
      </w:tblPr>
      <w:tblGrid>
        <w:gridCol w:w="2051"/>
        <w:gridCol w:w="3733"/>
        <w:gridCol w:w="660"/>
        <w:gridCol w:w="1100"/>
        <w:gridCol w:w="685"/>
        <w:gridCol w:w="685"/>
      </w:tblGrid>
      <w:tr w:rsidR="00B47B1D" w14:paraId="65EBB42B"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948CD4D"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8F8BC4C"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95C615D"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80FF7A4"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685" w:type="dxa"/>
            <w:tcBorders>
              <w:top w:val="single" w:sz="6" w:space="0" w:color="000000"/>
              <w:left w:val="single" w:sz="6" w:space="0" w:color="000000"/>
              <w:bottom w:val="single" w:sz="6" w:space="0" w:color="000000"/>
              <w:right w:val="single" w:sz="6" w:space="0" w:color="000000"/>
            </w:tcBorders>
          </w:tcPr>
          <w:p w14:paraId="679C13A9" w14:textId="77777777" w:rsidR="00B47B1D" w:rsidRDefault="00F22AD9">
            <w:pPr>
              <w:pStyle w:val="paragraph"/>
              <w:spacing w:before="0" w:beforeAutospacing="0" w:after="0" w:afterAutospacing="0"/>
              <w:jc w:val="center"/>
              <w:rPr>
                <w:b/>
                <w:bCs/>
                <w:sz w:val="18"/>
                <w:szCs w:val="18"/>
              </w:rPr>
            </w:pPr>
            <w:r>
              <w:rPr>
                <w:rFonts w:hint="eastAsia"/>
                <w:b/>
                <w:bCs/>
                <w:sz w:val="18"/>
                <w:szCs w:val="18"/>
              </w:rPr>
              <w:t>长度</w:t>
            </w:r>
          </w:p>
        </w:tc>
        <w:tc>
          <w:tcPr>
            <w:tcW w:w="685" w:type="dxa"/>
            <w:tcBorders>
              <w:top w:val="single" w:sz="6" w:space="0" w:color="000000"/>
              <w:left w:val="single" w:sz="6" w:space="0" w:color="000000"/>
              <w:bottom w:val="single" w:sz="6" w:space="0" w:color="000000"/>
              <w:right w:val="single" w:sz="6" w:space="0" w:color="000000"/>
            </w:tcBorders>
          </w:tcPr>
          <w:p w14:paraId="69AB265D"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1062593D"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E6BD587" w14:textId="77777777" w:rsidR="00B47B1D" w:rsidRDefault="00F22AD9">
            <w:pPr>
              <w:pStyle w:val="paragraph"/>
              <w:spacing w:before="0" w:beforeAutospacing="0" w:after="0" w:afterAutospacing="0"/>
              <w:jc w:val="both"/>
            </w:pPr>
            <w:r>
              <w:rPr>
                <w:rFonts w:hint="eastAsia"/>
                <w:sz w:val="18"/>
                <w:szCs w:val="18"/>
              </w:rPr>
              <w:t>transId</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EB51D8" w14:textId="38CA4C19"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3AF8EFB"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10CFFE9" w14:textId="77777777" w:rsidR="00B47B1D" w:rsidRDefault="00F22AD9">
            <w:pPr>
              <w:pStyle w:val="paragraph"/>
              <w:spacing w:before="0" w:beforeAutospacing="0" w:after="0" w:afterAutospacing="0"/>
              <w:jc w:val="center"/>
            </w:pPr>
            <w:r>
              <w:rPr>
                <w:rFonts w:hint="eastAsia"/>
                <w:sz w:val="18"/>
                <w:szCs w:val="18"/>
              </w:rPr>
              <w:t>是</w:t>
            </w:r>
          </w:p>
        </w:tc>
        <w:tc>
          <w:tcPr>
            <w:tcW w:w="685" w:type="dxa"/>
            <w:tcBorders>
              <w:top w:val="single" w:sz="6" w:space="0" w:color="000000"/>
              <w:left w:val="single" w:sz="6" w:space="0" w:color="000000"/>
              <w:bottom w:val="single" w:sz="6" w:space="0" w:color="000000"/>
              <w:right w:val="single" w:sz="6" w:space="0" w:color="000000"/>
            </w:tcBorders>
          </w:tcPr>
          <w:p w14:paraId="2AC2677C" w14:textId="77777777" w:rsidR="00B47B1D" w:rsidRDefault="00B47B1D">
            <w:pPr>
              <w:pStyle w:val="paragraph"/>
              <w:spacing w:before="0" w:beforeAutospacing="0" w:after="0" w:afterAutospacing="0"/>
              <w:jc w:val="center"/>
              <w:rPr>
                <w:sz w:val="18"/>
                <w:szCs w:val="18"/>
              </w:rPr>
            </w:pPr>
          </w:p>
        </w:tc>
        <w:tc>
          <w:tcPr>
            <w:tcW w:w="685" w:type="dxa"/>
            <w:tcBorders>
              <w:top w:val="single" w:sz="6" w:space="0" w:color="000000"/>
              <w:left w:val="single" w:sz="6" w:space="0" w:color="000000"/>
              <w:bottom w:val="single" w:sz="6" w:space="0" w:color="000000"/>
              <w:right w:val="single" w:sz="6" w:space="0" w:color="000000"/>
            </w:tcBorders>
          </w:tcPr>
          <w:p w14:paraId="7F08D1B7" w14:textId="77777777" w:rsidR="00B47B1D" w:rsidRDefault="00B47B1D">
            <w:pPr>
              <w:pStyle w:val="paragraph"/>
              <w:spacing w:before="0" w:beforeAutospacing="0" w:after="0" w:afterAutospacing="0"/>
              <w:jc w:val="center"/>
              <w:rPr>
                <w:sz w:val="18"/>
                <w:szCs w:val="18"/>
              </w:rPr>
            </w:pPr>
          </w:p>
        </w:tc>
      </w:tr>
      <w:tr w:rsidR="00B47B1D" w14:paraId="7F72104E"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8062119" w14:textId="77777777" w:rsidR="00B47B1D" w:rsidRDefault="00F22AD9">
            <w:pPr>
              <w:pStyle w:val="paragraph"/>
              <w:spacing w:before="0" w:beforeAutospacing="0" w:after="0" w:afterAutospacing="0"/>
              <w:jc w:val="both"/>
              <w:rPr>
                <w:sz w:val="18"/>
                <w:szCs w:val="18"/>
              </w:rPr>
            </w:pPr>
            <w:r>
              <w:rPr>
                <w:rFonts w:hint="eastAsia"/>
                <w:sz w:val="18"/>
                <w:szCs w:val="18"/>
              </w:rPr>
              <w:lastRenderedPageBreak/>
              <w:t>signAlgo</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308ECE" w14:textId="02B98223" w:rsidR="00B47B1D" w:rsidRDefault="00F22AD9">
            <w:pPr>
              <w:pStyle w:val="paragraph"/>
              <w:spacing w:before="0" w:beforeAutospacing="0" w:after="0" w:afterAutospacing="0"/>
              <w:jc w:val="both"/>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E33CB0"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39C338E"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685" w:type="dxa"/>
            <w:tcBorders>
              <w:top w:val="single" w:sz="6" w:space="0" w:color="000000"/>
              <w:left w:val="single" w:sz="6" w:space="0" w:color="000000"/>
              <w:bottom w:val="single" w:sz="6" w:space="0" w:color="000000"/>
              <w:right w:val="single" w:sz="6" w:space="0" w:color="000000"/>
            </w:tcBorders>
          </w:tcPr>
          <w:p w14:paraId="7A72C618" w14:textId="77777777" w:rsidR="00B47B1D" w:rsidRDefault="00B47B1D">
            <w:pPr>
              <w:pStyle w:val="paragraph"/>
              <w:spacing w:before="0" w:beforeAutospacing="0" w:after="0" w:afterAutospacing="0"/>
              <w:jc w:val="center"/>
              <w:rPr>
                <w:sz w:val="18"/>
                <w:szCs w:val="18"/>
              </w:rPr>
            </w:pPr>
          </w:p>
        </w:tc>
        <w:tc>
          <w:tcPr>
            <w:tcW w:w="685" w:type="dxa"/>
            <w:tcBorders>
              <w:top w:val="single" w:sz="6" w:space="0" w:color="000000"/>
              <w:left w:val="single" w:sz="6" w:space="0" w:color="000000"/>
              <w:bottom w:val="single" w:sz="6" w:space="0" w:color="000000"/>
              <w:right w:val="single" w:sz="6" w:space="0" w:color="000000"/>
            </w:tcBorders>
          </w:tcPr>
          <w:p w14:paraId="20267C0F" w14:textId="77777777" w:rsidR="00B47B1D" w:rsidRDefault="00B47B1D">
            <w:pPr>
              <w:pStyle w:val="paragraph"/>
              <w:spacing w:before="0" w:beforeAutospacing="0" w:after="0" w:afterAutospacing="0"/>
              <w:jc w:val="center"/>
              <w:rPr>
                <w:sz w:val="18"/>
                <w:szCs w:val="18"/>
              </w:rPr>
            </w:pPr>
          </w:p>
        </w:tc>
      </w:tr>
      <w:tr w:rsidR="00B47B1D" w14:paraId="7E7675D1"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E87DC4" w14:textId="77777777" w:rsidR="00B47B1D" w:rsidRDefault="00F22AD9">
            <w:pPr>
              <w:pStyle w:val="paragraph"/>
              <w:spacing w:before="0" w:beforeAutospacing="0" w:after="0" w:afterAutospacing="0"/>
              <w:jc w:val="both"/>
              <w:rPr>
                <w:sz w:val="18"/>
                <w:szCs w:val="18"/>
              </w:rPr>
            </w:pPr>
            <w:r>
              <w:rPr>
                <w:rFonts w:hint="eastAsia"/>
                <w:sz w:val="18"/>
                <w:szCs w:val="18"/>
              </w:rPr>
              <w:t>signature</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32DA4BD" w14:textId="24020E2F" w:rsidR="00B47B1D" w:rsidRDefault="00F22AD9">
            <w:pPr>
              <w:pStyle w:val="paragraph"/>
              <w:spacing w:before="0" w:beforeAutospacing="0" w:after="0" w:afterAutospacing="0"/>
              <w:jc w:val="both"/>
              <w:rPr>
                <w:sz w:val="18"/>
                <w:szCs w:val="18"/>
              </w:rPr>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915CD04"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466CA92"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685" w:type="dxa"/>
            <w:tcBorders>
              <w:top w:val="single" w:sz="6" w:space="0" w:color="000000"/>
              <w:left w:val="single" w:sz="6" w:space="0" w:color="000000"/>
              <w:bottom w:val="single" w:sz="6" w:space="0" w:color="000000"/>
              <w:right w:val="single" w:sz="6" w:space="0" w:color="000000"/>
            </w:tcBorders>
          </w:tcPr>
          <w:p w14:paraId="2676451E" w14:textId="77777777" w:rsidR="00B47B1D" w:rsidRDefault="00B47B1D">
            <w:pPr>
              <w:pStyle w:val="paragraph"/>
              <w:spacing w:before="0" w:beforeAutospacing="0" w:after="0" w:afterAutospacing="0"/>
              <w:jc w:val="center"/>
              <w:rPr>
                <w:sz w:val="18"/>
                <w:szCs w:val="18"/>
              </w:rPr>
            </w:pPr>
          </w:p>
        </w:tc>
        <w:tc>
          <w:tcPr>
            <w:tcW w:w="685" w:type="dxa"/>
            <w:tcBorders>
              <w:top w:val="single" w:sz="6" w:space="0" w:color="000000"/>
              <w:left w:val="single" w:sz="6" w:space="0" w:color="000000"/>
              <w:bottom w:val="single" w:sz="6" w:space="0" w:color="000000"/>
              <w:right w:val="single" w:sz="6" w:space="0" w:color="000000"/>
            </w:tcBorders>
          </w:tcPr>
          <w:p w14:paraId="22464FF7" w14:textId="77777777" w:rsidR="00B47B1D" w:rsidRDefault="00B47B1D">
            <w:pPr>
              <w:pStyle w:val="paragraph"/>
              <w:spacing w:before="0" w:beforeAutospacing="0" w:after="0" w:afterAutospacing="0"/>
              <w:jc w:val="center"/>
              <w:rPr>
                <w:sz w:val="18"/>
                <w:szCs w:val="18"/>
              </w:rPr>
            </w:pPr>
          </w:p>
        </w:tc>
      </w:tr>
      <w:tr w:rsidR="00B47B1D" w14:paraId="16D134BE"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192D0E2" w14:textId="77777777" w:rsidR="00B47B1D" w:rsidRDefault="00F22AD9">
            <w:pPr>
              <w:pStyle w:val="paragraph"/>
              <w:spacing w:before="0" w:beforeAutospacing="0" w:after="0" w:afterAutospacing="0"/>
              <w:jc w:val="both"/>
            </w:pPr>
            <w:r>
              <w:rPr>
                <w:rFonts w:hint="eastAsia"/>
                <w:sz w:val="18"/>
                <w:szCs w:val="18"/>
              </w:rPr>
              <w:t>appId</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642E9E" w14:textId="244E4FEE"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65D25EF"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E85270D"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685" w:type="dxa"/>
            <w:tcBorders>
              <w:top w:val="single" w:sz="6" w:space="0" w:color="000000"/>
              <w:left w:val="single" w:sz="6" w:space="0" w:color="000000"/>
              <w:bottom w:val="single" w:sz="6" w:space="0" w:color="000000"/>
              <w:right w:val="single" w:sz="6" w:space="0" w:color="000000"/>
            </w:tcBorders>
          </w:tcPr>
          <w:p w14:paraId="653806C5" w14:textId="77777777" w:rsidR="00B47B1D" w:rsidRDefault="00B47B1D">
            <w:pPr>
              <w:pStyle w:val="paragraph"/>
              <w:spacing w:before="0" w:beforeAutospacing="0" w:after="0" w:afterAutospacing="0"/>
              <w:jc w:val="center"/>
              <w:rPr>
                <w:sz w:val="18"/>
                <w:szCs w:val="18"/>
              </w:rPr>
            </w:pPr>
          </w:p>
        </w:tc>
        <w:tc>
          <w:tcPr>
            <w:tcW w:w="685" w:type="dxa"/>
            <w:tcBorders>
              <w:top w:val="single" w:sz="6" w:space="0" w:color="000000"/>
              <w:left w:val="single" w:sz="6" w:space="0" w:color="000000"/>
              <w:bottom w:val="single" w:sz="6" w:space="0" w:color="000000"/>
              <w:right w:val="single" w:sz="6" w:space="0" w:color="000000"/>
            </w:tcBorders>
          </w:tcPr>
          <w:p w14:paraId="3168A6BB" w14:textId="77777777" w:rsidR="00B47B1D" w:rsidRDefault="00B47B1D">
            <w:pPr>
              <w:pStyle w:val="paragraph"/>
              <w:spacing w:before="0" w:beforeAutospacing="0" w:after="0" w:afterAutospacing="0"/>
              <w:jc w:val="center"/>
              <w:rPr>
                <w:sz w:val="18"/>
                <w:szCs w:val="18"/>
              </w:rPr>
            </w:pPr>
          </w:p>
        </w:tc>
      </w:tr>
      <w:tr w:rsidR="00B47B1D" w14:paraId="312F691B" w14:textId="77777777">
        <w:trPr>
          <w:trHeight w:val="405"/>
        </w:trPr>
        <w:tc>
          <w:tcPr>
            <w:tcW w:w="205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2E12A92" w14:textId="77777777" w:rsidR="00B47B1D" w:rsidRDefault="00F22AD9">
            <w:pPr>
              <w:pStyle w:val="paragraph"/>
              <w:spacing w:before="0" w:beforeAutospacing="0" w:after="0" w:afterAutospacing="0"/>
              <w:jc w:val="both"/>
            </w:pPr>
            <w:r>
              <w:rPr>
                <w:rFonts w:cs="Courier New"/>
                <w:color w:val="333333"/>
                <w:sz w:val="18"/>
                <w:szCs w:val="20"/>
              </w:rPr>
              <w:t>encData</w:t>
            </w:r>
          </w:p>
        </w:tc>
        <w:tc>
          <w:tcPr>
            <w:tcW w:w="37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32B232B" w14:textId="77777777" w:rsidR="00B47B1D" w:rsidRDefault="00F22AD9">
            <w:pPr>
              <w:pStyle w:val="paragraph"/>
              <w:spacing w:before="0" w:beforeAutospacing="0" w:after="0" w:afterAutospacing="0"/>
              <w:jc w:val="both"/>
            </w:pPr>
            <w:r>
              <w:rPr>
                <w:rFonts w:cs="Arial"/>
                <w:color w:val="333333"/>
                <w:sz w:val="18"/>
                <w:szCs w:val="18"/>
              </w:rPr>
              <w:t>待解密的密文。密文数据为ASN1结构</w:t>
            </w:r>
            <w:r>
              <w:rPr>
                <w:rFonts w:cs="Arial" w:hint="eastAsia"/>
                <w:color w:val="333333"/>
                <w:sz w:val="18"/>
                <w:szCs w:val="18"/>
              </w:rPr>
              <w:t>，见附录3</w:t>
            </w:r>
          </w:p>
        </w:tc>
        <w:tc>
          <w:tcPr>
            <w:tcW w:w="6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8F0F379" w14:textId="77777777" w:rsidR="00B47B1D" w:rsidRDefault="00F22AD9">
            <w:pPr>
              <w:pStyle w:val="paragraph"/>
              <w:spacing w:before="0" w:beforeAutospacing="0" w:after="0" w:afterAutospacing="0"/>
              <w:jc w:val="center"/>
            </w:pPr>
            <w:r>
              <w:rPr>
                <w:rFonts w:cs="Arial" w:hint="eastAsia"/>
                <w:color w:val="333333"/>
                <w:sz w:val="18"/>
                <w:szCs w:val="20"/>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EB95467" w14:textId="77777777" w:rsidR="00B47B1D" w:rsidRDefault="00F22AD9">
            <w:pPr>
              <w:pStyle w:val="paragraph"/>
              <w:spacing w:before="0" w:beforeAutospacing="0" w:after="0" w:afterAutospacing="0"/>
              <w:jc w:val="center"/>
            </w:pPr>
            <w:r>
              <w:rPr>
                <w:rFonts w:cs="Arial" w:hint="eastAsia"/>
                <w:color w:val="333333"/>
                <w:sz w:val="18"/>
                <w:szCs w:val="20"/>
              </w:rPr>
              <w:t>是</w:t>
            </w:r>
          </w:p>
        </w:tc>
        <w:tc>
          <w:tcPr>
            <w:tcW w:w="685" w:type="dxa"/>
            <w:tcBorders>
              <w:top w:val="single" w:sz="6" w:space="0" w:color="000000"/>
              <w:left w:val="single" w:sz="6" w:space="0" w:color="000000"/>
              <w:bottom w:val="single" w:sz="6" w:space="0" w:color="000000"/>
              <w:right w:val="single" w:sz="6" w:space="0" w:color="000000"/>
            </w:tcBorders>
          </w:tcPr>
          <w:p w14:paraId="26E7DF64" w14:textId="77777777" w:rsidR="00B47B1D" w:rsidRDefault="00B47B1D">
            <w:pPr>
              <w:pStyle w:val="paragraph"/>
              <w:spacing w:before="0" w:beforeAutospacing="0" w:after="0" w:afterAutospacing="0"/>
              <w:jc w:val="center"/>
              <w:rPr>
                <w:rFonts w:cs="Arial"/>
                <w:color w:val="333333"/>
                <w:sz w:val="18"/>
                <w:szCs w:val="18"/>
              </w:rPr>
            </w:pPr>
          </w:p>
        </w:tc>
        <w:tc>
          <w:tcPr>
            <w:tcW w:w="685" w:type="dxa"/>
            <w:tcBorders>
              <w:top w:val="single" w:sz="6" w:space="0" w:color="000000"/>
              <w:left w:val="single" w:sz="6" w:space="0" w:color="000000"/>
              <w:bottom w:val="single" w:sz="6" w:space="0" w:color="000000"/>
              <w:right w:val="single" w:sz="6" w:space="0" w:color="000000"/>
            </w:tcBorders>
          </w:tcPr>
          <w:p w14:paraId="2871CF6E" w14:textId="77777777" w:rsidR="00B47B1D" w:rsidRDefault="00B47B1D">
            <w:pPr>
              <w:pStyle w:val="paragraph"/>
              <w:spacing w:before="0" w:beforeAutospacing="0" w:after="0" w:afterAutospacing="0"/>
              <w:jc w:val="center"/>
              <w:rPr>
                <w:rFonts w:cs="Arial"/>
                <w:color w:val="333333"/>
                <w:sz w:val="18"/>
                <w:szCs w:val="20"/>
              </w:rPr>
            </w:pPr>
          </w:p>
        </w:tc>
      </w:tr>
    </w:tbl>
    <w:p w14:paraId="02E008DA" w14:textId="77777777" w:rsidR="00B47B1D" w:rsidRDefault="00B47B1D"/>
    <w:p w14:paraId="67C05714" w14:textId="77777777" w:rsidR="00B47B1D" w:rsidRDefault="00F22AD9">
      <w:pPr>
        <w:pStyle w:val="34"/>
        <w:ind w:left="-480"/>
        <w:rPr>
          <w:b w:val="0"/>
          <w:bCs w:val="0"/>
        </w:rPr>
      </w:pPr>
      <w:bookmarkStart w:id="318" w:name="_Toc109833123"/>
      <w:bookmarkStart w:id="319" w:name="_Toc116492008"/>
      <w:r>
        <w:rPr>
          <w:rFonts w:hint="eastAsia"/>
          <w:b w:val="0"/>
          <w:bCs w:val="0"/>
        </w:rPr>
        <w:t>业务响应参数说明</w:t>
      </w:r>
      <w:bookmarkEnd w:id="318"/>
      <w:bookmarkEnd w:id="319"/>
    </w:p>
    <w:tbl>
      <w:tblPr>
        <w:tblW w:w="8914" w:type="dxa"/>
        <w:tblLayout w:type="fixed"/>
        <w:tblCellMar>
          <w:top w:w="15" w:type="dxa"/>
          <w:left w:w="15" w:type="dxa"/>
          <w:bottom w:w="15" w:type="dxa"/>
          <w:right w:w="15" w:type="dxa"/>
        </w:tblCellMar>
        <w:tblLook w:val="04A0" w:firstRow="1" w:lastRow="0" w:firstColumn="1" w:lastColumn="0" w:noHBand="0" w:noVBand="1"/>
      </w:tblPr>
      <w:tblGrid>
        <w:gridCol w:w="777"/>
        <w:gridCol w:w="977"/>
        <w:gridCol w:w="3327"/>
        <w:gridCol w:w="827"/>
        <w:gridCol w:w="1002"/>
        <w:gridCol w:w="1002"/>
        <w:gridCol w:w="1002"/>
      </w:tblGrid>
      <w:tr w:rsidR="00B47B1D" w14:paraId="1D9037F4" w14:textId="77777777">
        <w:trPr>
          <w:trHeight w:val="405"/>
        </w:trPr>
        <w:tc>
          <w:tcPr>
            <w:tcW w:w="175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D989D6"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33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89B2FB"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8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A411AA"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00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466F5C"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1002" w:type="dxa"/>
            <w:tcBorders>
              <w:top w:val="single" w:sz="6" w:space="0" w:color="000000"/>
              <w:left w:val="single" w:sz="6" w:space="0" w:color="000000"/>
              <w:bottom w:val="single" w:sz="6" w:space="0" w:color="000000"/>
              <w:right w:val="single" w:sz="6" w:space="0" w:color="000000"/>
            </w:tcBorders>
            <w:vAlign w:val="center"/>
          </w:tcPr>
          <w:p w14:paraId="372B1D00"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1002" w:type="dxa"/>
            <w:tcBorders>
              <w:top w:val="single" w:sz="6" w:space="0" w:color="000000"/>
              <w:left w:val="single" w:sz="6" w:space="0" w:color="000000"/>
              <w:bottom w:val="single" w:sz="6" w:space="0" w:color="000000"/>
              <w:right w:val="single" w:sz="6" w:space="0" w:color="000000"/>
            </w:tcBorders>
            <w:vAlign w:val="center"/>
          </w:tcPr>
          <w:p w14:paraId="0C045727"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3D554D2E" w14:textId="77777777">
        <w:trPr>
          <w:trHeight w:val="405"/>
        </w:trPr>
        <w:tc>
          <w:tcPr>
            <w:tcW w:w="175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0BF5BBD" w14:textId="77777777" w:rsidR="00B47B1D" w:rsidRDefault="00F22AD9">
            <w:pPr>
              <w:pStyle w:val="paragraph"/>
              <w:spacing w:before="0" w:beforeAutospacing="0" w:after="0" w:afterAutospacing="0"/>
              <w:jc w:val="both"/>
            </w:pPr>
            <w:r>
              <w:rPr>
                <w:rFonts w:cs="Arial"/>
                <w:color w:val="333333"/>
                <w:sz w:val="18"/>
                <w:szCs w:val="18"/>
              </w:rPr>
              <w:t>transId</w:t>
            </w:r>
          </w:p>
        </w:tc>
        <w:tc>
          <w:tcPr>
            <w:tcW w:w="33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2F422C" w14:textId="77777777" w:rsidR="00B47B1D" w:rsidRDefault="00F22AD9">
            <w:pPr>
              <w:pStyle w:val="paragraph"/>
              <w:spacing w:before="0" w:beforeAutospacing="0" w:after="0" w:afterAutospacing="0"/>
              <w:jc w:val="both"/>
            </w:pPr>
            <w:r>
              <w:rPr>
                <w:rFonts w:cs="Arial"/>
                <w:color w:val="333333"/>
                <w:sz w:val="18"/>
                <w:szCs w:val="18"/>
              </w:rPr>
              <w:t>方法调用时传入的transId，作为结果原样返回</w:t>
            </w:r>
          </w:p>
        </w:tc>
        <w:tc>
          <w:tcPr>
            <w:tcW w:w="8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0A43AA" w14:textId="77777777" w:rsidR="00B47B1D" w:rsidRDefault="00F22AD9">
            <w:pPr>
              <w:pStyle w:val="paragraph"/>
              <w:spacing w:before="0" w:beforeAutospacing="0" w:after="0" w:afterAutospacing="0"/>
              <w:jc w:val="center"/>
            </w:pPr>
            <w:r>
              <w:rPr>
                <w:rFonts w:cs="Arial"/>
                <w:color w:val="333333"/>
                <w:sz w:val="18"/>
                <w:szCs w:val="18"/>
              </w:rPr>
              <w:t>String</w:t>
            </w:r>
          </w:p>
        </w:tc>
        <w:tc>
          <w:tcPr>
            <w:tcW w:w="100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CD294A4" w14:textId="77777777" w:rsidR="00B47B1D" w:rsidRDefault="00F22AD9">
            <w:pPr>
              <w:pStyle w:val="paragraph"/>
              <w:spacing w:before="0" w:beforeAutospacing="0" w:after="0" w:afterAutospacing="0"/>
              <w:jc w:val="center"/>
            </w:pPr>
            <w:r>
              <w:rPr>
                <w:rFonts w:cs="Arial"/>
                <w:color w:val="333333"/>
                <w:sz w:val="18"/>
                <w:szCs w:val="18"/>
              </w:rPr>
              <w:t>是</w:t>
            </w:r>
          </w:p>
        </w:tc>
        <w:tc>
          <w:tcPr>
            <w:tcW w:w="1002" w:type="dxa"/>
            <w:tcBorders>
              <w:top w:val="single" w:sz="6" w:space="0" w:color="000000"/>
              <w:left w:val="single" w:sz="6" w:space="0" w:color="000000"/>
              <w:bottom w:val="single" w:sz="6" w:space="0" w:color="000000"/>
              <w:right w:val="single" w:sz="6" w:space="0" w:color="000000"/>
            </w:tcBorders>
          </w:tcPr>
          <w:p w14:paraId="159D4726" w14:textId="77777777" w:rsidR="00B47B1D" w:rsidRDefault="00B47B1D">
            <w:pPr>
              <w:pStyle w:val="paragraph"/>
              <w:spacing w:before="0" w:beforeAutospacing="0" w:after="0" w:afterAutospacing="0"/>
              <w:jc w:val="center"/>
              <w:rPr>
                <w:rFonts w:cs="Arial"/>
                <w:color w:val="333333"/>
                <w:sz w:val="18"/>
                <w:szCs w:val="18"/>
              </w:rPr>
            </w:pPr>
          </w:p>
        </w:tc>
        <w:tc>
          <w:tcPr>
            <w:tcW w:w="1002" w:type="dxa"/>
            <w:tcBorders>
              <w:top w:val="single" w:sz="6" w:space="0" w:color="000000"/>
              <w:left w:val="single" w:sz="6" w:space="0" w:color="000000"/>
              <w:bottom w:val="single" w:sz="6" w:space="0" w:color="000000"/>
              <w:right w:val="single" w:sz="6" w:space="0" w:color="000000"/>
            </w:tcBorders>
          </w:tcPr>
          <w:p w14:paraId="4DBF420A" w14:textId="77777777" w:rsidR="00B47B1D" w:rsidRDefault="00B47B1D">
            <w:pPr>
              <w:pStyle w:val="paragraph"/>
              <w:spacing w:before="0" w:beforeAutospacing="0" w:after="0" w:afterAutospacing="0"/>
              <w:jc w:val="center"/>
              <w:rPr>
                <w:rFonts w:cs="Arial"/>
                <w:color w:val="333333"/>
                <w:sz w:val="18"/>
                <w:szCs w:val="18"/>
              </w:rPr>
            </w:pPr>
          </w:p>
        </w:tc>
      </w:tr>
      <w:tr w:rsidR="00B47B1D" w14:paraId="330D9FCB" w14:textId="77777777">
        <w:trPr>
          <w:trHeight w:val="405"/>
        </w:trPr>
        <w:tc>
          <w:tcPr>
            <w:tcW w:w="175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C7EA57F" w14:textId="77777777" w:rsidR="00B47B1D" w:rsidRDefault="00F22AD9">
            <w:pPr>
              <w:pStyle w:val="paragraph"/>
              <w:spacing w:before="0" w:beforeAutospacing="0" w:after="0" w:afterAutospacing="0"/>
              <w:jc w:val="both"/>
              <w:rPr>
                <w:rFonts w:cs="Arial"/>
                <w:color w:val="333333"/>
                <w:sz w:val="18"/>
                <w:szCs w:val="18"/>
              </w:rPr>
            </w:pPr>
            <w:r>
              <w:rPr>
                <w:sz w:val="18"/>
                <w:szCs w:val="20"/>
              </w:rPr>
              <w:t>resultCode</w:t>
            </w:r>
          </w:p>
        </w:tc>
        <w:tc>
          <w:tcPr>
            <w:tcW w:w="33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9FAD0F" w14:textId="77777777" w:rsidR="00B47B1D" w:rsidRDefault="00F22AD9">
            <w:pPr>
              <w:pStyle w:val="paragraph"/>
              <w:spacing w:before="0" w:beforeAutospacing="0" w:after="0" w:afterAutospacing="0"/>
              <w:jc w:val="both"/>
              <w:rPr>
                <w:rFonts w:cs="Arial"/>
                <w:color w:val="333333"/>
                <w:sz w:val="18"/>
                <w:szCs w:val="18"/>
              </w:rPr>
            </w:pPr>
            <w:r>
              <w:rPr>
                <w:rFonts w:hint="eastAsia"/>
                <w:sz w:val="18"/>
                <w:szCs w:val="18"/>
              </w:rPr>
              <w:t>响应状态码</w:t>
            </w:r>
          </w:p>
        </w:tc>
        <w:tc>
          <w:tcPr>
            <w:tcW w:w="8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BF13EF"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String</w:t>
            </w:r>
          </w:p>
        </w:tc>
        <w:tc>
          <w:tcPr>
            <w:tcW w:w="100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E6C787C"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是</w:t>
            </w:r>
          </w:p>
        </w:tc>
        <w:tc>
          <w:tcPr>
            <w:tcW w:w="1002" w:type="dxa"/>
            <w:tcBorders>
              <w:top w:val="single" w:sz="6" w:space="0" w:color="000000"/>
              <w:left w:val="single" w:sz="6" w:space="0" w:color="000000"/>
              <w:bottom w:val="single" w:sz="6" w:space="0" w:color="000000"/>
              <w:right w:val="single" w:sz="6" w:space="0" w:color="000000"/>
            </w:tcBorders>
          </w:tcPr>
          <w:p w14:paraId="025723E3" w14:textId="77777777" w:rsidR="00B47B1D" w:rsidRDefault="00B47B1D">
            <w:pPr>
              <w:pStyle w:val="paragraph"/>
              <w:spacing w:before="0" w:beforeAutospacing="0" w:after="0" w:afterAutospacing="0"/>
              <w:jc w:val="center"/>
              <w:rPr>
                <w:sz w:val="18"/>
                <w:szCs w:val="18"/>
              </w:rPr>
            </w:pPr>
          </w:p>
        </w:tc>
        <w:tc>
          <w:tcPr>
            <w:tcW w:w="1002" w:type="dxa"/>
            <w:tcBorders>
              <w:top w:val="single" w:sz="6" w:space="0" w:color="000000"/>
              <w:left w:val="single" w:sz="6" w:space="0" w:color="000000"/>
              <w:bottom w:val="single" w:sz="6" w:space="0" w:color="000000"/>
              <w:right w:val="single" w:sz="6" w:space="0" w:color="000000"/>
            </w:tcBorders>
          </w:tcPr>
          <w:p w14:paraId="64087216" w14:textId="77777777" w:rsidR="00B47B1D" w:rsidRDefault="00B47B1D">
            <w:pPr>
              <w:pStyle w:val="paragraph"/>
              <w:spacing w:before="0" w:beforeAutospacing="0" w:after="0" w:afterAutospacing="0"/>
              <w:jc w:val="center"/>
              <w:rPr>
                <w:sz w:val="18"/>
                <w:szCs w:val="18"/>
              </w:rPr>
            </w:pPr>
          </w:p>
        </w:tc>
      </w:tr>
      <w:tr w:rsidR="00B47B1D" w14:paraId="3D236ECF" w14:textId="77777777">
        <w:trPr>
          <w:trHeight w:val="405"/>
        </w:trPr>
        <w:tc>
          <w:tcPr>
            <w:tcW w:w="175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B80B82" w14:textId="77777777" w:rsidR="00B47B1D" w:rsidRDefault="00F22AD9">
            <w:pPr>
              <w:pStyle w:val="paragraph"/>
              <w:spacing w:before="0" w:beforeAutospacing="0" w:after="0" w:afterAutospacing="0"/>
              <w:jc w:val="both"/>
              <w:rPr>
                <w:rFonts w:cs="Arial"/>
                <w:color w:val="333333"/>
                <w:sz w:val="18"/>
                <w:szCs w:val="18"/>
              </w:rPr>
            </w:pPr>
            <w:r>
              <w:rPr>
                <w:sz w:val="18"/>
                <w:szCs w:val="20"/>
              </w:rPr>
              <w:t>resultDesc</w:t>
            </w:r>
          </w:p>
        </w:tc>
        <w:tc>
          <w:tcPr>
            <w:tcW w:w="33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9E4F1F" w14:textId="77777777" w:rsidR="00B47B1D" w:rsidRDefault="00F22AD9">
            <w:pPr>
              <w:pStyle w:val="paragraph"/>
              <w:spacing w:before="0" w:beforeAutospacing="0" w:after="0" w:afterAutospacing="0"/>
              <w:jc w:val="both"/>
              <w:rPr>
                <w:rFonts w:cs="Arial"/>
                <w:color w:val="333333"/>
                <w:sz w:val="18"/>
                <w:szCs w:val="18"/>
              </w:rPr>
            </w:pPr>
            <w:r>
              <w:rPr>
                <w:rFonts w:hint="eastAsia"/>
                <w:sz w:val="18"/>
                <w:szCs w:val="18"/>
              </w:rPr>
              <w:t>响应描述</w:t>
            </w:r>
          </w:p>
        </w:tc>
        <w:tc>
          <w:tcPr>
            <w:tcW w:w="8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34E2A61"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String</w:t>
            </w:r>
          </w:p>
        </w:tc>
        <w:tc>
          <w:tcPr>
            <w:tcW w:w="100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BCCE71" w14:textId="77777777" w:rsidR="00B47B1D" w:rsidRDefault="00F22AD9">
            <w:pPr>
              <w:pStyle w:val="paragraph"/>
              <w:spacing w:before="0" w:beforeAutospacing="0" w:after="0" w:afterAutospacing="0"/>
              <w:jc w:val="center"/>
              <w:rPr>
                <w:rFonts w:cs="Arial"/>
                <w:color w:val="333333"/>
                <w:sz w:val="18"/>
                <w:szCs w:val="18"/>
              </w:rPr>
            </w:pPr>
            <w:r>
              <w:rPr>
                <w:rFonts w:hint="eastAsia"/>
                <w:sz w:val="18"/>
                <w:szCs w:val="18"/>
              </w:rPr>
              <w:t>是</w:t>
            </w:r>
          </w:p>
        </w:tc>
        <w:tc>
          <w:tcPr>
            <w:tcW w:w="1002" w:type="dxa"/>
            <w:tcBorders>
              <w:top w:val="single" w:sz="6" w:space="0" w:color="000000"/>
              <w:left w:val="single" w:sz="6" w:space="0" w:color="000000"/>
              <w:bottom w:val="single" w:sz="6" w:space="0" w:color="000000"/>
              <w:right w:val="single" w:sz="6" w:space="0" w:color="000000"/>
            </w:tcBorders>
          </w:tcPr>
          <w:p w14:paraId="1E487AA0" w14:textId="77777777" w:rsidR="00B47B1D" w:rsidRDefault="00B47B1D">
            <w:pPr>
              <w:pStyle w:val="paragraph"/>
              <w:spacing w:before="0" w:beforeAutospacing="0" w:after="0" w:afterAutospacing="0"/>
              <w:jc w:val="center"/>
              <w:rPr>
                <w:sz w:val="18"/>
                <w:szCs w:val="18"/>
              </w:rPr>
            </w:pPr>
          </w:p>
        </w:tc>
        <w:tc>
          <w:tcPr>
            <w:tcW w:w="1002" w:type="dxa"/>
            <w:tcBorders>
              <w:top w:val="single" w:sz="6" w:space="0" w:color="000000"/>
              <w:left w:val="single" w:sz="6" w:space="0" w:color="000000"/>
              <w:bottom w:val="single" w:sz="6" w:space="0" w:color="000000"/>
              <w:right w:val="single" w:sz="6" w:space="0" w:color="000000"/>
            </w:tcBorders>
          </w:tcPr>
          <w:p w14:paraId="5D952118" w14:textId="77777777" w:rsidR="00B47B1D" w:rsidRDefault="00B47B1D">
            <w:pPr>
              <w:pStyle w:val="paragraph"/>
              <w:spacing w:before="0" w:beforeAutospacing="0" w:after="0" w:afterAutospacing="0"/>
              <w:jc w:val="center"/>
              <w:rPr>
                <w:sz w:val="18"/>
                <w:szCs w:val="18"/>
              </w:rPr>
            </w:pPr>
          </w:p>
        </w:tc>
      </w:tr>
      <w:tr w:rsidR="00B47B1D" w14:paraId="6D8A9B61" w14:textId="77777777">
        <w:trPr>
          <w:trHeight w:val="405"/>
        </w:trPr>
        <w:tc>
          <w:tcPr>
            <w:tcW w:w="777" w:type="dxa"/>
            <w:tcBorders>
              <w:top w:val="single" w:sz="6" w:space="0" w:color="000000"/>
              <w:left w:val="single" w:sz="6" w:space="0" w:color="000000"/>
              <w:bottom w:val="single" w:sz="4" w:space="0" w:color="auto"/>
              <w:right w:val="single" w:sz="6" w:space="0" w:color="000000"/>
            </w:tcBorders>
            <w:tcMar>
              <w:top w:w="60" w:type="dxa"/>
              <w:left w:w="60" w:type="dxa"/>
              <w:bottom w:w="45" w:type="dxa"/>
              <w:right w:w="60" w:type="dxa"/>
            </w:tcMar>
            <w:vAlign w:val="center"/>
          </w:tcPr>
          <w:p w14:paraId="135ED3EB" w14:textId="77777777" w:rsidR="00B47B1D" w:rsidRDefault="00F22AD9">
            <w:pPr>
              <w:pStyle w:val="paragraph"/>
              <w:spacing w:before="0" w:beforeAutospacing="0" w:after="0" w:afterAutospacing="0"/>
              <w:jc w:val="both"/>
              <w:rPr>
                <w:rFonts w:cs="Arial"/>
                <w:color w:val="333333"/>
                <w:sz w:val="18"/>
                <w:szCs w:val="18"/>
              </w:rPr>
            </w:pPr>
            <w:r>
              <w:rPr>
                <w:rFonts w:cs="Arial" w:hint="eastAsia"/>
                <w:color w:val="333333"/>
                <w:sz w:val="18"/>
                <w:szCs w:val="18"/>
              </w:rPr>
              <w:t>d</w:t>
            </w:r>
            <w:r>
              <w:rPr>
                <w:rFonts w:cs="Arial"/>
                <w:color w:val="333333"/>
                <w:sz w:val="18"/>
                <w:szCs w:val="18"/>
              </w:rPr>
              <w:t>ata</w:t>
            </w:r>
          </w:p>
        </w:tc>
        <w:tc>
          <w:tcPr>
            <w:tcW w:w="977" w:type="dxa"/>
            <w:tcBorders>
              <w:top w:val="single" w:sz="6" w:space="0" w:color="000000"/>
              <w:left w:val="single" w:sz="6" w:space="0" w:color="000000"/>
              <w:bottom w:val="single" w:sz="6" w:space="0" w:color="000000"/>
              <w:right w:val="single" w:sz="6" w:space="0" w:color="000000"/>
            </w:tcBorders>
            <w:vAlign w:val="center"/>
          </w:tcPr>
          <w:p w14:paraId="37F4943F" w14:textId="77777777" w:rsidR="00B47B1D" w:rsidRDefault="00F22AD9">
            <w:pPr>
              <w:pStyle w:val="paragraph"/>
              <w:spacing w:before="0" w:beforeAutospacing="0" w:after="0" w:afterAutospacing="0"/>
              <w:jc w:val="both"/>
              <w:rPr>
                <w:rFonts w:cs="Arial"/>
                <w:color w:val="333333"/>
                <w:sz w:val="18"/>
                <w:szCs w:val="18"/>
              </w:rPr>
            </w:pPr>
            <w:r>
              <w:rPr>
                <w:rFonts w:cs="Times New Roman" w:hint="eastAsia"/>
                <w:sz w:val="18"/>
                <w:szCs w:val="18"/>
              </w:rPr>
              <w:t>source</w:t>
            </w:r>
          </w:p>
        </w:tc>
        <w:tc>
          <w:tcPr>
            <w:tcW w:w="33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E7FF5E" w14:textId="77777777" w:rsidR="00B47B1D" w:rsidRDefault="00F22AD9">
            <w:pPr>
              <w:pStyle w:val="paragraph"/>
              <w:spacing w:before="0" w:beforeAutospacing="0" w:after="0" w:afterAutospacing="0"/>
              <w:jc w:val="both"/>
              <w:rPr>
                <w:rFonts w:cs="Arial"/>
                <w:color w:val="333333"/>
                <w:sz w:val="18"/>
                <w:szCs w:val="18"/>
              </w:rPr>
            </w:pPr>
            <w:r>
              <w:rPr>
                <w:rFonts w:cs="Arial" w:hint="eastAsia"/>
                <w:color w:val="333333"/>
                <w:sz w:val="18"/>
                <w:szCs w:val="18"/>
                <w:lang w:eastAsia="zh-Hans"/>
              </w:rPr>
              <w:t>解密后的明文。</w:t>
            </w:r>
          </w:p>
        </w:tc>
        <w:tc>
          <w:tcPr>
            <w:tcW w:w="8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3C81C1" w14:textId="77777777" w:rsidR="00B47B1D" w:rsidRDefault="00F22AD9">
            <w:pPr>
              <w:pStyle w:val="paragraph"/>
              <w:spacing w:before="0" w:beforeAutospacing="0" w:after="0" w:afterAutospacing="0"/>
              <w:jc w:val="center"/>
              <w:rPr>
                <w:rFonts w:cs="Arial"/>
                <w:color w:val="333333"/>
                <w:sz w:val="18"/>
                <w:szCs w:val="18"/>
              </w:rPr>
            </w:pPr>
            <w:r>
              <w:rPr>
                <w:rFonts w:cs="Arial" w:hint="eastAsia"/>
                <w:color w:val="333333"/>
                <w:sz w:val="18"/>
                <w:szCs w:val="18"/>
              </w:rPr>
              <w:t>String</w:t>
            </w:r>
          </w:p>
        </w:tc>
        <w:tc>
          <w:tcPr>
            <w:tcW w:w="100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4AA354" w14:textId="77777777" w:rsidR="00B47B1D" w:rsidRDefault="00F22AD9">
            <w:pPr>
              <w:pStyle w:val="paragraph"/>
              <w:spacing w:before="0" w:beforeAutospacing="0" w:after="0" w:afterAutospacing="0"/>
              <w:jc w:val="center"/>
              <w:rPr>
                <w:rFonts w:cs="Arial"/>
                <w:color w:val="333333"/>
                <w:sz w:val="18"/>
                <w:szCs w:val="18"/>
              </w:rPr>
            </w:pPr>
            <w:r>
              <w:rPr>
                <w:rFonts w:cs="Arial"/>
                <w:color w:val="333333"/>
                <w:sz w:val="18"/>
                <w:szCs w:val="18"/>
              </w:rPr>
              <w:t>是</w:t>
            </w:r>
          </w:p>
        </w:tc>
        <w:tc>
          <w:tcPr>
            <w:tcW w:w="1002" w:type="dxa"/>
            <w:tcBorders>
              <w:top w:val="single" w:sz="6" w:space="0" w:color="000000"/>
              <w:left w:val="single" w:sz="6" w:space="0" w:color="000000"/>
              <w:bottom w:val="single" w:sz="6" w:space="0" w:color="000000"/>
              <w:right w:val="single" w:sz="6" w:space="0" w:color="000000"/>
            </w:tcBorders>
          </w:tcPr>
          <w:p w14:paraId="09689BAB" w14:textId="77777777" w:rsidR="00B47B1D" w:rsidRDefault="00B47B1D">
            <w:pPr>
              <w:pStyle w:val="paragraph"/>
              <w:spacing w:before="0" w:beforeAutospacing="0" w:after="0" w:afterAutospacing="0"/>
              <w:jc w:val="center"/>
              <w:rPr>
                <w:rFonts w:cs="Arial"/>
                <w:color w:val="333333"/>
                <w:sz w:val="18"/>
                <w:szCs w:val="18"/>
              </w:rPr>
            </w:pPr>
          </w:p>
        </w:tc>
        <w:tc>
          <w:tcPr>
            <w:tcW w:w="1002" w:type="dxa"/>
            <w:tcBorders>
              <w:top w:val="single" w:sz="6" w:space="0" w:color="000000"/>
              <w:left w:val="single" w:sz="6" w:space="0" w:color="000000"/>
              <w:bottom w:val="single" w:sz="6" w:space="0" w:color="000000"/>
              <w:right w:val="single" w:sz="6" w:space="0" w:color="000000"/>
            </w:tcBorders>
          </w:tcPr>
          <w:p w14:paraId="0D28B3E9" w14:textId="77777777" w:rsidR="00B47B1D" w:rsidRDefault="00B47B1D">
            <w:pPr>
              <w:pStyle w:val="paragraph"/>
              <w:spacing w:before="0" w:beforeAutospacing="0" w:after="0" w:afterAutospacing="0"/>
              <w:jc w:val="center"/>
              <w:rPr>
                <w:rFonts w:cs="Arial"/>
                <w:color w:val="333333"/>
                <w:sz w:val="18"/>
                <w:szCs w:val="18"/>
              </w:rPr>
            </w:pPr>
          </w:p>
        </w:tc>
      </w:tr>
    </w:tbl>
    <w:p w14:paraId="7977B8BE" w14:textId="77777777" w:rsidR="00B47B1D" w:rsidRDefault="00F22AD9">
      <w:pPr>
        <w:pStyle w:val="34"/>
        <w:ind w:left="-480"/>
        <w:rPr>
          <w:b w:val="0"/>
          <w:bCs w:val="0"/>
        </w:rPr>
      </w:pPr>
      <w:bookmarkStart w:id="320" w:name="_Toc109833124"/>
      <w:bookmarkStart w:id="321" w:name="_Toc116492009"/>
      <w:r>
        <w:rPr>
          <w:rFonts w:hint="eastAsia"/>
          <w:b w:val="0"/>
          <w:bCs w:val="0"/>
        </w:rPr>
        <w:t>请求示例</w:t>
      </w:r>
      <w:bookmarkEnd w:id="320"/>
      <w:bookmarkEnd w:id="321"/>
    </w:p>
    <w:p w14:paraId="00F74F6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AAEF2EC" w14:textId="77777777" w:rsidR="00B47B1D" w:rsidRDefault="00F22AD9">
      <w:pPr>
        <w:shd w:val="clear" w:color="auto" w:fill="FFFFFE"/>
        <w:spacing w:line="270" w:lineRule="atLeast"/>
        <w:ind w:firstLine="384"/>
        <w:rPr>
          <w:rFonts w:ascii="Consolas" w:hAnsi="Consolas"/>
          <w:color w:val="000000"/>
          <w:sz w:val="18"/>
          <w:szCs w:val="18"/>
        </w:rPr>
      </w:pP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14AA17E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000000"/>
          <w:sz w:val="18"/>
          <w:szCs w:val="18"/>
        </w:rPr>
        <w:tab/>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5C64124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061D508C" w14:textId="522C89E4" w:rsidR="00B47B1D" w:rsidRDefault="00F22AD9">
      <w:pPr>
        <w:shd w:val="clear" w:color="auto" w:fill="FFFFFE"/>
        <w:spacing w:line="270" w:lineRule="atLeast"/>
        <w:ind w:left="240" w:right="240"/>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7668A8" w:rsidRPr="007668A8">
        <w:rPr>
          <w:rFonts w:ascii="Consolas" w:hAnsi="Consolas"/>
          <w:color w:val="0451A5"/>
          <w:sz w:val="18"/>
          <w:szCs w:val="18"/>
        </w:rPr>
        <w:t xml:space="preserve"> </w:t>
      </w:r>
      <w:r w:rsidR="007668A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2DA7CF7F" w14:textId="05E77183" w:rsidR="00B47B1D" w:rsidRDefault="00F22AD9" w:rsidP="007C4756">
      <w:pPr>
        <w:shd w:val="clear" w:color="auto" w:fill="FFFFFE"/>
        <w:spacing w:line="270" w:lineRule="atLeast"/>
        <w:ind w:firstLine="420"/>
        <w:rPr>
          <w:rFonts w:ascii="Consolas" w:hAnsi="Consolas"/>
          <w:color w:val="000000"/>
          <w:sz w:val="18"/>
          <w:szCs w:val="18"/>
        </w:rPr>
      </w:pPr>
      <w:r>
        <w:rPr>
          <w:rFonts w:ascii="Consolas" w:hAnsi="Consolas"/>
          <w:color w:val="A31515"/>
          <w:sz w:val="18"/>
          <w:szCs w:val="18"/>
        </w:rPr>
        <w:t>"encData"</w:t>
      </w:r>
      <w:r>
        <w:rPr>
          <w:rFonts w:ascii="Consolas" w:hAnsi="Consolas"/>
          <w:color w:val="000000"/>
          <w:sz w:val="18"/>
          <w:szCs w:val="18"/>
        </w:rPr>
        <w:t>:</w:t>
      </w:r>
      <w:r>
        <w:rPr>
          <w:rFonts w:ascii="Consolas" w:hAnsi="Consolas"/>
          <w:color w:val="0451A5"/>
          <w:sz w:val="18"/>
          <w:szCs w:val="18"/>
        </w:rPr>
        <w:t>"</w:t>
      </w:r>
      <w:r w:rsidR="00AC2147" w:rsidRPr="00AC2147">
        <w:rPr>
          <w:rFonts w:ascii="Consolas" w:hAnsi="Consolas"/>
          <w:color w:val="0451A5"/>
          <w:sz w:val="18"/>
          <w:szCs w:val="18"/>
        </w:rPr>
        <w:t xml:space="preserve"> </w:t>
      </w:r>
      <w:r w:rsidR="00AC2147">
        <w:rPr>
          <w:rFonts w:ascii="Consolas" w:hAnsi="Consolas"/>
          <w:color w:val="0451A5"/>
          <w:sz w:val="18"/>
          <w:szCs w:val="18"/>
        </w:rPr>
        <w:t>MDoCAQEwEgIBATAKBggqgRzPVQFoAQoBAQMhAFhS3UPePwPfVZAtiyN/32sWGjcQ8soMdM4P4RiMwieR</w:t>
      </w:r>
      <w:r>
        <w:rPr>
          <w:rFonts w:ascii="Consolas" w:hAnsi="Consolas"/>
          <w:color w:val="0451A5"/>
          <w:sz w:val="18"/>
          <w:szCs w:val="18"/>
        </w:rPr>
        <w:t>"</w:t>
      </w:r>
    </w:p>
    <w:p w14:paraId="19CFFD4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B35355C" w14:textId="77777777" w:rsidR="00B47B1D" w:rsidRDefault="00B47B1D"/>
    <w:p w14:paraId="234CE1B7" w14:textId="77777777" w:rsidR="00B47B1D" w:rsidRDefault="00F22AD9">
      <w:pPr>
        <w:pStyle w:val="34"/>
        <w:ind w:left="-480"/>
        <w:rPr>
          <w:b w:val="0"/>
          <w:bCs w:val="0"/>
        </w:rPr>
      </w:pPr>
      <w:bookmarkStart w:id="322" w:name="_Toc109833125"/>
      <w:bookmarkStart w:id="323" w:name="_Toc116492010"/>
      <w:r>
        <w:rPr>
          <w:rFonts w:hint="eastAsia"/>
          <w:b w:val="0"/>
          <w:bCs w:val="0"/>
        </w:rPr>
        <w:t>返回示例</w:t>
      </w:r>
      <w:bookmarkEnd w:id="322"/>
      <w:bookmarkEnd w:id="323"/>
    </w:p>
    <w:p w14:paraId="577BF468" w14:textId="04E5FE43" w:rsidR="00B47B1D" w:rsidRDefault="00F22AD9" w:rsidP="007E5471">
      <w:pPr>
        <w:shd w:val="clear" w:color="auto" w:fill="FFFFFE"/>
        <w:spacing w:line="270" w:lineRule="atLeast"/>
        <w:ind w:firstLine="384"/>
        <w:rPr>
          <w:rFonts w:ascii="Consolas" w:hAnsi="Consolas"/>
          <w:color w:val="000000"/>
          <w:sz w:val="18"/>
          <w:szCs w:val="18"/>
        </w:rPr>
      </w:pPr>
      <w:r>
        <w:rPr>
          <w:sz w:val="18"/>
          <w:szCs w:val="18"/>
        </w:rPr>
        <w:t>{</w:t>
      </w:r>
      <w:r>
        <w:rPr>
          <w:sz w:val="18"/>
          <w:szCs w:val="18"/>
        </w:rPr>
        <w:br/>
        <w:t> </w:t>
      </w:r>
      <w:r w:rsidR="007E5471">
        <w:rPr>
          <w:sz w:val="18"/>
          <w:szCs w:val="18"/>
        </w:rPr>
        <w:t xml:space="preserve">    </w:t>
      </w:r>
      <w:r w:rsidR="00DC132D">
        <w:rPr>
          <w:sz w:val="18"/>
          <w:szCs w:val="18"/>
        </w:rPr>
        <w:t xml:space="preserve">  </w:t>
      </w:r>
      <w:r w:rsidR="007E5471">
        <w:rPr>
          <w:rFonts w:ascii="Consolas" w:hAnsi="Consolas"/>
          <w:color w:val="A31515"/>
          <w:sz w:val="18"/>
          <w:szCs w:val="18"/>
        </w:rPr>
        <w:t>"transId"</w:t>
      </w:r>
      <w:r w:rsidR="007E5471">
        <w:rPr>
          <w:rFonts w:ascii="Consolas" w:hAnsi="Consolas"/>
          <w:color w:val="000000"/>
          <w:sz w:val="18"/>
          <w:szCs w:val="18"/>
        </w:rPr>
        <w:t>: </w:t>
      </w:r>
      <w:r w:rsidR="007E5471">
        <w:rPr>
          <w:rFonts w:ascii="Consolas" w:hAnsi="Consolas"/>
          <w:color w:val="0451A5"/>
          <w:sz w:val="18"/>
          <w:szCs w:val="18"/>
        </w:rPr>
        <w:t>"808ce8f0-4034-4076-816a-c364bcd43571"</w:t>
      </w:r>
      <w:r w:rsidR="007E5471">
        <w:rPr>
          <w:rFonts w:ascii="Consolas" w:hAnsi="Consolas"/>
          <w:color w:val="000000"/>
          <w:sz w:val="18"/>
          <w:szCs w:val="18"/>
        </w:rPr>
        <w:t>,</w:t>
      </w:r>
      <w:bookmarkStart w:id="324" w:name="_Hlk108099314"/>
    </w:p>
    <w:p w14:paraId="495C2C32" w14:textId="76D5062B"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   </w:t>
      </w:r>
      <w:r w:rsidR="00DC132D">
        <w:rPr>
          <w:rFonts w:ascii="Consolas" w:hAnsi="Consolas"/>
          <w:color w:val="A31515"/>
          <w:sz w:val="18"/>
          <w:szCs w:val="18"/>
        </w:rPr>
        <w:tab/>
        <w:t xml:space="preserve">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6184C393" w14:textId="0658028C" w:rsidR="00AC2147" w:rsidRDefault="00F22AD9" w:rsidP="007C4756">
      <w:pPr>
        <w:shd w:val="clear" w:color="auto" w:fill="FFFFFE"/>
        <w:spacing w:line="270" w:lineRule="atLeast"/>
        <w:ind w:left="396" w:firstLineChars="100" w:firstLine="180"/>
        <w:rPr>
          <w:rFonts w:ascii="Consolas" w:hAnsi="Consolas"/>
          <w:color w:val="A31515"/>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bookmarkEnd w:id="324"/>
      <w:r>
        <w:rPr>
          <w:sz w:val="18"/>
          <w:szCs w:val="18"/>
        </w:rPr>
        <w:t>   </w:t>
      </w:r>
    </w:p>
    <w:p w14:paraId="727503D9" w14:textId="7BED8142" w:rsidR="00B47B1D" w:rsidRDefault="00F22AD9" w:rsidP="007C4756">
      <w:pPr>
        <w:shd w:val="clear" w:color="auto" w:fill="FFFFFE"/>
        <w:spacing w:line="270" w:lineRule="atLeast"/>
        <w:ind w:left="396" w:firstLine="180"/>
        <w:rPr>
          <w:rFonts w:ascii="Consolas" w:hAnsi="Consolas"/>
          <w:color w:val="000000"/>
          <w:sz w:val="18"/>
          <w:szCs w:val="18"/>
        </w:rPr>
      </w:pPr>
      <w:r>
        <w:rPr>
          <w:rFonts w:ascii="Consolas" w:hAnsi="Consolas"/>
          <w:color w:val="A31515"/>
          <w:sz w:val="18"/>
          <w:szCs w:val="18"/>
        </w:rPr>
        <w:t>"data": {</w:t>
      </w:r>
      <w:r>
        <w:rPr>
          <w:rFonts w:ascii="Consolas" w:hAnsi="Consolas"/>
          <w:color w:val="A31515"/>
          <w:sz w:val="18"/>
          <w:szCs w:val="18"/>
        </w:rPr>
        <w:br/>
      </w:r>
      <w:r>
        <w:rPr>
          <w:sz w:val="18"/>
          <w:szCs w:val="18"/>
        </w:rPr>
        <w:t>       </w:t>
      </w:r>
      <w:r>
        <w:rPr>
          <w:rFonts w:ascii="Arial" w:hAnsi="Arial" w:cs="Arial"/>
          <w:color w:val="333333"/>
          <w:sz w:val="18"/>
          <w:szCs w:val="18"/>
          <w:shd w:val="clear" w:color="auto" w:fill="FFFFFF"/>
          <w:lang w:bidi="ar"/>
        </w:rPr>
        <w:t> </w:t>
      </w:r>
      <w:r>
        <w:rPr>
          <w:rFonts w:ascii="Arial" w:hAnsi="Arial" w:cs="Arial"/>
          <w:color w:val="A31515"/>
          <w:sz w:val="18"/>
          <w:szCs w:val="18"/>
          <w:shd w:val="clear" w:color="auto" w:fill="FFFFFF"/>
          <w:lang w:bidi="ar"/>
        </w:rPr>
        <w:t>"</w:t>
      </w:r>
      <w:r>
        <w:rPr>
          <w:rFonts w:ascii="Consolas" w:hAnsi="Consolas" w:hint="eastAsia"/>
          <w:color w:val="A31515"/>
          <w:sz w:val="18"/>
          <w:szCs w:val="18"/>
        </w:rPr>
        <w:t>source</w:t>
      </w:r>
      <w:r>
        <w:rPr>
          <w:rFonts w:ascii="Arial" w:hAnsi="Arial" w:cs="Arial"/>
          <w:color w:val="A31515"/>
          <w:sz w:val="18"/>
          <w:szCs w:val="18"/>
          <w:shd w:val="clear" w:color="auto" w:fill="FFFFFF"/>
          <w:lang w:bidi="ar"/>
        </w:rPr>
        <w:t>"</w:t>
      </w:r>
      <w:r>
        <w:rPr>
          <w:rFonts w:ascii="Arial" w:hAnsi="Arial" w:cs="Arial"/>
          <w:color w:val="333333"/>
          <w:sz w:val="18"/>
          <w:szCs w:val="18"/>
          <w:shd w:val="clear" w:color="auto" w:fill="FFFFFF"/>
          <w:lang w:bidi="ar"/>
        </w:rPr>
        <w:t>: </w:t>
      </w:r>
      <w:r>
        <w:rPr>
          <w:rFonts w:ascii="Arial" w:hAnsi="Arial" w:cs="Arial"/>
          <w:color w:val="0451A5"/>
          <w:sz w:val="18"/>
          <w:szCs w:val="18"/>
          <w:shd w:val="clear" w:color="auto" w:fill="FFFFFF"/>
          <w:lang w:bidi="ar"/>
        </w:rPr>
        <w:t>"</w:t>
      </w:r>
      <w:r>
        <w:rPr>
          <w:rFonts w:ascii="Consolas" w:hAnsi="Consolas"/>
          <w:color w:val="0451A5"/>
          <w:sz w:val="18"/>
          <w:szCs w:val="18"/>
        </w:rPr>
        <w:t>8o3nymQLL5OQKuyAUpjRUg==</w:t>
      </w:r>
      <w:r>
        <w:rPr>
          <w:rFonts w:ascii="Arial" w:hAnsi="Arial" w:cs="Arial"/>
          <w:color w:val="0451A5"/>
          <w:sz w:val="18"/>
          <w:szCs w:val="18"/>
          <w:shd w:val="clear" w:color="auto" w:fill="FFFFFF"/>
          <w:lang w:bidi="ar"/>
        </w:rPr>
        <w:t>"</w:t>
      </w:r>
      <w:r>
        <w:rPr>
          <w:rFonts w:ascii="Arial" w:hAnsi="Arial" w:cs="Arial"/>
          <w:color w:val="333333"/>
          <w:sz w:val="28"/>
          <w:szCs w:val="28"/>
          <w:shd w:val="clear" w:color="auto" w:fill="FFFFFF"/>
          <w:lang w:bidi="ar"/>
        </w:rPr>
        <w:br/>
      </w:r>
      <w:r>
        <w:rPr>
          <w:sz w:val="18"/>
          <w:szCs w:val="18"/>
        </w:rPr>
        <w:lastRenderedPageBreak/>
        <w:t> </w:t>
      </w:r>
      <w:r>
        <w:rPr>
          <w:rFonts w:ascii="Consolas" w:hAnsi="Consolas"/>
          <w:color w:val="A31515"/>
          <w:sz w:val="18"/>
          <w:szCs w:val="18"/>
        </w:rPr>
        <w:t>   </w:t>
      </w:r>
      <w:r>
        <w:rPr>
          <w:rFonts w:ascii="Consolas" w:hAnsi="Consolas" w:hint="eastAsia"/>
          <w:color w:val="A31515"/>
          <w:sz w:val="18"/>
          <w:szCs w:val="18"/>
        </w:rPr>
        <w:t>}</w:t>
      </w:r>
      <w:r>
        <w:rPr>
          <w:rFonts w:ascii="Consolas" w:hAnsi="Consolas"/>
          <w:color w:val="A31515"/>
          <w:sz w:val="18"/>
          <w:szCs w:val="18"/>
        </w:rPr>
        <w:br/>
        <w:t>}</w:t>
      </w:r>
    </w:p>
    <w:p w14:paraId="0E21984B" w14:textId="77777777" w:rsidR="00B47B1D" w:rsidRDefault="00B47B1D"/>
    <w:p w14:paraId="39DC1D7C" w14:textId="77777777" w:rsidR="00B47B1D" w:rsidRDefault="00B47B1D"/>
    <w:p w14:paraId="4C63E647" w14:textId="77777777" w:rsidR="00B47B1D" w:rsidRDefault="00F22AD9">
      <w:pPr>
        <w:pStyle w:val="21"/>
        <w:ind w:left="881" w:hangingChars="275" w:hanging="881"/>
      </w:pPr>
      <w:bookmarkStart w:id="325" w:name="_Toc109833126"/>
      <w:bookmarkStart w:id="326" w:name="_Toc116492011"/>
      <w:r>
        <w:t>带公钥/不带公钥的哈希运算</w:t>
      </w:r>
      <w:bookmarkEnd w:id="325"/>
      <w:bookmarkEnd w:id="326"/>
    </w:p>
    <w:p w14:paraId="2F860F88" w14:textId="77777777" w:rsidR="00B47B1D" w:rsidRDefault="00F22AD9">
      <w:pPr>
        <w:pStyle w:val="34"/>
        <w:ind w:left="-480"/>
        <w:rPr>
          <w:b w:val="0"/>
          <w:bCs w:val="0"/>
        </w:rPr>
      </w:pPr>
      <w:bookmarkStart w:id="327" w:name="_Toc109833127"/>
      <w:bookmarkStart w:id="328" w:name="_Toc116492012"/>
      <w:r>
        <w:rPr>
          <w:rFonts w:hint="eastAsia"/>
          <w:b w:val="0"/>
          <w:bCs w:val="0"/>
        </w:rPr>
        <w:t>接口说明</w:t>
      </w:r>
      <w:bookmarkEnd w:id="327"/>
      <w:bookmarkEnd w:id="328"/>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56E8504F"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50E90CC"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AD5CB62" w14:textId="77777777" w:rsidR="00B47B1D" w:rsidRDefault="00F22AD9">
            <w:pPr>
              <w:pStyle w:val="paragraph"/>
              <w:spacing w:before="0" w:beforeAutospacing="0" w:after="0" w:afterAutospacing="0"/>
              <w:jc w:val="both"/>
              <w:rPr>
                <w:sz w:val="18"/>
                <w:szCs w:val="18"/>
              </w:rPr>
            </w:pPr>
            <w:r>
              <w:rPr>
                <w:rFonts w:hint="eastAsia"/>
                <w:sz w:val="18"/>
                <w:szCs w:val="18"/>
              </w:rPr>
              <w:t>对原文或者文件做</w:t>
            </w:r>
            <w:r>
              <w:rPr>
                <w:sz w:val="18"/>
                <w:szCs w:val="18"/>
              </w:rPr>
              <w:t>SM3和SHA256的hash运算</w:t>
            </w:r>
          </w:p>
        </w:tc>
      </w:tr>
      <w:tr w:rsidR="00B47B1D" w14:paraId="5CBED319"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95DBB25"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0BE1491F" w14:textId="1BC82BAB"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F22AD9">
              <w:rPr>
                <w:sz w:val="18"/>
                <w:szCs w:val="18"/>
              </w:rPr>
              <w:t>hash</w:t>
            </w:r>
            <w:r w:rsidR="0083122A">
              <w:rPr>
                <w:sz w:val="18"/>
                <w:szCs w:val="18"/>
              </w:rPr>
              <w:t>-a</w:t>
            </w:r>
            <w:r w:rsidR="00F22AD9">
              <w:rPr>
                <w:sz w:val="18"/>
                <w:szCs w:val="18"/>
              </w:rPr>
              <w:t>lgorithm</w:t>
            </w:r>
          </w:p>
        </w:tc>
      </w:tr>
      <w:tr w:rsidR="00B47B1D" w14:paraId="0D95BB81"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FB53FB3"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75972CC"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584EA9C5"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446EA9A"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FA2EC43"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 2、密服系统为业务系统配置了默认证书。</w:t>
            </w:r>
          </w:p>
        </w:tc>
      </w:tr>
    </w:tbl>
    <w:p w14:paraId="5CD3C5E7" w14:textId="77777777" w:rsidR="00B47B1D" w:rsidRDefault="00B47B1D"/>
    <w:p w14:paraId="435C18DE" w14:textId="77777777" w:rsidR="00B47B1D" w:rsidRDefault="00F22AD9">
      <w:pPr>
        <w:pStyle w:val="34"/>
        <w:ind w:left="-480"/>
        <w:rPr>
          <w:b w:val="0"/>
          <w:bCs w:val="0"/>
        </w:rPr>
      </w:pPr>
      <w:bookmarkStart w:id="329" w:name="_Toc109833128"/>
      <w:bookmarkStart w:id="330" w:name="_Toc116492013"/>
      <w:r>
        <w:rPr>
          <w:rFonts w:hint="eastAsia"/>
          <w:b w:val="0"/>
          <w:bCs w:val="0"/>
        </w:rPr>
        <w:t>业务请求参数说明</w:t>
      </w:r>
      <w:bookmarkEnd w:id="329"/>
      <w:bookmarkEnd w:id="330"/>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111"/>
        <w:gridCol w:w="3772"/>
        <w:gridCol w:w="922"/>
        <w:gridCol w:w="850"/>
        <w:gridCol w:w="708"/>
        <w:gridCol w:w="1551"/>
      </w:tblGrid>
      <w:tr w:rsidR="00B47B1D" w14:paraId="445AFDCA"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F32D058"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B6F95B0"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2CE52FC"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052636A"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708" w:type="dxa"/>
            <w:tcBorders>
              <w:top w:val="single" w:sz="6" w:space="0" w:color="000000"/>
              <w:left w:val="single" w:sz="6" w:space="0" w:color="000000"/>
              <w:bottom w:val="single" w:sz="6" w:space="0" w:color="000000"/>
              <w:right w:val="single" w:sz="6" w:space="0" w:color="000000"/>
            </w:tcBorders>
            <w:vAlign w:val="center"/>
          </w:tcPr>
          <w:p w14:paraId="53BCB97D"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1551" w:type="dxa"/>
            <w:tcBorders>
              <w:top w:val="single" w:sz="6" w:space="0" w:color="000000"/>
              <w:left w:val="single" w:sz="6" w:space="0" w:color="000000"/>
              <w:bottom w:val="single" w:sz="6" w:space="0" w:color="000000"/>
              <w:right w:val="single" w:sz="6" w:space="0" w:color="000000"/>
            </w:tcBorders>
            <w:vAlign w:val="center"/>
          </w:tcPr>
          <w:p w14:paraId="0A24E467"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2AA665B1"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1C6F4F6" w14:textId="77777777" w:rsidR="00B47B1D" w:rsidRDefault="00F22AD9">
            <w:pPr>
              <w:pStyle w:val="paragraph"/>
              <w:spacing w:before="0" w:beforeAutospacing="0" w:after="0" w:afterAutospacing="0"/>
              <w:jc w:val="both"/>
            </w:pPr>
            <w:r>
              <w:rPr>
                <w:rFonts w:hint="eastAsia"/>
                <w:sz w:val="18"/>
                <w:szCs w:val="18"/>
              </w:rPr>
              <w:t>transId</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B0859D" w14:textId="79665CCB"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702C8CE"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0DE488D" w14:textId="77777777" w:rsidR="00B47B1D" w:rsidRDefault="00F22AD9">
            <w:pPr>
              <w:pStyle w:val="paragraph"/>
              <w:spacing w:before="0" w:beforeAutospacing="0" w:after="0" w:afterAutospacing="0"/>
              <w:jc w:val="center"/>
            </w:pPr>
            <w:r>
              <w:rPr>
                <w:rFonts w:hint="eastAsia"/>
                <w:sz w:val="18"/>
                <w:szCs w:val="18"/>
              </w:rPr>
              <w:t>是</w:t>
            </w:r>
          </w:p>
        </w:tc>
        <w:tc>
          <w:tcPr>
            <w:tcW w:w="708" w:type="dxa"/>
            <w:tcBorders>
              <w:top w:val="single" w:sz="6" w:space="0" w:color="000000"/>
              <w:left w:val="single" w:sz="6" w:space="0" w:color="000000"/>
              <w:bottom w:val="single" w:sz="6" w:space="0" w:color="000000"/>
              <w:right w:val="single" w:sz="6" w:space="0" w:color="000000"/>
            </w:tcBorders>
          </w:tcPr>
          <w:p w14:paraId="5A920829"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2F4FFCEA" w14:textId="77777777" w:rsidR="00B47B1D" w:rsidRDefault="00B47B1D">
            <w:pPr>
              <w:pStyle w:val="paragraph"/>
              <w:spacing w:before="0" w:beforeAutospacing="0" w:after="0" w:afterAutospacing="0"/>
              <w:jc w:val="center"/>
              <w:rPr>
                <w:sz w:val="18"/>
                <w:szCs w:val="18"/>
              </w:rPr>
            </w:pPr>
          </w:p>
        </w:tc>
      </w:tr>
      <w:tr w:rsidR="00B47B1D" w14:paraId="440B8505"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97F21E" w14:textId="77777777" w:rsidR="00B47B1D" w:rsidRDefault="00F22AD9">
            <w:pPr>
              <w:pStyle w:val="paragraph"/>
              <w:spacing w:before="0" w:beforeAutospacing="0" w:after="0" w:afterAutospacing="0"/>
              <w:jc w:val="both"/>
              <w:rPr>
                <w:sz w:val="18"/>
                <w:szCs w:val="18"/>
              </w:rPr>
            </w:pPr>
            <w:r>
              <w:rPr>
                <w:rFonts w:hint="eastAsia"/>
                <w:sz w:val="18"/>
                <w:szCs w:val="18"/>
              </w:rPr>
              <w:t>signature</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30594A" w14:textId="12DC55F3" w:rsidR="00B47B1D" w:rsidRDefault="00F22AD9">
            <w:pPr>
              <w:pStyle w:val="paragraph"/>
              <w:spacing w:before="0" w:beforeAutospacing="0" w:after="0" w:afterAutospacing="0"/>
              <w:jc w:val="both"/>
              <w:rPr>
                <w:sz w:val="18"/>
                <w:szCs w:val="18"/>
              </w:rPr>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DE5767"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DCBFD6F"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708" w:type="dxa"/>
            <w:tcBorders>
              <w:top w:val="single" w:sz="6" w:space="0" w:color="000000"/>
              <w:left w:val="single" w:sz="6" w:space="0" w:color="000000"/>
              <w:bottom w:val="single" w:sz="6" w:space="0" w:color="000000"/>
              <w:right w:val="single" w:sz="6" w:space="0" w:color="000000"/>
            </w:tcBorders>
          </w:tcPr>
          <w:p w14:paraId="35C65E32"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161879F6" w14:textId="77777777" w:rsidR="00B47B1D" w:rsidRDefault="00B47B1D">
            <w:pPr>
              <w:pStyle w:val="paragraph"/>
              <w:spacing w:before="0" w:beforeAutospacing="0" w:after="0" w:afterAutospacing="0"/>
              <w:jc w:val="center"/>
              <w:rPr>
                <w:sz w:val="18"/>
                <w:szCs w:val="18"/>
              </w:rPr>
            </w:pPr>
          </w:p>
        </w:tc>
      </w:tr>
      <w:tr w:rsidR="00B47B1D" w14:paraId="478641D7"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FAE291" w14:textId="77777777" w:rsidR="00B47B1D" w:rsidRDefault="00F22AD9">
            <w:pPr>
              <w:pStyle w:val="paragraph"/>
              <w:spacing w:before="0" w:beforeAutospacing="0" w:after="0" w:afterAutospacing="0"/>
              <w:jc w:val="both"/>
            </w:pPr>
            <w:r>
              <w:rPr>
                <w:rFonts w:hint="eastAsia"/>
                <w:sz w:val="18"/>
                <w:szCs w:val="18"/>
              </w:rPr>
              <w:t>signAlgo</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D28EAC" w14:textId="29DA008E"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7B82696"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EAD3AFB" w14:textId="77777777" w:rsidR="00B47B1D" w:rsidRDefault="00F22AD9">
            <w:pPr>
              <w:pStyle w:val="paragraph"/>
              <w:spacing w:before="0" w:beforeAutospacing="0" w:after="0" w:afterAutospacing="0"/>
              <w:jc w:val="center"/>
            </w:pPr>
            <w:r>
              <w:rPr>
                <w:rFonts w:hint="eastAsia"/>
                <w:sz w:val="18"/>
                <w:szCs w:val="18"/>
              </w:rPr>
              <w:t>是</w:t>
            </w:r>
          </w:p>
        </w:tc>
        <w:tc>
          <w:tcPr>
            <w:tcW w:w="708" w:type="dxa"/>
            <w:tcBorders>
              <w:top w:val="single" w:sz="6" w:space="0" w:color="000000"/>
              <w:left w:val="single" w:sz="6" w:space="0" w:color="000000"/>
              <w:bottom w:val="single" w:sz="6" w:space="0" w:color="000000"/>
              <w:right w:val="single" w:sz="6" w:space="0" w:color="000000"/>
            </w:tcBorders>
          </w:tcPr>
          <w:p w14:paraId="06BC9E02"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0D0658B8" w14:textId="77777777" w:rsidR="00B47B1D" w:rsidRDefault="00B47B1D">
            <w:pPr>
              <w:pStyle w:val="paragraph"/>
              <w:spacing w:before="0" w:beforeAutospacing="0" w:after="0" w:afterAutospacing="0"/>
              <w:jc w:val="center"/>
              <w:rPr>
                <w:sz w:val="18"/>
                <w:szCs w:val="18"/>
              </w:rPr>
            </w:pPr>
          </w:p>
        </w:tc>
      </w:tr>
      <w:tr w:rsidR="00B47B1D" w14:paraId="29A2119D"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498BB63" w14:textId="77777777" w:rsidR="00B47B1D" w:rsidRDefault="00F22AD9">
            <w:pPr>
              <w:pStyle w:val="paragraph"/>
              <w:spacing w:before="0" w:beforeAutospacing="0" w:after="0" w:afterAutospacing="0"/>
              <w:jc w:val="both"/>
            </w:pPr>
            <w:r>
              <w:rPr>
                <w:rFonts w:hint="eastAsia"/>
                <w:sz w:val="18"/>
                <w:szCs w:val="18"/>
              </w:rPr>
              <w:t>appId</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259761D" w14:textId="2B5400AF"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D153CBB"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2C7B80F"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708" w:type="dxa"/>
            <w:tcBorders>
              <w:top w:val="single" w:sz="6" w:space="0" w:color="000000"/>
              <w:left w:val="single" w:sz="6" w:space="0" w:color="000000"/>
              <w:bottom w:val="single" w:sz="6" w:space="0" w:color="000000"/>
              <w:right w:val="single" w:sz="6" w:space="0" w:color="000000"/>
            </w:tcBorders>
          </w:tcPr>
          <w:p w14:paraId="22ED0778"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7A444F45" w14:textId="77777777" w:rsidR="00B47B1D" w:rsidRDefault="00B47B1D">
            <w:pPr>
              <w:pStyle w:val="paragraph"/>
              <w:spacing w:before="0" w:beforeAutospacing="0" w:after="0" w:afterAutospacing="0"/>
              <w:jc w:val="center"/>
              <w:rPr>
                <w:sz w:val="18"/>
                <w:szCs w:val="18"/>
              </w:rPr>
            </w:pPr>
          </w:p>
        </w:tc>
      </w:tr>
      <w:tr w:rsidR="00B47B1D" w14:paraId="2BFB42B0"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98A7E24" w14:textId="77777777" w:rsidR="00B47B1D" w:rsidRDefault="00F22AD9">
            <w:pPr>
              <w:pStyle w:val="paragraph"/>
              <w:spacing w:before="0" w:beforeAutospacing="0" w:after="0" w:afterAutospacing="0"/>
              <w:jc w:val="both"/>
            </w:pPr>
            <w:r>
              <w:rPr>
                <w:rFonts w:hint="eastAsia"/>
                <w:sz w:val="18"/>
                <w:szCs w:val="18"/>
              </w:rPr>
              <w:t>source</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115F734" w14:textId="77777777" w:rsidR="00B47B1D" w:rsidRDefault="00F22AD9">
            <w:pPr>
              <w:pStyle w:val="paragraph"/>
              <w:spacing w:before="0" w:beforeAutospacing="0" w:after="0" w:afterAutospacing="0"/>
              <w:jc w:val="both"/>
            </w:pPr>
            <w:r>
              <w:rPr>
                <w:rFonts w:hint="eastAsia"/>
                <w:sz w:val="18"/>
                <w:szCs w:val="18"/>
              </w:rPr>
              <w:t>要做hash的原文的base64编码</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2B974B6"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FBF3665"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708" w:type="dxa"/>
            <w:tcBorders>
              <w:top w:val="single" w:sz="6" w:space="0" w:color="000000"/>
              <w:left w:val="single" w:sz="6" w:space="0" w:color="000000"/>
              <w:bottom w:val="single" w:sz="6" w:space="0" w:color="000000"/>
              <w:right w:val="single" w:sz="6" w:space="0" w:color="000000"/>
            </w:tcBorders>
          </w:tcPr>
          <w:p w14:paraId="25969716"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1D2EEB08" w14:textId="77777777" w:rsidR="00B47B1D" w:rsidRDefault="00B47B1D">
            <w:pPr>
              <w:pStyle w:val="paragraph"/>
              <w:spacing w:before="0" w:beforeAutospacing="0" w:after="0" w:afterAutospacing="0"/>
              <w:jc w:val="center"/>
              <w:rPr>
                <w:sz w:val="18"/>
                <w:szCs w:val="18"/>
              </w:rPr>
            </w:pPr>
          </w:p>
        </w:tc>
      </w:tr>
      <w:tr w:rsidR="00B47B1D" w14:paraId="54C1CB4A"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13A16ED" w14:textId="77777777" w:rsidR="00B47B1D" w:rsidRDefault="00F22AD9">
            <w:pPr>
              <w:pStyle w:val="paragraph"/>
              <w:spacing w:before="0" w:beforeAutospacing="0" w:after="0" w:afterAutospacing="0"/>
              <w:jc w:val="both"/>
            </w:pPr>
            <w:r>
              <w:rPr>
                <w:rFonts w:hint="eastAsia"/>
                <w:sz w:val="18"/>
                <w:szCs w:val="18"/>
              </w:rPr>
              <w:t>algo</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C8E7CC2" w14:textId="5A275141" w:rsidR="00B47B1D" w:rsidRDefault="00F22AD9">
            <w:pPr>
              <w:pStyle w:val="paragraph"/>
              <w:spacing w:before="0" w:beforeAutospacing="0" w:after="0" w:afterAutospacing="0"/>
              <w:jc w:val="both"/>
            </w:pPr>
            <w:r>
              <w:rPr>
                <w:rFonts w:hint="eastAsia"/>
                <w:sz w:val="18"/>
                <w:szCs w:val="18"/>
              </w:rPr>
              <w:t>Hash算法，支持SM3、 SHA256，建议使用S</w:t>
            </w:r>
            <w:r>
              <w:rPr>
                <w:sz w:val="18"/>
                <w:szCs w:val="18"/>
              </w:rPr>
              <w:t>M3</w:t>
            </w:r>
            <w:r>
              <w:rPr>
                <w:rFonts w:hint="eastAsia"/>
                <w:sz w:val="18"/>
                <w:szCs w:val="18"/>
              </w:rPr>
              <w:t>国密算法。当采用S</w:t>
            </w:r>
            <w:r>
              <w:rPr>
                <w:sz w:val="18"/>
                <w:szCs w:val="18"/>
              </w:rPr>
              <w:t>M3</w:t>
            </w:r>
            <w:r>
              <w:rPr>
                <w:rFonts w:hint="eastAsia"/>
                <w:sz w:val="18"/>
                <w:szCs w:val="18"/>
              </w:rPr>
              <w:t>带证书计算hash时，会用到</w:t>
            </w:r>
            <w:r>
              <w:rPr>
                <w:sz w:val="18"/>
                <w:szCs w:val="18"/>
              </w:rPr>
              <w:t>certAlias</w:t>
            </w:r>
            <w:r>
              <w:rPr>
                <w:rFonts w:hint="eastAsia"/>
                <w:sz w:val="18"/>
                <w:szCs w:val="18"/>
              </w:rPr>
              <w:t>或dn，其值由调用方确定。</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154DF37"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004186C" w14:textId="77777777" w:rsidR="00B47B1D" w:rsidRDefault="00F22AD9">
            <w:pPr>
              <w:pStyle w:val="paragraph"/>
              <w:spacing w:before="0" w:beforeAutospacing="0" w:after="0" w:afterAutospacing="0"/>
              <w:jc w:val="center"/>
            </w:pPr>
            <w:r>
              <w:rPr>
                <w:rFonts w:hint="eastAsia"/>
                <w:sz w:val="18"/>
                <w:szCs w:val="18"/>
              </w:rPr>
              <w:t>是</w:t>
            </w:r>
          </w:p>
        </w:tc>
        <w:tc>
          <w:tcPr>
            <w:tcW w:w="708" w:type="dxa"/>
            <w:tcBorders>
              <w:top w:val="single" w:sz="6" w:space="0" w:color="000000"/>
              <w:left w:val="single" w:sz="6" w:space="0" w:color="000000"/>
              <w:bottom w:val="single" w:sz="6" w:space="0" w:color="000000"/>
              <w:right w:val="single" w:sz="6" w:space="0" w:color="000000"/>
            </w:tcBorders>
          </w:tcPr>
          <w:p w14:paraId="7829C019" w14:textId="77777777" w:rsidR="00B47B1D" w:rsidRDefault="00B47B1D">
            <w:pPr>
              <w:pStyle w:val="paragraph"/>
              <w:spacing w:before="0" w:beforeAutospacing="0" w:after="0" w:afterAutospacing="0"/>
              <w:jc w:val="center"/>
              <w:rPr>
                <w:sz w:val="18"/>
                <w:szCs w:val="18"/>
              </w:rPr>
            </w:pPr>
          </w:p>
        </w:tc>
        <w:tc>
          <w:tcPr>
            <w:tcW w:w="1551" w:type="dxa"/>
            <w:tcBorders>
              <w:top w:val="single" w:sz="6" w:space="0" w:color="000000"/>
              <w:left w:val="single" w:sz="6" w:space="0" w:color="000000"/>
              <w:bottom w:val="single" w:sz="6" w:space="0" w:color="000000"/>
              <w:right w:val="single" w:sz="6" w:space="0" w:color="000000"/>
            </w:tcBorders>
          </w:tcPr>
          <w:p w14:paraId="74BB6941" w14:textId="77777777" w:rsidR="00B47B1D" w:rsidRDefault="00B47B1D">
            <w:pPr>
              <w:pStyle w:val="paragraph"/>
              <w:spacing w:before="0" w:beforeAutospacing="0" w:after="0" w:afterAutospacing="0"/>
              <w:jc w:val="center"/>
              <w:rPr>
                <w:sz w:val="18"/>
                <w:szCs w:val="18"/>
              </w:rPr>
            </w:pPr>
          </w:p>
        </w:tc>
      </w:tr>
      <w:tr w:rsidR="00B47B1D" w14:paraId="6E30EDD9"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A0A648" w14:textId="77777777" w:rsidR="00B47B1D" w:rsidRDefault="00F22AD9">
            <w:pPr>
              <w:pStyle w:val="paragraph"/>
              <w:spacing w:before="0" w:beforeAutospacing="0" w:after="0" w:afterAutospacing="0"/>
              <w:jc w:val="both"/>
            </w:pPr>
            <w:r>
              <w:rPr>
                <w:sz w:val="18"/>
                <w:szCs w:val="18"/>
              </w:rPr>
              <w:t>certAlias</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17EE2D" w14:textId="77777777" w:rsidR="00B47B1D" w:rsidRDefault="00F22AD9">
            <w:pPr>
              <w:pStyle w:val="paragraph"/>
              <w:spacing w:before="0" w:beforeAutospacing="0" w:after="0" w:afterAutospacing="0"/>
              <w:jc w:val="both"/>
            </w:pPr>
            <w:r>
              <w:rPr>
                <w:rFonts w:hint="eastAsia"/>
                <w:sz w:val="18"/>
                <w:szCs w:val="18"/>
              </w:rPr>
              <w:t>密服系统中配置的签名证书名称，若该参数为空，则使用默认证书。</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18FBE8" w14:textId="77777777" w:rsidR="00B47B1D" w:rsidRDefault="00F22AD9">
            <w:pPr>
              <w:pStyle w:val="paragraph"/>
            </w:pPr>
            <w:r>
              <w:rPr>
                <w:rFonts w:hint="eastAsia"/>
                <w:sz w:val="18"/>
                <w:szCs w:val="18"/>
              </w:rPr>
              <w:t>S</w:t>
            </w:r>
            <w:r>
              <w:rPr>
                <w:sz w:val="18"/>
                <w:szCs w:val="18"/>
              </w:rPr>
              <w:t>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84B8AB" w14:textId="77777777" w:rsidR="00B47B1D" w:rsidRDefault="00F22AD9">
            <w:pPr>
              <w:pStyle w:val="paragraph"/>
              <w:spacing w:before="0" w:beforeAutospacing="0" w:after="0" w:afterAutospacing="0"/>
              <w:ind w:left="480"/>
              <w:jc w:val="both"/>
            </w:pPr>
            <w:r>
              <w:rPr>
                <w:rFonts w:hint="eastAsia"/>
                <w:sz w:val="18"/>
                <w:szCs w:val="18"/>
              </w:rPr>
              <w:t>否</w:t>
            </w:r>
          </w:p>
        </w:tc>
        <w:tc>
          <w:tcPr>
            <w:tcW w:w="708" w:type="dxa"/>
            <w:tcBorders>
              <w:top w:val="single" w:sz="6" w:space="0" w:color="000000"/>
              <w:left w:val="single" w:sz="6" w:space="0" w:color="000000"/>
              <w:bottom w:val="single" w:sz="6" w:space="0" w:color="000000"/>
              <w:right w:val="single" w:sz="6" w:space="0" w:color="000000"/>
            </w:tcBorders>
          </w:tcPr>
          <w:p w14:paraId="2BAD333E" w14:textId="77777777" w:rsidR="00B47B1D" w:rsidRDefault="00B47B1D">
            <w:pPr>
              <w:pStyle w:val="paragraph"/>
              <w:spacing w:before="0" w:beforeAutospacing="0" w:after="0" w:afterAutospacing="0"/>
              <w:ind w:left="480"/>
              <w:jc w:val="both"/>
              <w:rPr>
                <w:sz w:val="18"/>
                <w:szCs w:val="18"/>
              </w:rPr>
            </w:pPr>
          </w:p>
        </w:tc>
        <w:tc>
          <w:tcPr>
            <w:tcW w:w="1551" w:type="dxa"/>
            <w:vMerge w:val="restart"/>
            <w:tcBorders>
              <w:top w:val="single" w:sz="6" w:space="0" w:color="000000"/>
              <w:left w:val="single" w:sz="6" w:space="0" w:color="000000"/>
              <w:right w:val="single" w:sz="6" w:space="0" w:color="000000"/>
            </w:tcBorders>
          </w:tcPr>
          <w:p w14:paraId="2E939110" w14:textId="77777777" w:rsidR="00B47B1D" w:rsidRDefault="00F22AD9">
            <w:pPr>
              <w:pStyle w:val="paragraph"/>
              <w:spacing w:before="0" w:beforeAutospacing="0" w:after="0" w:afterAutospacing="0"/>
              <w:rPr>
                <w:sz w:val="18"/>
                <w:szCs w:val="18"/>
              </w:rPr>
            </w:pPr>
            <w:r>
              <w:rPr>
                <w:sz w:val="18"/>
                <w:szCs w:val="18"/>
              </w:rPr>
              <w:t>certAlias或dn二选一，都不传时，使用密服系统为业务系统配置的默认证书</w:t>
            </w:r>
          </w:p>
        </w:tc>
      </w:tr>
      <w:tr w:rsidR="00B47B1D" w14:paraId="514274B0" w14:textId="77777777">
        <w:trPr>
          <w:trHeight w:val="405"/>
          <w:jc w:val="center"/>
        </w:trPr>
        <w:tc>
          <w:tcPr>
            <w:tcW w:w="111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219245" w14:textId="77777777" w:rsidR="00B47B1D" w:rsidRDefault="00F22AD9">
            <w:pPr>
              <w:pStyle w:val="paragraph"/>
              <w:spacing w:before="0" w:beforeAutospacing="0" w:after="0" w:afterAutospacing="0"/>
              <w:jc w:val="both"/>
              <w:rPr>
                <w:sz w:val="18"/>
                <w:szCs w:val="18"/>
              </w:rPr>
            </w:pPr>
            <w:r>
              <w:rPr>
                <w:sz w:val="18"/>
                <w:szCs w:val="18"/>
              </w:rPr>
              <w:t>d</w:t>
            </w:r>
            <w:r>
              <w:rPr>
                <w:rFonts w:hint="eastAsia"/>
                <w:sz w:val="18"/>
                <w:szCs w:val="18"/>
              </w:rPr>
              <w:t>n</w:t>
            </w:r>
          </w:p>
        </w:tc>
        <w:tc>
          <w:tcPr>
            <w:tcW w:w="377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F54566" w14:textId="77777777" w:rsidR="00B47B1D" w:rsidRDefault="00F22AD9">
            <w:pPr>
              <w:pStyle w:val="paragraph"/>
              <w:spacing w:before="0" w:beforeAutospacing="0" w:after="0" w:afterAutospacing="0"/>
              <w:jc w:val="both"/>
              <w:rPr>
                <w:sz w:val="18"/>
                <w:szCs w:val="18"/>
              </w:rPr>
            </w:pPr>
            <w:r>
              <w:rPr>
                <w:rFonts w:hint="eastAsia"/>
                <w:sz w:val="18"/>
                <w:szCs w:val="18"/>
              </w:rPr>
              <w:t>签名证书的完整</w:t>
            </w:r>
            <w:r>
              <w:rPr>
                <w:sz w:val="18"/>
                <w:szCs w:val="18"/>
              </w:rPr>
              <w:t>dn</w:t>
            </w:r>
          </w:p>
        </w:tc>
        <w:tc>
          <w:tcPr>
            <w:tcW w:w="92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7415D9" w14:textId="77777777" w:rsidR="00B47B1D" w:rsidRDefault="00F22AD9">
            <w:pPr>
              <w:pStyle w:val="paragraph"/>
              <w:rPr>
                <w:sz w:val="18"/>
                <w:szCs w:val="18"/>
              </w:rPr>
            </w:pPr>
            <w:r>
              <w:rPr>
                <w:rFonts w:hint="eastAsia"/>
                <w:sz w:val="18"/>
                <w:szCs w:val="18"/>
              </w:rPr>
              <w:t>S</w:t>
            </w:r>
            <w:r>
              <w:rPr>
                <w:sz w:val="18"/>
                <w:szCs w:val="18"/>
              </w:rPr>
              <w:t>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C76FDBA" w14:textId="77777777" w:rsidR="00B47B1D" w:rsidRDefault="00F22AD9">
            <w:pPr>
              <w:pStyle w:val="paragraph"/>
              <w:spacing w:before="0" w:beforeAutospacing="0" w:after="0" w:afterAutospacing="0"/>
              <w:ind w:left="480"/>
              <w:jc w:val="both"/>
              <w:rPr>
                <w:sz w:val="18"/>
                <w:szCs w:val="18"/>
              </w:rPr>
            </w:pPr>
            <w:r>
              <w:rPr>
                <w:rFonts w:hint="eastAsia"/>
                <w:sz w:val="18"/>
                <w:szCs w:val="18"/>
              </w:rPr>
              <w:t>否</w:t>
            </w:r>
          </w:p>
        </w:tc>
        <w:tc>
          <w:tcPr>
            <w:tcW w:w="708" w:type="dxa"/>
            <w:tcBorders>
              <w:top w:val="single" w:sz="6" w:space="0" w:color="000000"/>
              <w:left w:val="single" w:sz="6" w:space="0" w:color="000000"/>
              <w:bottom w:val="single" w:sz="6" w:space="0" w:color="000000"/>
              <w:right w:val="single" w:sz="6" w:space="0" w:color="000000"/>
            </w:tcBorders>
          </w:tcPr>
          <w:p w14:paraId="1BF07E85" w14:textId="77777777" w:rsidR="00B47B1D" w:rsidRDefault="00B47B1D">
            <w:pPr>
              <w:pStyle w:val="paragraph"/>
              <w:spacing w:before="0" w:beforeAutospacing="0" w:after="0" w:afterAutospacing="0"/>
              <w:ind w:left="480"/>
              <w:jc w:val="both"/>
              <w:rPr>
                <w:sz w:val="18"/>
                <w:szCs w:val="18"/>
              </w:rPr>
            </w:pPr>
          </w:p>
        </w:tc>
        <w:tc>
          <w:tcPr>
            <w:tcW w:w="1551" w:type="dxa"/>
            <w:vMerge/>
            <w:tcBorders>
              <w:left w:val="single" w:sz="6" w:space="0" w:color="000000"/>
              <w:bottom w:val="single" w:sz="4" w:space="0" w:color="auto"/>
              <w:right w:val="single" w:sz="6" w:space="0" w:color="000000"/>
            </w:tcBorders>
          </w:tcPr>
          <w:p w14:paraId="743285C3" w14:textId="77777777" w:rsidR="00B47B1D" w:rsidRDefault="00B47B1D">
            <w:pPr>
              <w:pStyle w:val="paragraph"/>
              <w:spacing w:before="0" w:beforeAutospacing="0" w:after="0" w:afterAutospacing="0"/>
              <w:rPr>
                <w:sz w:val="18"/>
                <w:szCs w:val="18"/>
              </w:rPr>
            </w:pPr>
          </w:p>
        </w:tc>
      </w:tr>
    </w:tbl>
    <w:p w14:paraId="7D835EAC" w14:textId="77777777" w:rsidR="00B47B1D" w:rsidRDefault="00B47B1D"/>
    <w:p w14:paraId="33D3EB6A" w14:textId="77777777" w:rsidR="00B47B1D" w:rsidRDefault="00F22AD9">
      <w:pPr>
        <w:pStyle w:val="34"/>
        <w:ind w:left="-480"/>
        <w:rPr>
          <w:b w:val="0"/>
          <w:bCs w:val="0"/>
        </w:rPr>
      </w:pPr>
      <w:bookmarkStart w:id="331" w:name="_Toc109833129"/>
      <w:bookmarkStart w:id="332" w:name="_Toc116492014"/>
      <w:r>
        <w:rPr>
          <w:rFonts w:hint="eastAsia"/>
          <w:b w:val="0"/>
          <w:bCs w:val="0"/>
        </w:rPr>
        <w:t>业务响应参数说明</w:t>
      </w:r>
      <w:bookmarkEnd w:id="331"/>
      <w:bookmarkEnd w:id="332"/>
    </w:p>
    <w:tbl>
      <w:tblPr>
        <w:tblW w:w="9210" w:type="dxa"/>
        <w:tblInd w:w="68" w:type="dxa"/>
        <w:tblLayout w:type="fixed"/>
        <w:tblCellMar>
          <w:top w:w="15" w:type="dxa"/>
          <w:left w:w="15" w:type="dxa"/>
          <w:bottom w:w="15" w:type="dxa"/>
          <w:right w:w="15" w:type="dxa"/>
        </w:tblCellMar>
        <w:tblLook w:val="04A0" w:firstRow="1" w:lastRow="0" w:firstColumn="1" w:lastColumn="0" w:noHBand="0" w:noVBand="1"/>
      </w:tblPr>
      <w:tblGrid>
        <w:gridCol w:w="1425"/>
        <w:gridCol w:w="825"/>
        <w:gridCol w:w="1320"/>
        <w:gridCol w:w="1080"/>
        <w:gridCol w:w="1080"/>
        <w:gridCol w:w="600"/>
        <w:gridCol w:w="2880"/>
      </w:tblGrid>
      <w:tr w:rsidR="00B47B1D" w14:paraId="027BEC77"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FB0FF5"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32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1A00AAA"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C5DB5F"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87DAD85"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769145"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8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7AFE8A0"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769C06FA"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2B3665" w14:textId="77777777" w:rsidR="00B47B1D" w:rsidRDefault="00F22AD9">
            <w:pPr>
              <w:pStyle w:val="paragraph"/>
              <w:spacing w:before="0" w:beforeAutospacing="0" w:after="0" w:afterAutospacing="0"/>
              <w:jc w:val="both"/>
              <w:rPr>
                <w:sz w:val="18"/>
                <w:szCs w:val="18"/>
              </w:rPr>
            </w:pPr>
            <w:r>
              <w:rPr>
                <w:rFonts w:hint="eastAsia"/>
                <w:sz w:val="18"/>
                <w:szCs w:val="18"/>
              </w:rPr>
              <w:lastRenderedPageBreak/>
              <w:t>transId</w:t>
            </w:r>
          </w:p>
        </w:tc>
        <w:tc>
          <w:tcPr>
            <w:tcW w:w="132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D29E20"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E0935DF"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649CC7"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DF664A" w14:textId="77777777" w:rsidR="00B47B1D" w:rsidRDefault="00B47B1D">
            <w:pPr>
              <w:pStyle w:val="paragraph"/>
              <w:spacing w:before="0" w:beforeAutospacing="0" w:after="0" w:afterAutospacing="0"/>
              <w:jc w:val="center"/>
              <w:rPr>
                <w:sz w:val="18"/>
                <w:szCs w:val="18"/>
              </w:rPr>
            </w:pPr>
          </w:p>
        </w:tc>
        <w:tc>
          <w:tcPr>
            <w:tcW w:w="28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642995"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1998B5F2"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C49A75"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32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665B3D"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C6F9BE"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467CBE9"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D0673F9" w14:textId="77777777" w:rsidR="00B47B1D" w:rsidRDefault="00B47B1D">
            <w:pPr>
              <w:pStyle w:val="paragraph"/>
              <w:spacing w:before="0" w:beforeAutospacing="0" w:after="0" w:afterAutospacing="0"/>
              <w:jc w:val="both"/>
              <w:rPr>
                <w:sz w:val="18"/>
                <w:szCs w:val="18"/>
              </w:rPr>
            </w:pPr>
          </w:p>
        </w:tc>
        <w:tc>
          <w:tcPr>
            <w:tcW w:w="28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9BF87E" w14:textId="77777777" w:rsidR="00B47B1D" w:rsidRDefault="00B47B1D">
            <w:pPr>
              <w:pStyle w:val="paragraph"/>
              <w:spacing w:before="0" w:beforeAutospacing="0" w:after="0" w:afterAutospacing="0"/>
              <w:jc w:val="both"/>
              <w:rPr>
                <w:sz w:val="18"/>
                <w:szCs w:val="18"/>
              </w:rPr>
            </w:pPr>
          </w:p>
        </w:tc>
      </w:tr>
      <w:tr w:rsidR="00B47B1D" w14:paraId="74077ECF" w14:textId="77777777">
        <w:trPr>
          <w:trHeight w:val="405"/>
        </w:trPr>
        <w:tc>
          <w:tcPr>
            <w:tcW w:w="2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288B2EC"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32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144CF71"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D6F55E"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9016C0"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C5AA66" w14:textId="77777777" w:rsidR="00B47B1D" w:rsidRDefault="00B47B1D">
            <w:pPr>
              <w:pStyle w:val="paragraph"/>
              <w:spacing w:before="0" w:beforeAutospacing="0" w:after="0" w:afterAutospacing="0"/>
              <w:jc w:val="both"/>
              <w:rPr>
                <w:sz w:val="18"/>
                <w:szCs w:val="18"/>
              </w:rPr>
            </w:pPr>
          </w:p>
        </w:tc>
        <w:tc>
          <w:tcPr>
            <w:tcW w:w="28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27056B" w14:textId="77777777" w:rsidR="00B47B1D" w:rsidRDefault="00B47B1D">
            <w:pPr>
              <w:pStyle w:val="paragraph"/>
              <w:spacing w:before="0" w:beforeAutospacing="0" w:after="0" w:afterAutospacing="0"/>
              <w:jc w:val="both"/>
              <w:rPr>
                <w:sz w:val="18"/>
                <w:szCs w:val="18"/>
              </w:rPr>
            </w:pPr>
          </w:p>
        </w:tc>
      </w:tr>
      <w:tr w:rsidR="00B47B1D" w14:paraId="0A28BA47" w14:textId="77777777">
        <w:trPr>
          <w:trHeight w:val="405"/>
        </w:trPr>
        <w:tc>
          <w:tcPr>
            <w:tcW w:w="14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E98BA18"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4280C5A"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32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6EA62C" w14:textId="77777777" w:rsidR="00B47B1D" w:rsidRDefault="00F22AD9">
            <w:pPr>
              <w:pStyle w:val="paragraph"/>
              <w:spacing w:before="0" w:beforeAutospacing="0" w:after="0" w:afterAutospacing="0"/>
              <w:jc w:val="both"/>
              <w:rPr>
                <w:sz w:val="18"/>
                <w:szCs w:val="18"/>
              </w:rPr>
            </w:pPr>
            <w:r>
              <w:rPr>
                <w:rFonts w:hint="eastAsia"/>
                <w:sz w:val="18"/>
                <w:szCs w:val="18"/>
              </w:rPr>
              <w:t>hash结果</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2E9B8C8"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629F7C"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6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18D0ED2" w14:textId="77777777" w:rsidR="00B47B1D" w:rsidRDefault="00B47B1D">
            <w:pPr>
              <w:jc w:val="both"/>
              <w:rPr>
                <w:sz w:val="18"/>
                <w:szCs w:val="18"/>
              </w:rPr>
            </w:pPr>
          </w:p>
        </w:tc>
        <w:tc>
          <w:tcPr>
            <w:tcW w:w="28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7E5FAA" w14:textId="77777777" w:rsidR="00B47B1D" w:rsidRDefault="00F22AD9">
            <w:pPr>
              <w:pStyle w:val="paragraph"/>
              <w:spacing w:before="0" w:beforeAutospacing="0" w:after="0" w:afterAutospacing="0"/>
              <w:jc w:val="both"/>
              <w:rPr>
                <w:sz w:val="18"/>
                <w:szCs w:val="18"/>
              </w:rPr>
            </w:pPr>
            <w:r>
              <w:rPr>
                <w:rFonts w:hint="eastAsia"/>
                <w:sz w:val="18"/>
                <w:szCs w:val="18"/>
              </w:rPr>
              <w:t>Base64码</w:t>
            </w:r>
          </w:p>
        </w:tc>
      </w:tr>
    </w:tbl>
    <w:p w14:paraId="577EEE23" w14:textId="77777777" w:rsidR="00B47B1D" w:rsidRDefault="00F22AD9">
      <w:pPr>
        <w:pStyle w:val="34"/>
        <w:ind w:left="-480"/>
        <w:rPr>
          <w:b w:val="0"/>
          <w:bCs w:val="0"/>
        </w:rPr>
      </w:pPr>
      <w:bookmarkStart w:id="333" w:name="_Toc109833130"/>
      <w:bookmarkStart w:id="334" w:name="_Toc116492015"/>
      <w:r>
        <w:rPr>
          <w:rFonts w:hint="eastAsia"/>
          <w:b w:val="0"/>
          <w:bCs w:val="0"/>
        </w:rPr>
        <w:t>请求示例</w:t>
      </w:r>
      <w:bookmarkEnd w:id="333"/>
      <w:bookmarkEnd w:id="334"/>
    </w:p>
    <w:p w14:paraId="3B82A55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E0D87F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08250F22" w14:textId="316516A9"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0C2320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050592C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41DDAA06"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"dGVzdA=="</w:t>
      </w:r>
      <w:r>
        <w:rPr>
          <w:rFonts w:ascii="Consolas" w:hAnsi="Consolas"/>
          <w:color w:val="000000"/>
          <w:sz w:val="18"/>
          <w:szCs w:val="18"/>
        </w:rPr>
        <w:t>,</w:t>
      </w:r>
    </w:p>
    <w:p w14:paraId="6FD08311" w14:textId="77777777" w:rsidR="00B47B1D" w:rsidRDefault="00F22AD9">
      <w:pPr>
        <w:shd w:val="clear" w:color="auto" w:fill="FFFFFE"/>
        <w:spacing w:line="270" w:lineRule="atLeast"/>
        <w:ind w:firstLine="405"/>
        <w:rPr>
          <w:rFonts w:ascii="Consolas" w:hAnsi="Consolas"/>
          <w:color w:val="000000"/>
          <w:sz w:val="18"/>
          <w:szCs w:val="18"/>
        </w:rPr>
      </w:pPr>
      <w:r>
        <w:rPr>
          <w:rFonts w:ascii="Consolas" w:hAnsi="Consolas"/>
          <w:color w:val="A31515"/>
          <w:sz w:val="18"/>
          <w:szCs w:val="18"/>
        </w:rPr>
        <w:t>"algo"</w:t>
      </w:r>
      <w:r>
        <w:rPr>
          <w:rFonts w:ascii="Consolas" w:hAnsi="Consolas"/>
          <w:color w:val="000000"/>
          <w:sz w:val="18"/>
          <w:szCs w:val="18"/>
        </w:rPr>
        <w:t>: </w:t>
      </w:r>
      <w:r>
        <w:rPr>
          <w:rFonts w:ascii="Consolas" w:hAnsi="Consolas"/>
          <w:color w:val="0451A5"/>
          <w:sz w:val="18"/>
          <w:szCs w:val="18"/>
        </w:rPr>
        <w:t>"SM3"</w:t>
      </w:r>
      <w:r>
        <w:rPr>
          <w:rFonts w:ascii="Consolas" w:hAnsi="Consolas"/>
          <w:color w:val="000000"/>
          <w:sz w:val="18"/>
          <w:szCs w:val="18"/>
        </w:rPr>
        <w:t>,</w:t>
      </w:r>
    </w:p>
    <w:p w14:paraId="2D4109A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"ztcsm2"</w:t>
      </w:r>
    </w:p>
    <w:p w14:paraId="331D1E4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F1F1088" w14:textId="77777777" w:rsidR="00B47B1D" w:rsidRDefault="00B47B1D"/>
    <w:p w14:paraId="65CA3EF2" w14:textId="77777777" w:rsidR="00B47B1D" w:rsidRDefault="00F22AD9">
      <w:pPr>
        <w:pStyle w:val="34"/>
        <w:ind w:left="-480"/>
        <w:rPr>
          <w:b w:val="0"/>
          <w:bCs w:val="0"/>
        </w:rPr>
      </w:pPr>
      <w:bookmarkStart w:id="335" w:name="_Toc109833131"/>
      <w:bookmarkStart w:id="336" w:name="_Toc116492016"/>
      <w:r>
        <w:rPr>
          <w:rFonts w:hint="eastAsia"/>
          <w:b w:val="0"/>
          <w:bCs w:val="0"/>
        </w:rPr>
        <w:t>返回示例</w:t>
      </w:r>
      <w:bookmarkEnd w:id="335"/>
      <w:bookmarkEnd w:id="336"/>
    </w:p>
    <w:p w14:paraId="1ADDA86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4922CC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36CC41A2" w14:textId="75D13361"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54FEA2F1"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47BDCF2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57C07EE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r>
        <w:rPr>
          <w:rFonts w:ascii="Consolas" w:hAnsi="Consolas" w:hint="eastAsia"/>
          <w:color w:val="A31515"/>
          <w:sz w:val="18"/>
          <w:szCs w:val="18"/>
        </w:rPr>
        <w:t>resu</w:t>
      </w:r>
      <w:r>
        <w:rPr>
          <w:rFonts w:ascii="Consolas" w:hAnsi="Consolas"/>
          <w:color w:val="A31515"/>
          <w:sz w:val="18"/>
          <w:szCs w:val="18"/>
        </w:rPr>
        <w:t>lt"</w:t>
      </w:r>
      <w:r>
        <w:rPr>
          <w:rFonts w:ascii="Consolas" w:hAnsi="Consolas"/>
          <w:color w:val="000000"/>
          <w:sz w:val="18"/>
          <w:szCs w:val="18"/>
        </w:rPr>
        <w:t>: </w:t>
      </w:r>
      <w:r>
        <w:rPr>
          <w:rFonts w:ascii="Consolas" w:hAnsi="Consolas"/>
          <w:color w:val="0451A5"/>
          <w:sz w:val="18"/>
          <w:szCs w:val="18"/>
        </w:rPr>
        <w:t>"MIIDDjCCAfagAwIBAgIIZ75iFcXGqAAwDQYJKoZI..."</w:t>
      </w:r>
    </w:p>
    <w:p w14:paraId="0ED05FA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6AF30C7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9324046" w14:textId="77777777" w:rsidR="00B47B1D" w:rsidRDefault="00B47B1D"/>
    <w:p w14:paraId="67D86776" w14:textId="77777777" w:rsidR="00B47B1D" w:rsidRDefault="00F22AD9">
      <w:pPr>
        <w:pStyle w:val="21"/>
        <w:ind w:left="881" w:hangingChars="275" w:hanging="881"/>
      </w:pPr>
      <w:bookmarkStart w:id="337" w:name="_Toc109833132"/>
      <w:bookmarkStart w:id="338" w:name="_Toc116492017"/>
      <w:r>
        <w:t>base64编码</w:t>
      </w:r>
      <w:bookmarkEnd w:id="337"/>
      <w:bookmarkEnd w:id="338"/>
    </w:p>
    <w:p w14:paraId="7406163F" w14:textId="77777777" w:rsidR="00B47B1D" w:rsidRDefault="00F22AD9">
      <w:pPr>
        <w:pStyle w:val="34"/>
        <w:ind w:left="-480"/>
        <w:rPr>
          <w:b w:val="0"/>
          <w:bCs w:val="0"/>
        </w:rPr>
      </w:pPr>
      <w:bookmarkStart w:id="339" w:name="_Toc109833133"/>
      <w:bookmarkStart w:id="340" w:name="_Toc116492018"/>
      <w:bookmarkStart w:id="341" w:name="_Hlk106957692"/>
      <w:r>
        <w:rPr>
          <w:rFonts w:hint="eastAsia"/>
          <w:b w:val="0"/>
          <w:bCs w:val="0"/>
        </w:rPr>
        <w:t>接口说明</w:t>
      </w:r>
      <w:bookmarkEnd w:id="339"/>
      <w:bookmarkEnd w:id="340"/>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0B4EB37C"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8905CCF" w14:textId="77777777" w:rsidR="00B47B1D" w:rsidRDefault="00F22AD9">
            <w:pPr>
              <w:pStyle w:val="paragraph"/>
              <w:spacing w:before="0" w:beforeAutospacing="0" w:after="0" w:afterAutospacing="0"/>
              <w:jc w:val="both"/>
              <w:rPr>
                <w:sz w:val="18"/>
                <w:szCs w:val="18"/>
              </w:rPr>
            </w:pPr>
            <w:bookmarkStart w:id="342" w:name="_Hlk106958580"/>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4536A8" w14:textId="77777777" w:rsidR="00B47B1D" w:rsidRDefault="00F22AD9">
            <w:pPr>
              <w:pStyle w:val="paragraph"/>
              <w:spacing w:before="0" w:beforeAutospacing="0" w:after="0" w:afterAutospacing="0"/>
              <w:jc w:val="both"/>
              <w:rPr>
                <w:sz w:val="18"/>
                <w:szCs w:val="18"/>
              </w:rPr>
            </w:pPr>
            <w:r>
              <w:rPr>
                <w:rFonts w:hint="eastAsia"/>
                <w:sz w:val="18"/>
                <w:szCs w:val="18"/>
              </w:rPr>
              <w:t>对原文进行</w:t>
            </w:r>
            <w:r>
              <w:rPr>
                <w:sz w:val="18"/>
                <w:szCs w:val="18"/>
              </w:rPr>
              <w:t>base64编码</w:t>
            </w:r>
          </w:p>
        </w:tc>
      </w:tr>
      <w:tr w:rsidR="00B47B1D" w14:paraId="5A72C37E"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5485777"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23504BA5" w14:textId="7B12A69A"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83122A">
              <w:rPr>
                <w:sz w:val="18"/>
                <w:szCs w:val="18"/>
              </w:rPr>
              <w:t>b</w:t>
            </w:r>
            <w:r w:rsidR="00F22AD9">
              <w:rPr>
                <w:sz w:val="18"/>
                <w:szCs w:val="18"/>
              </w:rPr>
              <w:t>ase64</w:t>
            </w:r>
            <w:r w:rsidR="00E62BD9">
              <w:rPr>
                <w:rFonts w:hint="eastAsia"/>
                <w:sz w:val="18"/>
                <w:szCs w:val="18"/>
              </w:rPr>
              <w:t>-enc</w:t>
            </w:r>
          </w:p>
        </w:tc>
      </w:tr>
      <w:tr w:rsidR="00B47B1D" w14:paraId="491FB037"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FC2AEB5"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B55235"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1CF74E79"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FB81C93"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2D1123"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p>
        </w:tc>
      </w:tr>
      <w:bookmarkEnd w:id="342"/>
    </w:tbl>
    <w:p w14:paraId="568A3ADE" w14:textId="77777777" w:rsidR="00B47B1D" w:rsidRDefault="00B47B1D"/>
    <w:p w14:paraId="1001385C" w14:textId="77777777" w:rsidR="00B47B1D" w:rsidRDefault="00F22AD9">
      <w:pPr>
        <w:pStyle w:val="34"/>
        <w:ind w:left="-480"/>
        <w:rPr>
          <w:b w:val="0"/>
          <w:bCs w:val="0"/>
        </w:rPr>
      </w:pPr>
      <w:bookmarkStart w:id="343" w:name="_Toc109833134"/>
      <w:bookmarkStart w:id="344" w:name="_Toc116492019"/>
      <w:r>
        <w:rPr>
          <w:rFonts w:hint="eastAsia"/>
          <w:b w:val="0"/>
          <w:bCs w:val="0"/>
        </w:rPr>
        <w:lastRenderedPageBreak/>
        <w:t>业务请求参数说明</w:t>
      </w:r>
      <w:bookmarkEnd w:id="343"/>
      <w:bookmarkEnd w:id="344"/>
    </w:p>
    <w:tbl>
      <w:tblPr>
        <w:tblW w:w="8914" w:type="dxa"/>
        <w:tblLayout w:type="fixed"/>
        <w:tblCellMar>
          <w:top w:w="15" w:type="dxa"/>
          <w:left w:w="15" w:type="dxa"/>
          <w:bottom w:w="15" w:type="dxa"/>
          <w:right w:w="15" w:type="dxa"/>
        </w:tblCellMar>
        <w:tblLook w:val="04A0" w:firstRow="1" w:lastRow="0" w:firstColumn="1" w:lastColumn="0" w:noHBand="0" w:noVBand="1"/>
      </w:tblPr>
      <w:tblGrid>
        <w:gridCol w:w="1599"/>
        <w:gridCol w:w="5165"/>
        <w:gridCol w:w="1123"/>
        <w:gridCol w:w="1027"/>
      </w:tblGrid>
      <w:tr w:rsidR="00B47B1D" w14:paraId="71F915E7"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9DBCF81"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0B4568A"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168BB55"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9E7857E"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r>
      <w:tr w:rsidR="00B47B1D" w14:paraId="3C4D6133"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BCA24AB" w14:textId="77777777" w:rsidR="00B47B1D" w:rsidRDefault="00F22AD9">
            <w:pPr>
              <w:pStyle w:val="paragraph"/>
              <w:spacing w:before="0" w:beforeAutospacing="0" w:after="0" w:afterAutospacing="0"/>
              <w:jc w:val="both"/>
            </w:pPr>
            <w:r>
              <w:rPr>
                <w:rFonts w:hint="eastAsia"/>
                <w:sz w:val="18"/>
                <w:szCs w:val="18"/>
              </w:rPr>
              <w:t>transId</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4EDA7BD" w14:textId="50AAFCC9"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C48BB9F" w14:textId="77777777" w:rsidR="00B47B1D" w:rsidRDefault="00F22AD9">
            <w:pPr>
              <w:pStyle w:val="paragraph"/>
              <w:spacing w:before="0" w:beforeAutospacing="0" w:after="0" w:afterAutospacing="0"/>
              <w:jc w:val="center"/>
            </w:pPr>
            <w:r>
              <w:rPr>
                <w:rFonts w:hint="eastAsia"/>
                <w:sz w:val="18"/>
                <w:szCs w:val="18"/>
              </w:rPr>
              <w:t>String</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D52CB49" w14:textId="77777777" w:rsidR="00B47B1D" w:rsidRDefault="00F22AD9">
            <w:pPr>
              <w:pStyle w:val="paragraph"/>
              <w:spacing w:before="0" w:beforeAutospacing="0" w:after="0" w:afterAutospacing="0"/>
              <w:jc w:val="center"/>
            </w:pPr>
            <w:r>
              <w:rPr>
                <w:rFonts w:hint="eastAsia"/>
                <w:sz w:val="18"/>
                <w:szCs w:val="18"/>
              </w:rPr>
              <w:t>是</w:t>
            </w:r>
          </w:p>
        </w:tc>
      </w:tr>
      <w:tr w:rsidR="00B47B1D" w14:paraId="32B60337"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96A569" w14:textId="77777777" w:rsidR="00B47B1D" w:rsidRDefault="00F22AD9">
            <w:pPr>
              <w:pStyle w:val="paragraph"/>
              <w:spacing w:before="0" w:beforeAutospacing="0" w:after="0" w:afterAutospacing="0"/>
              <w:jc w:val="both"/>
            </w:pPr>
            <w:r>
              <w:rPr>
                <w:rFonts w:hint="eastAsia"/>
                <w:sz w:val="18"/>
                <w:szCs w:val="18"/>
              </w:rPr>
              <w:t>signAlgo</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549CB6" w14:textId="4AAD3398"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60CDDCA" w14:textId="77777777" w:rsidR="00B47B1D" w:rsidRDefault="00F22AD9">
            <w:pPr>
              <w:pStyle w:val="paragraph"/>
              <w:spacing w:before="0" w:beforeAutospacing="0" w:after="0" w:afterAutospacing="0"/>
              <w:jc w:val="center"/>
            </w:pPr>
            <w:r>
              <w:rPr>
                <w:rFonts w:hint="eastAsia"/>
                <w:sz w:val="18"/>
                <w:szCs w:val="18"/>
              </w:rPr>
              <w:t>String</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6A568E6" w14:textId="77777777" w:rsidR="00B47B1D" w:rsidRDefault="00F22AD9">
            <w:pPr>
              <w:pStyle w:val="paragraph"/>
              <w:spacing w:before="0" w:beforeAutospacing="0" w:after="0" w:afterAutospacing="0"/>
              <w:jc w:val="center"/>
            </w:pPr>
            <w:r>
              <w:rPr>
                <w:rFonts w:hint="eastAsia"/>
                <w:sz w:val="18"/>
                <w:szCs w:val="18"/>
              </w:rPr>
              <w:t>是</w:t>
            </w:r>
          </w:p>
        </w:tc>
      </w:tr>
      <w:tr w:rsidR="00B47B1D" w14:paraId="3C0052D1"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A62FA6" w14:textId="77777777" w:rsidR="00B47B1D" w:rsidRDefault="00F22AD9">
            <w:pPr>
              <w:pStyle w:val="paragraph"/>
              <w:spacing w:before="0" w:beforeAutospacing="0" w:after="0" w:afterAutospacing="0"/>
              <w:jc w:val="both"/>
            </w:pPr>
            <w:r>
              <w:rPr>
                <w:rFonts w:hint="eastAsia"/>
                <w:sz w:val="18"/>
                <w:szCs w:val="18"/>
              </w:rPr>
              <w:t>signature</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17E9E8B" w14:textId="71A13D2F"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94E68D" w14:textId="77777777" w:rsidR="00B47B1D" w:rsidRDefault="00F22AD9">
            <w:pPr>
              <w:pStyle w:val="paragraph"/>
              <w:spacing w:before="0" w:beforeAutospacing="0" w:after="0" w:afterAutospacing="0"/>
              <w:jc w:val="center"/>
            </w:pPr>
            <w:r>
              <w:rPr>
                <w:rFonts w:hint="eastAsia"/>
                <w:sz w:val="18"/>
                <w:szCs w:val="18"/>
              </w:rPr>
              <w:t>String</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85DA7EE" w14:textId="77777777" w:rsidR="00B47B1D" w:rsidRDefault="00F22AD9">
            <w:pPr>
              <w:pStyle w:val="paragraph"/>
              <w:spacing w:before="0" w:beforeAutospacing="0" w:after="0" w:afterAutospacing="0"/>
              <w:jc w:val="center"/>
            </w:pPr>
            <w:r>
              <w:rPr>
                <w:rFonts w:hint="eastAsia"/>
                <w:sz w:val="18"/>
                <w:szCs w:val="18"/>
              </w:rPr>
              <w:t>是</w:t>
            </w:r>
          </w:p>
        </w:tc>
      </w:tr>
      <w:tr w:rsidR="00B47B1D" w14:paraId="53930450"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375F16B" w14:textId="77777777" w:rsidR="00B47B1D" w:rsidRDefault="00F22AD9">
            <w:pPr>
              <w:pStyle w:val="paragraph"/>
              <w:spacing w:before="0" w:beforeAutospacing="0" w:after="0" w:afterAutospacing="0"/>
              <w:jc w:val="both"/>
            </w:pPr>
            <w:r>
              <w:rPr>
                <w:rFonts w:hint="eastAsia"/>
                <w:sz w:val="18"/>
                <w:szCs w:val="18"/>
              </w:rPr>
              <w:t>appId</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BB7961" w14:textId="51B534A7"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92C3A1B" w14:textId="77777777" w:rsidR="00B47B1D" w:rsidRDefault="00F22AD9">
            <w:pPr>
              <w:pStyle w:val="paragraph"/>
              <w:spacing w:before="0" w:beforeAutospacing="0" w:after="0" w:afterAutospacing="0"/>
              <w:jc w:val="center"/>
            </w:pPr>
            <w:r>
              <w:rPr>
                <w:rFonts w:hint="eastAsia"/>
                <w:sz w:val="18"/>
                <w:szCs w:val="18"/>
              </w:rPr>
              <w:t>String</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0BDFCAB" w14:textId="77777777" w:rsidR="00B47B1D" w:rsidRDefault="00F22AD9">
            <w:pPr>
              <w:pStyle w:val="paragraph"/>
              <w:spacing w:before="0" w:beforeAutospacing="0" w:after="0" w:afterAutospacing="0"/>
              <w:jc w:val="center"/>
            </w:pPr>
            <w:r>
              <w:rPr>
                <w:rFonts w:hint="eastAsia"/>
                <w:sz w:val="18"/>
                <w:szCs w:val="18"/>
              </w:rPr>
              <w:t xml:space="preserve">是 </w:t>
            </w:r>
          </w:p>
        </w:tc>
      </w:tr>
      <w:tr w:rsidR="00B47B1D" w14:paraId="7F4361E0" w14:textId="77777777">
        <w:trPr>
          <w:trHeight w:val="405"/>
        </w:trPr>
        <w:tc>
          <w:tcPr>
            <w:tcW w:w="15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A1942E2" w14:textId="77777777" w:rsidR="00B47B1D" w:rsidRDefault="00F22AD9">
            <w:pPr>
              <w:pStyle w:val="paragraph"/>
              <w:spacing w:before="0" w:beforeAutospacing="0" w:after="0" w:afterAutospacing="0"/>
              <w:jc w:val="both"/>
            </w:pPr>
            <w:r>
              <w:rPr>
                <w:rFonts w:hint="eastAsia"/>
                <w:sz w:val="18"/>
                <w:szCs w:val="18"/>
              </w:rPr>
              <w:t>source</w:t>
            </w:r>
          </w:p>
        </w:tc>
        <w:tc>
          <w:tcPr>
            <w:tcW w:w="51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627BF6D" w14:textId="77777777" w:rsidR="00B47B1D" w:rsidRDefault="00F22AD9">
            <w:pPr>
              <w:pStyle w:val="paragraph"/>
              <w:spacing w:before="0" w:beforeAutospacing="0" w:after="0" w:afterAutospacing="0"/>
              <w:jc w:val="both"/>
            </w:pPr>
            <w:r>
              <w:rPr>
                <w:rFonts w:hint="eastAsia"/>
                <w:sz w:val="18"/>
                <w:szCs w:val="18"/>
              </w:rPr>
              <w:t>待编码原文</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DE7A4F1" w14:textId="77777777" w:rsidR="00B47B1D" w:rsidRDefault="00F22AD9">
            <w:pPr>
              <w:pStyle w:val="paragraph"/>
              <w:spacing w:before="0" w:beforeAutospacing="0" w:after="0" w:afterAutospacing="0"/>
              <w:jc w:val="center"/>
            </w:pPr>
            <w:r>
              <w:rPr>
                <w:rFonts w:hint="eastAsia"/>
                <w:sz w:val="18"/>
                <w:szCs w:val="18"/>
              </w:rPr>
              <w:t>String</w:t>
            </w:r>
          </w:p>
        </w:tc>
        <w:tc>
          <w:tcPr>
            <w:tcW w:w="102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AAFA46B" w14:textId="77777777" w:rsidR="00B47B1D" w:rsidRDefault="00F22AD9">
            <w:pPr>
              <w:pStyle w:val="paragraph"/>
              <w:spacing w:before="0" w:beforeAutospacing="0" w:after="0" w:afterAutospacing="0"/>
              <w:jc w:val="center"/>
            </w:pPr>
            <w:r>
              <w:rPr>
                <w:rFonts w:hint="eastAsia"/>
                <w:sz w:val="18"/>
                <w:szCs w:val="18"/>
              </w:rPr>
              <w:t xml:space="preserve">是 </w:t>
            </w:r>
          </w:p>
        </w:tc>
      </w:tr>
    </w:tbl>
    <w:p w14:paraId="570ED9BE" w14:textId="77777777" w:rsidR="00B47B1D" w:rsidRDefault="00B47B1D"/>
    <w:p w14:paraId="6FC4222A" w14:textId="77777777" w:rsidR="00B47B1D" w:rsidRDefault="00F22AD9">
      <w:pPr>
        <w:pStyle w:val="34"/>
        <w:ind w:left="-480"/>
        <w:rPr>
          <w:b w:val="0"/>
          <w:bCs w:val="0"/>
        </w:rPr>
      </w:pPr>
      <w:bookmarkStart w:id="345" w:name="_Toc109833135"/>
      <w:bookmarkStart w:id="346" w:name="_Toc116492020"/>
      <w:r>
        <w:rPr>
          <w:rFonts w:hint="eastAsia"/>
          <w:b w:val="0"/>
          <w:bCs w:val="0"/>
        </w:rPr>
        <w:t>业务响应参数说明</w:t>
      </w:r>
      <w:bookmarkEnd w:id="345"/>
      <w:bookmarkEnd w:id="346"/>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386"/>
        <w:gridCol w:w="760"/>
        <w:gridCol w:w="1284"/>
        <w:gridCol w:w="1050"/>
        <w:gridCol w:w="1050"/>
        <w:gridCol w:w="583"/>
        <w:gridCol w:w="2801"/>
      </w:tblGrid>
      <w:tr w:rsidR="00B47B1D" w14:paraId="2AB1A168" w14:textId="77777777">
        <w:trPr>
          <w:trHeight w:val="405"/>
          <w:jc w:val="center"/>
        </w:trPr>
        <w:tc>
          <w:tcPr>
            <w:tcW w:w="2146"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5FA4C9"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28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A4192DA"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AB9B40"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6FA8DC"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5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0ADEC1F"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8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482B4A"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5FBBA001" w14:textId="77777777">
        <w:trPr>
          <w:trHeight w:val="405"/>
          <w:jc w:val="center"/>
        </w:trPr>
        <w:tc>
          <w:tcPr>
            <w:tcW w:w="2146"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B89DF5B"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28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34A9852"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C28225"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077EC3"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96D6F5" w14:textId="77777777" w:rsidR="00B47B1D" w:rsidRDefault="00B47B1D">
            <w:pPr>
              <w:pStyle w:val="paragraph"/>
              <w:spacing w:before="0" w:beforeAutospacing="0" w:after="0" w:afterAutospacing="0"/>
              <w:jc w:val="center"/>
              <w:rPr>
                <w:sz w:val="18"/>
                <w:szCs w:val="18"/>
              </w:rPr>
            </w:pPr>
          </w:p>
        </w:tc>
        <w:tc>
          <w:tcPr>
            <w:tcW w:w="28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C13FDC"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08F462E9" w14:textId="77777777">
        <w:trPr>
          <w:trHeight w:val="405"/>
          <w:jc w:val="center"/>
        </w:trPr>
        <w:tc>
          <w:tcPr>
            <w:tcW w:w="2146"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F63256"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28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F5DD43"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36533E"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244DC2"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FC7FC51" w14:textId="77777777" w:rsidR="00B47B1D" w:rsidRDefault="00B47B1D">
            <w:pPr>
              <w:pStyle w:val="paragraph"/>
              <w:spacing w:before="0" w:beforeAutospacing="0" w:after="0" w:afterAutospacing="0"/>
              <w:jc w:val="both"/>
              <w:rPr>
                <w:sz w:val="18"/>
                <w:szCs w:val="18"/>
              </w:rPr>
            </w:pPr>
          </w:p>
        </w:tc>
        <w:tc>
          <w:tcPr>
            <w:tcW w:w="28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6279E66" w14:textId="77777777" w:rsidR="00B47B1D" w:rsidRDefault="00B47B1D">
            <w:pPr>
              <w:pStyle w:val="paragraph"/>
              <w:spacing w:before="0" w:beforeAutospacing="0" w:after="0" w:afterAutospacing="0"/>
              <w:jc w:val="both"/>
              <w:rPr>
                <w:sz w:val="18"/>
                <w:szCs w:val="18"/>
              </w:rPr>
            </w:pPr>
          </w:p>
        </w:tc>
      </w:tr>
      <w:tr w:rsidR="00B47B1D" w14:paraId="03B29B2E" w14:textId="77777777">
        <w:trPr>
          <w:trHeight w:val="405"/>
          <w:jc w:val="center"/>
        </w:trPr>
        <w:tc>
          <w:tcPr>
            <w:tcW w:w="2146"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832C6F"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28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4C631C"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682F946"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A1AC93"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A665B72" w14:textId="77777777" w:rsidR="00B47B1D" w:rsidRDefault="00B47B1D">
            <w:pPr>
              <w:pStyle w:val="paragraph"/>
              <w:spacing w:before="0" w:beforeAutospacing="0" w:after="0" w:afterAutospacing="0"/>
              <w:jc w:val="both"/>
              <w:rPr>
                <w:sz w:val="18"/>
                <w:szCs w:val="18"/>
              </w:rPr>
            </w:pPr>
          </w:p>
        </w:tc>
        <w:tc>
          <w:tcPr>
            <w:tcW w:w="28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CEE84D" w14:textId="77777777" w:rsidR="00B47B1D" w:rsidRDefault="00B47B1D">
            <w:pPr>
              <w:pStyle w:val="paragraph"/>
              <w:spacing w:before="0" w:beforeAutospacing="0" w:after="0" w:afterAutospacing="0"/>
              <w:jc w:val="both"/>
              <w:rPr>
                <w:sz w:val="18"/>
                <w:szCs w:val="18"/>
              </w:rPr>
            </w:pPr>
          </w:p>
        </w:tc>
      </w:tr>
      <w:tr w:rsidR="00B47B1D" w14:paraId="1C1FEE82" w14:textId="77777777">
        <w:trPr>
          <w:trHeight w:val="405"/>
          <w:jc w:val="center"/>
        </w:trPr>
        <w:tc>
          <w:tcPr>
            <w:tcW w:w="13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5F7F8F1"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76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162F76"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28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2789B8" w14:textId="77777777" w:rsidR="00B47B1D" w:rsidRDefault="00F22AD9">
            <w:pPr>
              <w:pStyle w:val="paragraph"/>
              <w:spacing w:before="0" w:beforeAutospacing="0" w:after="0" w:afterAutospacing="0"/>
              <w:jc w:val="both"/>
              <w:rPr>
                <w:sz w:val="18"/>
                <w:szCs w:val="18"/>
              </w:rPr>
            </w:pPr>
            <w:r>
              <w:rPr>
                <w:rFonts w:hint="eastAsia"/>
                <w:sz w:val="18"/>
                <w:szCs w:val="18"/>
              </w:rPr>
              <w:t>base64结果</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ADB5F77"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EA2961"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423D36" w14:textId="77777777" w:rsidR="00B47B1D" w:rsidRDefault="00B47B1D">
            <w:pPr>
              <w:jc w:val="both"/>
              <w:rPr>
                <w:sz w:val="18"/>
                <w:szCs w:val="18"/>
              </w:rPr>
            </w:pPr>
          </w:p>
        </w:tc>
        <w:tc>
          <w:tcPr>
            <w:tcW w:w="280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E332BB0" w14:textId="77777777" w:rsidR="00B47B1D" w:rsidRDefault="00F22AD9">
            <w:pPr>
              <w:pStyle w:val="paragraph"/>
              <w:spacing w:before="0" w:beforeAutospacing="0" w:after="0" w:afterAutospacing="0"/>
              <w:jc w:val="both"/>
              <w:rPr>
                <w:sz w:val="18"/>
                <w:szCs w:val="18"/>
              </w:rPr>
            </w:pPr>
            <w:r>
              <w:rPr>
                <w:rFonts w:hint="eastAsia"/>
                <w:sz w:val="18"/>
                <w:szCs w:val="18"/>
              </w:rPr>
              <w:t>Base64码</w:t>
            </w:r>
          </w:p>
        </w:tc>
      </w:tr>
    </w:tbl>
    <w:p w14:paraId="100DB677" w14:textId="77777777" w:rsidR="00B47B1D" w:rsidRDefault="00F22AD9">
      <w:pPr>
        <w:pStyle w:val="34"/>
        <w:ind w:left="-480"/>
        <w:rPr>
          <w:b w:val="0"/>
          <w:bCs w:val="0"/>
        </w:rPr>
      </w:pPr>
      <w:bookmarkStart w:id="347" w:name="_Toc109833136"/>
      <w:bookmarkStart w:id="348" w:name="_Toc116492021"/>
      <w:r>
        <w:rPr>
          <w:rFonts w:hint="eastAsia"/>
          <w:b w:val="0"/>
          <w:bCs w:val="0"/>
        </w:rPr>
        <w:t>请求示例</w:t>
      </w:r>
      <w:bookmarkEnd w:id="347"/>
      <w:bookmarkEnd w:id="348"/>
    </w:p>
    <w:p w14:paraId="791DA06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09FCA4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0D205353" w14:textId="158E66DF"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2C2953D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8826FC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4F061EF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"source"</w:t>
      </w:r>
      <w:r>
        <w:rPr>
          <w:rFonts w:ascii="Consolas" w:hAnsi="Consolas"/>
          <w:color w:val="000000"/>
          <w:sz w:val="18"/>
          <w:szCs w:val="18"/>
        </w:rPr>
        <w:t>: </w:t>
      </w:r>
      <w:r>
        <w:rPr>
          <w:rFonts w:ascii="Consolas" w:hAnsi="Consolas"/>
          <w:color w:val="0451A5"/>
          <w:sz w:val="18"/>
          <w:szCs w:val="18"/>
        </w:rPr>
        <w:t>"test"</w:t>
      </w:r>
    </w:p>
    <w:p w14:paraId="38DF7FD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713924B6" w14:textId="77777777" w:rsidR="00B47B1D" w:rsidRDefault="00B47B1D"/>
    <w:p w14:paraId="38425BBE" w14:textId="77777777" w:rsidR="00B47B1D" w:rsidRDefault="00F22AD9">
      <w:pPr>
        <w:pStyle w:val="34"/>
        <w:ind w:left="-480"/>
        <w:rPr>
          <w:b w:val="0"/>
          <w:bCs w:val="0"/>
        </w:rPr>
      </w:pPr>
      <w:bookmarkStart w:id="349" w:name="_Toc109833137"/>
      <w:bookmarkStart w:id="350" w:name="_Toc116492022"/>
      <w:r>
        <w:rPr>
          <w:rFonts w:hint="eastAsia"/>
          <w:b w:val="0"/>
          <w:bCs w:val="0"/>
        </w:rPr>
        <w:t>返回示例</w:t>
      </w:r>
      <w:bookmarkEnd w:id="349"/>
      <w:bookmarkEnd w:id="350"/>
    </w:p>
    <w:p w14:paraId="64C66B2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B099CE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AD5D6D6" w14:textId="7CC9798F"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bookmarkStart w:id="351" w:name="_Hlk108099484"/>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689FA60F"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bookmarkEnd w:id="351"/>
    <w:p w14:paraId="4FB270E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lastRenderedPageBreak/>
        <w:t>    </w:t>
      </w:r>
      <w:r>
        <w:rPr>
          <w:rFonts w:ascii="Consolas" w:hAnsi="Consolas"/>
          <w:color w:val="A31515"/>
          <w:sz w:val="18"/>
          <w:szCs w:val="18"/>
        </w:rPr>
        <w:t>"data"</w:t>
      </w:r>
      <w:r>
        <w:rPr>
          <w:rFonts w:ascii="Consolas" w:hAnsi="Consolas"/>
          <w:color w:val="000000"/>
          <w:sz w:val="18"/>
          <w:szCs w:val="18"/>
        </w:rPr>
        <w:t>: {</w:t>
      </w:r>
    </w:p>
    <w:p w14:paraId="0BA14301" w14:textId="2FB1B8D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w:t>
      </w:r>
      <w:r>
        <w:rPr>
          <w:rFonts w:ascii="Consolas" w:hAnsi="Consolas"/>
          <w:color w:val="000000"/>
          <w:sz w:val="18"/>
          <w:szCs w:val="18"/>
        </w:rPr>
        <w:t>: </w:t>
      </w:r>
      <w:r>
        <w:rPr>
          <w:rFonts w:ascii="Consolas" w:hAnsi="Consolas"/>
          <w:color w:val="0451A5"/>
          <w:sz w:val="18"/>
          <w:szCs w:val="18"/>
        </w:rPr>
        <w:t>"</w:t>
      </w:r>
      <w:r w:rsidR="00D72625" w:rsidRPr="00D72625">
        <w:rPr>
          <w:rFonts w:ascii="Consolas" w:hAnsi="Consolas"/>
          <w:color w:val="0451A5"/>
          <w:sz w:val="18"/>
          <w:szCs w:val="18"/>
        </w:rPr>
        <w:t>dGVzdA==</w:t>
      </w:r>
      <w:r>
        <w:rPr>
          <w:rFonts w:ascii="Consolas" w:hAnsi="Consolas"/>
          <w:color w:val="0451A5"/>
          <w:sz w:val="18"/>
          <w:szCs w:val="18"/>
        </w:rPr>
        <w:t>"</w:t>
      </w:r>
    </w:p>
    <w:p w14:paraId="449439F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05812A0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7351758" w14:textId="77777777" w:rsidR="00B47B1D" w:rsidRDefault="00B47B1D"/>
    <w:p w14:paraId="5ACD6089" w14:textId="77777777" w:rsidR="00B47B1D" w:rsidRDefault="00F22AD9">
      <w:pPr>
        <w:pStyle w:val="21"/>
        <w:ind w:left="881" w:hangingChars="275" w:hanging="881"/>
      </w:pPr>
      <w:bookmarkStart w:id="352" w:name="_Toc109833138"/>
      <w:bookmarkStart w:id="353" w:name="_Toc116492023"/>
      <w:bookmarkEnd w:id="341"/>
      <w:r>
        <w:t>base64</w:t>
      </w:r>
      <w:r>
        <w:rPr>
          <w:rFonts w:hint="eastAsia"/>
        </w:rPr>
        <w:t>解码</w:t>
      </w:r>
      <w:bookmarkEnd w:id="352"/>
      <w:bookmarkEnd w:id="353"/>
    </w:p>
    <w:p w14:paraId="13FD523F" w14:textId="77777777" w:rsidR="00B47B1D" w:rsidRDefault="00F22AD9">
      <w:pPr>
        <w:pStyle w:val="34"/>
        <w:ind w:left="-480"/>
        <w:rPr>
          <w:b w:val="0"/>
          <w:bCs w:val="0"/>
        </w:rPr>
      </w:pPr>
      <w:bookmarkStart w:id="354" w:name="_Toc109833139"/>
      <w:bookmarkStart w:id="355" w:name="_Toc116492024"/>
      <w:r>
        <w:rPr>
          <w:rFonts w:hint="eastAsia"/>
          <w:b w:val="0"/>
          <w:bCs w:val="0"/>
        </w:rPr>
        <w:t>接口说明</w:t>
      </w:r>
      <w:bookmarkEnd w:id="354"/>
      <w:bookmarkEnd w:id="355"/>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5522F0BC"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848F2A1" w14:textId="77777777" w:rsidR="00B47B1D" w:rsidRDefault="00F22AD9">
            <w:pPr>
              <w:pStyle w:val="paragraph"/>
              <w:spacing w:before="0" w:beforeAutospacing="0" w:after="0" w:afterAutospacing="0"/>
              <w:jc w:val="both"/>
              <w:rPr>
                <w:sz w:val="18"/>
                <w:szCs w:val="18"/>
              </w:rPr>
            </w:pPr>
            <w:bookmarkStart w:id="356" w:name="_Hlk106958791"/>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1911016" w14:textId="77777777" w:rsidR="00B47B1D" w:rsidRDefault="00F22AD9">
            <w:pPr>
              <w:pStyle w:val="paragraph"/>
              <w:spacing w:before="0" w:beforeAutospacing="0" w:after="0" w:afterAutospacing="0"/>
              <w:jc w:val="both"/>
              <w:rPr>
                <w:sz w:val="18"/>
                <w:szCs w:val="18"/>
              </w:rPr>
            </w:pPr>
            <w:r>
              <w:rPr>
                <w:rFonts w:hint="eastAsia"/>
                <w:sz w:val="18"/>
                <w:szCs w:val="18"/>
              </w:rPr>
              <w:t>对原文进行</w:t>
            </w:r>
            <w:r>
              <w:rPr>
                <w:sz w:val="18"/>
                <w:szCs w:val="18"/>
              </w:rPr>
              <w:t>base64解码</w:t>
            </w:r>
          </w:p>
        </w:tc>
      </w:tr>
      <w:tr w:rsidR="00B47B1D" w14:paraId="0A3422FA"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87A46D8"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5FCB18C" w14:textId="3432DEEA"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83122A">
              <w:rPr>
                <w:sz w:val="18"/>
                <w:szCs w:val="18"/>
              </w:rPr>
              <w:t>b</w:t>
            </w:r>
            <w:r w:rsidR="00F22AD9">
              <w:rPr>
                <w:sz w:val="18"/>
                <w:szCs w:val="18"/>
              </w:rPr>
              <w:t>ase64</w:t>
            </w:r>
            <w:r w:rsidR="00E62BD9">
              <w:rPr>
                <w:rFonts w:hint="eastAsia"/>
                <w:sz w:val="18"/>
                <w:szCs w:val="18"/>
              </w:rPr>
              <w:t>-</w:t>
            </w:r>
            <w:r w:rsidR="00E62BD9">
              <w:rPr>
                <w:sz w:val="18"/>
                <w:szCs w:val="18"/>
              </w:rPr>
              <w:t>dec</w:t>
            </w:r>
          </w:p>
        </w:tc>
      </w:tr>
      <w:tr w:rsidR="00B47B1D" w14:paraId="26200F8C"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D2E7F81"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DE318F"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58AB855A"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701241C"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1D30D21"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r>
              <w:rPr>
                <w:rFonts w:hint="eastAsia"/>
                <w:sz w:val="18"/>
                <w:szCs w:val="18"/>
              </w:rPr>
              <w:t>2、已有base64编码值</w:t>
            </w:r>
          </w:p>
        </w:tc>
      </w:tr>
      <w:bookmarkEnd w:id="356"/>
    </w:tbl>
    <w:p w14:paraId="4727A9C8" w14:textId="77777777" w:rsidR="00B47B1D" w:rsidRDefault="00B47B1D"/>
    <w:p w14:paraId="57A9408F" w14:textId="77777777" w:rsidR="00B47B1D" w:rsidRDefault="00F22AD9">
      <w:pPr>
        <w:pStyle w:val="34"/>
        <w:ind w:left="-480"/>
        <w:rPr>
          <w:b w:val="0"/>
          <w:bCs w:val="0"/>
        </w:rPr>
      </w:pPr>
      <w:bookmarkStart w:id="357" w:name="_Toc109833140"/>
      <w:bookmarkStart w:id="358" w:name="_Toc116492025"/>
      <w:r>
        <w:rPr>
          <w:rFonts w:hint="eastAsia"/>
          <w:b w:val="0"/>
          <w:bCs w:val="0"/>
        </w:rPr>
        <w:t>业务请求参数说明</w:t>
      </w:r>
      <w:bookmarkEnd w:id="357"/>
      <w:bookmarkEnd w:id="358"/>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300"/>
        <w:gridCol w:w="4198"/>
        <w:gridCol w:w="913"/>
        <w:gridCol w:w="836"/>
        <w:gridCol w:w="834"/>
        <w:gridCol w:w="833"/>
      </w:tblGrid>
      <w:tr w:rsidR="00B47B1D" w14:paraId="5593CFA0"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31EA52A"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9B2EF5D"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095719F"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0348209"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834" w:type="dxa"/>
            <w:tcBorders>
              <w:top w:val="single" w:sz="6" w:space="0" w:color="000000"/>
              <w:left w:val="single" w:sz="6" w:space="0" w:color="000000"/>
              <w:bottom w:val="single" w:sz="6" w:space="0" w:color="000000"/>
              <w:right w:val="single" w:sz="6" w:space="0" w:color="000000"/>
            </w:tcBorders>
            <w:vAlign w:val="center"/>
          </w:tcPr>
          <w:p w14:paraId="796D3942"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833" w:type="dxa"/>
            <w:tcBorders>
              <w:top w:val="single" w:sz="6" w:space="0" w:color="000000"/>
              <w:left w:val="single" w:sz="6" w:space="0" w:color="000000"/>
              <w:bottom w:val="single" w:sz="6" w:space="0" w:color="000000"/>
              <w:right w:val="single" w:sz="6" w:space="0" w:color="000000"/>
            </w:tcBorders>
            <w:vAlign w:val="center"/>
          </w:tcPr>
          <w:p w14:paraId="6E3A81D6"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2C4BDB8E"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29101B9" w14:textId="77777777" w:rsidR="00B47B1D" w:rsidRDefault="00F22AD9">
            <w:pPr>
              <w:pStyle w:val="paragraph"/>
              <w:spacing w:before="0" w:beforeAutospacing="0" w:after="0" w:afterAutospacing="0"/>
              <w:jc w:val="both"/>
            </w:pPr>
            <w:r>
              <w:rPr>
                <w:rFonts w:hint="eastAsia"/>
                <w:sz w:val="18"/>
                <w:szCs w:val="18"/>
              </w:rPr>
              <w:t>transId</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FBCC75" w14:textId="500C1513"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9DF6B75" w14:textId="77777777" w:rsidR="00B47B1D" w:rsidRDefault="00F22AD9">
            <w:pPr>
              <w:pStyle w:val="paragraph"/>
              <w:spacing w:before="0" w:beforeAutospacing="0" w:after="0" w:afterAutospacing="0"/>
              <w:jc w:val="center"/>
            </w:pPr>
            <w:r>
              <w:rPr>
                <w:rFonts w:hint="eastAsia"/>
                <w:sz w:val="18"/>
                <w:szCs w:val="18"/>
              </w:rPr>
              <w:t>String</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B2A683B" w14:textId="77777777" w:rsidR="00B47B1D" w:rsidRDefault="00F22AD9">
            <w:pPr>
              <w:pStyle w:val="paragraph"/>
              <w:spacing w:before="0" w:beforeAutospacing="0" w:after="0" w:afterAutospacing="0"/>
              <w:jc w:val="center"/>
            </w:pPr>
            <w:r>
              <w:rPr>
                <w:rFonts w:hint="eastAsia"/>
                <w:sz w:val="18"/>
                <w:szCs w:val="18"/>
              </w:rPr>
              <w:t>是</w:t>
            </w:r>
          </w:p>
        </w:tc>
        <w:tc>
          <w:tcPr>
            <w:tcW w:w="834" w:type="dxa"/>
            <w:tcBorders>
              <w:top w:val="single" w:sz="6" w:space="0" w:color="000000"/>
              <w:left w:val="single" w:sz="6" w:space="0" w:color="000000"/>
              <w:bottom w:val="single" w:sz="6" w:space="0" w:color="000000"/>
              <w:right w:val="single" w:sz="6" w:space="0" w:color="000000"/>
            </w:tcBorders>
          </w:tcPr>
          <w:p w14:paraId="64ED7B85"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05A8803A" w14:textId="77777777" w:rsidR="00B47B1D" w:rsidRDefault="00B47B1D">
            <w:pPr>
              <w:pStyle w:val="paragraph"/>
              <w:spacing w:before="0" w:beforeAutospacing="0" w:after="0" w:afterAutospacing="0"/>
              <w:jc w:val="center"/>
              <w:rPr>
                <w:sz w:val="18"/>
                <w:szCs w:val="18"/>
              </w:rPr>
            </w:pPr>
          </w:p>
        </w:tc>
      </w:tr>
      <w:tr w:rsidR="00B47B1D" w14:paraId="70F8E9A2"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532B00C" w14:textId="77777777" w:rsidR="00B47B1D" w:rsidRDefault="00F22AD9">
            <w:pPr>
              <w:pStyle w:val="paragraph"/>
              <w:spacing w:before="0" w:beforeAutospacing="0" w:after="0" w:afterAutospacing="0"/>
              <w:jc w:val="both"/>
            </w:pPr>
            <w:r>
              <w:rPr>
                <w:rFonts w:hint="eastAsia"/>
                <w:sz w:val="18"/>
                <w:szCs w:val="18"/>
              </w:rPr>
              <w:t>signAlgo</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98B7EB" w14:textId="11B47D8F"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D47A13" w14:textId="77777777" w:rsidR="00B47B1D" w:rsidRDefault="00F22AD9">
            <w:pPr>
              <w:pStyle w:val="paragraph"/>
              <w:spacing w:before="0" w:beforeAutospacing="0" w:after="0" w:afterAutospacing="0"/>
              <w:jc w:val="center"/>
            </w:pPr>
            <w:r>
              <w:rPr>
                <w:rFonts w:hint="eastAsia"/>
                <w:sz w:val="18"/>
                <w:szCs w:val="18"/>
              </w:rPr>
              <w:t>String</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F5C2496" w14:textId="77777777" w:rsidR="00B47B1D" w:rsidRDefault="00F22AD9">
            <w:pPr>
              <w:pStyle w:val="paragraph"/>
              <w:spacing w:before="0" w:beforeAutospacing="0" w:after="0" w:afterAutospacing="0"/>
              <w:jc w:val="center"/>
            </w:pPr>
            <w:r>
              <w:rPr>
                <w:rFonts w:hint="eastAsia"/>
                <w:sz w:val="18"/>
                <w:szCs w:val="18"/>
              </w:rPr>
              <w:t>是</w:t>
            </w:r>
          </w:p>
        </w:tc>
        <w:tc>
          <w:tcPr>
            <w:tcW w:w="834" w:type="dxa"/>
            <w:tcBorders>
              <w:top w:val="single" w:sz="6" w:space="0" w:color="000000"/>
              <w:left w:val="single" w:sz="6" w:space="0" w:color="000000"/>
              <w:bottom w:val="single" w:sz="6" w:space="0" w:color="000000"/>
              <w:right w:val="single" w:sz="6" w:space="0" w:color="000000"/>
            </w:tcBorders>
          </w:tcPr>
          <w:p w14:paraId="7CF467BA"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473C5796" w14:textId="77777777" w:rsidR="00B47B1D" w:rsidRDefault="00B47B1D">
            <w:pPr>
              <w:pStyle w:val="paragraph"/>
              <w:spacing w:before="0" w:beforeAutospacing="0" w:after="0" w:afterAutospacing="0"/>
              <w:jc w:val="center"/>
              <w:rPr>
                <w:sz w:val="18"/>
                <w:szCs w:val="18"/>
              </w:rPr>
            </w:pPr>
          </w:p>
        </w:tc>
      </w:tr>
      <w:tr w:rsidR="00B47B1D" w14:paraId="7FDC3A08"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27EB62" w14:textId="77777777" w:rsidR="00B47B1D" w:rsidRDefault="00F22AD9">
            <w:pPr>
              <w:pStyle w:val="paragraph"/>
              <w:spacing w:before="0" w:beforeAutospacing="0" w:after="0" w:afterAutospacing="0"/>
              <w:jc w:val="both"/>
            </w:pPr>
            <w:r>
              <w:rPr>
                <w:rFonts w:hint="eastAsia"/>
                <w:sz w:val="18"/>
                <w:szCs w:val="18"/>
              </w:rPr>
              <w:t>signature</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E7DC812" w14:textId="54418494"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714097" w14:textId="77777777" w:rsidR="00B47B1D" w:rsidRDefault="00F22AD9">
            <w:pPr>
              <w:pStyle w:val="paragraph"/>
              <w:spacing w:before="0" w:beforeAutospacing="0" w:after="0" w:afterAutospacing="0"/>
              <w:jc w:val="center"/>
            </w:pPr>
            <w:r>
              <w:rPr>
                <w:rFonts w:hint="eastAsia"/>
                <w:sz w:val="18"/>
                <w:szCs w:val="18"/>
              </w:rPr>
              <w:t>String</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5C7C9D4" w14:textId="77777777" w:rsidR="00B47B1D" w:rsidRDefault="00F22AD9">
            <w:pPr>
              <w:pStyle w:val="paragraph"/>
              <w:spacing w:before="0" w:beforeAutospacing="0" w:after="0" w:afterAutospacing="0"/>
              <w:jc w:val="center"/>
            </w:pPr>
            <w:r>
              <w:rPr>
                <w:rFonts w:hint="eastAsia"/>
                <w:sz w:val="18"/>
                <w:szCs w:val="18"/>
              </w:rPr>
              <w:t>是</w:t>
            </w:r>
          </w:p>
        </w:tc>
        <w:tc>
          <w:tcPr>
            <w:tcW w:w="834" w:type="dxa"/>
            <w:tcBorders>
              <w:top w:val="single" w:sz="6" w:space="0" w:color="000000"/>
              <w:left w:val="single" w:sz="6" w:space="0" w:color="000000"/>
              <w:bottom w:val="single" w:sz="6" w:space="0" w:color="000000"/>
              <w:right w:val="single" w:sz="6" w:space="0" w:color="000000"/>
            </w:tcBorders>
          </w:tcPr>
          <w:p w14:paraId="0C96B637"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0CD91A8D" w14:textId="77777777" w:rsidR="00B47B1D" w:rsidRDefault="00B47B1D">
            <w:pPr>
              <w:pStyle w:val="paragraph"/>
              <w:spacing w:before="0" w:beforeAutospacing="0" w:after="0" w:afterAutospacing="0"/>
              <w:jc w:val="center"/>
              <w:rPr>
                <w:sz w:val="18"/>
                <w:szCs w:val="18"/>
              </w:rPr>
            </w:pPr>
          </w:p>
        </w:tc>
      </w:tr>
      <w:tr w:rsidR="00B47B1D" w14:paraId="106051FF"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EAB488E" w14:textId="77777777" w:rsidR="00B47B1D" w:rsidRDefault="00F22AD9">
            <w:pPr>
              <w:pStyle w:val="paragraph"/>
              <w:spacing w:before="0" w:beforeAutospacing="0" w:after="0" w:afterAutospacing="0"/>
              <w:jc w:val="both"/>
            </w:pPr>
            <w:r>
              <w:rPr>
                <w:rFonts w:hint="eastAsia"/>
                <w:sz w:val="18"/>
                <w:szCs w:val="18"/>
              </w:rPr>
              <w:t>appId</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C0B4EF8" w14:textId="7088135B"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8E162B2" w14:textId="77777777" w:rsidR="00B47B1D" w:rsidRDefault="00F22AD9">
            <w:pPr>
              <w:pStyle w:val="paragraph"/>
              <w:spacing w:before="0" w:beforeAutospacing="0" w:after="0" w:afterAutospacing="0"/>
              <w:jc w:val="center"/>
            </w:pPr>
            <w:r>
              <w:rPr>
                <w:rFonts w:hint="eastAsia"/>
                <w:sz w:val="18"/>
                <w:szCs w:val="18"/>
              </w:rPr>
              <w:t>String</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994485E"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834" w:type="dxa"/>
            <w:tcBorders>
              <w:top w:val="single" w:sz="6" w:space="0" w:color="000000"/>
              <w:left w:val="single" w:sz="6" w:space="0" w:color="000000"/>
              <w:bottom w:val="single" w:sz="6" w:space="0" w:color="000000"/>
              <w:right w:val="single" w:sz="6" w:space="0" w:color="000000"/>
            </w:tcBorders>
          </w:tcPr>
          <w:p w14:paraId="38A901BC"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46B45CFE" w14:textId="77777777" w:rsidR="00B47B1D" w:rsidRDefault="00B47B1D">
            <w:pPr>
              <w:pStyle w:val="paragraph"/>
              <w:spacing w:before="0" w:beforeAutospacing="0" w:after="0" w:afterAutospacing="0"/>
              <w:jc w:val="center"/>
              <w:rPr>
                <w:sz w:val="18"/>
                <w:szCs w:val="18"/>
              </w:rPr>
            </w:pPr>
          </w:p>
        </w:tc>
      </w:tr>
      <w:tr w:rsidR="00B47B1D" w14:paraId="02D85A39" w14:textId="77777777">
        <w:trPr>
          <w:trHeight w:val="405"/>
          <w:jc w:val="center"/>
        </w:trPr>
        <w:tc>
          <w:tcPr>
            <w:tcW w:w="13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A364F52" w14:textId="77777777" w:rsidR="00B47B1D" w:rsidRDefault="00F22AD9">
            <w:pPr>
              <w:pStyle w:val="paragraph"/>
              <w:spacing w:before="0" w:beforeAutospacing="0" w:after="0" w:afterAutospacing="0"/>
              <w:jc w:val="both"/>
            </w:pPr>
            <w:r>
              <w:rPr>
                <w:rFonts w:hint="eastAsia"/>
                <w:sz w:val="18"/>
                <w:szCs w:val="18"/>
              </w:rPr>
              <w:t>base64</w:t>
            </w:r>
          </w:p>
        </w:tc>
        <w:tc>
          <w:tcPr>
            <w:tcW w:w="419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08DD2A7" w14:textId="77777777" w:rsidR="00B47B1D" w:rsidRDefault="00F22AD9">
            <w:pPr>
              <w:pStyle w:val="paragraph"/>
              <w:spacing w:before="0" w:beforeAutospacing="0" w:after="0" w:afterAutospacing="0"/>
              <w:jc w:val="both"/>
            </w:pPr>
            <w:r>
              <w:rPr>
                <w:sz w:val="18"/>
                <w:szCs w:val="18"/>
              </w:rPr>
              <w:t>Base64</w:t>
            </w:r>
            <w:r>
              <w:rPr>
                <w:rFonts w:hint="eastAsia"/>
                <w:sz w:val="18"/>
                <w:szCs w:val="18"/>
              </w:rPr>
              <w:t>编码过的字符串</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BD75705" w14:textId="77777777" w:rsidR="00B47B1D" w:rsidRDefault="00F22AD9">
            <w:pPr>
              <w:pStyle w:val="paragraph"/>
              <w:spacing w:before="0" w:beforeAutospacing="0" w:after="0" w:afterAutospacing="0"/>
              <w:jc w:val="center"/>
            </w:pPr>
            <w:r>
              <w:rPr>
                <w:rFonts w:hint="eastAsia"/>
                <w:sz w:val="18"/>
                <w:szCs w:val="18"/>
              </w:rPr>
              <w:t>String</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F320227"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834" w:type="dxa"/>
            <w:tcBorders>
              <w:top w:val="single" w:sz="6" w:space="0" w:color="000000"/>
              <w:left w:val="single" w:sz="6" w:space="0" w:color="000000"/>
              <w:bottom w:val="single" w:sz="6" w:space="0" w:color="000000"/>
              <w:right w:val="single" w:sz="6" w:space="0" w:color="000000"/>
            </w:tcBorders>
          </w:tcPr>
          <w:p w14:paraId="1C8979DF"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61152279" w14:textId="77777777" w:rsidR="00B47B1D" w:rsidRDefault="00B47B1D">
            <w:pPr>
              <w:pStyle w:val="paragraph"/>
              <w:spacing w:before="0" w:beforeAutospacing="0" w:after="0" w:afterAutospacing="0"/>
              <w:jc w:val="center"/>
              <w:rPr>
                <w:sz w:val="18"/>
                <w:szCs w:val="18"/>
              </w:rPr>
            </w:pPr>
          </w:p>
        </w:tc>
      </w:tr>
    </w:tbl>
    <w:p w14:paraId="4109DD27" w14:textId="77777777" w:rsidR="00B47B1D" w:rsidRDefault="00B47B1D"/>
    <w:p w14:paraId="3275ED99" w14:textId="77777777" w:rsidR="00B47B1D" w:rsidRDefault="00F22AD9">
      <w:pPr>
        <w:pStyle w:val="34"/>
        <w:ind w:left="-480"/>
        <w:rPr>
          <w:b w:val="0"/>
          <w:bCs w:val="0"/>
        </w:rPr>
      </w:pPr>
      <w:bookmarkStart w:id="359" w:name="_Toc109833141"/>
      <w:bookmarkStart w:id="360" w:name="_Toc116492026"/>
      <w:r>
        <w:rPr>
          <w:rFonts w:hint="eastAsia"/>
          <w:b w:val="0"/>
          <w:bCs w:val="0"/>
        </w:rPr>
        <w:t>业务响应参数说明</w:t>
      </w:r>
      <w:bookmarkEnd w:id="359"/>
      <w:bookmarkEnd w:id="360"/>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379"/>
        <w:gridCol w:w="799"/>
        <w:gridCol w:w="1278"/>
        <w:gridCol w:w="1045"/>
        <w:gridCol w:w="1045"/>
        <w:gridCol w:w="581"/>
        <w:gridCol w:w="2787"/>
      </w:tblGrid>
      <w:tr w:rsidR="00B47B1D" w14:paraId="5DA0C01F"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28DB8C"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7B8950"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4F9ADA"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F48067"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EEB5C7"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C05C46"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0D3D45DF"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F7452B"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B256FA3"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38CB81"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BE4077B"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FFB793" w14:textId="77777777" w:rsidR="00B47B1D" w:rsidRDefault="00B47B1D">
            <w:pPr>
              <w:pStyle w:val="paragraph"/>
              <w:spacing w:before="0" w:beforeAutospacing="0" w:after="0" w:afterAutospacing="0"/>
              <w:jc w:val="center"/>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325D98"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166BD7EC"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2AE3197"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FB11C75"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9DB3F5"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0DADB9"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CE6575" w14:textId="77777777" w:rsidR="00B47B1D" w:rsidRDefault="00B47B1D">
            <w:pPr>
              <w:pStyle w:val="paragraph"/>
              <w:spacing w:before="0" w:beforeAutospacing="0" w:after="0" w:afterAutospacing="0"/>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16E569" w14:textId="77777777" w:rsidR="00B47B1D" w:rsidRDefault="00B47B1D">
            <w:pPr>
              <w:pStyle w:val="paragraph"/>
              <w:spacing w:before="0" w:beforeAutospacing="0" w:after="0" w:afterAutospacing="0"/>
              <w:jc w:val="both"/>
              <w:rPr>
                <w:sz w:val="18"/>
                <w:szCs w:val="18"/>
              </w:rPr>
            </w:pPr>
          </w:p>
        </w:tc>
      </w:tr>
      <w:tr w:rsidR="00B47B1D" w14:paraId="0C1AACDB"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2472611"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8C2FE5"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16363D"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2B9808"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742486" w14:textId="77777777" w:rsidR="00B47B1D" w:rsidRDefault="00B47B1D">
            <w:pPr>
              <w:pStyle w:val="paragraph"/>
              <w:spacing w:before="0" w:beforeAutospacing="0" w:after="0" w:afterAutospacing="0"/>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AA1CAC" w14:textId="77777777" w:rsidR="00B47B1D" w:rsidRDefault="00B47B1D">
            <w:pPr>
              <w:pStyle w:val="paragraph"/>
              <w:spacing w:before="0" w:beforeAutospacing="0" w:after="0" w:afterAutospacing="0"/>
              <w:jc w:val="both"/>
              <w:rPr>
                <w:sz w:val="18"/>
                <w:szCs w:val="18"/>
              </w:rPr>
            </w:pPr>
          </w:p>
        </w:tc>
      </w:tr>
      <w:tr w:rsidR="00B47B1D" w14:paraId="0D238C72" w14:textId="77777777">
        <w:trPr>
          <w:trHeight w:val="405"/>
          <w:jc w:val="center"/>
        </w:trPr>
        <w:tc>
          <w:tcPr>
            <w:tcW w:w="137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661423"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7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1F86F7"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897C22" w14:textId="77777777" w:rsidR="00B47B1D" w:rsidRDefault="00F22AD9">
            <w:pPr>
              <w:pStyle w:val="paragraph"/>
              <w:spacing w:before="0" w:beforeAutospacing="0" w:after="0" w:afterAutospacing="0"/>
              <w:jc w:val="both"/>
              <w:rPr>
                <w:sz w:val="18"/>
                <w:szCs w:val="18"/>
              </w:rPr>
            </w:pPr>
            <w:r>
              <w:rPr>
                <w:rFonts w:hint="eastAsia"/>
                <w:sz w:val="18"/>
                <w:szCs w:val="18"/>
              </w:rPr>
              <w:t>base64解码值</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6C0C5A"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A22B707"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D47BB0" w14:textId="77777777" w:rsidR="00B47B1D" w:rsidRDefault="00B47B1D">
            <w:pPr>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299B0E1"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r>
    </w:tbl>
    <w:p w14:paraId="27CFB53A" w14:textId="77777777" w:rsidR="00B47B1D" w:rsidRDefault="00F22AD9">
      <w:pPr>
        <w:pStyle w:val="34"/>
        <w:ind w:left="-480"/>
        <w:rPr>
          <w:b w:val="0"/>
          <w:bCs w:val="0"/>
        </w:rPr>
      </w:pPr>
      <w:bookmarkStart w:id="361" w:name="_Toc109833142"/>
      <w:bookmarkStart w:id="362" w:name="_Toc116492027"/>
      <w:r>
        <w:rPr>
          <w:rFonts w:hint="eastAsia"/>
          <w:b w:val="0"/>
          <w:bCs w:val="0"/>
        </w:rPr>
        <w:lastRenderedPageBreak/>
        <w:t>请求示例</w:t>
      </w:r>
      <w:bookmarkEnd w:id="361"/>
      <w:bookmarkEnd w:id="362"/>
    </w:p>
    <w:p w14:paraId="6668344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6AB840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3CF5E042" w14:textId="5752550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3FA90F4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53BC05B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6F33042E"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"base64"</w:t>
      </w:r>
      <w:r>
        <w:rPr>
          <w:rFonts w:ascii="Consolas" w:hAnsi="Consolas"/>
          <w:color w:val="000000"/>
          <w:sz w:val="18"/>
          <w:szCs w:val="18"/>
        </w:rPr>
        <w:t>: </w:t>
      </w:r>
      <w:r>
        <w:rPr>
          <w:rFonts w:ascii="Consolas" w:hAnsi="Consolas"/>
          <w:color w:val="0451A5"/>
          <w:sz w:val="18"/>
          <w:szCs w:val="18"/>
        </w:rPr>
        <w:t>"dGVzdA=="</w:t>
      </w:r>
    </w:p>
    <w:p w14:paraId="1334515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92187E4" w14:textId="77777777" w:rsidR="00B47B1D" w:rsidRDefault="00B47B1D"/>
    <w:p w14:paraId="76671762" w14:textId="77777777" w:rsidR="00B47B1D" w:rsidRDefault="00F22AD9">
      <w:pPr>
        <w:pStyle w:val="34"/>
        <w:ind w:left="-480"/>
        <w:rPr>
          <w:b w:val="0"/>
          <w:bCs w:val="0"/>
        </w:rPr>
      </w:pPr>
      <w:bookmarkStart w:id="363" w:name="_Toc109833143"/>
      <w:bookmarkStart w:id="364" w:name="_Toc116492028"/>
      <w:r>
        <w:rPr>
          <w:rFonts w:hint="eastAsia"/>
          <w:b w:val="0"/>
          <w:bCs w:val="0"/>
        </w:rPr>
        <w:t>返回示例</w:t>
      </w:r>
      <w:bookmarkEnd w:id="363"/>
      <w:bookmarkEnd w:id="364"/>
    </w:p>
    <w:p w14:paraId="6BF8F77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493AB3F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C1646C5" w14:textId="2723C9A4"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 "resultCode"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2DA5D713"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4E38AFC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6FBBF76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w:t>
      </w:r>
      <w:r>
        <w:rPr>
          <w:rFonts w:ascii="Consolas" w:hAnsi="Consolas"/>
          <w:color w:val="000000"/>
          <w:sz w:val="18"/>
          <w:szCs w:val="18"/>
        </w:rPr>
        <w:t>: </w:t>
      </w:r>
      <w:r>
        <w:rPr>
          <w:rFonts w:ascii="Consolas" w:hAnsi="Consolas"/>
          <w:color w:val="0451A5"/>
          <w:sz w:val="18"/>
          <w:szCs w:val="18"/>
        </w:rPr>
        <w:t>"test"</w:t>
      </w:r>
      <w:r>
        <w:rPr>
          <w:rFonts w:ascii="Consolas" w:hAnsi="Consolas"/>
          <w:color w:val="000000"/>
          <w:sz w:val="18"/>
          <w:szCs w:val="18"/>
        </w:rPr>
        <w:t xml:space="preserve"> </w:t>
      </w:r>
    </w:p>
    <w:p w14:paraId="190FE8C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12625F4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2EE1516" w14:textId="77777777" w:rsidR="00B47B1D" w:rsidRDefault="00B47B1D"/>
    <w:p w14:paraId="62ABD537" w14:textId="77777777" w:rsidR="00B47B1D" w:rsidRDefault="00F22AD9">
      <w:pPr>
        <w:pStyle w:val="21"/>
        <w:ind w:left="881" w:hangingChars="275" w:hanging="881"/>
      </w:pPr>
      <w:bookmarkStart w:id="365" w:name="_Toc109833144"/>
      <w:bookmarkStart w:id="366" w:name="_Toc116492029"/>
      <w:r>
        <w:t>获取证书实体(dn</w:t>
      </w:r>
      <w:r>
        <w:rPr>
          <w:rFonts w:hint="eastAsia"/>
        </w:rPr>
        <w:t>/sn</w:t>
      </w:r>
      <w:r>
        <w:t>)</w:t>
      </w:r>
      <w:bookmarkEnd w:id="365"/>
      <w:bookmarkEnd w:id="366"/>
    </w:p>
    <w:p w14:paraId="751F9238" w14:textId="77777777" w:rsidR="00B47B1D" w:rsidRDefault="00F22AD9">
      <w:pPr>
        <w:pStyle w:val="34"/>
        <w:ind w:left="-480"/>
        <w:rPr>
          <w:b w:val="0"/>
          <w:bCs w:val="0"/>
        </w:rPr>
      </w:pPr>
      <w:bookmarkStart w:id="367" w:name="_Toc109833145"/>
      <w:bookmarkStart w:id="368" w:name="_Toc116492030"/>
      <w:r>
        <w:rPr>
          <w:rFonts w:hint="eastAsia"/>
          <w:b w:val="0"/>
          <w:bCs w:val="0"/>
        </w:rPr>
        <w:t>接口说明</w:t>
      </w:r>
      <w:bookmarkEnd w:id="367"/>
      <w:bookmarkEnd w:id="368"/>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0155BC50"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739561E"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A9ACC4" w14:textId="77777777" w:rsidR="00B47B1D" w:rsidRDefault="00F22AD9">
            <w:pPr>
              <w:pStyle w:val="paragraph"/>
              <w:spacing w:before="0" w:beforeAutospacing="0" w:after="0" w:afterAutospacing="0"/>
              <w:jc w:val="both"/>
              <w:rPr>
                <w:sz w:val="18"/>
                <w:szCs w:val="18"/>
              </w:rPr>
            </w:pPr>
            <w:r>
              <w:rPr>
                <w:rFonts w:hint="eastAsia"/>
                <w:sz w:val="18"/>
                <w:szCs w:val="18"/>
              </w:rPr>
              <w:t>获取证书实体接口</w:t>
            </w:r>
          </w:p>
        </w:tc>
      </w:tr>
      <w:tr w:rsidR="00B47B1D" w14:paraId="4E45CBF2"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1260C1F"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BABF0E8" w14:textId="26682527"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F22AD9">
              <w:rPr>
                <w:sz w:val="18"/>
                <w:szCs w:val="18"/>
              </w:rPr>
              <w:t>g</w:t>
            </w:r>
            <w:r w:rsidR="00CD508E">
              <w:rPr>
                <w:sz w:val="18"/>
                <w:szCs w:val="18"/>
              </w:rPr>
              <w:t>et</w:t>
            </w:r>
            <w:r w:rsidR="00E62BD9">
              <w:rPr>
                <w:rFonts w:hint="eastAsia"/>
                <w:sz w:val="18"/>
                <w:szCs w:val="18"/>
              </w:rPr>
              <w:t>-</w:t>
            </w:r>
            <w:r w:rsidR="0083122A">
              <w:rPr>
                <w:sz w:val="18"/>
                <w:szCs w:val="18"/>
              </w:rPr>
              <w:t>c</w:t>
            </w:r>
            <w:r w:rsidR="00F22AD9">
              <w:rPr>
                <w:sz w:val="18"/>
                <w:szCs w:val="18"/>
              </w:rPr>
              <w:t>ert</w:t>
            </w:r>
            <w:r w:rsidR="0083122A">
              <w:rPr>
                <w:sz w:val="18"/>
                <w:szCs w:val="18"/>
              </w:rPr>
              <w:t>-e</w:t>
            </w:r>
            <w:r w:rsidR="00F22AD9">
              <w:rPr>
                <w:sz w:val="18"/>
                <w:szCs w:val="18"/>
              </w:rPr>
              <w:t>ntity</w:t>
            </w:r>
          </w:p>
        </w:tc>
      </w:tr>
      <w:tr w:rsidR="00B47B1D" w14:paraId="5E7A6453"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6ADF0AF"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F74763"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60DE94CB"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867A94F"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D6F76A" w14:textId="68E3E2F5"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p>
        </w:tc>
      </w:tr>
    </w:tbl>
    <w:p w14:paraId="55FF102E" w14:textId="77777777" w:rsidR="00B47B1D" w:rsidRDefault="00B47B1D"/>
    <w:p w14:paraId="351C85C9" w14:textId="77777777" w:rsidR="00B47B1D" w:rsidRDefault="00F22AD9">
      <w:pPr>
        <w:pStyle w:val="34"/>
        <w:ind w:left="-480"/>
        <w:rPr>
          <w:b w:val="0"/>
          <w:bCs w:val="0"/>
        </w:rPr>
      </w:pPr>
      <w:bookmarkStart w:id="369" w:name="_Toc109833146"/>
      <w:bookmarkStart w:id="370" w:name="_Toc116492031"/>
      <w:r>
        <w:rPr>
          <w:rFonts w:hint="eastAsia"/>
          <w:b w:val="0"/>
          <w:bCs w:val="0"/>
        </w:rPr>
        <w:t>业务请求参数说明</w:t>
      </w:r>
      <w:bookmarkEnd w:id="369"/>
      <w:bookmarkEnd w:id="370"/>
    </w:p>
    <w:tbl>
      <w:tblPr>
        <w:tblW w:w="8914" w:type="dxa"/>
        <w:tblLayout w:type="fixed"/>
        <w:tblCellMar>
          <w:top w:w="15" w:type="dxa"/>
          <w:left w:w="15" w:type="dxa"/>
          <w:bottom w:w="15" w:type="dxa"/>
          <w:right w:w="15" w:type="dxa"/>
        </w:tblCellMar>
        <w:tblLook w:val="04A0" w:firstRow="1" w:lastRow="0" w:firstColumn="1" w:lastColumn="0" w:noHBand="0" w:noVBand="1"/>
      </w:tblPr>
      <w:tblGrid>
        <w:gridCol w:w="1434"/>
        <w:gridCol w:w="3804"/>
        <w:gridCol w:w="1275"/>
        <w:gridCol w:w="850"/>
        <w:gridCol w:w="1551"/>
      </w:tblGrid>
      <w:tr w:rsidR="00B47B1D" w14:paraId="3A34B1F2"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2453807"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4832D5F"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77084A1"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29CFCA4"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1551" w:type="dxa"/>
            <w:tcBorders>
              <w:top w:val="single" w:sz="6" w:space="0" w:color="000000"/>
              <w:left w:val="single" w:sz="6" w:space="0" w:color="000000"/>
              <w:bottom w:val="single" w:sz="6" w:space="0" w:color="000000"/>
              <w:right w:val="single" w:sz="6" w:space="0" w:color="000000"/>
            </w:tcBorders>
          </w:tcPr>
          <w:p w14:paraId="1B94E57D" w14:textId="77777777" w:rsidR="00B47B1D" w:rsidRDefault="00F22AD9">
            <w:pPr>
              <w:pStyle w:val="paragraph"/>
              <w:spacing w:before="0" w:beforeAutospacing="0" w:after="0" w:afterAutospacing="0"/>
              <w:jc w:val="center"/>
              <w:rPr>
                <w:b/>
                <w:bCs/>
                <w:sz w:val="20"/>
                <w:szCs w:val="20"/>
              </w:rPr>
            </w:pPr>
            <w:r>
              <w:rPr>
                <w:rFonts w:hint="eastAsia"/>
                <w:b/>
                <w:bCs/>
                <w:sz w:val="20"/>
                <w:szCs w:val="20"/>
              </w:rPr>
              <w:t>约束与说明</w:t>
            </w:r>
          </w:p>
        </w:tc>
      </w:tr>
      <w:tr w:rsidR="00B47B1D" w14:paraId="5E9D6487"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29B59F9" w14:textId="77777777" w:rsidR="00B47B1D" w:rsidRDefault="00F22AD9">
            <w:pPr>
              <w:pStyle w:val="paragraph"/>
              <w:spacing w:before="0" w:beforeAutospacing="0" w:after="0" w:afterAutospacing="0"/>
              <w:jc w:val="both"/>
            </w:pPr>
            <w:r>
              <w:rPr>
                <w:rFonts w:hint="eastAsia"/>
                <w:sz w:val="18"/>
                <w:szCs w:val="18"/>
              </w:rPr>
              <w:t>transId</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D75CC0" w14:textId="2F5B71FC"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D0E33E7"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4E9EC06" w14:textId="77777777" w:rsidR="00B47B1D" w:rsidRDefault="00F22AD9">
            <w:pPr>
              <w:pStyle w:val="paragraph"/>
              <w:spacing w:before="0" w:beforeAutospacing="0" w:after="0" w:afterAutospacing="0"/>
              <w:jc w:val="center"/>
            </w:pPr>
            <w:r>
              <w:rPr>
                <w:rFonts w:hint="eastAsia"/>
                <w:sz w:val="18"/>
                <w:szCs w:val="18"/>
              </w:rPr>
              <w:t>是</w:t>
            </w:r>
          </w:p>
        </w:tc>
        <w:tc>
          <w:tcPr>
            <w:tcW w:w="1551" w:type="dxa"/>
            <w:tcBorders>
              <w:top w:val="single" w:sz="6" w:space="0" w:color="000000"/>
              <w:left w:val="single" w:sz="6" w:space="0" w:color="000000"/>
              <w:bottom w:val="single" w:sz="6" w:space="0" w:color="000000"/>
              <w:right w:val="single" w:sz="6" w:space="0" w:color="000000"/>
            </w:tcBorders>
          </w:tcPr>
          <w:p w14:paraId="5D108A7A" w14:textId="77777777" w:rsidR="00B47B1D" w:rsidRDefault="00B47B1D">
            <w:pPr>
              <w:pStyle w:val="paragraph"/>
              <w:spacing w:before="0" w:beforeAutospacing="0" w:after="0" w:afterAutospacing="0"/>
              <w:jc w:val="center"/>
              <w:rPr>
                <w:sz w:val="18"/>
                <w:szCs w:val="18"/>
              </w:rPr>
            </w:pPr>
          </w:p>
        </w:tc>
      </w:tr>
      <w:tr w:rsidR="00B47B1D" w14:paraId="78E142F9"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72672B2" w14:textId="77777777" w:rsidR="00B47B1D" w:rsidRDefault="00F22AD9">
            <w:pPr>
              <w:pStyle w:val="paragraph"/>
              <w:spacing w:before="0" w:beforeAutospacing="0" w:after="0" w:afterAutospacing="0"/>
              <w:jc w:val="both"/>
            </w:pPr>
            <w:r>
              <w:rPr>
                <w:rFonts w:hint="eastAsia"/>
                <w:sz w:val="18"/>
                <w:szCs w:val="18"/>
              </w:rPr>
              <w:t>signAlgo</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0B06D4" w14:textId="6230A7FD"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11EFFF"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630E294" w14:textId="77777777" w:rsidR="00B47B1D" w:rsidRDefault="00F22AD9">
            <w:pPr>
              <w:pStyle w:val="paragraph"/>
              <w:spacing w:before="0" w:beforeAutospacing="0" w:after="0" w:afterAutospacing="0"/>
              <w:jc w:val="center"/>
            </w:pPr>
            <w:r>
              <w:rPr>
                <w:rFonts w:hint="eastAsia"/>
                <w:sz w:val="18"/>
                <w:szCs w:val="18"/>
              </w:rPr>
              <w:t>是</w:t>
            </w:r>
          </w:p>
        </w:tc>
        <w:tc>
          <w:tcPr>
            <w:tcW w:w="1551" w:type="dxa"/>
            <w:tcBorders>
              <w:top w:val="single" w:sz="6" w:space="0" w:color="000000"/>
              <w:left w:val="single" w:sz="6" w:space="0" w:color="000000"/>
              <w:bottom w:val="single" w:sz="6" w:space="0" w:color="000000"/>
              <w:right w:val="single" w:sz="6" w:space="0" w:color="000000"/>
            </w:tcBorders>
          </w:tcPr>
          <w:p w14:paraId="5C71128B" w14:textId="77777777" w:rsidR="00B47B1D" w:rsidRDefault="00B47B1D">
            <w:pPr>
              <w:pStyle w:val="paragraph"/>
              <w:spacing w:before="0" w:beforeAutospacing="0" w:after="0" w:afterAutospacing="0"/>
              <w:jc w:val="center"/>
              <w:rPr>
                <w:sz w:val="18"/>
                <w:szCs w:val="18"/>
              </w:rPr>
            </w:pPr>
          </w:p>
        </w:tc>
      </w:tr>
      <w:tr w:rsidR="00B47B1D" w14:paraId="0D1A0E86"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4D33A8C" w14:textId="77777777" w:rsidR="00B47B1D" w:rsidRDefault="00F22AD9">
            <w:pPr>
              <w:pStyle w:val="paragraph"/>
              <w:spacing w:before="0" w:beforeAutospacing="0" w:after="0" w:afterAutospacing="0"/>
              <w:jc w:val="both"/>
            </w:pPr>
            <w:r>
              <w:rPr>
                <w:rFonts w:hint="eastAsia"/>
                <w:sz w:val="18"/>
                <w:szCs w:val="18"/>
              </w:rPr>
              <w:lastRenderedPageBreak/>
              <w:t>signature</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7A02DF" w14:textId="7FA96DC6"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CD0225"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0D83D2D" w14:textId="77777777" w:rsidR="00B47B1D" w:rsidRDefault="00F22AD9">
            <w:pPr>
              <w:pStyle w:val="paragraph"/>
              <w:spacing w:before="0" w:beforeAutospacing="0" w:after="0" w:afterAutospacing="0"/>
              <w:jc w:val="center"/>
            </w:pPr>
            <w:r>
              <w:rPr>
                <w:rFonts w:hint="eastAsia"/>
                <w:sz w:val="18"/>
                <w:szCs w:val="18"/>
              </w:rPr>
              <w:t>是</w:t>
            </w:r>
          </w:p>
        </w:tc>
        <w:tc>
          <w:tcPr>
            <w:tcW w:w="1551" w:type="dxa"/>
            <w:tcBorders>
              <w:top w:val="single" w:sz="6" w:space="0" w:color="000000"/>
              <w:left w:val="single" w:sz="6" w:space="0" w:color="000000"/>
              <w:bottom w:val="single" w:sz="6" w:space="0" w:color="000000"/>
              <w:right w:val="single" w:sz="6" w:space="0" w:color="000000"/>
            </w:tcBorders>
          </w:tcPr>
          <w:p w14:paraId="62AFCB60" w14:textId="77777777" w:rsidR="00B47B1D" w:rsidRDefault="00B47B1D">
            <w:pPr>
              <w:pStyle w:val="paragraph"/>
              <w:spacing w:before="0" w:beforeAutospacing="0" w:after="0" w:afterAutospacing="0"/>
              <w:jc w:val="center"/>
              <w:rPr>
                <w:sz w:val="18"/>
                <w:szCs w:val="18"/>
              </w:rPr>
            </w:pPr>
          </w:p>
        </w:tc>
      </w:tr>
      <w:tr w:rsidR="00B47B1D" w14:paraId="574CB3E2"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BABECB1" w14:textId="77777777" w:rsidR="00B47B1D" w:rsidRDefault="00F22AD9">
            <w:pPr>
              <w:pStyle w:val="paragraph"/>
              <w:spacing w:before="0" w:beforeAutospacing="0" w:after="0" w:afterAutospacing="0"/>
              <w:jc w:val="both"/>
            </w:pPr>
            <w:r>
              <w:rPr>
                <w:rFonts w:hint="eastAsia"/>
                <w:sz w:val="18"/>
                <w:szCs w:val="18"/>
              </w:rPr>
              <w:t>appId</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DA41D1D" w14:textId="21E52F1B"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BFDC112"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0E499B8"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1551" w:type="dxa"/>
            <w:tcBorders>
              <w:top w:val="single" w:sz="6" w:space="0" w:color="000000"/>
              <w:left w:val="single" w:sz="6" w:space="0" w:color="000000"/>
              <w:bottom w:val="single" w:sz="6" w:space="0" w:color="000000"/>
              <w:right w:val="single" w:sz="6" w:space="0" w:color="000000"/>
            </w:tcBorders>
          </w:tcPr>
          <w:p w14:paraId="1CE9FAF1" w14:textId="77777777" w:rsidR="00B47B1D" w:rsidRDefault="00B47B1D">
            <w:pPr>
              <w:pStyle w:val="paragraph"/>
              <w:spacing w:before="0" w:beforeAutospacing="0" w:after="0" w:afterAutospacing="0"/>
              <w:jc w:val="center"/>
              <w:rPr>
                <w:sz w:val="18"/>
                <w:szCs w:val="18"/>
              </w:rPr>
            </w:pPr>
          </w:p>
        </w:tc>
      </w:tr>
      <w:tr w:rsidR="00B47B1D" w14:paraId="6AA49DAF"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9DD81E" w14:textId="77777777" w:rsidR="00B47B1D" w:rsidRDefault="00F22AD9">
            <w:pPr>
              <w:pStyle w:val="paragraph"/>
              <w:spacing w:before="0" w:beforeAutospacing="0" w:after="0" w:afterAutospacing="0"/>
              <w:jc w:val="both"/>
            </w:pPr>
            <w:r>
              <w:rPr>
                <w:sz w:val="18"/>
                <w:szCs w:val="18"/>
              </w:rPr>
              <w:t>certAlias</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78C9C5" w14:textId="77777777" w:rsidR="00B47B1D" w:rsidRDefault="00F22AD9">
            <w:pPr>
              <w:pStyle w:val="Charff0"/>
              <w:spacing w:before="0" w:beforeAutospacing="0" w:after="0" w:afterAutospacing="0"/>
              <w:rPr>
                <w:sz w:val="18"/>
                <w:szCs w:val="18"/>
              </w:rPr>
            </w:pPr>
            <w:r>
              <w:rPr>
                <w:rFonts w:hint="eastAsia"/>
                <w:sz w:val="18"/>
                <w:szCs w:val="18"/>
              </w:rPr>
              <w:t>密服系统中配置的签名证书名称或签名证书的完整dn。</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2E1605D" w14:textId="77777777" w:rsidR="00B47B1D" w:rsidRDefault="00F22AD9">
            <w:pPr>
              <w:pStyle w:val="paragraph"/>
              <w:spacing w:before="0" w:beforeAutospacing="0" w:after="0" w:afterAutospacing="0"/>
              <w:jc w:val="cente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B3A8270" w14:textId="77777777" w:rsidR="00B47B1D" w:rsidRDefault="00F22AD9">
            <w:pPr>
              <w:pStyle w:val="paragraph"/>
              <w:spacing w:before="0" w:beforeAutospacing="0" w:after="0" w:afterAutospacing="0"/>
              <w:jc w:val="center"/>
            </w:pPr>
            <w:r>
              <w:rPr>
                <w:rFonts w:hint="eastAsia"/>
                <w:sz w:val="18"/>
                <w:szCs w:val="18"/>
              </w:rPr>
              <w:t>否</w:t>
            </w:r>
          </w:p>
        </w:tc>
        <w:tc>
          <w:tcPr>
            <w:tcW w:w="1551" w:type="dxa"/>
            <w:vMerge w:val="restart"/>
            <w:tcBorders>
              <w:top w:val="single" w:sz="6" w:space="0" w:color="000000"/>
              <w:left w:val="single" w:sz="6" w:space="0" w:color="000000"/>
              <w:right w:val="single" w:sz="6" w:space="0" w:color="000000"/>
            </w:tcBorders>
          </w:tcPr>
          <w:p w14:paraId="2EAAD470" w14:textId="12FDDC79" w:rsidR="00B47B1D" w:rsidRDefault="00F22AD9">
            <w:pPr>
              <w:pStyle w:val="paragraph"/>
              <w:spacing w:before="0" w:beforeAutospacing="0" w:after="0" w:afterAutospacing="0"/>
              <w:rPr>
                <w:sz w:val="18"/>
                <w:szCs w:val="18"/>
              </w:rPr>
            </w:pPr>
            <w:r>
              <w:rPr>
                <w:sz w:val="20"/>
                <w:szCs w:val="20"/>
              </w:rPr>
              <w:t>certAlias、dn和sn三选一</w:t>
            </w:r>
          </w:p>
        </w:tc>
      </w:tr>
      <w:tr w:rsidR="00B47B1D" w14:paraId="39C76934"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4229FA" w14:textId="77777777" w:rsidR="00B47B1D" w:rsidRDefault="00F22AD9">
            <w:pPr>
              <w:pStyle w:val="paragraph"/>
              <w:spacing w:before="0" w:beforeAutospacing="0" w:after="0" w:afterAutospacing="0"/>
              <w:jc w:val="both"/>
              <w:rPr>
                <w:sz w:val="18"/>
                <w:szCs w:val="18"/>
              </w:rPr>
            </w:pPr>
            <w:r>
              <w:rPr>
                <w:rFonts w:hint="eastAsia"/>
                <w:sz w:val="18"/>
                <w:szCs w:val="18"/>
              </w:rPr>
              <w:t>d</w:t>
            </w:r>
            <w:r>
              <w:rPr>
                <w:sz w:val="18"/>
                <w:szCs w:val="18"/>
              </w:rPr>
              <w:t>n</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D5128C6" w14:textId="77777777" w:rsidR="00B47B1D" w:rsidRDefault="00F22AD9">
            <w:pPr>
              <w:pStyle w:val="Charff0"/>
              <w:spacing w:before="0" w:beforeAutospacing="0" w:after="0" w:afterAutospacing="0"/>
              <w:rPr>
                <w:sz w:val="18"/>
                <w:szCs w:val="18"/>
              </w:rPr>
            </w:pPr>
            <w:r>
              <w:rPr>
                <w:rFonts w:hint="eastAsia"/>
                <w:sz w:val="18"/>
                <w:szCs w:val="18"/>
              </w:rPr>
              <w:t>签名证书的完整</w:t>
            </w:r>
            <w:r>
              <w:rPr>
                <w:sz w:val="18"/>
                <w:szCs w:val="18"/>
              </w:rPr>
              <w:t>dn</w:t>
            </w:r>
            <w:r>
              <w:rPr>
                <w:rFonts w:hint="eastAsia"/>
                <w:sz w:val="18"/>
                <w:szCs w:val="18"/>
              </w:rPr>
              <w:t>。</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95FC50"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DFD4E60" w14:textId="77777777" w:rsidR="00B47B1D" w:rsidRDefault="00F22AD9">
            <w:pPr>
              <w:pStyle w:val="paragraph"/>
              <w:spacing w:before="0" w:beforeAutospacing="0" w:after="0" w:afterAutospacing="0"/>
              <w:jc w:val="center"/>
              <w:rPr>
                <w:sz w:val="18"/>
                <w:szCs w:val="18"/>
              </w:rPr>
            </w:pPr>
            <w:r>
              <w:rPr>
                <w:rFonts w:hint="eastAsia"/>
                <w:sz w:val="18"/>
                <w:szCs w:val="18"/>
              </w:rPr>
              <w:t>否</w:t>
            </w:r>
          </w:p>
        </w:tc>
        <w:tc>
          <w:tcPr>
            <w:tcW w:w="1551" w:type="dxa"/>
            <w:vMerge/>
            <w:tcBorders>
              <w:top w:val="single" w:sz="6" w:space="0" w:color="000000"/>
              <w:left w:val="single" w:sz="6" w:space="0" w:color="000000"/>
              <w:right w:val="single" w:sz="6" w:space="0" w:color="000000"/>
            </w:tcBorders>
          </w:tcPr>
          <w:p w14:paraId="19B46D07" w14:textId="77777777" w:rsidR="00B47B1D" w:rsidRDefault="00B47B1D">
            <w:pPr>
              <w:pStyle w:val="paragraph"/>
              <w:spacing w:before="0" w:beforeAutospacing="0" w:after="0" w:afterAutospacing="0"/>
              <w:jc w:val="center"/>
              <w:rPr>
                <w:sz w:val="20"/>
                <w:szCs w:val="20"/>
              </w:rPr>
            </w:pPr>
          </w:p>
        </w:tc>
      </w:tr>
      <w:tr w:rsidR="00B47B1D" w14:paraId="5DB9EB18" w14:textId="77777777">
        <w:trPr>
          <w:trHeight w:val="405"/>
        </w:trPr>
        <w:tc>
          <w:tcPr>
            <w:tcW w:w="14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1BCA8E" w14:textId="77777777" w:rsidR="00B47B1D" w:rsidRDefault="00F22AD9">
            <w:pPr>
              <w:pStyle w:val="paragraph"/>
              <w:spacing w:before="0" w:beforeAutospacing="0" w:after="0" w:afterAutospacing="0"/>
              <w:jc w:val="both"/>
              <w:rPr>
                <w:sz w:val="18"/>
                <w:szCs w:val="18"/>
              </w:rPr>
            </w:pPr>
            <w:r>
              <w:rPr>
                <w:rFonts w:hint="eastAsia"/>
                <w:sz w:val="18"/>
                <w:szCs w:val="18"/>
              </w:rPr>
              <w:t>sn</w:t>
            </w:r>
          </w:p>
        </w:tc>
        <w:tc>
          <w:tcPr>
            <w:tcW w:w="380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F367B2E" w14:textId="77777777" w:rsidR="00B47B1D" w:rsidRDefault="00F22AD9">
            <w:pPr>
              <w:pStyle w:val="paragraph"/>
              <w:spacing w:before="0" w:beforeAutospacing="0" w:after="0" w:afterAutospacing="0"/>
              <w:rPr>
                <w:sz w:val="18"/>
                <w:szCs w:val="18"/>
              </w:rPr>
            </w:pPr>
            <w:r>
              <w:rPr>
                <w:rFonts w:hint="eastAsia"/>
                <w:sz w:val="18"/>
                <w:szCs w:val="18"/>
              </w:rPr>
              <w:t>签名证书序列号：用于在缓存或LDAP中检索终端</w:t>
            </w:r>
            <w:r>
              <w:rPr>
                <w:sz w:val="18"/>
                <w:szCs w:val="18"/>
              </w:rPr>
              <w:t>(</w:t>
            </w:r>
            <w:r>
              <w:rPr>
                <w:rFonts w:hint="eastAsia"/>
                <w:sz w:val="18"/>
                <w:szCs w:val="18"/>
              </w:rPr>
              <w:t>Ukey</w:t>
            </w:r>
            <w:r>
              <w:rPr>
                <w:sz w:val="18"/>
                <w:szCs w:val="18"/>
              </w:rPr>
              <w:t>)</w:t>
            </w:r>
            <w:r>
              <w:rPr>
                <w:rFonts w:hint="eastAsia"/>
                <w:sz w:val="18"/>
                <w:szCs w:val="18"/>
              </w:rPr>
              <w:t>签名证书。</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8208C80" w14:textId="77777777" w:rsidR="00B47B1D" w:rsidRDefault="00F22AD9">
            <w:pPr>
              <w:pStyle w:val="paragraph"/>
              <w:spacing w:before="0" w:beforeAutospacing="0" w:after="0" w:afterAutospacing="0"/>
              <w:ind w:firstLineChars="200" w:firstLine="360"/>
              <w:rPr>
                <w:sz w:val="18"/>
                <w:szCs w:val="18"/>
              </w:rPr>
            </w:pPr>
            <w:r>
              <w:rPr>
                <w:rFonts w:hint="eastAsia"/>
                <w:sz w:val="18"/>
                <w:szCs w:val="18"/>
              </w:rPr>
              <w:t>String</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3BAB67C" w14:textId="77777777" w:rsidR="00B47B1D" w:rsidRDefault="00F22AD9">
            <w:pPr>
              <w:pStyle w:val="paragraph"/>
              <w:spacing w:before="0" w:beforeAutospacing="0" w:after="0" w:afterAutospacing="0"/>
              <w:ind w:firstLineChars="100" w:firstLine="180"/>
              <w:rPr>
                <w:sz w:val="18"/>
                <w:szCs w:val="18"/>
              </w:rPr>
            </w:pPr>
            <w:r>
              <w:rPr>
                <w:rFonts w:hint="eastAsia"/>
                <w:sz w:val="18"/>
                <w:szCs w:val="18"/>
              </w:rPr>
              <w:t>否</w:t>
            </w:r>
          </w:p>
        </w:tc>
        <w:tc>
          <w:tcPr>
            <w:tcW w:w="1551" w:type="dxa"/>
            <w:vMerge/>
            <w:tcBorders>
              <w:left w:val="single" w:sz="6" w:space="0" w:color="000000"/>
              <w:bottom w:val="single" w:sz="6" w:space="0" w:color="000000"/>
              <w:right w:val="single" w:sz="6" w:space="0" w:color="000000"/>
            </w:tcBorders>
          </w:tcPr>
          <w:p w14:paraId="1CF77E6D" w14:textId="77777777" w:rsidR="00B47B1D" w:rsidRDefault="00B47B1D">
            <w:pPr>
              <w:pStyle w:val="paragraph"/>
              <w:spacing w:before="0" w:beforeAutospacing="0" w:after="0" w:afterAutospacing="0"/>
              <w:ind w:leftChars="150" w:left="360"/>
              <w:jc w:val="center"/>
              <w:rPr>
                <w:sz w:val="18"/>
                <w:szCs w:val="18"/>
              </w:rPr>
            </w:pPr>
          </w:p>
        </w:tc>
      </w:tr>
    </w:tbl>
    <w:p w14:paraId="407CED35" w14:textId="77777777" w:rsidR="00B47B1D" w:rsidRDefault="00B47B1D"/>
    <w:p w14:paraId="13A4DCE7" w14:textId="77777777" w:rsidR="00B47B1D" w:rsidRDefault="00F22AD9">
      <w:pPr>
        <w:pStyle w:val="34"/>
        <w:ind w:left="-480"/>
        <w:rPr>
          <w:b w:val="0"/>
          <w:bCs w:val="0"/>
        </w:rPr>
      </w:pPr>
      <w:bookmarkStart w:id="371" w:name="_Toc109833147"/>
      <w:bookmarkStart w:id="372" w:name="_Toc116492032"/>
      <w:r>
        <w:rPr>
          <w:rFonts w:hint="eastAsia"/>
          <w:b w:val="0"/>
          <w:bCs w:val="0"/>
        </w:rPr>
        <w:t>业务响应参数说明</w:t>
      </w:r>
      <w:bookmarkEnd w:id="371"/>
      <w:bookmarkEnd w:id="372"/>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379"/>
        <w:gridCol w:w="799"/>
        <w:gridCol w:w="1278"/>
        <w:gridCol w:w="1045"/>
        <w:gridCol w:w="1045"/>
        <w:gridCol w:w="581"/>
        <w:gridCol w:w="2787"/>
      </w:tblGrid>
      <w:tr w:rsidR="00B47B1D" w14:paraId="053FDCA7"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6BB4ACF"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31A637"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DC25C9A"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4676ADE"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7BA848"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F39FA3"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2B1D22BA"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009B20"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4C1E1F"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2C8313"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AD3477"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C2746D" w14:textId="77777777" w:rsidR="00B47B1D" w:rsidRDefault="00B47B1D">
            <w:pPr>
              <w:pStyle w:val="paragraph"/>
              <w:spacing w:before="0" w:beforeAutospacing="0" w:after="0" w:afterAutospacing="0"/>
              <w:jc w:val="center"/>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EF9401B"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5B8F2605"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CA0806"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CA28879"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25A6FEF"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8505D5"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3D8655" w14:textId="77777777" w:rsidR="00B47B1D" w:rsidRDefault="00B47B1D">
            <w:pPr>
              <w:pStyle w:val="paragraph"/>
              <w:spacing w:before="0" w:beforeAutospacing="0" w:after="0" w:afterAutospacing="0"/>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574F6F" w14:textId="77777777" w:rsidR="00B47B1D" w:rsidRDefault="00B47B1D">
            <w:pPr>
              <w:pStyle w:val="paragraph"/>
              <w:spacing w:before="0" w:beforeAutospacing="0" w:after="0" w:afterAutospacing="0"/>
              <w:jc w:val="both"/>
              <w:rPr>
                <w:sz w:val="18"/>
                <w:szCs w:val="18"/>
              </w:rPr>
            </w:pPr>
          </w:p>
        </w:tc>
      </w:tr>
      <w:tr w:rsidR="00B47B1D" w14:paraId="15C4994F" w14:textId="77777777">
        <w:trPr>
          <w:trHeight w:val="405"/>
          <w:jc w:val="center"/>
        </w:trPr>
        <w:tc>
          <w:tcPr>
            <w:tcW w:w="2178"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B27FB6"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DA2030"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211BEAF"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DCD12F8"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5D944C" w14:textId="77777777" w:rsidR="00B47B1D" w:rsidRDefault="00B47B1D">
            <w:pPr>
              <w:pStyle w:val="paragraph"/>
              <w:spacing w:before="0" w:beforeAutospacing="0" w:after="0" w:afterAutospacing="0"/>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40F3081" w14:textId="77777777" w:rsidR="00B47B1D" w:rsidRDefault="00B47B1D">
            <w:pPr>
              <w:pStyle w:val="paragraph"/>
              <w:spacing w:before="0" w:beforeAutospacing="0" w:after="0" w:afterAutospacing="0"/>
              <w:jc w:val="both"/>
              <w:rPr>
                <w:sz w:val="18"/>
                <w:szCs w:val="18"/>
              </w:rPr>
            </w:pPr>
          </w:p>
        </w:tc>
      </w:tr>
      <w:tr w:rsidR="00B47B1D" w14:paraId="230DD230" w14:textId="77777777">
        <w:trPr>
          <w:trHeight w:val="405"/>
          <w:jc w:val="center"/>
        </w:trPr>
        <w:tc>
          <w:tcPr>
            <w:tcW w:w="137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3A3A60"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7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DE4412"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27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E66685" w14:textId="77777777" w:rsidR="00B47B1D" w:rsidRDefault="00F22AD9">
            <w:pPr>
              <w:pStyle w:val="paragraph"/>
              <w:spacing w:before="0" w:beforeAutospacing="0" w:after="0" w:afterAutospacing="0"/>
              <w:jc w:val="both"/>
              <w:rPr>
                <w:sz w:val="18"/>
                <w:szCs w:val="18"/>
              </w:rPr>
            </w:pPr>
            <w:r>
              <w:rPr>
                <w:rFonts w:hint="eastAsia"/>
                <w:sz w:val="18"/>
                <w:szCs w:val="18"/>
              </w:rPr>
              <w:t xml:space="preserve">证书的base64编码 </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4F7B916"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4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844062"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8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2A6BCB4" w14:textId="77777777" w:rsidR="00B47B1D" w:rsidRDefault="00B47B1D">
            <w:pPr>
              <w:jc w:val="both"/>
              <w:rPr>
                <w:sz w:val="18"/>
                <w:szCs w:val="18"/>
              </w:rPr>
            </w:pPr>
          </w:p>
        </w:tc>
        <w:tc>
          <w:tcPr>
            <w:tcW w:w="278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A21BB5"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r>
    </w:tbl>
    <w:p w14:paraId="64453056" w14:textId="77777777" w:rsidR="00B47B1D" w:rsidRDefault="00F22AD9">
      <w:pPr>
        <w:pStyle w:val="34"/>
        <w:ind w:left="-480"/>
        <w:rPr>
          <w:b w:val="0"/>
          <w:bCs w:val="0"/>
        </w:rPr>
      </w:pPr>
      <w:bookmarkStart w:id="373" w:name="_Toc109833148"/>
      <w:bookmarkStart w:id="374" w:name="_Toc116492033"/>
      <w:r>
        <w:rPr>
          <w:rFonts w:hint="eastAsia"/>
          <w:b w:val="0"/>
          <w:bCs w:val="0"/>
        </w:rPr>
        <w:t>请求示例</w:t>
      </w:r>
      <w:bookmarkEnd w:id="373"/>
      <w:bookmarkEnd w:id="374"/>
    </w:p>
    <w:p w14:paraId="4D5C363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599008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39B5EA06" w14:textId="2FFFD118"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12DFBDC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2C7F32D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26CF0009"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"certAlias"</w:t>
      </w:r>
      <w:r>
        <w:rPr>
          <w:rFonts w:ascii="Consolas" w:hAnsi="Consolas"/>
          <w:color w:val="000000"/>
          <w:sz w:val="18"/>
          <w:szCs w:val="18"/>
        </w:rPr>
        <w:t>: </w:t>
      </w:r>
      <w:r>
        <w:rPr>
          <w:rFonts w:ascii="Consolas" w:hAnsi="Consolas"/>
          <w:color w:val="0451A5"/>
          <w:sz w:val="18"/>
          <w:szCs w:val="18"/>
        </w:rPr>
        <w:t>"</w:t>
      </w:r>
      <w:r>
        <w:rPr>
          <w:rFonts w:ascii="Consolas" w:hAnsi="Consolas" w:hint="eastAsia"/>
          <w:color w:val="0451A5"/>
          <w:sz w:val="18"/>
          <w:szCs w:val="18"/>
        </w:rPr>
        <w:t>ztc</w:t>
      </w:r>
      <w:r>
        <w:rPr>
          <w:rFonts w:ascii="Consolas" w:hAnsi="Consolas"/>
          <w:color w:val="0451A5"/>
          <w:sz w:val="18"/>
          <w:szCs w:val="18"/>
        </w:rPr>
        <w:t>sm2"</w:t>
      </w:r>
    </w:p>
    <w:p w14:paraId="6E41122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161C3BF" w14:textId="77777777" w:rsidR="00B47B1D" w:rsidRDefault="00B47B1D"/>
    <w:p w14:paraId="2E9F5A1E" w14:textId="77777777" w:rsidR="00B47B1D" w:rsidRDefault="00F22AD9">
      <w:pPr>
        <w:pStyle w:val="34"/>
        <w:ind w:left="-480"/>
        <w:rPr>
          <w:b w:val="0"/>
          <w:bCs w:val="0"/>
        </w:rPr>
      </w:pPr>
      <w:bookmarkStart w:id="375" w:name="_Toc109833149"/>
      <w:bookmarkStart w:id="376" w:name="_Toc116492034"/>
      <w:r>
        <w:rPr>
          <w:rFonts w:hint="eastAsia"/>
          <w:b w:val="0"/>
          <w:bCs w:val="0"/>
        </w:rPr>
        <w:t>返回示例</w:t>
      </w:r>
      <w:bookmarkEnd w:id="375"/>
      <w:bookmarkEnd w:id="376"/>
    </w:p>
    <w:p w14:paraId="325101AC"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8B9F5F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411E7780" w14:textId="5BBFD32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48DB30C2"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1BEA525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0766124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w:t>
      </w:r>
      <w:r>
        <w:rPr>
          <w:rFonts w:ascii="Consolas" w:hAnsi="Consolas"/>
          <w:color w:val="000000"/>
          <w:sz w:val="18"/>
          <w:szCs w:val="18"/>
        </w:rPr>
        <w:t>: </w:t>
      </w:r>
      <w:r>
        <w:rPr>
          <w:rFonts w:ascii="Consolas" w:hAnsi="Consolas"/>
          <w:color w:val="0451A5"/>
          <w:sz w:val="18"/>
          <w:szCs w:val="18"/>
        </w:rPr>
        <w:t>"MIIDDjCCAfagAwIBAgIIZ75iFcXGqAAwDQYJKoZI..."</w:t>
      </w:r>
    </w:p>
    <w:p w14:paraId="71D8D20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25FDA63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lastRenderedPageBreak/>
        <w:t>}</w:t>
      </w:r>
    </w:p>
    <w:p w14:paraId="0EDE5FD4" w14:textId="77777777" w:rsidR="00B47B1D" w:rsidRDefault="00B47B1D"/>
    <w:p w14:paraId="040F0550" w14:textId="77777777" w:rsidR="00B47B1D" w:rsidRDefault="00F22AD9">
      <w:pPr>
        <w:pStyle w:val="21"/>
        <w:ind w:left="881" w:hangingChars="275" w:hanging="881"/>
      </w:pPr>
      <w:bookmarkStart w:id="377" w:name="_Toc109833150"/>
      <w:bookmarkStart w:id="378" w:name="_Toc116492035"/>
      <w:r>
        <w:t>通过type获取证书基本信息</w:t>
      </w:r>
      <w:bookmarkEnd w:id="377"/>
      <w:bookmarkEnd w:id="378"/>
    </w:p>
    <w:p w14:paraId="4F4B7181" w14:textId="77777777" w:rsidR="00B47B1D" w:rsidRDefault="00F22AD9">
      <w:pPr>
        <w:pStyle w:val="34"/>
        <w:ind w:left="-480"/>
        <w:rPr>
          <w:b w:val="0"/>
          <w:bCs w:val="0"/>
        </w:rPr>
      </w:pPr>
      <w:bookmarkStart w:id="379" w:name="_Toc109833151"/>
      <w:bookmarkStart w:id="380" w:name="_Toc116492036"/>
      <w:r>
        <w:rPr>
          <w:rFonts w:hint="eastAsia"/>
          <w:b w:val="0"/>
          <w:bCs w:val="0"/>
        </w:rPr>
        <w:t>接口说明</w:t>
      </w:r>
      <w:bookmarkEnd w:id="379"/>
      <w:bookmarkEnd w:id="380"/>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69"/>
        <w:gridCol w:w="7851"/>
      </w:tblGrid>
      <w:tr w:rsidR="00B47B1D" w14:paraId="5ACD87E7"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C4E387C"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D99F9F" w14:textId="77777777" w:rsidR="00B47B1D" w:rsidRDefault="00F22AD9">
            <w:pPr>
              <w:pStyle w:val="paragraph"/>
              <w:spacing w:before="0" w:beforeAutospacing="0" w:after="0" w:afterAutospacing="0"/>
              <w:jc w:val="both"/>
              <w:rPr>
                <w:sz w:val="18"/>
                <w:szCs w:val="18"/>
              </w:rPr>
            </w:pPr>
            <w:r>
              <w:rPr>
                <w:rFonts w:hint="eastAsia"/>
                <w:sz w:val="18"/>
                <w:szCs w:val="18"/>
              </w:rPr>
              <w:t>通过</w:t>
            </w:r>
            <w:r>
              <w:rPr>
                <w:sz w:val="18"/>
                <w:szCs w:val="18"/>
              </w:rPr>
              <w:t>type获取证书基本信息</w:t>
            </w:r>
            <w:r>
              <w:rPr>
                <w:rFonts w:hint="eastAsia"/>
                <w:sz w:val="18"/>
                <w:szCs w:val="18"/>
              </w:rPr>
              <w:t>,允许同时获取多个信息。</w:t>
            </w:r>
          </w:p>
        </w:tc>
      </w:tr>
      <w:tr w:rsidR="00B47B1D" w14:paraId="01590174"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9E38D8D"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9BA0B86" w14:textId="2F77455F"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F22AD9">
              <w:rPr>
                <w:sz w:val="18"/>
                <w:szCs w:val="18"/>
              </w:rPr>
              <w:t>g</w:t>
            </w:r>
            <w:r w:rsidR="00CD508E">
              <w:rPr>
                <w:sz w:val="18"/>
                <w:szCs w:val="18"/>
              </w:rPr>
              <w:t>et</w:t>
            </w:r>
            <w:r w:rsidR="00E62BD9">
              <w:rPr>
                <w:rFonts w:hint="eastAsia"/>
                <w:sz w:val="18"/>
                <w:szCs w:val="18"/>
              </w:rPr>
              <w:t>-</w:t>
            </w:r>
            <w:r w:rsidR="0083122A">
              <w:rPr>
                <w:sz w:val="18"/>
                <w:szCs w:val="18"/>
              </w:rPr>
              <w:t>c</w:t>
            </w:r>
            <w:r w:rsidR="00F22AD9">
              <w:rPr>
                <w:sz w:val="18"/>
                <w:szCs w:val="18"/>
              </w:rPr>
              <w:t>ert</w:t>
            </w:r>
            <w:r w:rsidR="0083122A">
              <w:rPr>
                <w:sz w:val="18"/>
                <w:szCs w:val="18"/>
              </w:rPr>
              <w:t>-i</w:t>
            </w:r>
            <w:r w:rsidR="00F22AD9">
              <w:rPr>
                <w:sz w:val="18"/>
                <w:szCs w:val="18"/>
              </w:rPr>
              <w:t>nfo</w:t>
            </w:r>
          </w:p>
        </w:tc>
      </w:tr>
      <w:tr w:rsidR="00B47B1D" w14:paraId="44642899"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E997696"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674237"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3B094C3C" w14:textId="77777777">
        <w:trPr>
          <w:jc w:val="center"/>
        </w:trPr>
        <w:tc>
          <w:tcPr>
            <w:tcW w:w="106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1764FB8"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2DD3364"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p>
        </w:tc>
      </w:tr>
    </w:tbl>
    <w:p w14:paraId="6EBE6985" w14:textId="77777777" w:rsidR="00B47B1D" w:rsidRDefault="00B47B1D"/>
    <w:p w14:paraId="19E2F759" w14:textId="77777777" w:rsidR="00B47B1D" w:rsidRDefault="00F22AD9">
      <w:pPr>
        <w:pStyle w:val="34"/>
        <w:ind w:left="-480"/>
        <w:rPr>
          <w:b w:val="0"/>
          <w:bCs w:val="0"/>
        </w:rPr>
      </w:pPr>
      <w:bookmarkStart w:id="381" w:name="_Toc109833152"/>
      <w:bookmarkStart w:id="382" w:name="_Toc116492037"/>
      <w:r>
        <w:rPr>
          <w:rFonts w:hint="eastAsia"/>
          <w:b w:val="0"/>
          <w:bCs w:val="0"/>
        </w:rPr>
        <w:t>业务请求参数说明</w:t>
      </w:r>
      <w:bookmarkEnd w:id="381"/>
      <w:bookmarkEnd w:id="382"/>
    </w:p>
    <w:tbl>
      <w:tblPr>
        <w:tblW w:w="8914" w:type="dxa"/>
        <w:tblLayout w:type="fixed"/>
        <w:tblCellMar>
          <w:top w:w="15" w:type="dxa"/>
          <w:left w:w="15" w:type="dxa"/>
          <w:bottom w:w="15" w:type="dxa"/>
          <w:right w:w="15" w:type="dxa"/>
        </w:tblCellMar>
        <w:tblLook w:val="04A0" w:firstRow="1" w:lastRow="0" w:firstColumn="1" w:lastColumn="0" w:noHBand="0" w:noVBand="1"/>
      </w:tblPr>
      <w:tblGrid>
        <w:gridCol w:w="1218"/>
        <w:gridCol w:w="4093"/>
        <w:gridCol w:w="834"/>
        <w:gridCol w:w="1100"/>
        <w:gridCol w:w="836"/>
        <w:gridCol w:w="833"/>
      </w:tblGrid>
      <w:tr w:rsidR="00B47B1D" w14:paraId="0CF50265"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337D7B1"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05A6A49"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7AC22DA"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1C1BEBF"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836" w:type="dxa"/>
            <w:tcBorders>
              <w:top w:val="single" w:sz="6" w:space="0" w:color="000000"/>
              <w:left w:val="single" w:sz="6" w:space="0" w:color="000000"/>
              <w:bottom w:val="single" w:sz="6" w:space="0" w:color="000000"/>
              <w:right w:val="single" w:sz="6" w:space="0" w:color="000000"/>
            </w:tcBorders>
            <w:vAlign w:val="center"/>
          </w:tcPr>
          <w:p w14:paraId="50BF5411"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833" w:type="dxa"/>
            <w:tcBorders>
              <w:top w:val="single" w:sz="6" w:space="0" w:color="000000"/>
              <w:left w:val="single" w:sz="6" w:space="0" w:color="000000"/>
              <w:bottom w:val="single" w:sz="6" w:space="0" w:color="000000"/>
              <w:right w:val="single" w:sz="6" w:space="0" w:color="000000"/>
            </w:tcBorders>
            <w:vAlign w:val="center"/>
          </w:tcPr>
          <w:p w14:paraId="5708F03C"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6D9BD228"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E6992F1" w14:textId="77777777" w:rsidR="00B47B1D" w:rsidRDefault="00F22AD9">
            <w:pPr>
              <w:pStyle w:val="paragraph"/>
              <w:spacing w:before="0" w:beforeAutospacing="0" w:after="0" w:afterAutospacing="0"/>
              <w:jc w:val="both"/>
            </w:pPr>
            <w:r>
              <w:rPr>
                <w:rFonts w:hint="eastAsia"/>
                <w:sz w:val="18"/>
                <w:szCs w:val="18"/>
              </w:rPr>
              <w:t>transId</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336EE83" w14:textId="704CE11E"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D68CB98"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8573BF2"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15A36F76"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39F7AC5A" w14:textId="77777777" w:rsidR="00B47B1D" w:rsidRDefault="00B47B1D">
            <w:pPr>
              <w:pStyle w:val="paragraph"/>
              <w:spacing w:before="0" w:beforeAutospacing="0" w:after="0" w:afterAutospacing="0"/>
              <w:jc w:val="center"/>
              <w:rPr>
                <w:sz w:val="18"/>
                <w:szCs w:val="18"/>
              </w:rPr>
            </w:pPr>
          </w:p>
        </w:tc>
      </w:tr>
      <w:tr w:rsidR="00B47B1D" w14:paraId="74489BEF"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DA4417" w14:textId="77777777" w:rsidR="00B47B1D" w:rsidRDefault="00F22AD9">
            <w:pPr>
              <w:pStyle w:val="paragraph"/>
              <w:spacing w:before="0" w:beforeAutospacing="0" w:after="0" w:afterAutospacing="0"/>
              <w:jc w:val="both"/>
            </w:pPr>
            <w:r>
              <w:rPr>
                <w:rFonts w:hint="eastAsia"/>
                <w:sz w:val="18"/>
                <w:szCs w:val="18"/>
              </w:rPr>
              <w:t>signAlgo</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972EE11" w14:textId="50653296"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923AF23"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9028498"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40A57B82"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277FFE39" w14:textId="77777777" w:rsidR="00B47B1D" w:rsidRDefault="00B47B1D">
            <w:pPr>
              <w:pStyle w:val="paragraph"/>
              <w:spacing w:before="0" w:beforeAutospacing="0" w:after="0" w:afterAutospacing="0"/>
              <w:jc w:val="center"/>
              <w:rPr>
                <w:sz w:val="18"/>
                <w:szCs w:val="18"/>
              </w:rPr>
            </w:pPr>
          </w:p>
        </w:tc>
      </w:tr>
      <w:tr w:rsidR="00B47B1D" w14:paraId="0C4353B0"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09307C1" w14:textId="77777777" w:rsidR="00B47B1D" w:rsidRDefault="00F22AD9">
            <w:pPr>
              <w:pStyle w:val="paragraph"/>
              <w:spacing w:before="0" w:beforeAutospacing="0" w:after="0" w:afterAutospacing="0"/>
              <w:jc w:val="both"/>
            </w:pPr>
            <w:r>
              <w:rPr>
                <w:rFonts w:hint="eastAsia"/>
                <w:sz w:val="18"/>
                <w:szCs w:val="18"/>
              </w:rPr>
              <w:t>signature</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9D2831" w14:textId="5552738A"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1BB8AA"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5883BEE"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36700223"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020EC90B" w14:textId="77777777" w:rsidR="00B47B1D" w:rsidRDefault="00B47B1D">
            <w:pPr>
              <w:pStyle w:val="paragraph"/>
              <w:spacing w:before="0" w:beforeAutospacing="0" w:after="0" w:afterAutospacing="0"/>
              <w:jc w:val="center"/>
              <w:rPr>
                <w:sz w:val="18"/>
                <w:szCs w:val="18"/>
              </w:rPr>
            </w:pPr>
          </w:p>
        </w:tc>
      </w:tr>
      <w:tr w:rsidR="00B47B1D" w14:paraId="4BD9C32F"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DEE2C42" w14:textId="77777777" w:rsidR="00B47B1D" w:rsidRDefault="00F22AD9">
            <w:pPr>
              <w:pStyle w:val="paragraph"/>
              <w:spacing w:before="0" w:beforeAutospacing="0" w:after="0" w:afterAutospacing="0"/>
              <w:jc w:val="both"/>
            </w:pPr>
            <w:r>
              <w:rPr>
                <w:rFonts w:hint="eastAsia"/>
                <w:sz w:val="18"/>
                <w:szCs w:val="18"/>
              </w:rPr>
              <w:t>appId</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524959F" w14:textId="5727672C"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78C9B16"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8268488"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836" w:type="dxa"/>
            <w:tcBorders>
              <w:top w:val="single" w:sz="6" w:space="0" w:color="000000"/>
              <w:left w:val="single" w:sz="6" w:space="0" w:color="000000"/>
              <w:bottom w:val="single" w:sz="6" w:space="0" w:color="000000"/>
              <w:right w:val="single" w:sz="6" w:space="0" w:color="000000"/>
            </w:tcBorders>
          </w:tcPr>
          <w:p w14:paraId="18B715FF"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42D3A124" w14:textId="77777777" w:rsidR="00B47B1D" w:rsidRDefault="00B47B1D">
            <w:pPr>
              <w:pStyle w:val="paragraph"/>
              <w:spacing w:before="0" w:beforeAutospacing="0" w:after="0" w:afterAutospacing="0"/>
              <w:jc w:val="center"/>
              <w:rPr>
                <w:sz w:val="18"/>
                <w:szCs w:val="18"/>
              </w:rPr>
            </w:pPr>
          </w:p>
        </w:tc>
      </w:tr>
      <w:tr w:rsidR="00B47B1D" w14:paraId="5A7C50F6"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C21CB7F" w14:textId="77777777" w:rsidR="00B47B1D" w:rsidRDefault="00F22AD9">
            <w:pPr>
              <w:pStyle w:val="paragraph"/>
              <w:spacing w:before="0" w:beforeAutospacing="0" w:after="0" w:afterAutospacing="0"/>
              <w:jc w:val="both"/>
            </w:pPr>
            <w:r>
              <w:rPr>
                <w:rFonts w:ascii="Times New Roman" w:hAnsi="Times New Roman" w:cs="Times New Roman"/>
                <w:sz w:val="18"/>
                <w:szCs w:val="18"/>
              </w:rPr>
              <w:t>base64Cert</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788B6C8" w14:textId="77777777" w:rsidR="00B47B1D" w:rsidRDefault="00F22AD9">
            <w:pPr>
              <w:pStyle w:val="paragraph"/>
              <w:spacing w:before="0" w:beforeAutospacing="0" w:after="0" w:afterAutospacing="0"/>
              <w:jc w:val="both"/>
            </w:pPr>
            <w:r>
              <w:rPr>
                <w:rFonts w:hint="eastAsia"/>
                <w:sz w:val="18"/>
                <w:szCs w:val="18"/>
              </w:rPr>
              <w:t>编码过的证书字符串</w:t>
            </w: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2D8E303" w14:textId="77777777" w:rsidR="00B47B1D" w:rsidRDefault="00F22AD9">
            <w:pPr>
              <w:pStyle w:val="paragraph"/>
              <w:spacing w:before="0" w:beforeAutospacing="0" w:after="0" w:afterAutospacing="0"/>
              <w:jc w:val="center"/>
            </w:pPr>
            <w:r>
              <w:rPr>
                <w:rFonts w:ascii="Times New Roman" w:hAnsi="Times New Roman" w:cs="Times New Roman"/>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589A117" w14:textId="77777777" w:rsidR="00B47B1D" w:rsidRDefault="00F22AD9">
            <w:pPr>
              <w:pStyle w:val="paragraph"/>
              <w:spacing w:before="0" w:beforeAutospacing="0" w:after="0" w:afterAutospacing="0"/>
              <w:jc w:val="center"/>
            </w:pPr>
            <w:r>
              <w:rPr>
                <w:rFonts w:hint="eastAsia"/>
                <w:sz w:val="18"/>
                <w:szCs w:val="18"/>
              </w:rPr>
              <w:t>是</w:t>
            </w:r>
            <w:r>
              <w:rPr>
                <w:rFonts w:ascii="Times New Roman" w:hAnsi="Times New Roman" w:cs="Times New Roman"/>
                <w:sz w:val="18"/>
                <w:szCs w:val="18"/>
              </w:rPr>
              <w:t xml:space="preserve"> </w:t>
            </w:r>
          </w:p>
        </w:tc>
        <w:tc>
          <w:tcPr>
            <w:tcW w:w="836" w:type="dxa"/>
            <w:tcBorders>
              <w:top w:val="single" w:sz="6" w:space="0" w:color="000000"/>
              <w:left w:val="single" w:sz="6" w:space="0" w:color="000000"/>
              <w:bottom w:val="single" w:sz="6" w:space="0" w:color="000000"/>
              <w:right w:val="single" w:sz="6" w:space="0" w:color="000000"/>
            </w:tcBorders>
          </w:tcPr>
          <w:p w14:paraId="2BF5AF45"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0B51C196" w14:textId="77777777" w:rsidR="00B47B1D" w:rsidRDefault="00B47B1D">
            <w:pPr>
              <w:pStyle w:val="paragraph"/>
              <w:spacing w:before="0" w:beforeAutospacing="0" w:after="0" w:afterAutospacing="0"/>
              <w:jc w:val="center"/>
              <w:rPr>
                <w:sz w:val="18"/>
                <w:szCs w:val="18"/>
              </w:rPr>
            </w:pPr>
          </w:p>
        </w:tc>
      </w:tr>
      <w:tr w:rsidR="00B47B1D" w14:paraId="1F361AF6" w14:textId="77777777">
        <w:trPr>
          <w:trHeight w:val="405"/>
        </w:trPr>
        <w:tc>
          <w:tcPr>
            <w:tcW w:w="121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E3AD36B" w14:textId="77777777" w:rsidR="00B47B1D" w:rsidRDefault="00F22AD9">
            <w:pPr>
              <w:pStyle w:val="paragraph"/>
              <w:spacing w:before="0" w:beforeAutospacing="0" w:after="0" w:afterAutospacing="0"/>
              <w:jc w:val="both"/>
            </w:pPr>
            <w:r>
              <w:rPr>
                <w:rFonts w:ascii="Times New Roman" w:hAnsi="Times New Roman" w:cs="Times New Roman"/>
                <w:sz w:val="18"/>
                <w:szCs w:val="18"/>
              </w:rPr>
              <w:t>type</w:t>
            </w:r>
          </w:p>
        </w:tc>
        <w:tc>
          <w:tcPr>
            <w:tcW w:w="40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1CD98D8" w14:textId="77777777" w:rsidR="00B47B1D" w:rsidRDefault="00F22AD9">
            <w:pPr>
              <w:pStyle w:val="paragraph"/>
              <w:spacing w:before="0" w:beforeAutospacing="0" w:after="0" w:afterAutospacing="0"/>
              <w:jc w:val="both"/>
            </w:pPr>
            <w:r>
              <w:rPr>
                <w:rFonts w:hint="eastAsia"/>
                <w:sz w:val="18"/>
                <w:szCs w:val="18"/>
              </w:rPr>
              <w:t>证书的信息类型</w:t>
            </w:r>
            <w:r>
              <w:rPr>
                <w:rFonts w:ascii="Times New Roman" w:hAnsi="Times New Roman" w:cs="Times New Roman"/>
                <w:sz w:val="18"/>
                <w:szCs w:val="18"/>
              </w:rPr>
              <w:t>(</w:t>
            </w:r>
          </w:p>
          <w:p w14:paraId="276D82BE"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 </w:t>
            </w:r>
            <w:r>
              <w:rPr>
                <w:rFonts w:hint="eastAsia"/>
                <w:sz w:val="18"/>
                <w:szCs w:val="18"/>
              </w:rPr>
              <w:t>证书版本</w:t>
            </w:r>
            <w:r>
              <w:rPr>
                <w:rFonts w:ascii="Times New Roman" w:hAnsi="Times New Roman" w:cs="Times New Roman"/>
                <w:sz w:val="18"/>
                <w:szCs w:val="18"/>
              </w:rPr>
              <w:t xml:space="preserve"> </w:t>
            </w:r>
          </w:p>
          <w:p w14:paraId="2F3D788F"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 </w:t>
            </w:r>
            <w:r>
              <w:rPr>
                <w:rFonts w:hint="eastAsia"/>
                <w:sz w:val="18"/>
                <w:szCs w:val="18"/>
              </w:rPr>
              <w:t>证书序列号</w:t>
            </w:r>
            <w:r>
              <w:rPr>
                <w:rFonts w:ascii="Times New Roman" w:hAnsi="Times New Roman" w:cs="Times New Roman"/>
                <w:sz w:val="18"/>
                <w:szCs w:val="18"/>
              </w:rPr>
              <w:t xml:space="preserve"> </w:t>
            </w:r>
          </w:p>
          <w:p w14:paraId="6446CF01"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8 </w:t>
            </w:r>
            <w:r>
              <w:rPr>
                <w:rFonts w:hint="eastAsia"/>
                <w:sz w:val="18"/>
                <w:szCs w:val="18"/>
              </w:rPr>
              <w:t>证书发放者通用名</w:t>
            </w:r>
            <w:r>
              <w:rPr>
                <w:rFonts w:ascii="Times New Roman" w:hAnsi="Times New Roman" w:cs="Times New Roman"/>
                <w:sz w:val="18"/>
                <w:szCs w:val="18"/>
              </w:rPr>
              <w:t xml:space="preserve"> </w:t>
            </w:r>
          </w:p>
          <w:p w14:paraId="0B803707"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11 </w:t>
            </w:r>
            <w:r>
              <w:rPr>
                <w:rFonts w:hint="eastAsia"/>
                <w:sz w:val="18"/>
                <w:szCs w:val="18"/>
              </w:rPr>
              <w:t>证书有效期起始</w:t>
            </w:r>
            <w:r>
              <w:rPr>
                <w:rFonts w:ascii="Times New Roman" w:hAnsi="Times New Roman" w:cs="Times New Roman"/>
                <w:sz w:val="18"/>
                <w:szCs w:val="18"/>
              </w:rPr>
              <w:t xml:space="preserve"> </w:t>
            </w:r>
          </w:p>
          <w:p w14:paraId="50CBBCF7"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12 </w:t>
            </w:r>
            <w:r>
              <w:rPr>
                <w:rFonts w:hint="eastAsia"/>
                <w:sz w:val="18"/>
                <w:szCs w:val="18"/>
              </w:rPr>
              <w:t>证书有效期截止</w:t>
            </w:r>
            <w:r>
              <w:rPr>
                <w:rFonts w:ascii="Times New Roman" w:hAnsi="Times New Roman" w:cs="Times New Roman"/>
                <w:sz w:val="18"/>
                <w:szCs w:val="18"/>
              </w:rPr>
              <w:t xml:space="preserve"> </w:t>
            </w:r>
          </w:p>
          <w:p w14:paraId="331D3D20"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13 </w:t>
            </w:r>
            <w:r>
              <w:rPr>
                <w:rFonts w:hint="eastAsia"/>
                <w:sz w:val="18"/>
                <w:szCs w:val="18"/>
              </w:rPr>
              <w:t>用户国家名</w:t>
            </w:r>
            <w:r>
              <w:rPr>
                <w:rFonts w:ascii="Times New Roman" w:hAnsi="Times New Roman" w:cs="Times New Roman"/>
                <w:sz w:val="18"/>
                <w:szCs w:val="18"/>
              </w:rPr>
              <w:t xml:space="preserve"> </w:t>
            </w:r>
          </w:p>
          <w:p w14:paraId="03BED5F6"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14 </w:t>
            </w:r>
            <w:r>
              <w:rPr>
                <w:rFonts w:hint="eastAsia"/>
                <w:sz w:val="18"/>
                <w:szCs w:val="18"/>
              </w:rPr>
              <w:t>用户组织名</w:t>
            </w:r>
            <w:r>
              <w:rPr>
                <w:rFonts w:ascii="Times New Roman" w:hAnsi="Times New Roman" w:cs="Times New Roman"/>
                <w:sz w:val="18"/>
                <w:szCs w:val="18"/>
              </w:rPr>
              <w:t xml:space="preserve"> </w:t>
            </w:r>
          </w:p>
          <w:p w14:paraId="4B22EFF8"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15 </w:t>
            </w:r>
            <w:r>
              <w:rPr>
                <w:rFonts w:hint="eastAsia"/>
                <w:sz w:val="18"/>
                <w:szCs w:val="18"/>
              </w:rPr>
              <w:t>用户部门名</w:t>
            </w:r>
            <w:r>
              <w:rPr>
                <w:rFonts w:ascii="Times New Roman" w:hAnsi="Times New Roman" w:cs="Times New Roman"/>
                <w:sz w:val="18"/>
                <w:szCs w:val="18"/>
              </w:rPr>
              <w:t xml:space="preserve"> </w:t>
            </w:r>
          </w:p>
          <w:p w14:paraId="165CE060"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16 </w:t>
            </w:r>
            <w:r>
              <w:rPr>
                <w:rFonts w:hint="eastAsia"/>
                <w:sz w:val="18"/>
                <w:szCs w:val="18"/>
              </w:rPr>
              <w:t>用户省州名</w:t>
            </w:r>
            <w:r>
              <w:rPr>
                <w:rFonts w:ascii="Times New Roman" w:hAnsi="Times New Roman" w:cs="Times New Roman"/>
                <w:sz w:val="18"/>
                <w:szCs w:val="18"/>
              </w:rPr>
              <w:t xml:space="preserve"> </w:t>
            </w:r>
          </w:p>
          <w:p w14:paraId="04189034"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17 </w:t>
            </w:r>
            <w:r>
              <w:rPr>
                <w:rFonts w:hint="eastAsia"/>
                <w:sz w:val="18"/>
                <w:szCs w:val="18"/>
              </w:rPr>
              <w:t>用户通用名</w:t>
            </w:r>
            <w:r>
              <w:rPr>
                <w:rFonts w:ascii="Times New Roman" w:hAnsi="Times New Roman" w:cs="Times New Roman"/>
                <w:sz w:val="18"/>
                <w:szCs w:val="18"/>
              </w:rPr>
              <w:t xml:space="preserve"> </w:t>
            </w:r>
          </w:p>
          <w:p w14:paraId="3D60DFC0"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18 </w:t>
            </w:r>
            <w:r>
              <w:rPr>
                <w:rFonts w:hint="eastAsia"/>
                <w:sz w:val="18"/>
                <w:szCs w:val="18"/>
              </w:rPr>
              <w:t>用户城市名</w:t>
            </w:r>
          </w:p>
          <w:p w14:paraId="48749FD1"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19 </w:t>
            </w:r>
            <w:r>
              <w:rPr>
                <w:rFonts w:hint="eastAsia"/>
                <w:sz w:val="18"/>
                <w:szCs w:val="18"/>
              </w:rPr>
              <w:t>用户</w:t>
            </w:r>
            <w:r>
              <w:rPr>
                <w:rFonts w:ascii="Times New Roman" w:hAnsi="Times New Roman" w:cs="Times New Roman"/>
                <w:sz w:val="18"/>
                <w:szCs w:val="18"/>
              </w:rPr>
              <w:t>EMAIL</w:t>
            </w:r>
            <w:r>
              <w:rPr>
                <w:rFonts w:hint="eastAsia"/>
                <w:sz w:val="18"/>
                <w:szCs w:val="18"/>
              </w:rPr>
              <w:t>地址</w:t>
            </w:r>
          </w:p>
          <w:p w14:paraId="3D23F150"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20 </w:t>
            </w:r>
            <w:r>
              <w:rPr>
                <w:rFonts w:hint="eastAsia"/>
                <w:sz w:val="18"/>
                <w:szCs w:val="18"/>
              </w:rPr>
              <w:t>证书颁发者</w:t>
            </w:r>
            <w:r>
              <w:rPr>
                <w:rFonts w:ascii="Times New Roman" w:hAnsi="Times New Roman" w:cs="Times New Roman"/>
                <w:sz w:val="18"/>
                <w:szCs w:val="18"/>
              </w:rPr>
              <w:t>DN</w:t>
            </w:r>
          </w:p>
          <w:p w14:paraId="26ED627B"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21 </w:t>
            </w:r>
            <w:r>
              <w:rPr>
                <w:rFonts w:hint="eastAsia"/>
                <w:sz w:val="18"/>
                <w:szCs w:val="18"/>
              </w:rPr>
              <w:t>证书主题（</w:t>
            </w:r>
            <w:r>
              <w:rPr>
                <w:rFonts w:ascii="Times New Roman" w:hAnsi="Times New Roman" w:cs="Times New Roman"/>
                <w:sz w:val="18"/>
                <w:szCs w:val="18"/>
              </w:rPr>
              <w:t>DN</w:t>
            </w:r>
            <w:r>
              <w:rPr>
                <w:rFonts w:hint="eastAsia"/>
                <w:sz w:val="18"/>
                <w:szCs w:val="18"/>
              </w:rPr>
              <w:t>）</w:t>
            </w:r>
          </w:p>
          <w:p w14:paraId="7BE7C90B"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23 </w:t>
            </w:r>
            <w:r>
              <w:rPr>
                <w:rFonts w:hint="eastAsia"/>
                <w:sz w:val="18"/>
                <w:szCs w:val="18"/>
              </w:rPr>
              <w:t>用户国家名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C)</w:t>
            </w:r>
          </w:p>
          <w:p w14:paraId="0618AC54"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24 </w:t>
            </w:r>
            <w:r>
              <w:rPr>
                <w:rFonts w:hint="eastAsia"/>
                <w:sz w:val="18"/>
                <w:szCs w:val="18"/>
              </w:rPr>
              <w:t>用户组织名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O)</w:t>
            </w:r>
          </w:p>
          <w:p w14:paraId="7B97B368"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25 </w:t>
            </w:r>
            <w:r>
              <w:rPr>
                <w:rFonts w:hint="eastAsia"/>
                <w:sz w:val="18"/>
                <w:szCs w:val="18"/>
              </w:rPr>
              <w:t>用户部门名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OU)</w:t>
            </w:r>
          </w:p>
          <w:p w14:paraId="05CA9306"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26 </w:t>
            </w:r>
            <w:r>
              <w:rPr>
                <w:rFonts w:hint="eastAsia"/>
                <w:sz w:val="18"/>
                <w:szCs w:val="18"/>
              </w:rPr>
              <w:t>用户省州名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S)</w:t>
            </w:r>
          </w:p>
          <w:p w14:paraId="4776F292"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27 </w:t>
            </w:r>
            <w:r>
              <w:rPr>
                <w:rFonts w:hint="eastAsia"/>
                <w:sz w:val="18"/>
                <w:szCs w:val="18"/>
              </w:rPr>
              <w:t>用户通用名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CN)</w:t>
            </w:r>
          </w:p>
          <w:p w14:paraId="39449704"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28 </w:t>
            </w:r>
            <w:r>
              <w:rPr>
                <w:rFonts w:hint="eastAsia"/>
                <w:sz w:val="18"/>
                <w:szCs w:val="18"/>
              </w:rPr>
              <w:t>用户城市名</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L)</w:t>
            </w:r>
          </w:p>
          <w:p w14:paraId="17625557" w14:textId="77777777" w:rsidR="00B47B1D" w:rsidRDefault="00F22AD9">
            <w:pPr>
              <w:pStyle w:val="paragraph"/>
              <w:spacing w:before="0" w:beforeAutospacing="0" w:after="0" w:afterAutospacing="0"/>
              <w:jc w:val="both"/>
            </w:pPr>
            <w:r>
              <w:rPr>
                <w:rFonts w:ascii="Times New Roman" w:hAnsi="Times New Roman" w:cs="Times New Roman"/>
                <w:sz w:val="18"/>
                <w:szCs w:val="18"/>
              </w:rPr>
              <w:lastRenderedPageBreak/>
              <w:t xml:space="preserve">29 </w:t>
            </w:r>
            <w:r>
              <w:rPr>
                <w:rFonts w:hint="eastAsia"/>
                <w:sz w:val="18"/>
                <w:szCs w:val="18"/>
              </w:rPr>
              <w:t>用户</w:t>
            </w:r>
            <w:r>
              <w:rPr>
                <w:rFonts w:ascii="Times New Roman" w:hAnsi="Times New Roman" w:cs="Times New Roman"/>
                <w:sz w:val="18"/>
                <w:szCs w:val="18"/>
              </w:rPr>
              <w:t>EMAIL</w:t>
            </w:r>
            <w:r>
              <w:rPr>
                <w:rFonts w:hint="eastAsia"/>
                <w:sz w:val="18"/>
                <w:szCs w:val="18"/>
              </w:rPr>
              <w:t>地址</w:t>
            </w:r>
            <w:r>
              <w:rPr>
                <w:rFonts w:ascii="Times New Roman" w:hAnsi="Times New Roman" w:cs="Times New Roman"/>
                <w:sz w:val="18"/>
                <w:szCs w:val="18"/>
              </w:rPr>
              <w:t>(</w:t>
            </w:r>
            <w:r>
              <w:rPr>
                <w:rFonts w:hint="eastAsia"/>
                <w:sz w:val="18"/>
                <w:szCs w:val="18"/>
              </w:rPr>
              <w:t>备用名</w:t>
            </w:r>
            <w:r>
              <w:rPr>
                <w:rFonts w:ascii="Times New Roman" w:hAnsi="Times New Roman" w:cs="Times New Roman"/>
                <w:sz w:val="18"/>
                <w:szCs w:val="18"/>
              </w:rPr>
              <w:t>E)</w:t>
            </w:r>
          </w:p>
          <w:p w14:paraId="327098C3" w14:textId="77777777" w:rsidR="00B47B1D" w:rsidRDefault="00F22AD9">
            <w:pPr>
              <w:pStyle w:val="paragraph"/>
              <w:spacing w:before="0" w:beforeAutospacing="0" w:after="0" w:afterAutospacing="0"/>
              <w:jc w:val="both"/>
            </w:pPr>
            <w:r>
              <w:rPr>
                <w:rFonts w:ascii="Times New Roman" w:hAnsi="Times New Roman" w:cs="Times New Roman"/>
                <w:sz w:val="18"/>
                <w:szCs w:val="18"/>
              </w:rPr>
              <w:t xml:space="preserve">30 </w:t>
            </w:r>
            <w:r>
              <w:rPr>
                <w:rFonts w:hint="eastAsia"/>
                <w:sz w:val="18"/>
                <w:szCs w:val="18"/>
              </w:rPr>
              <w:t>证书公钥（</w:t>
            </w:r>
            <w:r>
              <w:rPr>
                <w:rFonts w:ascii="Times New Roman" w:hAnsi="Times New Roman" w:cs="Times New Roman"/>
                <w:sz w:val="18"/>
                <w:szCs w:val="18"/>
              </w:rPr>
              <w:t>base64</w:t>
            </w:r>
            <w:r>
              <w:rPr>
                <w:rFonts w:hint="eastAsia"/>
                <w:sz w:val="18"/>
                <w:szCs w:val="18"/>
              </w:rPr>
              <w:t>）</w:t>
            </w:r>
          </w:p>
          <w:p w14:paraId="24A1467C" w14:textId="77777777" w:rsidR="00B47B1D" w:rsidRDefault="00F22AD9">
            <w:pPr>
              <w:pStyle w:val="paragraph"/>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31 </w:t>
            </w:r>
            <w:r>
              <w:rPr>
                <w:rFonts w:hint="eastAsia"/>
                <w:sz w:val="18"/>
                <w:szCs w:val="18"/>
              </w:rPr>
              <w:t>证书密钥类型（返回</w:t>
            </w:r>
            <w:r>
              <w:rPr>
                <w:rFonts w:ascii="Times New Roman" w:hAnsi="Times New Roman" w:cs="Times New Roman"/>
                <w:sz w:val="18"/>
                <w:szCs w:val="18"/>
              </w:rPr>
              <w:t>RSA or ECC</w:t>
            </w:r>
            <w:r>
              <w:rPr>
                <w:rFonts w:hint="eastAsia"/>
                <w:sz w:val="18"/>
                <w:szCs w:val="18"/>
              </w:rPr>
              <w:t>）</w:t>
            </w:r>
            <w:r>
              <w:rPr>
                <w:rFonts w:ascii="Times New Roman" w:hAnsi="Times New Roman" w:cs="Times New Roman"/>
                <w:sz w:val="18"/>
                <w:szCs w:val="18"/>
              </w:rPr>
              <w:t>)</w:t>
            </w:r>
          </w:p>
          <w:p w14:paraId="5A19CE20" w14:textId="77777777" w:rsidR="00B47B1D" w:rsidRDefault="00B47B1D">
            <w:pPr>
              <w:pStyle w:val="paragraph"/>
              <w:spacing w:before="0" w:beforeAutospacing="0" w:after="0" w:afterAutospacing="0"/>
              <w:jc w:val="both"/>
              <w:rPr>
                <w:rFonts w:ascii="Times New Roman" w:hAnsi="Times New Roman" w:cs="Times New Roman"/>
                <w:sz w:val="18"/>
                <w:szCs w:val="18"/>
              </w:rPr>
            </w:pPr>
          </w:p>
          <w:p w14:paraId="2B057B9E" w14:textId="45F10332" w:rsidR="00B47B1D" w:rsidRDefault="00F22AD9">
            <w:pPr>
              <w:pStyle w:val="paragraph"/>
              <w:spacing w:before="0" w:beforeAutospacing="0" w:after="0" w:afterAutospacing="0"/>
              <w:jc w:val="both"/>
              <w:rPr>
                <w:rFonts w:ascii="Times New Roman" w:hAnsi="Times New Roman" w:cs="Times New Roman"/>
                <w:sz w:val="18"/>
                <w:szCs w:val="18"/>
              </w:rPr>
            </w:pPr>
            <w:r>
              <w:rPr>
                <w:rFonts w:ascii="Times New Roman" w:hAnsi="Times New Roman" w:cs="Times New Roman" w:hint="eastAsia"/>
                <w:sz w:val="18"/>
                <w:szCs w:val="18"/>
              </w:rPr>
              <w:t>传入格式为整型数组。如：</w:t>
            </w:r>
            <w:r>
              <w:rPr>
                <w:rFonts w:ascii="Times New Roman" w:hAnsi="Times New Roman" w:cs="Times New Roman"/>
                <w:sz w:val="18"/>
                <w:szCs w:val="18"/>
              </w:rPr>
              <w:t>1,2</w:t>
            </w:r>
          </w:p>
          <w:p w14:paraId="0C6415A6" w14:textId="77777777" w:rsidR="00B47B1D" w:rsidRDefault="00B47B1D">
            <w:pPr>
              <w:pStyle w:val="paragraph"/>
              <w:spacing w:before="0" w:beforeAutospacing="0" w:after="0" w:afterAutospacing="0"/>
              <w:jc w:val="both"/>
            </w:pPr>
          </w:p>
        </w:tc>
        <w:tc>
          <w:tcPr>
            <w:tcW w:w="8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69F2C16" w14:textId="0DD380F3" w:rsidR="00B47B1D" w:rsidRDefault="00D228DF">
            <w:pPr>
              <w:pStyle w:val="paragraph"/>
              <w:spacing w:before="0" w:beforeAutospacing="0" w:after="0" w:afterAutospacing="0"/>
              <w:jc w:val="center"/>
            </w:pPr>
            <w:r>
              <w:rPr>
                <w:rFonts w:ascii="Times New Roman" w:hAnsi="Times New Roman" w:cs="Times New Roman"/>
                <w:sz w:val="18"/>
                <w:szCs w:val="18"/>
              </w:rPr>
              <w:lastRenderedPageBreak/>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36B3D54"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541CAABD"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6ACEEBB9" w14:textId="77777777" w:rsidR="00B47B1D" w:rsidRDefault="00B47B1D">
            <w:pPr>
              <w:pStyle w:val="paragraph"/>
              <w:spacing w:before="0" w:beforeAutospacing="0" w:after="0" w:afterAutospacing="0"/>
              <w:jc w:val="center"/>
              <w:rPr>
                <w:sz w:val="18"/>
                <w:szCs w:val="18"/>
              </w:rPr>
            </w:pPr>
          </w:p>
        </w:tc>
      </w:tr>
    </w:tbl>
    <w:p w14:paraId="79B5017E" w14:textId="77777777" w:rsidR="00B47B1D" w:rsidRDefault="00B47B1D"/>
    <w:p w14:paraId="30072C78" w14:textId="77777777" w:rsidR="00B47B1D" w:rsidRDefault="00F22AD9">
      <w:pPr>
        <w:pStyle w:val="34"/>
        <w:ind w:left="-480"/>
        <w:rPr>
          <w:b w:val="0"/>
          <w:bCs w:val="0"/>
        </w:rPr>
      </w:pPr>
      <w:bookmarkStart w:id="383" w:name="_Toc109833153"/>
      <w:bookmarkStart w:id="384" w:name="_Toc116492038"/>
      <w:r>
        <w:rPr>
          <w:rFonts w:hint="eastAsia"/>
          <w:b w:val="0"/>
          <w:bCs w:val="0"/>
        </w:rPr>
        <w:t>业务响应参数说明</w:t>
      </w:r>
      <w:bookmarkEnd w:id="383"/>
      <w:bookmarkEnd w:id="384"/>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238"/>
        <w:gridCol w:w="1641"/>
        <w:gridCol w:w="1137"/>
        <w:gridCol w:w="909"/>
        <w:gridCol w:w="909"/>
        <w:gridCol w:w="447"/>
        <w:gridCol w:w="2633"/>
      </w:tblGrid>
      <w:tr w:rsidR="00B47B1D" w14:paraId="21D7A5E9" w14:textId="77777777">
        <w:trPr>
          <w:trHeight w:val="405"/>
          <w:jc w:val="center"/>
        </w:trPr>
        <w:tc>
          <w:tcPr>
            <w:tcW w:w="287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41CE70"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99662B"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F16466"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A582A9"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44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924C90"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6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8FE882"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03331417" w14:textId="77777777">
        <w:trPr>
          <w:trHeight w:val="405"/>
          <w:jc w:val="center"/>
        </w:trPr>
        <w:tc>
          <w:tcPr>
            <w:tcW w:w="287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0497A9"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3B1B30"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8EF6C0"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9CF665"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44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1A567F2" w14:textId="77777777" w:rsidR="00B47B1D" w:rsidRDefault="00B47B1D">
            <w:pPr>
              <w:pStyle w:val="paragraph"/>
              <w:spacing w:before="0" w:beforeAutospacing="0" w:after="0" w:afterAutospacing="0"/>
              <w:jc w:val="center"/>
              <w:rPr>
                <w:sz w:val="18"/>
                <w:szCs w:val="18"/>
              </w:rPr>
            </w:pPr>
          </w:p>
        </w:tc>
        <w:tc>
          <w:tcPr>
            <w:tcW w:w="26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916DEE"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53B9B04C" w14:textId="77777777">
        <w:trPr>
          <w:trHeight w:val="405"/>
          <w:jc w:val="center"/>
        </w:trPr>
        <w:tc>
          <w:tcPr>
            <w:tcW w:w="287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966004"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8EE52FE"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F2CD70"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C02292"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44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FFB0F8F" w14:textId="77777777" w:rsidR="00B47B1D" w:rsidRDefault="00B47B1D">
            <w:pPr>
              <w:pStyle w:val="paragraph"/>
              <w:spacing w:before="0" w:beforeAutospacing="0" w:after="0" w:afterAutospacing="0"/>
              <w:jc w:val="both"/>
              <w:rPr>
                <w:sz w:val="18"/>
                <w:szCs w:val="18"/>
              </w:rPr>
            </w:pPr>
          </w:p>
        </w:tc>
        <w:tc>
          <w:tcPr>
            <w:tcW w:w="26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D90B698" w14:textId="77777777" w:rsidR="00B47B1D" w:rsidRDefault="00B47B1D">
            <w:pPr>
              <w:pStyle w:val="paragraph"/>
              <w:spacing w:before="0" w:beforeAutospacing="0" w:after="0" w:afterAutospacing="0"/>
              <w:jc w:val="both"/>
              <w:rPr>
                <w:sz w:val="18"/>
                <w:szCs w:val="18"/>
              </w:rPr>
            </w:pPr>
          </w:p>
        </w:tc>
      </w:tr>
      <w:tr w:rsidR="00B47B1D" w14:paraId="359548A8" w14:textId="77777777">
        <w:trPr>
          <w:trHeight w:val="405"/>
          <w:jc w:val="center"/>
        </w:trPr>
        <w:tc>
          <w:tcPr>
            <w:tcW w:w="2879"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AD2D9A"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BB2631"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B4F6F3"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E729740"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44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D215D53" w14:textId="77777777" w:rsidR="00B47B1D" w:rsidRDefault="00B47B1D">
            <w:pPr>
              <w:pStyle w:val="paragraph"/>
              <w:spacing w:before="0" w:beforeAutospacing="0" w:after="0" w:afterAutospacing="0"/>
              <w:jc w:val="both"/>
              <w:rPr>
                <w:sz w:val="18"/>
                <w:szCs w:val="18"/>
              </w:rPr>
            </w:pPr>
          </w:p>
        </w:tc>
        <w:tc>
          <w:tcPr>
            <w:tcW w:w="26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406025B" w14:textId="77777777" w:rsidR="00B47B1D" w:rsidRDefault="00B47B1D">
            <w:pPr>
              <w:pStyle w:val="paragraph"/>
              <w:spacing w:before="0" w:beforeAutospacing="0" w:after="0" w:afterAutospacing="0"/>
              <w:jc w:val="both"/>
              <w:rPr>
                <w:sz w:val="18"/>
                <w:szCs w:val="18"/>
              </w:rPr>
            </w:pPr>
          </w:p>
        </w:tc>
      </w:tr>
      <w:tr w:rsidR="00B47B1D" w14:paraId="7371830C" w14:textId="77777777">
        <w:trPr>
          <w:trHeight w:val="405"/>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112894"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16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C4E7D8D"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A333E27" w14:textId="77777777" w:rsidR="00B47B1D" w:rsidRDefault="00F22AD9">
            <w:pPr>
              <w:pStyle w:val="paragraph"/>
              <w:spacing w:before="0" w:beforeAutospacing="0" w:after="0" w:afterAutospacing="0"/>
              <w:jc w:val="both"/>
              <w:rPr>
                <w:sz w:val="18"/>
                <w:szCs w:val="18"/>
              </w:rPr>
            </w:pPr>
            <w:r>
              <w:rPr>
                <w:rFonts w:hint="eastAsia"/>
                <w:sz w:val="18"/>
                <w:szCs w:val="18"/>
              </w:rPr>
              <w:t>证书基本信息值</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E40CEC" w14:textId="77777777" w:rsidR="00B47B1D" w:rsidRDefault="00F22AD9">
            <w:pPr>
              <w:pStyle w:val="paragraph"/>
              <w:spacing w:before="0" w:beforeAutospacing="0" w:after="0" w:afterAutospacing="0"/>
              <w:jc w:val="center"/>
              <w:rPr>
                <w:sz w:val="18"/>
                <w:szCs w:val="18"/>
              </w:rPr>
            </w:pPr>
            <w:r>
              <w:rPr>
                <w:rFonts w:ascii="Times New Roman" w:hAnsi="Times New Roman" w:cs="Times New Roman"/>
                <w:sz w:val="18"/>
                <w:szCs w:val="18"/>
              </w:rPr>
              <w:t>O</w:t>
            </w:r>
            <w:r>
              <w:rPr>
                <w:rFonts w:ascii="Times New Roman" w:hAnsi="Times New Roman" w:cs="Times New Roman" w:hint="eastAsia"/>
                <w:sz w:val="18"/>
                <w:szCs w:val="18"/>
              </w:rPr>
              <w:t>bject</w:t>
            </w:r>
          </w:p>
        </w:tc>
        <w:tc>
          <w:tcPr>
            <w:tcW w:w="90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9D0A0C3"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44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B42963" w14:textId="77777777" w:rsidR="00B47B1D" w:rsidRDefault="00B47B1D">
            <w:pPr>
              <w:jc w:val="both"/>
              <w:rPr>
                <w:sz w:val="18"/>
                <w:szCs w:val="18"/>
              </w:rPr>
            </w:pPr>
          </w:p>
        </w:tc>
        <w:tc>
          <w:tcPr>
            <w:tcW w:w="26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A49EEC" w14:textId="77777777" w:rsidR="00B47B1D" w:rsidRDefault="00B47B1D">
            <w:pPr>
              <w:jc w:val="both"/>
              <w:rPr>
                <w:sz w:val="18"/>
                <w:szCs w:val="18"/>
              </w:rPr>
            </w:pPr>
          </w:p>
        </w:tc>
      </w:tr>
    </w:tbl>
    <w:p w14:paraId="64BD4FDB" w14:textId="77777777" w:rsidR="00B47B1D" w:rsidRDefault="00F22AD9">
      <w:pPr>
        <w:pStyle w:val="34"/>
        <w:ind w:left="-480"/>
        <w:rPr>
          <w:b w:val="0"/>
          <w:bCs w:val="0"/>
        </w:rPr>
      </w:pPr>
      <w:bookmarkStart w:id="385" w:name="_Toc109833154"/>
      <w:bookmarkStart w:id="386" w:name="_Toc116492039"/>
      <w:r>
        <w:rPr>
          <w:rFonts w:hint="eastAsia"/>
          <w:b w:val="0"/>
          <w:bCs w:val="0"/>
        </w:rPr>
        <w:t>请求示例</w:t>
      </w:r>
      <w:bookmarkEnd w:id="385"/>
      <w:bookmarkEnd w:id="386"/>
    </w:p>
    <w:p w14:paraId="4DAD5EF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F223FB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FF24816" w14:textId="0606B52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7CC4453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10A024E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6AB558C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"base64Cert"</w:t>
      </w:r>
      <w:r>
        <w:rPr>
          <w:rFonts w:ascii="Consolas" w:hAnsi="Consolas"/>
          <w:color w:val="000000"/>
          <w:sz w:val="18"/>
          <w:szCs w:val="18"/>
        </w:rPr>
        <w:t>: </w:t>
      </w:r>
      <w:r>
        <w:rPr>
          <w:rFonts w:ascii="Consolas" w:hAnsi="Consolas"/>
          <w:color w:val="0451A5"/>
          <w:sz w:val="18"/>
          <w:szCs w:val="18"/>
        </w:rPr>
        <w:t>"MIIJFDKSDLNFLDKSJFIIIIIJFKDJKAJ…"</w:t>
      </w:r>
      <w:r>
        <w:rPr>
          <w:rFonts w:ascii="Consolas" w:hAnsi="Consolas"/>
          <w:color w:val="000000"/>
          <w:sz w:val="18"/>
          <w:szCs w:val="18"/>
        </w:rPr>
        <w:t>,</w:t>
      </w:r>
    </w:p>
    <w:p w14:paraId="4A1B0150" w14:textId="514DF44C"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"type"</w:t>
      </w:r>
      <w:r>
        <w:rPr>
          <w:rFonts w:ascii="Consolas" w:hAnsi="Consolas"/>
          <w:color w:val="000000"/>
          <w:sz w:val="18"/>
          <w:szCs w:val="18"/>
        </w:rPr>
        <w:t>: </w:t>
      </w:r>
      <w:r w:rsidR="00D228DF">
        <w:rPr>
          <w:rFonts w:ascii="Consolas" w:hAnsi="Consolas"/>
          <w:color w:val="0451A5"/>
          <w:sz w:val="18"/>
          <w:szCs w:val="18"/>
        </w:rPr>
        <w:t>"</w:t>
      </w:r>
      <w:r>
        <w:rPr>
          <w:rFonts w:ascii="Consolas" w:hAnsi="Consolas"/>
          <w:color w:val="0451A5"/>
          <w:sz w:val="18"/>
          <w:szCs w:val="18"/>
        </w:rPr>
        <w:t>2</w:t>
      </w:r>
      <w:r>
        <w:rPr>
          <w:rFonts w:ascii="Consolas" w:hAnsi="Consolas" w:hint="eastAsia"/>
          <w:color w:val="0451A5"/>
          <w:sz w:val="18"/>
          <w:szCs w:val="18"/>
        </w:rPr>
        <w:t>,</w:t>
      </w:r>
      <w:r>
        <w:rPr>
          <w:rFonts w:ascii="Consolas" w:hAnsi="Consolas"/>
          <w:color w:val="0451A5"/>
          <w:sz w:val="18"/>
          <w:szCs w:val="18"/>
        </w:rPr>
        <w:t>3</w:t>
      </w:r>
      <w:r w:rsidR="00D228DF">
        <w:rPr>
          <w:rFonts w:ascii="Consolas" w:hAnsi="Consolas"/>
          <w:color w:val="0451A5"/>
          <w:sz w:val="18"/>
          <w:szCs w:val="18"/>
        </w:rPr>
        <w:t>"</w:t>
      </w:r>
    </w:p>
    <w:p w14:paraId="090E370D"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0162B12A" w14:textId="77777777" w:rsidR="00B47B1D" w:rsidRDefault="00B47B1D"/>
    <w:p w14:paraId="423337A7" w14:textId="77777777" w:rsidR="00B47B1D" w:rsidRDefault="00F22AD9">
      <w:pPr>
        <w:pStyle w:val="34"/>
        <w:ind w:left="-480"/>
        <w:rPr>
          <w:b w:val="0"/>
          <w:bCs w:val="0"/>
        </w:rPr>
      </w:pPr>
      <w:bookmarkStart w:id="387" w:name="_Toc109833155"/>
      <w:bookmarkStart w:id="388" w:name="_Toc116492040"/>
      <w:r>
        <w:rPr>
          <w:rFonts w:hint="eastAsia"/>
          <w:b w:val="0"/>
          <w:bCs w:val="0"/>
        </w:rPr>
        <w:t>返回示例</w:t>
      </w:r>
      <w:bookmarkEnd w:id="387"/>
      <w:bookmarkEnd w:id="388"/>
    </w:p>
    <w:p w14:paraId="41EADFA1"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A92003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7E206C24" w14:textId="79DA3B63"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3CE1999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35CD062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"data"</w:t>
      </w:r>
      <w:r>
        <w:rPr>
          <w:rFonts w:ascii="Consolas" w:hAnsi="Consolas"/>
          <w:color w:val="000000"/>
          <w:sz w:val="18"/>
          <w:szCs w:val="18"/>
        </w:rPr>
        <w:t>: {</w:t>
      </w:r>
    </w:p>
    <w:p w14:paraId="1571BBAB"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"result"</w:t>
      </w:r>
      <w:r>
        <w:rPr>
          <w:rFonts w:ascii="Consolas" w:hAnsi="Consolas"/>
          <w:color w:val="000000"/>
          <w:sz w:val="18"/>
          <w:szCs w:val="18"/>
        </w:rPr>
        <w:t>: [</w:t>
      </w:r>
      <w:r>
        <w:rPr>
          <w:rFonts w:ascii="Consolas" w:hAnsi="Consolas"/>
          <w:color w:val="0451A5"/>
          <w:sz w:val="18"/>
          <w:szCs w:val="18"/>
        </w:rPr>
        <w:t>"10000076","10000077"]</w:t>
      </w:r>
    </w:p>
    <w:p w14:paraId="47395D1F"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EB64B78"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27A394C" w14:textId="77777777" w:rsidR="00B47B1D" w:rsidRDefault="00B47B1D"/>
    <w:p w14:paraId="15F4F872" w14:textId="77777777" w:rsidR="00B47B1D" w:rsidRDefault="00F22AD9">
      <w:pPr>
        <w:pStyle w:val="21"/>
        <w:ind w:left="881" w:hangingChars="275" w:hanging="881"/>
      </w:pPr>
      <w:bookmarkStart w:id="389" w:name="_Toc109833156"/>
      <w:bookmarkStart w:id="390" w:name="_Toc116492041"/>
      <w:r>
        <w:lastRenderedPageBreak/>
        <w:t>通过OID获取证书扩展信息</w:t>
      </w:r>
      <w:bookmarkEnd w:id="389"/>
      <w:bookmarkEnd w:id="390"/>
    </w:p>
    <w:p w14:paraId="71EBED1A" w14:textId="77777777" w:rsidR="00B47B1D" w:rsidRDefault="00F22AD9">
      <w:pPr>
        <w:pStyle w:val="34"/>
        <w:ind w:left="-480"/>
        <w:rPr>
          <w:b w:val="0"/>
          <w:bCs w:val="0"/>
        </w:rPr>
      </w:pPr>
      <w:bookmarkStart w:id="391" w:name="_Toc109833157"/>
      <w:bookmarkStart w:id="392" w:name="_Toc116492042"/>
      <w:r>
        <w:rPr>
          <w:rFonts w:hint="eastAsia"/>
          <w:b w:val="0"/>
          <w:bCs w:val="0"/>
        </w:rPr>
        <w:t>接口说明</w:t>
      </w:r>
      <w:bookmarkEnd w:id="391"/>
      <w:bookmarkEnd w:id="392"/>
    </w:p>
    <w:tbl>
      <w:tblPr>
        <w:tblW w:w="8920"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7D00B0F9"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2F3E76D" w14:textId="77777777" w:rsidR="00B47B1D" w:rsidRDefault="00F22AD9">
            <w:pPr>
              <w:pStyle w:val="paragraph"/>
              <w:spacing w:before="0" w:beforeAutospacing="0" w:after="0" w:afterAutospacing="0"/>
              <w:jc w:val="both"/>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01E024" w14:textId="77777777" w:rsidR="00B47B1D" w:rsidRDefault="00F22AD9">
            <w:pPr>
              <w:pStyle w:val="paragraph"/>
              <w:spacing w:before="0" w:beforeAutospacing="0" w:after="0" w:afterAutospacing="0"/>
              <w:jc w:val="both"/>
              <w:rPr>
                <w:sz w:val="18"/>
                <w:szCs w:val="18"/>
              </w:rPr>
            </w:pPr>
            <w:r>
              <w:rPr>
                <w:sz w:val="18"/>
                <w:szCs w:val="18"/>
              </w:rPr>
              <w:t>通过OID获取证书扩展信息</w:t>
            </w:r>
          </w:p>
        </w:tc>
      </w:tr>
      <w:tr w:rsidR="00B47B1D" w14:paraId="1C572B3C"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E9246E1" w14:textId="77777777" w:rsidR="00B47B1D" w:rsidRDefault="00F22AD9">
            <w:pPr>
              <w:pStyle w:val="paragraph"/>
              <w:spacing w:before="0" w:beforeAutospacing="0" w:after="0" w:afterAutospacing="0"/>
              <w:jc w:val="both"/>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6CB5FA7B" w14:textId="4750840C" w:rsidR="00B47B1D" w:rsidRDefault="004B5703">
            <w:pPr>
              <w:pStyle w:val="paragraph"/>
              <w:spacing w:before="0" w:beforeAutospacing="0" w:after="0" w:afterAutospacing="0"/>
              <w:jc w:val="both"/>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CD508E">
              <w:rPr>
                <w:sz w:val="18"/>
                <w:szCs w:val="18"/>
              </w:rPr>
              <w:t>get</w:t>
            </w:r>
            <w:r w:rsidR="00E62BD9">
              <w:rPr>
                <w:rFonts w:hint="eastAsia"/>
                <w:sz w:val="18"/>
                <w:szCs w:val="18"/>
              </w:rPr>
              <w:t>-</w:t>
            </w:r>
            <w:r w:rsidR="00CD508E">
              <w:rPr>
                <w:sz w:val="18"/>
                <w:szCs w:val="18"/>
              </w:rPr>
              <w:t>cert-</w:t>
            </w:r>
            <w:r w:rsidR="00472370" w:rsidRPr="00472370">
              <w:rPr>
                <w:sz w:val="18"/>
                <w:szCs w:val="18"/>
              </w:rPr>
              <w:t>extrainfo</w:t>
            </w:r>
          </w:p>
        </w:tc>
      </w:tr>
      <w:tr w:rsidR="00B47B1D" w14:paraId="51122137"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7225BA9" w14:textId="77777777" w:rsidR="00B47B1D" w:rsidRDefault="00F22AD9">
            <w:pPr>
              <w:pStyle w:val="paragraph"/>
              <w:spacing w:before="0" w:beforeAutospacing="0" w:after="0" w:afterAutospacing="0"/>
              <w:jc w:val="both"/>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C234B71" w14:textId="77777777" w:rsidR="00B47B1D" w:rsidRDefault="00F22AD9">
            <w:pPr>
              <w:pStyle w:val="paragraph"/>
              <w:spacing w:before="0" w:beforeAutospacing="0" w:after="0" w:afterAutospacing="0"/>
              <w:jc w:val="both"/>
              <w:rPr>
                <w:sz w:val="18"/>
                <w:szCs w:val="18"/>
              </w:rPr>
            </w:pPr>
            <w:r>
              <w:rPr>
                <w:rFonts w:hint="eastAsia"/>
                <w:sz w:val="18"/>
                <w:szCs w:val="18"/>
              </w:rPr>
              <w:t>POST</w:t>
            </w:r>
          </w:p>
        </w:tc>
      </w:tr>
      <w:tr w:rsidR="00B47B1D" w14:paraId="0D5F6797" w14:textId="77777777">
        <w:trPr>
          <w:jc w:val="center"/>
        </w:trPr>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F911BCA" w14:textId="77777777" w:rsidR="00B47B1D" w:rsidRDefault="00F22AD9">
            <w:pPr>
              <w:pStyle w:val="paragraph"/>
              <w:spacing w:before="0" w:beforeAutospacing="0" w:after="0" w:afterAutospacing="0"/>
              <w:jc w:val="both"/>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CE3E1EF" w14:textId="77777777" w:rsidR="00B47B1D" w:rsidRDefault="00F22AD9">
            <w:pPr>
              <w:pStyle w:val="paragraph"/>
              <w:spacing w:before="0" w:beforeAutospacing="0" w:after="0" w:afterAutospacing="0"/>
              <w:jc w:val="both"/>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 xml:space="preserve"> </w:t>
            </w:r>
          </w:p>
        </w:tc>
      </w:tr>
    </w:tbl>
    <w:p w14:paraId="2015D690" w14:textId="77777777" w:rsidR="00B47B1D" w:rsidRDefault="00B47B1D"/>
    <w:p w14:paraId="00D50977" w14:textId="77777777" w:rsidR="00B47B1D" w:rsidRDefault="00F22AD9">
      <w:pPr>
        <w:pStyle w:val="34"/>
        <w:ind w:left="-480"/>
        <w:rPr>
          <w:b w:val="0"/>
          <w:bCs w:val="0"/>
        </w:rPr>
      </w:pPr>
      <w:bookmarkStart w:id="393" w:name="_Toc109833158"/>
      <w:bookmarkStart w:id="394" w:name="_Toc116492043"/>
      <w:r>
        <w:rPr>
          <w:rFonts w:hint="eastAsia"/>
          <w:b w:val="0"/>
          <w:bCs w:val="0"/>
        </w:rPr>
        <w:t>业务请求参数说明</w:t>
      </w:r>
      <w:bookmarkEnd w:id="393"/>
      <w:bookmarkEnd w:id="394"/>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215"/>
        <w:gridCol w:w="4097"/>
        <w:gridCol w:w="833"/>
        <w:gridCol w:w="1100"/>
        <w:gridCol w:w="836"/>
        <w:gridCol w:w="833"/>
      </w:tblGrid>
      <w:tr w:rsidR="00B47B1D" w14:paraId="3EA5A949"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7D8C1B9"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18C7F1F"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5F58DFC"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854C3D7"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c>
          <w:tcPr>
            <w:tcW w:w="836" w:type="dxa"/>
            <w:tcBorders>
              <w:top w:val="single" w:sz="6" w:space="0" w:color="000000"/>
              <w:left w:val="single" w:sz="6" w:space="0" w:color="000000"/>
              <w:bottom w:val="single" w:sz="6" w:space="0" w:color="000000"/>
              <w:right w:val="single" w:sz="6" w:space="0" w:color="000000"/>
            </w:tcBorders>
            <w:vAlign w:val="center"/>
          </w:tcPr>
          <w:p w14:paraId="46E9F5A5" w14:textId="77777777" w:rsidR="00B47B1D" w:rsidRDefault="00F22AD9">
            <w:pPr>
              <w:pStyle w:val="paragraph"/>
              <w:spacing w:before="0" w:beforeAutospacing="0" w:after="0" w:afterAutospacing="0"/>
              <w:jc w:val="center"/>
              <w:rPr>
                <w:b/>
                <w:bCs/>
                <w:sz w:val="20"/>
                <w:szCs w:val="20"/>
              </w:rPr>
            </w:pPr>
            <w:r>
              <w:rPr>
                <w:rFonts w:hint="eastAsia"/>
                <w:b/>
                <w:bCs/>
                <w:sz w:val="18"/>
                <w:szCs w:val="18"/>
              </w:rPr>
              <w:t>长度</w:t>
            </w:r>
          </w:p>
        </w:tc>
        <w:tc>
          <w:tcPr>
            <w:tcW w:w="833" w:type="dxa"/>
            <w:tcBorders>
              <w:top w:val="single" w:sz="6" w:space="0" w:color="000000"/>
              <w:left w:val="single" w:sz="6" w:space="0" w:color="000000"/>
              <w:bottom w:val="single" w:sz="6" w:space="0" w:color="000000"/>
              <w:right w:val="single" w:sz="6" w:space="0" w:color="000000"/>
            </w:tcBorders>
            <w:vAlign w:val="center"/>
          </w:tcPr>
          <w:p w14:paraId="188197B5" w14:textId="77777777" w:rsidR="00B47B1D" w:rsidRDefault="00F22AD9">
            <w:pPr>
              <w:pStyle w:val="paragraph"/>
              <w:spacing w:before="0" w:beforeAutospacing="0" w:after="0" w:afterAutospacing="0"/>
              <w:jc w:val="center"/>
              <w:rPr>
                <w:b/>
                <w:bCs/>
                <w:sz w:val="20"/>
                <w:szCs w:val="20"/>
              </w:rPr>
            </w:pPr>
            <w:r>
              <w:rPr>
                <w:rFonts w:hint="eastAsia"/>
                <w:b/>
                <w:bCs/>
                <w:sz w:val="18"/>
                <w:szCs w:val="18"/>
              </w:rPr>
              <w:t>约束与说明</w:t>
            </w:r>
          </w:p>
        </w:tc>
      </w:tr>
      <w:tr w:rsidR="00B47B1D" w14:paraId="5B61EFB0"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45C27A3" w14:textId="77777777" w:rsidR="00B47B1D" w:rsidRDefault="00F22AD9">
            <w:pPr>
              <w:pStyle w:val="paragraph"/>
              <w:spacing w:before="0" w:beforeAutospacing="0" w:after="0" w:afterAutospacing="0"/>
              <w:jc w:val="both"/>
            </w:pPr>
            <w:r>
              <w:rPr>
                <w:rFonts w:hint="eastAsia"/>
                <w:sz w:val="18"/>
                <w:szCs w:val="18"/>
              </w:rPr>
              <w:t>transId</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E699B6B" w14:textId="1DADEE5C"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47C0D73"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61CA362"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33B4BFB1"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382AC204" w14:textId="77777777" w:rsidR="00B47B1D" w:rsidRDefault="00B47B1D">
            <w:pPr>
              <w:pStyle w:val="paragraph"/>
              <w:spacing w:before="0" w:beforeAutospacing="0" w:after="0" w:afterAutospacing="0"/>
              <w:jc w:val="center"/>
              <w:rPr>
                <w:sz w:val="18"/>
                <w:szCs w:val="18"/>
              </w:rPr>
            </w:pPr>
          </w:p>
        </w:tc>
      </w:tr>
      <w:tr w:rsidR="00B47B1D" w14:paraId="1BA8671A"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73523C7" w14:textId="77777777" w:rsidR="00B47B1D" w:rsidRDefault="00F22AD9">
            <w:pPr>
              <w:pStyle w:val="paragraph"/>
              <w:spacing w:before="0" w:beforeAutospacing="0" w:after="0" w:afterAutospacing="0"/>
              <w:jc w:val="both"/>
            </w:pPr>
            <w:r>
              <w:rPr>
                <w:rFonts w:hint="eastAsia"/>
                <w:sz w:val="18"/>
                <w:szCs w:val="18"/>
              </w:rPr>
              <w:t>signAlgo</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AA7843" w14:textId="349DFE10"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2D47C8E"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CBB21BC"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420A1472"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17BF2984" w14:textId="77777777" w:rsidR="00B47B1D" w:rsidRDefault="00B47B1D">
            <w:pPr>
              <w:pStyle w:val="paragraph"/>
              <w:spacing w:before="0" w:beforeAutospacing="0" w:after="0" w:afterAutospacing="0"/>
              <w:jc w:val="center"/>
              <w:rPr>
                <w:sz w:val="18"/>
                <w:szCs w:val="18"/>
              </w:rPr>
            </w:pPr>
          </w:p>
        </w:tc>
      </w:tr>
      <w:tr w:rsidR="00B47B1D" w14:paraId="01F52697"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880220" w14:textId="77777777" w:rsidR="00B47B1D" w:rsidRDefault="00F22AD9">
            <w:pPr>
              <w:pStyle w:val="paragraph"/>
              <w:spacing w:before="0" w:beforeAutospacing="0" w:after="0" w:afterAutospacing="0"/>
              <w:jc w:val="both"/>
            </w:pPr>
            <w:r>
              <w:rPr>
                <w:rFonts w:hint="eastAsia"/>
                <w:sz w:val="18"/>
                <w:szCs w:val="18"/>
              </w:rPr>
              <w:t>signature</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C64982" w14:textId="2C287FF5"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3FEEFCC"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6422A58"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435F4584"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38FAA0BC" w14:textId="77777777" w:rsidR="00B47B1D" w:rsidRDefault="00B47B1D">
            <w:pPr>
              <w:pStyle w:val="paragraph"/>
              <w:spacing w:before="0" w:beforeAutospacing="0" w:after="0" w:afterAutospacing="0"/>
              <w:jc w:val="center"/>
              <w:rPr>
                <w:sz w:val="18"/>
                <w:szCs w:val="18"/>
              </w:rPr>
            </w:pPr>
          </w:p>
        </w:tc>
      </w:tr>
      <w:tr w:rsidR="00B47B1D" w14:paraId="0B916F40"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4D61D9D" w14:textId="77777777" w:rsidR="00B47B1D" w:rsidRDefault="00F22AD9">
            <w:pPr>
              <w:pStyle w:val="paragraph"/>
              <w:spacing w:before="0" w:beforeAutospacing="0" w:after="0" w:afterAutospacing="0"/>
              <w:jc w:val="both"/>
            </w:pPr>
            <w:r>
              <w:rPr>
                <w:rFonts w:hint="eastAsia"/>
                <w:sz w:val="18"/>
                <w:szCs w:val="18"/>
              </w:rPr>
              <w:t>appId</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53AD0B4" w14:textId="28C1B32C"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C654A82" w14:textId="77777777" w:rsidR="00B47B1D" w:rsidRDefault="00F22AD9">
            <w:pPr>
              <w:pStyle w:val="paragraph"/>
              <w:spacing w:before="0" w:beforeAutospacing="0" w:after="0" w:afterAutospacing="0"/>
              <w:jc w:val="center"/>
            </w:pPr>
            <w:r>
              <w:rPr>
                <w:rFonts w:hint="eastAsia"/>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4E80AC9" w14:textId="77777777" w:rsidR="00B47B1D" w:rsidRDefault="00F22AD9">
            <w:pPr>
              <w:pStyle w:val="paragraph"/>
              <w:spacing w:before="0" w:beforeAutospacing="0" w:after="0" w:afterAutospacing="0"/>
              <w:jc w:val="center"/>
            </w:pPr>
            <w:r>
              <w:rPr>
                <w:rFonts w:hint="eastAsia"/>
                <w:sz w:val="18"/>
                <w:szCs w:val="18"/>
              </w:rPr>
              <w:t xml:space="preserve">是 </w:t>
            </w:r>
          </w:p>
        </w:tc>
        <w:tc>
          <w:tcPr>
            <w:tcW w:w="836" w:type="dxa"/>
            <w:tcBorders>
              <w:top w:val="single" w:sz="6" w:space="0" w:color="000000"/>
              <w:left w:val="single" w:sz="6" w:space="0" w:color="000000"/>
              <w:bottom w:val="single" w:sz="6" w:space="0" w:color="000000"/>
              <w:right w:val="single" w:sz="6" w:space="0" w:color="000000"/>
            </w:tcBorders>
          </w:tcPr>
          <w:p w14:paraId="74F28547"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16EFE0D8" w14:textId="77777777" w:rsidR="00B47B1D" w:rsidRDefault="00B47B1D">
            <w:pPr>
              <w:pStyle w:val="paragraph"/>
              <w:spacing w:before="0" w:beforeAutospacing="0" w:after="0" w:afterAutospacing="0"/>
              <w:jc w:val="center"/>
              <w:rPr>
                <w:sz w:val="18"/>
                <w:szCs w:val="18"/>
              </w:rPr>
            </w:pPr>
          </w:p>
        </w:tc>
      </w:tr>
      <w:tr w:rsidR="00B47B1D" w14:paraId="4A1A4CEB"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565A73D" w14:textId="77777777" w:rsidR="00B47B1D" w:rsidRDefault="00F22AD9">
            <w:pPr>
              <w:pStyle w:val="paragraph"/>
              <w:spacing w:before="0" w:beforeAutospacing="0" w:after="0" w:afterAutospacing="0"/>
              <w:jc w:val="both"/>
            </w:pPr>
            <w:r>
              <w:rPr>
                <w:rFonts w:ascii="Times New Roman" w:hAnsi="Times New Roman" w:cs="Times New Roman"/>
                <w:sz w:val="18"/>
                <w:szCs w:val="18"/>
              </w:rPr>
              <w:t>base64Cert</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7CDC9D2" w14:textId="77777777" w:rsidR="00B47B1D" w:rsidRDefault="00F22AD9">
            <w:pPr>
              <w:pStyle w:val="paragraph"/>
              <w:spacing w:before="0" w:beforeAutospacing="0" w:after="0" w:afterAutospacing="0"/>
              <w:jc w:val="both"/>
            </w:pPr>
            <w:r>
              <w:rPr>
                <w:rFonts w:hint="eastAsia"/>
                <w:sz w:val="18"/>
                <w:szCs w:val="18"/>
              </w:rPr>
              <w:t>编码过的证书字符串</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CC43E06" w14:textId="77777777" w:rsidR="00B47B1D" w:rsidRDefault="00F22AD9">
            <w:pPr>
              <w:pStyle w:val="paragraph"/>
              <w:spacing w:before="0" w:beforeAutospacing="0" w:after="0" w:afterAutospacing="0"/>
              <w:jc w:val="center"/>
            </w:pPr>
            <w:r>
              <w:rPr>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F8C69FD" w14:textId="77777777" w:rsidR="00B47B1D" w:rsidRDefault="00F22AD9">
            <w:pPr>
              <w:pStyle w:val="paragraph"/>
              <w:spacing w:before="0" w:beforeAutospacing="0" w:after="0" w:afterAutospacing="0"/>
              <w:jc w:val="center"/>
            </w:pPr>
            <w:r>
              <w:rPr>
                <w:rFonts w:hint="eastAsia"/>
                <w:sz w:val="18"/>
                <w:szCs w:val="18"/>
              </w:rPr>
              <w:t>是</w:t>
            </w:r>
            <w:r>
              <w:rPr>
                <w:rFonts w:ascii="Times New Roman" w:hAnsi="Times New Roman" w:cs="Times New Roman"/>
                <w:sz w:val="18"/>
                <w:szCs w:val="18"/>
              </w:rPr>
              <w:t xml:space="preserve"> </w:t>
            </w:r>
          </w:p>
        </w:tc>
        <w:tc>
          <w:tcPr>
            <w:tcW w:w="836" w:type="dxa"/>
            <w:tcBorders>
              <w:top w:val="single" w:sz="6" w:space="0" w:color="000000"/>
              <w:left w:val="single" w:sz="6" w:space="0" w:color="000000"/>
              <w:bottom w:val="single" w:sz="6" w:space="0" w:color="000000"/>
              <w:right w:val="single" w:sz="6" w:space="0" w:color="000000"/>
            </w:tcBorders>
          </w:tcPr>
          <w:p w14:paraId="18CAC17D"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356DA331" w14:textId="77777777" w:rsidR="00B47B1D" w:rsidRDefault="00B47B1D">
            <w:pPr>
              <w:pStyle w:val="paragraph"/>
              <w:spacing w:before="0" w:beforeAutospacing="0" w:after="0" w:afterAutospacing="0"/>
              <w:jc w:val="center"/>
              <w:rPr>
                <w:sz w:val="18"/>
                <w:szCs w:val="18"/>
              </w:rPr>
            </w:pPr>
          </w:p>
        </w:tc>
      </w:tr>
      <w:tr w:rsidR="00B47B1D" w14:paraId="3461288D" w14:textId="77777777">
        <w:trPr>
          <w:trHeight w:val="405"/>
          <w:jc w:val="center"/>
        </w:trPr>
        <w:tc>
          <w:tcPr>
            <w:tcW w:w="121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E059D19" w14:textId="77777777" w:rsidR="00B47B1D" w:rsidRDefault="00F22AD9">
            <w:pPr>
              <w:pStyle w:val="paragraph"/>
              <w:spacing w:before="0" w:beforeAutospacing="0" w:after="0" w:afterAutospacing="0"/>
              <w:jc w:val="both"/>
            </w:pPr>
            <w:r>
              <w:rPr>
                <w:rFonts w:ascii="Times New Roman" w:hAnsi="Times New Roman" w:cs="Times New Roman"/>
                <w:sz w:val="18"/>
                <w:szCs w:val="18"/>
              </w:rPr>
              <w:t>oid</w:t>
            </w:r>
          </w:p>
        </w:tc>
        <w:tc>
          <w:tcPr>
            <w:tcW w:w="409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868BE18" w14:textId="77777777" w:rsidR="00B47B1D" w:rsidRDefault="00F22AD9">
            <w:pPr>
              <w:pStyle w:val="paragraph"/>
              <w:spacing w:before="0" w:beforeAutospacing="0" w:after="0" w:afterAutospacing="0"/>
              <w:jc w:val="both"/>
            </w:pPr>
            <w:r>
              <w:rPr>
                <w:rFonts w:hint="eastAsia"/>
                <w:sz w:val="18"/>
                <w:szCs w:val="18"/>
              </w:rPr>
              <w:t>证书扩展信息</w:t>
            </w:r>
            <w:r>
              <w:rPr>
                <w:sz w:val="18"/>
                <w:szCs w:val="18"/>
              </w:rPr>
              <w:t>标识符</w:t>
            </w:r>
            <w:r>
              <w:rPr>
                <w:rFonts w:hint="eastAsia"/>
                <w:sz w:val="18"/>
                <w:szCs w:val="18"/>
              </w:rPr>
              <w:t>，如：1.2.86.11.7.8</w:t>
            </w:r>
          </w:p>
        </w:tc>
        <w:tc>
          <w:tcPr>
            <w:tcW w:w="83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15517BDC" w14:textId="77777777" w:rsidR="00B47B1D" w:rsidRDefault="00F22AD9">
            <w:pPr>
              <w:pStyle w:val="paragraph"/>
              <w:spacing w:before="0" w:beforeAutospacing="0" w:after="0" w:afterAutospacing="0"/>
              <w:jc w:val="center"/>
            </w:pPr>
            <w:r>
              <w:rPr>
                <w:sz w:val="18"/>
                <w:szCs w:val="18"/>
              </w:rPr>
              <w:t>String</w:t>
            </w:r>
          </w:p>
        </w:tc>
        <w:tc>
          <w:tcPr>
            <w:tcW w:w="110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20951EE" w14:textId="77777777" w:rsidR="00B47B1D" w:rsidRDefault="00F22AD9">
            <w:pPr>
              <w:pStyle w:val="paragraph"/>
              <w:spacing w:before="0" w:beforeAutospacing="0" w:after="0" w:afterAutospacing="0"/>
              <w:jc w:val="center"/>
            </w:pPr>
            <w:r>
              <w:rPr>
                <w:rFonts w:hint="eastAsia"/>
                <w:sz w:val="18"/>
                <w:szCs w:val="18"/>
              </w:rPr>
              <w:t>是</w:t>
            </w:r>
          </w:p>
        </w:tc>
        <w:tc>
          <w:tcPr>
            <w:tcW w:w="836" w:type="dxa"/>
            <w:tcBorders>
              <w:top w:val="single" w:sz="6" w:space="0" w:color="000000"/>
              <w:left w:val="single" w:sz="6" w:space="0" w:color="000000"/>
              <w:bottom w:val="single" w:sz="6" w:space="0" w:color="000000"/>
              <w:right w:val="single" w:sz="6" w:space="0" w:color="000000"/>
            </w:tcBorders>
          </w:tcPr>
          <w:p w14:paraId="6A98FB57" w14:textId="77777777" w:rsidR="00B47B1D" w:rsidRDefault="00B47B1D">
            <w:pPr>
              <w:pStyle w:val="paragraph"/>
              <w:spacing w:before="0" w:beforeAutospacing="0" w:after="0" w:afterAutospacing="0"/>
              <w:jc w:val="center"/>
              <w:rPr>
                <w:sz w:val="18"/>
                <w:szCs w:val="18"/>
              </w:rPr>
            </w:pPr>
          </w:p>
        </w:tc>
        <w:tc>
          <w:tcPr>
            <w:tcW w:w="833" w:type="dxa"/>
            <w:tcBorders>
              <w:top w:val="single" w:sz="6" w:space="0" w:color="000000"/>
              <w:left w:val="single" w:sz="6" w:space="0" w:color="000000"/>
              <w:bottom w:val="single" w:sz="6" w:space="0" w:color="000000"/>
              <w:right w:val="single" w:sz="6" w:space="0" w:color="000000"/>
            </w:tcBorders>
          </w:tcPr>
          <w:p w14:paraId="09EF1765" w14:textId="77777777" w:rsidR="00B47B1D" w:rsidRDefault="00B47B1D">
            <w:pPr>
              <w:pStyle w:val="paragraph"/>
              <w:spacing w:before="0" w:beforeAutospacing="0" w:after="0" w:afterAutospacing="0"/>
              <w:jc w:val="center"/>
              <w:rPr>
                <w:sz w:val="18"/>
                <w:szCs w:val="18"/>
              </w:rPr>
            </w:pPr>
          </w:p>
        </w:tc>
      </w:tr>
    </w:tbl>
    <w:p w14:paraId="0E5D7F2B" w14:textId="77777777" w:rsidR="00B47B1D" w:rsidRDefault="00B47B1D"/>
    <w:p w14:paraId="33E45536" w14:textId="77777777" w:rsidR="00B47B1D" w:rsidRDefault="00F22AD9">
      <w:pPr>
        <w:pStyle w:val="34"/>
        <w:ind w:left="-480"/>
        <w:rPr>
          <w:b w:val="0"/>
          <w:bCs w:val="0"/>
        </w:rPr>
      </w:pPr>
      <w:bookmarkStart w:id="395" w:name="_Toc109833159"/>
      <w:bookmarkStart w:id="396" w:name="_Toc116492044"/>
      <w:r>
        <w:rPr>
          <w:rFonts w:hint="eastAsia"/>
          <w:b w:val="0"/>
          <w:bCs w:val="0"/>
        </w:rPr>
        <w:t>业务响应参数说明</w:t>
      </w:r>
      <w:bookmarkEnd w:id="395"/>
      <w:bookmarkEnd w:id="396"/>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366"/>
        <w:gridCol w:w="865"/>
        <w:gridCol w:w="1268"/>
        <w:gridCol w:w="1038"/>
        <w:gridCol w:w="1038"/>
        <w:gridCol w:w="576"/>
        <w:gridCol w:w="2763"/>
      </w:tblGrid>
      <w:tr w:rsidR="00B47B1D" w14:paraId="6B2103FF" w14:textId="77777777">
        <w:trPr>
          <w:trHeight w:val="405"/>
          <w:jc w:val="center"/>
        </w:trPr>
        <w:tc>
          <w:tcPr>
            <w:tcW w:w="2231"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A5C21F"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2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15005E"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BBBFF93"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64873AF"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57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8ACCC6"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76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DEBDB8"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1CD1E918" w14:textId="77777777">
        <w:trPr>
          <w:trHeight w:val="405"/>
          <w:jc w:val="center"/>
        </w:trPr>
        <w:tc>
          <w:tcPr>
            <w:tcW w:w="2231"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CA34AC4" w14:textId="77777777" w:rsidR="00B47B1D" w:rsidRDefault="00F22AD9">
            <w:pPr>
              <w:pStyle w:val="paragraph"/>
              <w:spacing w:before="0" w:beforeAutospacing="0" w:after="0" w:afterAutospacing="0"/>
              <w:jc w:val="both"/>
              <w:rPr>
                <w:b/>
                <w:bCs/>
                <w:sz w:val="18"/>
                <w:szCs w:val="18"/>
              </w:rPr>
            </w:pPr>
            <w:r>
              <w:rPr>
                <w:rFonts w:hint="eastAsia"/>
                <w:sz w:val="18"/>
                <w:szCs w:val="20"/>
              </w:rPr>
              <w:t>transId</w:t>
            </w:r>
          </w:p>
        </w:tc>
        <w:tc>
          <w:tcPr>
            <w:tcW w:w="12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F78283B" w14:textId="77777777" w:rsidR="00B47B1D" w:rsidRDefault="00F22AD9" w:rsidP="007C4756">
            <w:pPr>
              <w:pStyle w:val="paragraph"/>
              <w:spacing w:before="0" w:beforeAutospacing="0" w:after="0" w:afterAutospacing="0"/>
              <w:rPr>
                <w:b/>
                <w:bCs/>
                <w:sz w:val="18"/>
                <w:szCs w:val="18"/>
              </w:rPr>
            </w:pPr>
            <w:r>
              <w:rPr>
                <w:rFonts w:hint="eastAsia"/>
                <w:sz w:val="18"/>
                <w:szCs w:val="20"/>
              </w:rPr>
              <w:t>方法调用时传入的transId，作为结果原样返回</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FAC2FFB" w14:textId="77777777" w:rsidR="00B47B1D" w:rsidRDefault="00F22AD9">
            <w:pPr>
              <w:pStyle w:val="paragraph"/>
              <w:spacing w:before="0" w:beforeAutospacing="0" w:after="0" w:afterAutospacing="0"/>
              <w:jc w:val="both"/>
              <w:rPr>
                <w:b/>
                <w:bCs/>
                <w:sz w:val="18"/>
                <w:szCs w:val="18"/>
              </w:rPr>
            </w:pPr>
            <w:r>
              <w:rPr>
                <w:rFonts w:hint="eastAsia"/>
                <w:sz w:val="18"/>
                <w:szCs w:val="20"/>
              </w:rPr>
              <w:t>String</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BB99424" w14:textId="77777777" w:rsidR="00B47B1D" w:rsidRDefault="00F22AD9">
            <w:pPr>
              <w:pStyle w:val="paragraph"/>
              <w:spacing w:before="0" w:beforeAutospacing="0" w:after="0" w:afterAutospacing="0"/>
              <w:jc w:val="both"/>
              <w:rPr>
                <w:b/>
                <w:bCs/>
                <w:sz w:val="18"/>
                <w:szCs w:val="18"/>
              </w:rPr>
            </w:pPr>
            <w:r>
              <w:rPr>
                <w:rFonts w:hint="eastAsia"/>
                <w:sz w:val="18"/>
                <w:szCs w:val="20"/>
              </w:rPr>
              <w:t>是</w:t>
            </w:r>
          </w:p>
        </w:tc>
        <w:tc>
          <w:tcPr>
            <w:tcW w:w="57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74E865" w14:textId="77777777" w:rsidR="00B47B1D" w:rsidRDefault="00B47B1D">
            <w:pPr>
              <w:pStyle w:val="paragraph"/>
              <w:spacing w:before="0" w:beforeAutospacing="0" w:after="0" w:afterAutospacing="0"/>
              <w:jc w:val="both"/>
              <w:rPr>
                <w:b/>
                <w:bCs/>
                <w:sz w:val="18"/>
                <w:szCs w:val="18"/>
              </w:rPr>
            </w:pPr>
          </w:p>
        </w:tc>
        <w:tc>
          <w:tcPr>
            <w:tcW w:w="276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0430D3" w14:textId="77777777" w:rsidR="00B47B1D" w:rsidRDefault="00B47B1D">
            <w:pPr>
              <w:pStyle w:val="paragraph"/>
              <w:spacing w:before="0" w:beforeAutospacing="0" w:after="0" w:afterAutospacing="0"/>
              <w:jc w:val="both"/>
              <w:rPr>
                <w:b/>
                <w:bCs/>
                <w:sz w:val="18"/>
                <w:szCs w:val="18"/>
              </w:rPr>
            </w:pPr>
          </w:p>
        </w:tc>
      </w:tr>
      <w:tr w:rsidR="00B47B1D" w14:paraId="436A48F1" w14:textId="77777777">
        <w:trPr>
          <w:trHeight w:val="405"/>
          <w:jc w:val="center"/>
        </w:trPr>
        <w:tc>
          <w:tcPr>
            <w:tcW w:w="2231"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BE7FA69"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2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D7E6CEE"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625B7B0"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048A84"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7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42D0E7" w14:textId="77777777" w:rsidR="00B47B1D" w:rsidRDefault="00B47B1D">
            <w:pPr>
              <w:pStyle w:val="paragraph"/>
              <w:spacing w:before="0" w:beforeAutospacing="0" w:after="0" w:afterAutospacing="0"/>
              <w:jc w:val="both"/>
              <w:rPr>
                <w:sz w:val="18"/>
                <w:szCs w:val="18"/>
              </w:rPr>
            </w:pPr>
          </w:p>
        </w:tc>
        <w:tc>
          <w:tcPr>
            <w:tcW w:w="276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551DF0" w14:textId="77777777" w:rsidR="00B47B1D" w:rsidRDefault="00B47B1D">
            <w:pPr>
              <w:pStyle w:val="paragraph"/>
              <w:spacing w:before="0" w:beforeAutospacing="0" w:after="0" w:afterAutospacing="0"/>
              <w:jc w:val="both"/>
              <w:rPr>
                <w:sz w:val="18"/>
                <w:szCs w:val="18"/>
              </w:rPr>
            </w:pPr>
          </w:p>
        </w:tc>
      </w:tr>
      <w:tr w:rsidR="00B47B1D" w14:paraId="7C017640" w14:textId="77777777">
        <w:trPr>
          <w:trHeight w:val="405"/>
          <w:jc w:val="center"/>
        </w:trPr>
        <w:tc>
          <w:tcPr>
            <w:tcW w:w="2231"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F7D2DB3"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2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04F184C"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5640781"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80CF47"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7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9CDAD1" w14:textId="77777777" w:rsidR="00B47B1D" w:rsidRDefault="00B47B1D">
            <w:pPr>
              <w:pStyle w:val="paragraph"/>
              <w:spacing w:before="0" w:beforeAutospacing="0" w:after="0" w:afterAutospacing="0"/>
              <w:jc w:val="both"/>
              <w:rPr>
                <w:sz w:val="18"/>
                <w:szCs w:val="18"/>
              </w:rPr>
            </w:pPr>
          </w:p>
        </w:tc>
        <w:tc>
          <w:tcPr>
            <w:tcW w:w="276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835FDC" w14:textId="77777777" w:rsidR="00B47B1D" w:rsidRDefault="00B47B1D">
            <w:pPr>
              <w:pStyle w:val="paragraph"/>
              <w:spacing w:before="0" w:beforeAutospacing="0" w:after="0" w:afterAutospacing="0"/>
              <w:jc w:val="both"/>
              <w:rPr>
                <w:sz w:val="18"/>
                <w:szCs w:val="18"/>
              </w:rPr>
            </w:pPr>
          </w:p>
        </w:tc>
      </w:tr>
      <w:tr w:rsidR="00B47B1D" w14:paraId="247A9AD9" w14:textId="77777777">
        <w:trPr>
          <w:trHeight w:val="405"/>
          <w:jc w:val="center"/>
        </w:trPr>
        <w:tc>
          <w:tcPr>
            <w:tcW w:w="136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F2274B4" w14:textId="77777777" w:rsidR="00B47B1D" w:rsidRDefault="00F22AD9">
            <w:pPr>
              <w:pStyle w:val="paragraph"/>
              <w:spacing w:before="0" w:beforeAutospacing="0" w:after="0" w:afterAutospacing="0"/>
              <w:jc w:val="both"/>
              <w:rPr>
                <w:sz w:val="18"/>
                <w:szCs w:val="18"/>
              </w:rPr>
            </w:pPr>
            <w:r>
              <w:rPr>
                <w:rFonts w:hint="eastAsia"/>
                <w:sz w:val="18"/>
                <w:szCs w:val="18"/>
              </w:rPr>
              <w:t>data</w:t>
            </w:r>
          </w:p>
        </w:tc>
        <w:tc>
          <w:tcPr>
            <w:tcW w:w="86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7E3F62E" w14:textId="77777777" w:rsidR="00B47B1D" w:rsidRDefault="00F22AD9">
            <w:pPr>
              <w:pStyle w:val="paragraph"/>
              <w:spacing w:before="0" w:beforeAutospacing="0" w:after="0" w:afterAutospacing="0"/>
              <w:jc w:val="both"/>
              <w:rPr>
                <w:sz w:val="18"/>
                <w:szCs w:val="18"/>
              </w:rPr>
            </w:pPr>
            <w:r>
              <w:rPr>
                <w:rFonts w:hint="eastAsia"/>
                <w:sz w:val="18"/>
                <w:szCs w:val="18"/>
              </w:rPr>
              <w:t>result</w:t>
            </w:r>
          </w:p>
        </w:tc>
        <w:tc>
          <w:tcPr>
            <w:tcW w:w="126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6825EB" w14:textId="77777777" w:rsidR="00B47B1D" w:rsidRDefault="00F22AD9">
            <w:pPr>
              <w:pStyle w:val="paragraph"/>
              <w:spacing w:before="0" w:beforeAutospacing="0" w:after="0" w:afterAutospacing="0"/>
              <w:jc w:val="both"/>
              <w:rPr>
                <w:sz w:val="18"/>
                <w:szCs w:val="18"/>
              </w:rPr>
            </w:pPr>
            <w:r>
              <w:rPr>
                <w:rFonts w:cs="Arial" w:hint="eastAsia"/>
                <w:color w:val="000000"/>
                <w:sz w:val="18"/>
                <w:szCs w:val="18"/>
              </w:rPr>
              <w:t>oid对应的证书扩展项信息</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9836EBB"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103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3BC4EA"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57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9FE1BB3" w14:textId="77777777" w:rsidR="00B47B1D" w:rsidRDefault="00B47B1D">
            <w:pPr>
              <w:jc w:val="both"/>
              <w:rPr>
                <w:sz w:val="18"/>
                <w:szCs w:val="18"/>
              </w:rPr>
            </w:pPr>
          </w:p>
        </w:tc>
        <w:tc>
          <w:tcPr>
            <w:tcW w:w="276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7981EF" w14:textId="77777777" w:rsidR="00B47B1D" w:rsidRDefault="00B47B1D">
            <w:pPr>
              <w:jc w:val="both"/>
              <w:rPr>
                <w:sz w:val="18"/>
                <w:szCs w:val="18"/>
              </w:rPr>
            </w:pPr>
          </w:p>
        </w:tc>
      </w:tr>
    </w:tbl>
    <w:p w14:paraId="0E933553" w14:textId="77777777" w:rsidR="00B47B1D" w:rsidRDefault="00B47B1D"/>
    <w:p w14:paraId="4071775C" w14:textId="77777777" w:rsidR="00B47B1D" w:rsidRDefault="00F22AD9">
      <w:pPr>
        <w:pStyle w:val="34"/>
        <w:ind w:left="-480"/>
        <w:rPr>
          <w:b w:val="0"/>
          <w:bCs w:val="0"/>
        </w:rPr>
      </w:pPr>
      <w:bookmarkStart w:id="397" w:name="_Toc109833160"/>
      <w:bookmarkStart w:id="398" w:name="_Toc116492045"/>
      <w:r>
        <w:rPr>
          <w:rFonts w:hint="eastAsia"/>
          <w:b w:val="0"/>
          <w:bCs w:val="0"/>
        </w:rPr>
        <w:lastRenderedPageBreak/>
        <w:t>请求示例</w:t>
      </w:r>
      <w:bookmarkEnd w:id="397"/>
      <w:bookmarkEnd w:id="398"/>
    </w:p>
    <w:p w14:paraId="5BFCE5D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1009D4F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43B4D6F" w14:textId="76E68FDB"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52168F63"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4687B0A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5E91529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"base64Cert"</w:t>
      </w:r>
      <w:r>
        <w:rPr>
          <w:rFonts w:ascii="Consolas" w:hAnsi="Consolas"/>
          <w:color w:val="000000"/>
          <w:sz w:val="18"/>
          <w:szCs w:val="18"/>
        </w:rPr>
        <w:t>: </w:t>
      </w:r>
      <w:r>
        <w:rPr>
          <w:rFonts w:ascii="Consolas" w:hAnsi="Consolas"/>
          <w:color w:val="0451A5"/>
          <w:sz w:val="18"/>
          <w:szCs w:val="18"/>
        </w:rPr>
        <w:t>"MIIWEIFDSNIIDSFNNONN…"</w:t>
      </w:r>
      <w:r>
        <w:rPr>
          <w:rFonts w:ascii="Consolas" w:hAnsi="Consolas"/>
          <w:color w:val="000000"/>
          <w:sz w:val="18"/>
          <w:szCs w:val="18"/>
        </w:rPr>
        <w:t>,</w:t>
      </w:r>
    </w:p>
    <w:p w14:paraId="0819FC64"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"oid"</w:t>
      </w:r>
      <w:r>
        <w:rPr>
          <w:rFonts w:ascii="Consolas" w:hAnsi="Consolas"/>
          <w:color w:val="000000"/>
          <w:sz w:val="18"/>
          <w:szCs w:val="18"/>
        </w:rPr>
        <w:t>: </w:t>
      </w:r>
      <w:r>
        <w:rPr>
          <w:rFonts w:ascii="Consolas" w:hAnsi="Consolas"/>
          <w:color w:val="0451A5"/>
          <w:sz w:val="18"/>
          <w:szCs w:val="18"/>
        </w:rPr>
        <w:t>"2.16.840.1.113732.2"</w:t>
      </w:r>
    </w:p>
    <w:p w14:paraId="67F44F22"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28CBE25" w14:textId="77777777" w:rsidR="00B47B1D" w:rsidRDefault="00B47B1D"/>
    <w:p w14:paraId="0C674F69" w14:textId="77777777" w:rsidR="00B47B1D" w:rsidRDefault="00F22AD9">
      <w:pPr>
        <w:pStyle w:val="34"/>
        <w:ind w:left="-480"/>
        <w:rPr>
          <w:b w:val="0"/>
          <w:bCs w:val="0"/>
        </w:rPr>
      </w:pPr>
      <w:bookmarkStart w:id="399" w:name="_Toc109833161"/>
      <w:bookmarkStart w:id="400" w:name="_Toc116492046"/>
      <w:r>
        <w:rPr>
          <w:rFonts w:hint="eastAsia"/>
          <w:b w:val="0"/>
          <w:bCs w:val="0"/>
        </w:rPr>
        <w:t>返回示例</w:t>
      </w:r>
      <w:bookmarkEnd w:id="399"/>
      <w:bookmarkEnd w:id="400"/>
    </w:p>
    <w:p w14:paraId="725E2AEF" w14:textId="77777777" w:rsidR="00B47B1D" w:rsidRDefault="00F22AD9">
      <w:pPr>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bidi="ar"/>
        </w:rPr>
        <w:t>{</w:t>
      </w:r>
    </w:p>
    <w:p w14:paraId="4BDA2AD9" w14:textId="77777777" w:rsidR="007E5471" w:rsidRDefault="00F22AD9" w:rsidP="007E5471">
      <w:pPr>
        <w:shd w:val="clear" w:color="auto" w:fill="FFFFFE"/>
        <w:spacing w:line="270" w:lineRule="atLeast"/>
        <w:ind w:firstLine="384"/>
        <w:rPr>
          <w:rFonts w:ascii="Consolas" w:hAnsi="Consolas"/>
          <w:color w:val="A31515"/>
          <w:sz w:val="18"/>
          <w:szCs w:val="18"/>
        </w:rPr>
      </w:pPr>
      <w:r>
        <w:rPr>
          <w:rFonts w:ascii="Consolas" w:eastAsia="Consolas" w:hAnsi="Consolas" w:cs="Consolas"/>
          <w:color w:val="000000"/>
          <w:sz w:val="18"/>
          <w:szCs w:val="18"/>
          <w:shd w:val="clear" w:color="auto" w:fill="FFFFFE"/>
          <w:lang w:bidi="ar"/>
        </w:rPr>
        <w:t>    </w:t>
      </w:r>
    </w:p>
    <w:p w14:paraId="713E6C26" w14:textId="77777777" w:rsidR="007E5471" w:rsidRDefault="007E5471" w:rsidP="007E5471">
      <w:pPr>
        <w:shd w:val="clear" w:color="auto" w:fill="FFFFFE"/>
        <w:spacing w:line="270" w:lineRule="atLeast"/>
        <w:ind w:firstLine="384"/>
        <w:rPr>
          <w:rFonts w:ascii="Consolas" w:hAnsi="Consolas"/>
          <w:color w:val="000000"/>
          <w:sz w:val="18"/>
          <w:szCs w:val="18"/>
        </w:rPr>
      </w:pP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17608A7" w14:textId="09D33102"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  </w:t>
      </w:r>
      <w:bookmarkStart w:id="401" w:name="_Hlk108099530"/>
      <w:r>
        <w:rPr>
          <w:rFonts w:ascii="Consolas" w:hAnsi="Consolas"/>
          <w:color w:val="A31515"/>
          <w:sz w:val="18"/>
          <w:szCs w:val="18"/>
        </w:rPr>
        <w:t> "resultCode"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0836C716"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bookmarkEnd w:id="401"/>
    <w:p w14:paraId="3880575B" w14:textId="77777777" w:rsidR="00B47B1D" w:rsidRDefault="00F22AD9">
      <w:pPr>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bidi="ar"/>
        </w:rPr>
        <w:t>    </w:t>
      </w:r>
      <w:r>
        <w:rPr>
          <w:rFonts w:ascii="Consolas" w:eastAsia="Consolas" w:hAnsi="Consolas" w:cs="Consolas"/>
          <w:color w:val="A31515"/>
          <w:sz w:val="18"/>
          <w:szCs w:val="18"/>
          <w:shd w:val="clear" w:color="auto" w:fill="FFFFFE"/>
          <w:lang w:bidi="ar"/>
        </w:rPr>
        <w:t>"data"</w:t>
      </w:r>
      <w:r>
        <w:rPr>
          <w:rFonts w:ascii="Consolas" w:eastAsia="Consolas" w:hAnsi="Consolas" w:cs="Consolas"/>
          <w:color w:val="000000"/>
          <w:sz w:val="18"/>
          <w:szCs w:val="18"/>
          <w:shd w:val="clear" w:color="auto" w:fill="FFFFFE"/>
          <w:lang w:bidi="ar"/>
        </w:rPr>
        <w:t>: {</w:t>
      </w:r>
    </w:p>
    <w:p w14:paraId="2EA41906" w14:textId="77777777" w:rsidR="00B47B1D" w:rsidRDefault="00F22AD9">
      <w:pPr>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bidi="ar"/>
        </w:rPr>
        <w:t xml:space="preserve">        </w:t>
      </w:r>
      <w:r>
        <w:rPr>
          <w:rFonts w:ascii="Consolas" w:eastAsia="Consolas" w:hAnsi="Consolas" w:cs="Consolas"/>
          <w:color w:val="A31515"/>
          <w:sz w:val="18"/>
          <w:szCs w:val="18"/>
          <w:shd w:val="clear" w:color="auto" w:fill="FFFFFE"/>
          <w:lang w:bidi="ar"/>
        </w:rPr>
        <w:t>"result"</w:t>
      </w:r>
      <w:r>
        <w:rPr>
          <w:rFonts w:ascii="Consolas" w:eastAsia="Consolas" w:hAnsi="Consolas" w:cs="Consolas"/>
          <w:color w:val="000000"/>
          <w:sz w:val="18"/>
          <w:szCs w:val="18"/>
          <w:shd w:val="clear" w:color="auto" w:fill="FFFFFE"/>
          <w:lang w:bidi="ar"/>
        </w:rPr>
        <w:t>: </w:t>
      </w:r>
      <w:r>
        <w:rPr>
          <w:rFonts w:ascii="Consolas" w:eastAsia="Consolas" w:hAnsi="Consolas" w:cs="Consolas"/>
          <w:color w:val="0451A5"/>
          <w:sz w:val="18"/>
          <w:szCs w:val="18"/>
          <w:shd w:val="clear" w:color="auto" w:fill="FFFFFE"/>
          <w:lang w:bidi="ar"/>
        </w:rPr>
        <w:t>"</w:t>
      </w:r>
      <w:r>
        <w:rPr>
          <w:rFonts w:hint="eastAsia"/>
          <w:color w:val="0451A5"/>
          <w:sz w:val="18"/>
          <w:szCs w:val="18"/>
          <w:shd w:val="clear" w:color="auto" w:fill="FFFFFE"/>
          <w:lang w:bidi="ar"/>
        </w:rPr>
        <w:t>正常传入</w:t>
      </w:r>
      <w:r>
        <w:rPr>
          <w:rFonts w:ascii="Consolas" w:eastAsia="Consolas" w:hAnsi="Consolas" w:cs="Consolas"/>
          <w:color w:val="0451A5"/>
          <w:sz w:val="18"/>
          <w:szCs w:val="18"/>
          <w:shd w:val="clear" w:color="auto" w:fill="FFFFFE"/>
          <w:lang w:bidi="ar"/>
        </w:rPr>
        <w:t>oid"</w:t>
      </w:r>
    </w:p>
    <w:p w14:paraId="6860C249" w14:textId="77777777" w:rsidR="00B47B1D" w:rsidRDefault="00F22AD9">
      <w:pPr>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bidi="ar"/>
        </w:rPr>
        <w:t>    }</w:t>
      </w:r>
    </w:p>
    <w:p w14:paraId="630A52D1" w14:textId="77777777" w:rsidR="00B47B1D" w:rsidRDefault="00F22AD9">
      <w:pPr>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bidi="ar"/>
        </w:rPr>
        <w:t>}</w:t>
      </w:r>
    </w:p>
    <w:p w14:paraId="1E181623" w14:textId="77777777" w:rsidR="00B47B1D" w:rsidRDefault="00B47B1D"/>
    <w:p w14:paraId="1D15FA02" w14:textId="77777777" w:rsidR="00B47B1D" w:rsidRDefault="00F22AD9">
      <w:pPr>
        <w:pStyle w:val="21"/>
        <w:ind w:left="881" w:hangingChars="275" w:hanging="881"/>
      </w:pPr>
      <w:bookmarkStart w:id="402" w:name="_Toc109833162"/>
      <w:bookmarkStart w:id="403" w:name="_Toc116492047"/>
      <w:r>
        <w:t>验证证书有效性</w:t>
      </w:r>
      <w:bookmarkEnd w:id="402"/>
      <w:bookmarkEnd w:id="403"/>
    </w:p>
    <w:p w14:paraId="6F24E887" w14:textId="77777777" w:rsidR="00B47B1D" w:rsidRDefault="00F22AD9">
      <w:pPr>
        <w:pStyle w:val="34"/>
        <w:ind w:left="-480"/>
        <w:rPr>
          <w:b w:val="0"/>
          <w:bCs w:val="0"/>
        </w:rPr>
      </w:pPr>
      <w:bookmarkStart w:id="404" w:name="_Toc109833163"/>
      <w:bookmarkStart w:id="405" w:name="_Toc116492048"/>
      <w:r>
        <w:rPr>
          <w:rFonts w:hint="eastAsia"/>
          <w:b w:val="0"/>
          <w:bCs w:val="0"/>
        </w:rPr>
        <w:t>接口说明</w:t>
      </w:r>
      <w:bookmarkEnd w:id="404"/>
      <w:bookmarkEnd w:id="405"/>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4DCF531D"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5F98005" w14:textId="77777777" w:rsidR="00B47B1D" w:rsidRDefault="00F22AD9">
            <w:pPr>
              <w:pStyle w:val="Charff0"/>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B13F1E" w14:textId="77777777" w:rsidR="00B47B1D" w:rsidRDefault="00F22AD9">
            <w:pPr>
              <w:pStyle w:val="Charff0"/>
              <w:rPr>
                <w:sz w:val="18"/>
                <w:szCs w:val="18"/>
              </w:rPr>
            </w:pPr>
            <w:r>
              <w:rPr>
                <w:sz w:val="18"/>
                <w:szCs w:val="18"/>
              </w:rPr>
              <w:t>验证证书有效</w:t>
            </w:r>
            <w:r>
              <w:rPr>
                <w:rFonts w:hint="eastAsia"/>
                <w:sz w:val="18"/>
                <w:szCs w:val="18"/>
              </w:rPr>
              <w:t>性</w:t>
            </w:r>
          </w:p>
        </w:tc>
      </w:tr>
      <w:tr w:rsidR="00B47B1D" w14:paraId="4DF43772"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5B46B0F" w14:textId="77777777" w:rsidR="00B47B1D" w:rsidRDefault="00F22AD9">
            <w:pPr>
              <w:pStyle w:val="Charff0"/>
              <w:rPr>
                <w:sz w:val="18"/>
                <w:szCs w:val="18"/>
              </w:rPr>
            </w:pPr>
            <w:r>
              <w:rPr>
                <w:rFonts w:hint="eastAsia"/>
                <w:sz w:val="18"/>
                <w:szCs w:val="18"/>
              </w:rPr>
              <w:t>接口地址</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157BEB07" w14:textId="6DD3E665" w:rsidR="00B47B1D" w:rsidRDefault="004B5703">
            <w:pPr>
              <w:pStyle w:val="Charff0"/>
              <w:rPr>
                <w:sz w:val="18"/>
                <w:szCs w:val="18"/>
              </w:rPr>
            </w:pPr>
            <w:r w:rsidRPr="006F2B4E">
              <w:rPr>
                <w:rFonts w:hint="eastAsia"/>
                <w:sz w:val="18"/>
                <w:szCs w:val="18"/>
              </w:rPr>
              <w:t>http://</w:t>
            </w:r>
            <w:r w:rsidR="00CA6E38">
              <w:rPr>
                <w:rFonts w:hint="eastAsia"/>
                <w:sz w:val="18"/>
                <w:szCs w:val="18"/>
              </w:rPr>
              <w:t>cts.ticai.com:10006</w:t>
            </w:r>
            <w:r w:rsidRPr="006F2B4E">
              <w:rPr>
                <w:rFonts w:hint="eastAsia"/>
                <w:sz w:val="18"/>
                <w:szCs w:val="18"/>
              </w:rPr>
              <w:t>/v1</w:t>
            </w:r>
            <w:r w:rsidRPr="006F2B4E">
              <w:rPr>
                <w:sz w:val="18"/>
                <w:szCs w:val="18"/>
              </w:rPr>
              <w:t>.0/pt-cts-</w:t>
            </w:r>
            <w:r w:rsidRPr="006F2B4E">
              <w:rPr>
                <w:rFonts w:hint="eastAsia"/>
                <w:sz w:val="18"/>
                <w:szCs w:val="18"/>
              </w:rPr>
              <w:t>mops</w:t>
            </w:r>
            <w:r w:rsidR="00F22AD9">
              <w:rPr>
                <w:rFonts w:hint="eastAsia"/>
                <w:sz w:val="18"/>
                <w:szCs w:val="18"/>
              </w:rPr>
              <w:t>/</w:t>
            </w:r>
            <w:r w:rsidR="005F2E9B">
              <w:rPr>
                <w:sz w:val="18"/>
                <w:szCs w:val="18"/>
              </w:rPr>
              <w:t>cert-</w:t>
            </w:r>
            <w:r w:rsidR="00F22AD9">
              <w:rPr>
                <w:rFonts w:hint="eastAsia"/>
                <w:sz w:val="18"/>
                <w:szCs w:val="18"/>
              </w:rPr>
              <w:t>va</w:t>
            </w:r>
            <w:r w:rsidR="00F22AD9">
              <w:rPr>
                <w:sz w:val="18"/>
                <w:szCs w:val="18"/>
              </w:rPr>
              <w:t>lidate</w:t>
            </w:r>
          </w:p>
        </w:tc>
      </w:tr>
      <w:tr w:rsidR="00B47B1D" w14:paraId="147AE0CD"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CFFEA54" w14:textId="77777777" w:rsidR="00B47B1D" w:rsidRDefault="00F22AD9">
            <w:pPr>
              <w:pStyle w:val="Charff0"/>
              <w:rPr>
                <w:sz w:val="18"/>
                <w:szCs w:val="18"/>
              </w:rPr>
            </w:pPr>
            <w:r>
              <w:rPr>
                <w:rFonts w:hint="eastAsia"/>
                <w:sz w:val="18"/>
                <w:szCs w:val="18"/>
              </w:rPr>
              <w:t>请求类型</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CD7127" w14:textId="77777777" w:rsidR="00B47B1D" w:rsidRDefault="00F22AD9">
            <w:pPr>
              <w:pStyle w:val="Charff0"/>
              <w:rPr>
                <w:sz w:val="18"/>
                <w:szCs w:val="18"/>
              </w:rPr>
            </w:pPr>
            <w:r>
              <w:rPr>
                <w:rFonts w:hint="eastAsia"/>
                <w:sz w:val="18"/>
                <w:szCs w:val="18"/>
              </w:rPr>
              <w:t>POST</w:t>
            </w:r>
          </w:p>
        </w:tc>
      </w:tr>
      <w:tr w:rsidR="00B47B1D" w14:paraId="5470A5DE"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90EE739" w14:textId="77777777" w:rsidR="00B47B1D" w:rsidRDefault="00F22AD9">
            <w:pPr>
              <w:pStyle w:val="Charff0"/>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BC94BE0" w14:textId="77777777" w:rsidR="00B47B1D" w:rsidRDefault="00F22AD9">
            <w:pPr>
              <w:pStyle w:val="Charff0"/>
              <w:rPr>
                <w:sz w:val="18"/>
                <w:szCs w:val="18"/>
              </w:rPr>
            </w:pPr>
            <w:r>
              <w:rPr>
                <w:rFonts w:hint="eastAsia"/>
                <w:sz w:val="18"/>
                <w:szCs w:val="18"/>
              </w:rPr>
              <w:t>1、已从密服系统得到appI</w:t>
            </w:r>
            <w:r>
              <w:rPr>
                <w:sz w:val="18"/>
                <w:szCs w:val="18"/>
              </w:rPr>
              <w:t>d</w:t>
            </w:r>
            <w:r>
              <w:rPr>
                <w:rFonts w:hint="eastAsia"/>
                <w:sz w:val="18"/>
                <w:szCs w:val="18"/>
              </w:rPr>
              <w:t>和secretKey</w:t>
            </w:r>
          </w:p>
        </w:tc>
      </w:tr>
    </w:tbl>
    <w:p w14:paraId="00981928" w14:textId="77777777" w:rsidR="00B47B1D" w:rsidRDefault="00B47B1D"/>
    <w:p w14:paraId="6609CF66" w14:textId="77777777" w:rsidR="00B47B1D" w:rsidRDefault="00F22AD9">
      <w:pPr>
        <w:pStyle w:val="34"/>
        <w:ind w:left="-480"/>
        <w:rPr>
          <w:b w:val="0"/>
          <w:bCs w:val="0"/>
        </w:rPr>
      </w:pPr>
      <w:bookmarkStart w:id="406" w:name="_Toc109833164"/>
      <w:bookmarkStart w:id="407" w:name="_Toc116492049"/>
      <w:r>
        <w:rPr>
          <w:rFonts w:hint="eastAsia"/>
          <w:b w:val="0"/>
          <w:bCs w:val="0"/>
        </w:rPr>
        <w:t>业务请求参数说明</w:t>
      </w:r>
      <w:bookmarkEnd w:id="406"/>
      <w:bookmarkEnd w:id="407"/>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605"/>
        <w:gridCol w:w="5161"/>
        <w:gridCol w:w="1114"/>
        <w:gridCol w:w="1034"/>
      </w:tblGrid>
      <w:tr w:rsidR="00B47B1D" w14:paraId="6D46BE45"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1665AEB" w14:textId="77777777" w:rsidR="00B47B1D" w:rsidRDefault="00F22AD9">
            <w:pPr>
              <w:pStyle w:val="paragraph"/>
              <w:spacing w:before="0" w:beforeAutospacing="0" w:after="0" w:afterAutospacing="0"/>
              <w:jc w:val="center"/>
              <w:rPr>
                <w:b/>
                <w:bCs/>
              </w:rPr>
            </w:pPr>
            <w:r>
              <w:rPr>
                <w:rFonts w:hint="eastAsia"/>
                <w:b/>
                <w:bCs/>
                <w:sz w:val="20"/>
                <w:szCs w:val="20"/>
              </w:rPr>
              <w:t>字段名称</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EBAA6A9" w14:textId="77777777" w:rsidR="00B47B1D" w:rsidRDefault="00F22AD9">
            <w:pPr>
              <w:pStyle w:val="paragraph"/>
              <w:spacing w:before="0" w:beforeAutospacing="0" w:after="0" w:afterAutospacing="0"/>
              <w:jc w:val="center"/>
              <w:rPr>
                <w:b/>
                <w:bCs/>
              </w:rPr>
            </w:pPr>
            <w:r>
              <w:rPr>
                <w:rFonts w:hint="eastAsia"/>
                <w:b/>
                <w:bCs/>
                <w:sz w:val="20"/>
                <w:szCs w:val="20"/>
              </w:rPr>
              <w:t>字段描述</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9989191" w14:textId="77777777" w:rsidR="00B47B1D" w:rsidRDefault="00F22AD9">
            <w:pPr>
              <w:pStyle w:val="paragraph"/>
              <w:spacing w:before="0" w:beforeAutospacing="0" w:after="0" w:afterAutospacing="0"/>
              <w:jc w:val="center"/>
              <w:rPr>
                <w:b/>
                <w:bCs/>
              </w:rPr>
            </w:pPr>
            <w:r>
              <w:rPr>
                <w:rFonts w:hint="eastAsia"/>
                <w:b/>
                <w:bCs/>
                <w:sz w:val="20"/>
                <w:szCs w:val="20"/>
              </w:rPr>
              <w:t>类型</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D151801" w14:textId="77777777" w:rsidR="00B47B1D" w:rsidRDefault="00F22AD9">
            <w:pPr>
              <w:pStyle w:val="paragraph"/>
              <w:spacing w:before="0" w:beforeAutospacing="0" w:after="0" w:afterAutospacing="0"/>
              <w:jc w:val="center"/>
              <w:rPr>
                <w:b/>
                <w:bCs/>
              </w:rPr>
            </w:pPr>
            <w:r>
              <w:rPr>
                <w:rFonts w:hint="eastAsia"/>
                <w:b/>
                <w:bCs/>
                <w:sz w:val="20"/>
                <w:szCs w:val="20"/>
              </w:rPr>
              <w:t>是否必须</w:t>
            </w:r>
          </w:p>
        </w:tc>
      </w:tr>
      <w:tr w:rsidR="00B47B1D" w14:paraId="4A1A28C5"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DFE4A16" w14:textId="77777777" w:rsidR="00B47B1D" w:rsidRDefault="00F22AD9">
            <w:pPr>
              <w:pStyle w:val="paragraph"/>
              <w:spacing w:before="0" w:beforeAutospacing="0" w:after="0" w:afterAutospacing="0"/>
              <w:jc w:val="both"/>
            </w:pPr>
            <w:r>
              <w:rPr>
                <w:rFonts w:hint="eastAsia"/>
                <w:sz w:val="18"/>
                <w:szCs w:val="18"/>
              </w:rPr>
              <w:t>transId</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F6D12EC" w14:textId="61F9B9D0" w:rsidR="00B47B1D" w:rsidRDefault="00F22AD9">
            <w:pPr>
              <w:pStyle w:val="paragraph"/>
              <w:spacing w:before="0" w:beforeAutospacing="0" w:after="0" w:afterAutospacing="0"/>
              <w:jc w:val="both"/>
            </w:pPr>
            <w:r>
              <w:rPr>
                <w:rFonts w:hint="eastAsia"/>
                <w:sz w:val="18"/>
                <w:szCs w:val="18"/>
              </w:rPr>
              <w:t>业务流水号，具体参见</w:t>
            </w:r>
            <w:r w:rsidR="00FF6B32">
              <w:rPr>
                <w:rFonts w:hint="eastAsia"/>
                <w:sz w:val="18"/>
                <w:szCs w:val="18"/>
              </w:rPr>
              <w:t>4.1.5.1.2</w:t>
            </w:r>
            <w:r>
              <w:rPr>
                <w:rFonts w:hint="eastAsia"/>
                <w:sz w:val="18"/>
                <w:szCs w:val="18"/>
              </w:rPr>
              <w:t>的描述。</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67BB4EA" w14:textId="77777777" w:rsidR="00B47B1D" w:rsidRDefault="00F22AD9">
            <w:pPr>
              <w:pStyle w:val="paragraph"/>
              <w:spacing w:before="0" w:beforeAutospacing="0" w:after="0" w:afterAutospacing="0"/>
              <w:jc w:val="center"/>
            </w:pPr>
            <w:r>
              <w:rPr>
                <w:rFonts w:hint="eastAsia"/>
                <w:sz w:val="18"/>
                <w:szCs w:val="18"/>
              </w:rPr>
              <w:t>String</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2D82BEE" w14:textId="77777777" w:rsidR="00B47B1D" w:rsidRDefault="00F22AD9">
            <w:pPr>
              <w:pStyle w:val="paragraph"/>
              <w:spacing w:before="0" w:beforeAutospacing="0" w:after="0" w:afterAutospacing="0"/>
              <w:jc w:val="center"/>
            </w:pPr>
            <w:r>
              <w:rPr>
                <w:rFonts w:hint="eastAsia"/>
                <w:sz w:val="18"/>
                <w:szCs w:val="18"/>
              </w:rPr>
              <w:t>是</w:t>
            </w:r>
          </w:p>
        </w:tc>
      </w:tr>
      <w:tr w:rsidR="00B47B1D" w14:paraId="59FA4375"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89AE934" w14:textId="77777777" w:rsidR="00B47B1D" w:rsidRDefault="00F22AD9">
            <w:pPr>
              <w:pStyle w:val="paragraph"/>
              <w:spacing w:before="0" w:beforeAutospacing="0" w:after="0" w:afterAutospacing="0"/>
              <w:jc w:val="both"/>
            </w:pPr>
            <w:r>
              <w:rPr>
                <w:rFonts w:hint="eastAsia"/>
                <w:sz w:val="18"/>
                <w:szCs w:val="18"/>
              </w:rPr>
              <w:lastRenderedPageBreak/>
              <w:t>signAlgo</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9F14F5A" w14:textId="1744FFD2" w:rsidR="00B47B1D" w:rsidRDefault="00F22AD9">
            <w:pPr>
              <w:pStyle w:val="paragraph"/>
              <w:spacing w:before="0" w:beforeAutospacing="0" w:after="0" w:afterAutospacing="0"/>
              <w:jc w:val="both"/>
            </w:pPr>
            <w:r>
              <w:rPr>
                <w:rFonts w:hint="eastAsia"/>
                <w:sz w:val="18"/>
                <w:szCs w:val="18"/>
              </w:rPr>
              <w:t>签名算法，具体参见</w:t>
            </w:r>
            <w:r w:rsidR="00FF6B32">
              <w:rPr>
                <w:rFonts w:hint="eastAsia"/>
                <w:sz w:val="18"/>
                <w:szCs w:val="18"/>
              </w:rPr>
              <w:t>4.1.5.1.2</w:t>
            </w:r>
            <w:r>
              <w:rPr>
                <w:rFonts w:hint="eastAsia"/>
                <w:sz w:val="18"/>
                <w:szCs w:val="18"/>
              </w:rPr>
              <w:t>的描述。</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7DF2E8" w14:textId="77777777" w:rsidR="00B47B1D" w:rsidRDefault="00F22AD9">
            <w:pPr>
              <w:pStyle w:val="paragraph"/>
              <w:spacing w:before="0" w:beforeAutospacing="0" w:after="0" w:afterAutospacing="0"/>
              <w:jc w:val="center"/>
            </w:pPr>
            <w:r>
              <w:rPr>
                <w:rFonts w:hint="eastAsia"/>
                <w:sz w:val="18"/>
                <w:szCs w:val="18"/>
              </w:rPr>
              <w:t>String</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FDC857F" w14:textId="77777777" w:rsidR="00B47B1D" w:rsidRDefault="00F22AD9">
            <w:pPr>
              <w:pStyle w:val="paragraph"/>
              <w:spacing w:before="0" w:beforeAutospacing="0" w:after="0" w:afterAutospacing="0"/>
              <w:jc w:val="center"/>
            </w:pPr>
            <w:r>
              <w:rPr>
                <w:rFonts w:hint="eastAsia"/>
                <w:sz w:val="18"/>
                <w:szCs w:val="18"/>
              </w:rPr>
              <w:t>是</w:t>
            </w:r>
          </w:p>
        </w:tc>
      </w:tr>
      <w:tr w:rsidR="00B47B1D" w14:paraId="2D80A7C2"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FAD60A" w14:textId="77777777" w:rsidR="00B47B1D" w:rsidRDefault="00F22AD9">
            <w:pPr>
              <w:pStyle w:val="paragraph"/>
              <w:spacing w:before="0" w:beforeAutospacing="0" w:after="0" w:afterAutospacing="0"/>
              <w:jc w:val="both"/>
            </w:pPr>
            <w:r>
              <w:rPr>
                <w:rFonts w:hint="eastAsia"/>
                <w:sz w:val="18"/>
                <w:szCs w:val="18"/>
              </w:rPr>
              <w:t>signature</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F2251B" w14:textId="4D16DAE8" w:rsidR="00B47B1D" w:rsidRDefault="00F22AD9">
            <w:pPr>
              <w:pStyle w:val="paragraph"/>
              <w:spacing w:before="0" w:beforeAutospacing="0" w:after="0" w:afterAutospacing="0"/>
              <w:jc w:val="both"/>
            </w:pPr>
            <w:r>
              <w:rPr>
                <w:rFonts w:cs="Arial" w:hint="eastAsia"/>
                <w:color w:val="333333"/>
                <w:sz w:val="18"/>
                <w:szCs w:val="18"/>
              </w:rPr>
              <w:t>签名数据，</w:t>
            </w:r>
            <w:r>
              <w:rPr>
                <w:rFonts w:hint="eastAsia"/>
                <w:sz w:val="18"/>
                <w:szCs w:val="18"/>
              </w:rPr>
              <w:t>具体参见</w:t>
            </w:r>
            <w:r w:rsidR="00FF6B32">
              <w:rPr>
                <w:rFonts w:hint="eastAsia"/>
                <w:sz w:val="18"/>
                <w:szCs w:val="18"/>
              </w:rPr>
              <w:t>4.1.5.1.2</w:t>
            </w:r>
            <w:r>
              <w:rPr>
                <w:rFonts w:hint="eastAsia"/>
                <w:sz w:val="18"/>
                <w:szCs w:val="18"/>
              </w:rPr>
              <w:t>的描述。</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186772B" w14:textId="77777777" w:rsidR="00B47B1D" w:rsidRDefault="00F22AD9">
            <w:pPr>
              <w:pStyle w:val="paragraph"/>
              <w:spacing w:before="0" w:beforeAutospacing="0" w:after="0" w:afterAutospacing="0"/>
              <w:jc w:val="center"/>
            </w:pPr>
            <w:r>
              <w:rPr>
                <w:rFonts w:hint="eastAsia"/>
                <w:sz w:val="18"/>
                <w:szCs w:val="18"/>
              </w:rPr>
              <w:t>String</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E9677D9" w14:textId="77777777" w:rsidR="00B47B1D" w:rsidRDefault="00F22AD9">
            <w:pPr>
              <w:pStyle w:val="paragraph"/>
              <w:spacing w:before="0" w:beforeAutospacing="0" w:after="0" w:afterAutospacing="0"/>
              <w:jc w:val="center"/>
            </w:pPr>
            <w:r>
              <w:rPr>
                <w:rFonts w:hint="eastAsia"/>
                <w:sz w:val="18"/>
                <w:szCs w:val="18"/>
              </w:rPr>
              <w:t>是</w:t>
            </w:r>
          </w:p>
        </w:tc>
      </w:tr>
      <w:tr w:rsidR="00B47B1D" w14:paraId="3845BA09"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BB094D8" w14:textId="77777777" w:rsidR="00B47B1D" w:rsidRDefault="00F22AD9">
            <w:pPr>
              <w:pStyle w:val="paragraph"/>
              <w:spacing w:before="0" w:beforeAutospacing="0" w:after="0" w:afterAutospacing="0"/>
              <w:jc w:val="both"/>
            </w:pPr>
            <w:r>
              <w:rPr>
                <w:rFonts w:hint="eastAsia"/>
                <w:sz w:val="18"/>
                <w:szCs w:val="18"/>
              </w:rPr>
              <w:t>appId</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4AF45F" w14:textId="00D8C8EE" w:rsidR="00B47B1D" w:rsidRDefault="00F22AD9">
            <w:pPr>
              <w:pStyle w:val="paragraph"/>
              <w:spacing w:before="0" w:beforeAutospacing="0" w:after="0" w:afterAutospacing="0"/>
              <w:jc w:val="both"/>
            </w:pPr>
            <w:r>
              <w:rPr>
                <w:rFonts w:cs="Arial" w:hint="eastAsia"/>
                <w:color w:val="333333"/>
                <w:sz w:val="18"/>
                <w:szCs w:val="18"/>
              </w:rPr>
              <w:t>接入应用的唯一标识</w:t>
            </w:r>
            <w:r>
              <w:rPr>
                <w:rFonts w:hint="eastAsia"/>
                <w:sz w:val="18"/>
                <w:szCs w:val="18"/>
              </w:rPr>
              <w:t>，具体参见</w:t>
            </w:r>
            <w:r w:rsidR="00FF6B32">
              <w:rPr>
                <w:rFonts w:hint="eastAsia"/>
                <w:sz w:val="18"/>
                <w:szCs w:val="18"/>
              </w:rPr>
              <w:t>4.1.5.1.2</w:t>
            </w:r>
            <w:r>
              <w:rPr>
                <w:rFonts w:hint="eastAsia"/>
                <w:sz w:val="18"/>
                <w:szCs w:val="18"/>
              </w:rPr>
              <w:t>的描述。</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68D8214" w14:textId="77777777" w:rsidR="00B47B1D" w:rsidRDefault="00F22AD9">
            <w:pPr>
              <w:pStyle w:val="paragraph"/>
              <w:spacing w:before="0" w:beforeAutospacing="0" w:after="0" w:afterAutospacing="0"/>
              <w:jc w:val="center"/>
            </w:pPr>
            <w:r>
              <w:rPr>
                <w:rFonts w:hint="eastAsia"/>
                <w:sz w:val="18"/>
                <w:szCs w:val="18"/>
              </w:rPr>
              <w:t>String</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0DC4217F" w14:textId="77777777" w:rsidR="00B47B1D" w:rsidRDefault="00F22AD9">
            <w:pPr>
              <w:pStyle w:val="paragraph"/>
              <w:spacing w:before="0" w:beforeAutospacing="0" w:after="0" w:afterAutospacing="0"/>
              <w:jc w:val="center"/>
            </w:pPr>
            <w:r>
              <w:rPr>
                <w:rFonts w:hint="eastAsia"/>
                <w:sz w:val="18"/>
                <w:szCs w:val="18"/>
              </w:rPr>
              <w:t xml:space="preserve">是 </w:t>
            </w:r>
          </w:p>
        </w:tc>
      </w:tr>
      <w:tr w:rsidR="00B47B1D" w14:paraId="60CB0172" w14:textId="77777777">
        <w:trPr>
          <w:trHeight w:val="405"/>
          <w:jc w:val="center"/>
        </w:trPr>
        <w:tc>
          <w:tcPr>
            <w:tcW w:w="1605"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5FECE3F" w14:textId="77777777" w:rsidR="00B47B1D" w:rsidRDefault="00F22AD9">
            <w:pPr>
              <w:pStyle w:val="paragraph"/>
              <w:spacing w:before="0" w:beforeAutospacing="0" w:after="0" w:afterAutospacing="0"/>
              <w:jc w:val="both"/>
              <w:rPr>
                <w:sz w:val="18"/>
                <w:szCs w:val="18"/>
              </w:rPr>
            </w:pPr>
            <w:r>
              <w:rPr>
                <w:sz w:val="18"/>
                <w:szCs w:val="18"/>
              </w:rPr>
              <w:t>base64Cert</w:t>
            </w:r>
          </w:p>
        </w:tc>
        <w:tc>
          <w:tcPr>
            <w:tcW w:w="51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B3B4510" w14:textId="77777777" w:rsidR="00B47B1D" w:rsidRDefault="00F22AD9">
            <w:pPr>
              <w:pStyle w:val="paragraph"/>
              <w:spacing w:before="0" w:beforeAutospacing="0" w:after="0" w:afterAutospacing="0"/>
              <w:jc w:val="both"/>
              <w:rPr>
                <w:sz w:val="18"/>
                <w:szCs w:val="18"/>
              </w:rPr>
            </w:pPr>
            <w:r>
              <w:rPr>
                <w:rFonts w:hint="eastAsia"/>
                <w:sz w:val="18"/>
                <w:szCs w:val="18"/>
              </w:rPr>
              <w:t>编码过的证书字符串</w:t>
            </w:r>
          </w:p>
        </w:tc>
        <w:tc>
          <w:tcPr>
            <w:tcW w:w="111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BD57285" w14:textId="77777777" w:rsidR="00B47B1D" w:rsidRDefault="00F22AD9">
            <w:pPr>
              <w:pStyle w:val="paragraph"/>
              <w:spacing w:before="0" w:beforeAutospacing="0" w:after="0" w:afterAutospacing="0"/>
              <w:jc w:val="center"/>
              <w:rPr>
                <w:sz w:val="18"/>
                <w:szCs w:val="18"/>
              </w:rPr>
            </w:pPr>
            <w:r>
              <w:rPr>
                <w:sz w:val="18"/>
                <w:szCs w:val="18"/>
              </w:rPr>
              <w:t>String</w:t>
            </w:r>
          </w:p>
        </w:tc>
        <w:tc>
          <w:tcPr>
            <w:tcW w:w="10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36972DF6" w14:textId="77777777" w:rsidR="00B47B1D" w:rsidRDefault="00F22AD9">
            <w:pPr>
              <w:pStyle w:val="paragraph"/>
              <w:spacing w:before="0" w:beforeAutospacing="0" w:after="0" w:afterAutospacing="0"/>
              <w:jc w:val="center"/>
              <w:rPr>
                <w:sz w:val="18"/>
                <w:szCs w:val="18"/>
              </w:rPr>
            </w:pPr>
            <w:r>
              <w:rPr>
                <w:rFonts w:hint="eastAsia"/>
                <w:sz w:val="18"/>
                <w:szCs w:val="18"/>
              </w:rPr>
              <w:t>是</w:t>
            </w:r>
            <w:r>
              <w:rPr>
                <w:sz w:val="18"/>
                <w:szCs w:val="18"/>
              </w:rPr>
              <w:t xml:space="preserve"> </w:t>
            </w:r>
          </w:p>
        </w:tc>
      </w:tr>
    </w:tbl>
    <w:p w14:paraId="67034C67" w14:textId="77777777" w:rsidR="00B47B1D" w:rsidRDefault="00B47B1D"/>
    <w:p w14:paraId="0496EB08" w14:textId="77777777" w:rsidR="00B47B1D" w:rsidRDefault="00F22AD9">
      <w:pPr>
        <w:pStyle w:val="34"/>
        <w:ind w:left="-480"/>
        <w:rPr>
          <w:b w:val="0"/>
          <w:bCs w:val="0"/>
        </w:rPr>
      </w:pPr>
      <w:bookmarkStart w:id="408" w:name="_Toc109833165"/>
      <w:bookmarkStart w:id="409" w:name="_Toc116492050"/>
      <w:r>
        <w:rPr>
          <w:rFonts w:hint="eastAsia"/>
          <w:b w:val="0"/>
          <w:bCs w:val="0"/>
        </w:rPr>
        <w:t>业务响应参数说明</w:t>
      </w:r>
      <w:bookmarkEnd w:id="408"/>
      <w:bookmarkEnd w:id="409"/>
    </w:p>
    <w:tbl>
      <w:tblPr>
        <w:tblW w:w="8914" w:type="dxa"/>
        <w:tblLayout w:type="fixed"/>
        <w:tblCellMar>
          <w:top w:w="15" w:type="dxa"/>
          <w:left w:w="15" w:type="dxa"/>
          <w:bottom w:w="15" w:type="dxa"/>
          <w:right w:w="15" w:type="dxa"/>
        </w:tblCellMar>
        <w:tblLook w:val="04A0" w:firstRow="1" w:lastRow="0" w:firstColumn="1" w:lastColumn="0" w:noHBand="0" w:noVBand="1"/>
      </w:tblPr>
      <w:tblGrid>
        <w:gridCol w:w="883"/>
        <w:gridCol w:w="1561"/>
        <w:gridCol w:w="1124"/>
        <w:gridCol w:w="941"/>
        <w:gridCol w:w="913"/>
        <w:gridCol w:w="993"/>
        <w:gridCol w:w="2499"/>
      </w:tblGrid>
      <w:tr w:rsidR="00B47B1D" w14:paraId="11C75CE7" w14:textId="77777777">
        <w:trPr>
          <w:trHeight w:val="405"/>
        </w:trPr>
        <w:tc>
          <w:tcPr>
            <w:tcW w:w="244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CC33CB1"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字段名称</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8FC2146" w14:textId="77777777" w:rsidR="00B47B1D" w:rsidRDefault="00F22AD9">
            <w:pPr>
              <w:pStyle w:val="paragraph"/>
              <w:spacing w:before="0" w:beforeAutospacing="0" w:after="0" w:afterAutospacing="0"/>
              <w:jc w:val="both"/>
              <w:rPr>
                <w:b/>
                <w:bCs/>
                <w:sz w:val="18"/>
                <w:szCs w:val="18"/>
              </w:rPr>
            </w:pPr>
            <w:r>
              <w:rPr>
                <w:rFonts w:hint="eastAsia"/>
                <w:b/>
                <w:bCs/>
                <w:sz w:val="18"/>
                <w:szCs w:val="18"/>
              </w:rPr>
              <w:t>字段描述</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B956580" w14:textId="77777777" w:rsidR="00B47B1D" w:rsidRDefault="00F22AD9">
            <w:pPr>
              <w:pStyle w:val="paragraph"/>
              <w:spacing w:before="0" w:beforeAutospacing="0" w:after="0" w:afterAutospacing="0"/>
              <w:jc w:val="both"/>
              <w:rPr>
                <w:b/>
                <w:bCs/>
                <w:sz w:val="18"/>
                <w:szCs w:val="18"/>
              </w:rPr>
            </w:pPr>
            <w:r>
              <w:rPr>
                <w:rFonts w:hint="eastAsia"/>
                <w:b/>
                <w:bCs/>
                <w:sz w:val="18"/>
                <w:szCs w:val="18"/>
              </w:rPr>
              <w:t>数据类型</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63CEFF" w14:textId="77777777" w:rsidR="00B47B1D" w:rsidRDefault="00F22AD9">
            <w:pPr>
              <w:pStyle w:val="paragraph"/>
              <w:spacing w:before="0" w:beforeAutospacing="0" w:after="0" w:afterAutospacing="0"/>
              <w:jc w:val="both"/>
              <w:rPr>
                <w:b/>
                <w:bCs/>
                <w:sz w:val="18"/>
                <w:szCs w:val="18"/>
              </w:rPr>
            </w:pPr>
            <w:r>
              <w:rPr>
                <w:rFonts w:hint="eastAsia"/>
                <w:b/>
                <w:bCs/>
                <w:sz w:val="18"/>
                <w:szCs w:val="18"/>
              </w:rPr>
              <w:t>是否必须</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908CAE7" w14:textId="77777777" w:rsidR="00B47B1D" w:rsidRDefault="00F22AD9">
            <w:pPr>
              <w:pStyle w:val="paragraph"/>
              <w:spacing w:before="0" w:beforeAutospacing="0" w:after="0" w:afterAutospacing="0"/>
              <w:jc w:val="both"/>
              <w:rPr>
                <w:b/>
                <w:bCs/>
                <w:sz w:val="18"/>
                <w:szCs w:val="18"/>
              </w:rPr>
            </w:pPr>
            <w:r>
              <w:rPr>
                <w:rFonts w:hint="eastAsia"/>
                <w:b/>
                <w:bCs/>
                <w:sz w:val="18"/>
                <w:szCs w:val="18"/>
              </w:rPr>
              <w:t>长度</w:t>
            </w: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5CD795" w14:textId="77777777" w:rsidR="00B47B1D" w:rsidRDefault="00F22AD9">
            <w:pPr>
              <w:pStyle w:val="paragraph"/>
              <w:spacing w:before="0" w:beforeAutospacing="0" w:after="0" w:afterAutospacing="0"/>
              <w:jc w:val="both"/>
              <w:rPr>
                <w:b/>
                <w:bCs/>
                <w:sz w:val="18"/>
                <w:szCs w:val="18"/>
              </w:rPr>
            </w:pPr>
            <w:r>
              <w:rPr>
                <w:rFonts w:hint="eastAsia"/>
                <w:b/>
                <w:bCs/>
                <w:sz w:val="18"/>
                <w:szCs w:val="18"/>
              </w:rPr>
              <w:t>约束与说明</w:t>
            </w:r>
          </w:p>
        </w:tc>
      </w:tr>
      <w:tr w:rsidR="00B47B1D" w14:paraId="7E37FFEF" w14:textId="77777777">
        <w:trPr>
          <w:trHeight w:val="405"/>
        </w:trPr>
        <w:tc>
          <w:tcPr>
            <w:tcW w:w="244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843C171" w14:textId="77777777" w:rsidR="00B47B1D" w:rsidRDefault="00F22AD9">
            <w:pPr>
              <w:pStyle w:val="paragraph"/>
              <w:spacing w:before="0" w:beforeAutospacing="0" w:after="0" w:afterAutospacing="0"/>
              <w:jc w:val="both"/>
              <w:rPr>
                <w:sz w:val="18"/>
                <w:szCs w:val="18"/>
              </w:rPr>
            </w:pPr>
            <w:r>
              <w:rPr>
                <w:rFonts w:hint="eastAsia"/>
                <w:sz w:val="18"/>
                <w:szCs w:val="18"/>
              </w:rPr>
              <w:t>transId</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60D661" w14:textId="77777777" w:rsidR="00B47B1D" w:rsidRDefault="00F22AD9">
            <w:pPr>
              <w:pStyle w:val="paragraph"/>
              <w:spacing w:before="0" w:beforeAutospacing="0" w:after="0" w:afterAutospacing="0"/>
              <w:jc w:val="both"/>
              <w:rPr>
                <w:sz w:val="18"/>
                <w:szCs w:val="18"/>
              </w:rPr>
            </w:pPr>
            <w:r>
              <w:rPr>
                <w:rFonts w:hint="eastAsia"/>
                <w:sz w:val="18"/>
                <w:szCs w:val="18"/>
              </w:rPr>
              <w:t>业务流水号</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00D2846" w14:textId="77777777" w:rsidR="00B47B1D" w:rsidRDefault="00F22AD9">
            <w:pPr>
              <w:pStyle w:val="paragraph"/>
              <w:spacing w:before="0" w:beforeAutospacing="0" w:after="0" w:afterAutospacing="0"/>
              <w:jc w:val="center"/>
              <w:rPr>
                <w:sz w:val="18"/>
                <w:szCs w:val="18"/>
              </w:rPr>
            </w:pPr>
            <w:r>
              <w:rPr>
                <w:rFonts w:hint="eastAsia"/>
                <w:sz w:val="18"/>
                <w:szCs w:val="18"/>
              </w:rPr>
              <w:t>String</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3CEC186" w14:textId="77777777" w:rsidR="00B47B1D" w:rsidRDefault="00F22AD9">
            <w:pPr>
              <w:pStyle w:val="paragraph"/>
              <w:spacing w:before="0" w:beforeAutospacing="0" w:after="0" w:afterAutospacing="0"/>
              <w:jc w:val="center"/>
              <w:rPr>
                <w:sz w:val="18"/>
                <w:szCs w:val="18"/>
              </w:rPr>
            </w:pPr>
            <w:r>
              <w:rPr>
                <w:rFonts w:hint="eastAsia"/>
                <w:sz w:val="18"/>
                <w:szCs w:val="18"/>
              </w:rPr>
              <w:t>是</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DE2FF14" w14:textId="77777777" w:rsidR="00B47B1D" w:rsidRDefault="00B47B1D">
            <w:pPr>
              <w:pStyle w:val="paragraph"/>
              <w:spacing w:before="0" w:beforeAutospacing="0" w:after="0" w:afterAutospacing="0"/>
              <w:jc w:val="center"/>
              <w:rPr>
                <w:sz w:val="18"/>
                <w:szCs w:val="18"/>
              </w:rPr>
            </w:pP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60A21E" w14:textId="77777777" w:rsidR="00B47B1D" w:rsidRDefault="00F22AD9">
            <w:pPr>
              <w:pStyle w:val="paragraph"/>
              <w:spacing w:before="0" w:beforeAutospacing="0" w:after="0" w:afterAutospacing="0"/>
              <w:jc w:val="both"/>
              <w:rPr>
                <w:sz w:val="18"/>
                <w:szCs w:val="18"/>
              </w:rPr>
            </w:pPr>
            <w:r>
              <w:rPr>
                <w:rFonts w:hint="eastAsia"/>
                <w:sz w:val="18"/>
                <w:szCs w:val="18"/>
              </w:rPr>
              <w:t>业务唯一标识</w:t>
            </w:r>
          </w:p>
        </w:tc>
      </w:tr>
      <w:tr w:rsidR="00B47B1D" w14:paraId="6AC95073" w14:textId="77777777">
        <w:trPr>
          <w:trHeight w:val="405"/>
        </w:trPr>
        <w:tc>
          <w:tcPr>
            <w:tcW w:w="244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626604" w14:textId="77777777" w:rsidR="00B47B1D" w:rsidRDefault="00F22AD9">
            <w:pPr>
              <w:pStyle w:val="paragraph"/>
              <w:spacing w:before="0" w:beforeAutospacing="0" w:after="0" w:afterAutospacing="0"/>
              <w:jc w:val="both"/>
              <w:rPr>
                <w:sz w:val="18"/>
                <w:szCs w:val="18"/>
              </w:rPr>
            </w:pPr>
            <w:r>
              <w:rPr>
                <w:sz w:val="18"/>
                <w:szCs w:val="20"/>
              </w:rPr>
              <w:t>resultCode</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F07A65" w14:textId="77777777" w:rsidR="00B47B1D" w:rsidRDefault="00F22AD9">
            <w:pPr>
              <w:pStyle w:val="paragraph"/>
              <w:spacing w:before="0" w:beforeAutospacing="0" w:after="0" w:afterAutospacing="0"/>
              <w:jc w:val="both"/>
              <w:rPr>
                <w:sz w:val="18"/>
                <w:szCs w:val="18"/>
              </w:rPr>
            </w:pPr>
            <w:r>
              <w:rPr>
                <w:rFonts w:hint="eastAsia"/>
                <w:sz w:val="18"/>
                <w:szCs w:val="18"/>
              </w:rPr>
              <w:t>响应状态码</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69477D1"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8C561F9"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4C4727" w14:textId="77777777" w:rsidR="00B47B1D" w:rsidRDefault="00B47B1D">
            <w:pPr>
              <w:pStyle w:val="paragraph"/>
              <w:spacing w:before="0" w:beforeAutospacing="0" w:after="0" w:afterAutospacing="0"/>
              <w:jc w:val="both"/>
              <w:rPr>
                <w:sz w:val="18"/>
                <w:szCs w:val="18"/>
              </w:rPr>
            </w:pP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45277C4" w14:textId="77777777" w:rsidR="00B47B1D" w:rsidRDefault="00F22AD9">
            <w:pPr>
              <w:pStyle w:val="paragraph"/>
              <w:spacing w:before="0" w:beforeAutospacing="0" w:after="0" w:afterAutospacing="0"/>
              <w:jc w:val="both"/>
              <w:rPr>
                <w:sz w:val="18"/>
                <w:szCs w:val="18"/>
              </w:rPr>
            </w:pPr>
            <w:r>
              <w:rPr>
                <w:rFonts w:hint="eastAsia"/>
                <w:sz w:val="18"/>
                <w:szCs w:val="18"/>
              </w:rPr>
              <w:t>详情参考附录</w:t>
            </w:r>
          </w:p>
        </w:tc>
      </w:tr>
      <w:tr w:rsidR="00B47B1D" w14:paraId="12167FBF" w14:textId="77777777">
        <w:trPr>
          <w:trHeight w:val="405"/>
        </w:trPr>
        <w:tc>
          <w:tcPr>
            <w:tcW w:w="2444"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8203919" w14:textId="77777777" w:rsidR="00B47B1D" w:rsidRDefault="00F22AD9">
            <w:pPr>
              <w:pStyle w:val="paragraph"/>
              <w:spacing w:before="0" w:beforeAutospacing="0" w:after="0" w:afterAutospacing="0"/>
              <w:jc w:val="both"/>
              <w:rPr>
                <w:sz w:val="18"/>
                <w:szCs w:val="18"/>
              </w:rPr>
            </w:pPr>
            <w:r>
              <w:rPr>
                <w:sz w:val="18"/>
                <w:szCs w:val="20"/>
              </w:rPr>
              <w:t>resultDesc</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3B4E86" w14:textId="77777777" w:rsidR="00B47B1D" w:rsidRDefault="00F22AD9">
            <w:pPr>
              <w:pStyle w:val="paragraph"/>
              <w:spacing w:before="0" w:beforeAutospacing="0" w:after="0" w:afterAutospacing="0"/>
              <w:jc w:val="both"/>
              <w:rPr>
                <w:sz w:val="18"/>
                <w:szCs w:val="18"/>
              </w:rPr>
            </w:pPr>
            <w:r>
              <w:rPr>
                <w:rFonts w:hint="eastAsia"/>
                <w:sz w:val="18"/>
                <w:szCs w:val="18"/>
              </w:rPr>
              <w:t>响应描述</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940275F" w14:textId="77777777" w:rsidR="00B47B1D" w:rsidRDefault="00F22AD9">
            <w:pPr>
              <w:pStyle w:val="paragraph"/>
              <w:spacing w:before="0" w:beforeAutospacing="0" w:after="0" w:afterAutospacing="0"/>
              <w:jc w:val="both"/>
              <w:rPr>
                <w:sz w:val="18"/>
                <w:szCs w:val="18"/>
              </w:rPr>
            </w:pPr>
            <w:r>
              <w:rPr>
                <w:rFonts w:hint="eastAsia"/>
                <w:sz w:val="18"/>
                <w:szCs w:val="18"/>
              </w:rPr>
              <w:t>String</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D33464D" w14:textId="77777777" w:rsidR="00B47B1D" w:rsidRDefault="00F22AD9">
            <w:pPr>
              <w:pStyle w:val="paragraph"/>
              <w:spacing w:before="0" w:beforeAutospacing="0" w:after="0" w:afterAutospacing="0"/>
              <w:jc w:val="both"/>
              <w:rPr>
                <w:sz w:val="18"/>
                <w:szCs w:val="18"/>
              </w:rPr>
            </w:pPr>
            <w:r>
              <w:rPr>
                <w:rFonts w:hint="eastAsia"/>
                <w:sz w:val="18"/>
                <w:szCs w:val="18"/>
              </w:rPr>
              <w:t>是</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1CA2D6" w14:textId="77777777" w:rsidR="00B47B1D" w:rsidRDefault="00B47B1D">
            <w:pPr>
              <w:pStyle w:val="paragraph"/>
              <w:spacing w:before="0" w:beforeAutospacing="0" w:after="0" w:afterAutospacing="0"/>
              <w:jc w:val="both"/>
              <w:rPr>
                <w:sz w:val="18"/>
                <w:szCs w:val="18"/>
              </w:rPr>
            </w:pP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9F9B51" w14:textId="77777777" w:rsidR="00B47B1D" w:rsidRDefault="00B47B1D">
            <w:pPr>
              <w:rPr>
                <w:sz w:val="18"/>
                <w:szCs w:val="18"/>
              </w:rPr>
            </w:pPr>
          </w:p>
        </w:tc>
      </w:tr>
      <w:tr w:rsidR="00B47B1D" w14:paraId="68D42637" w14:textId="77777777">
        <w:trPr>
          <w:trHeight w:val="405"/>
        </w:trPr>
        <w:tc>
          <w:tcPr>
            <w:tcW w:w="883" w:type="dxa"/>
            <w:vMerge w:val="restart"/>
            <w:tcBorders>
              <w:left w:val="single" w:sz="6" w:space="0" w:color="000000"/>
              <w:bottom w:val="single" w:sz="4" w:space="0" w:color="auto"/>
              <w:right w:val="single" w:sz="6" w:space="0" w:color="000000"/>
            </w:tcBorders>
            <w:tcMar>
              <w:top w:w="60" w:type="dxa"/>
              <w:left w:w="60" w:type="dxa"/>
              <w:bottom w:w="45" w:type="dxa"/>
              <w:right w:w="60" w:type="dxa"/>
            </w:tcMar>
            <w:vAlign w:val="center"/>
          </w:tcPr>
          <w:p w14:paraId="042F7C9C" w14:textId="77777777" w:rsidR="00B47B1D" w:rsidRDefault="00F22AD9">
            <w:pPr>
              <w:pStyle w:val="paragraph"/>
              <w:spacing w:before="0" w:after="0"/>
              <w:jc w:val="both"/>
              <w:rPr>
                <w:sz w:val="18"/>
                <w:szCs w:val="18"/>
              </w:rPr>
            </w:pPr>
            <w:r>
              <w:rPr>
                <w:sz w:val="18"/>
                <w:szCs w:val="18"/>
              </w:rPr>
              <w:t>d</w:t>
            </w:r>
            <w:r>
              <w:rPr>
                <w:rFonts w:hint="eastAsia"/>
                <w:sz w:val="18"/>
                <w:szCs w:val="18"/>
              </w:rPr>
              <w:t>ata</w:t>
            </w:r>
          </w:p>
        </w:tc>
        <w:tc>
          <w:tcPr>
            <w:tcW w:w="15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CCC2552" w14:textId="77777777" w:rsidR="00B47B1D" w:rsidRDefault="00F22AD9">
            <w:pPr>
              <w:pStyle w:val="paragraph"/>
              <w:spacing w:before="0" w:beforeAutospacing="0" w:after="0" w:afterAutospacing="0"/>
              <w:jc w:val="both"/>
              <w:rPr>
                <w:sz w:val="18"/>
                <w:szCs w:val="20"/>
              </w:rPr>
            </w:pPr>
            <w:r>
              <w:rPr>
                <w:sz w:val="18"/>
                <w:szCs w:val="20"/>
              </w:rPr>
              <w:t>result</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EC07A8E" w14:textId="77777777" w:rsidR="00B47B1D" w:rsidRDefault="00F22AD9">
            <w:pPr>
              <w:pStyle w:val="paragraph"/>
              <w:spacing w:before="0" w:beforeAutospacing="0" w:after="0" w:afterAutospacing="0"/>
              <w:jc w:val="both"/>
              <w:rPr>
                <w:sz w:val="18"/>
                <w:szCs w:val="18"/>
              </w:rPr>
            </w:pPr>
            <w:r>
              <w:rPr>
                <w:rFonts w:hint="eastAsia"/>
                <w:sz w:val="18"/>
                <w:szCs w:val="18"/>
              </w:rPr>
              <w:t>结果</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292A632B" w14:textId="77777777" w:rsidR="00B47B1D" w:rsidRDefault="00F22AD9">
            <w:pPr>
              <w:pStyle w:val="paragraph"/>
              <w:spacing w:before="0" w:beforeAutospacing="0" w:after="0" w:afterAutospacing="0"/>
              <w:jc w:val="both"/>
              <w:rPr>
                <w:sz w:val="18"/>
                <w:szCs w:val="18"/>
              </w:rPr>
            </w:pPr>
            <w:r>
              <w:rPr>
                <w:rFonts w:cs="Arial"/>
                <w:color w:val="333333"/>
                <w:sz w:val="18"/>
                <w:szCs w:val="18"/>
              </w:rPr>
              <w:t>String</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A2B2A55" w14:textId="77777777" w:rsidR="00B47B1D" w:rsidRDefault="00F22AD9">
            <w:pPr>
              <w:pStyle w:val="paragraph"/>
              <w:spacing w:before="0" w:beforeAutospacing="0" w:after="0" w:afterAutospacing="0"/>
              <w:jc w:val="both"/>
              <w:rPr>
                <w:sz w:val="18"/>
                <w:szCs w:val="18"/>
              </w:rPr>
            </w:pPr>
            <w:r>
              <w:rPr>
                <w:rFonts w:cs="Arial"/>
                <w:color w:val="333333"/>
                <w:sz w:val="18"/>
                <w:szCs w:val="18"/>
              </w:rPr>
              <w:t>是</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03E42F" w14:textId="77777777" w:rsidR="00B47B1D" w:rsidRDefault="00B47B1D">
            <w:pPr>
              <w:jc w:val="both"/>
              <w:rPr>
                <w:rStyle w:val="affff6"/>
                <w:rFonts w:ascii="Times New Roman" w:hAnsi="Times New Roman"/>
                <w:kern w:val="2"/>
              </w:rPr>
            </w:pP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55A8BB" w14:textId="77777777" w:rsidR="00B47B1D" w:rsidRDefault="00F22AD9">
            <w:pPr>
              <w:jc w:val="both"/>
              <w:rPr>
                <w:sz w:val="18"/>
                <w:szCs w:val="18"/>
              </w:rPr>
            </w:pPr>
            <w:r>
              <w:rPr>
                <w:sz w:val="18"/>
                <w:szCs w:val="18"/>
              </w:rPr>
              <w:t>true:</w:t>
            </w:r>
            <w:r>
              <w:rPr>
                <w:rFonts w:hint="eastAsia"/>
                <w:sz w:val="18"/>
                <w:szCs w:val="18"/>
              </w:rPr>
              <w:t>通过</w:t>
            </w:r>
          </w:p>
          <w:p w14:paraId="0E36D69E" w14:textId="77777777" w:rsidR="00B47B1D" w:rsidRDefault="00F22AD9">
            <w:pPr>
              <w:jc w:val="both"/>
              <w:rPr>
                <w:sz w:val="18"/>
                <w:szCs w:val="18"/>
              </w:rPr>
            </w:pPr>
            <w:r>
              <w:rPr>
                <w:rFonts w:hint="eastAsia"/>
                <w:sz w:val="18"/>
                <w:szCs w:val="18"/>
              </w:rPr>
              <w:t>false</w:t>
            </w:r>
            <w:r>
              <w:rPr>
                <w:sz w:val="18"/>
                <w:szCs w:val="18"/>
              </w:rPr>
              <w:t>:</w:t>
            </w:r>
            <w:r>
              <w:rPr>
                <w:rFonts w:hint="eastAsia"/>
                <w:sz w:val="18"/>
                <w:szCs w:val="18"/>
              </w:rPr>
              <w:t>不通过</w:t>
            </w:r>
          </w:p>
        </w:tc>
      </w:tr>
      <w:tr w:rsidR="00B47B1D" w14:paraId="04EF277E" w14:textId="77777777">
        <w:trPr>
          <w:trHeight w:val="405"/>
        </w:trPr>
        <w:tc>
          <w:tcPr>
            <w:tcW w:w="883" w:type="dxa"/>
            <w:vMerge/>
            <w:tcBorders>
              <w:left w:val="single" w:sz="6" w:space="0" w:color="000000"/>
              <w:bottom w:val="single" w:sz="4" w:space="0" w:color="auto"/>
              <w:right w:val="single" w:sz="6" w:space="0" w:color="000000"/>
            </w:tcBorders>
            <w:tcMar>
              <w:top w:w="60" w:type="dxa"/>
              <w:left w:w="60" w:type="dxa"/>
              <w:bottom w:w="45" w:type="dxa"/>
              <w:right w:w="60" w:type="dxa"/>
            </w:tcMar>
            <w:vAlign w:val="center"/>
          </w:tcPr>
          <w:p w14:paraId="2DCAFC60" w14:textId="77777777" w:rsidR="00B47B1D" w:rsidRDefault="00B47B1D">
            <w:pPr>
              <w:pStyle w:val="paragraph"/>
              <w:spacing w:before="0" w:after="0"/>
              <w:jc w:val="both"/>
              <w:rPr>
                <w:sz w:val="18"/>
                <w:szCs w:val="18"/>
              </w:rPr>
            </w:pPr>
          </w:p>
        </w:tc>
        <w:tc>
          <w:tcPr>
            <w:tcW w:w="156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F40B408" w14:textId="77777777" w:rsidR="00B47B1D" w:rsidRDefault="00F22AD9">
            <w:pPr>
              <w:pStyle w:val="paragraph"/>
              <w:spacing w:before="0" w:beforeAutospacing="0" w:after="0" w:afterAutospacing="0"/>
              <w:jc w:val="both"/>
              <w:rPr>
                <w:sz w:val="18"/>
                <w:szCs w:val="20"/>
              </w:rPr>
            </w:pPr>
            <w:r>
              <w:rPr>
                <w:sz w:val="18"/>
                <w:szCs w:val="20"/>
              </w:rPr>
              <w:t>message</w:t>
            </w:r>
          </w:p>
        </w:tc>
        <w:tc>
          <w:tcPr>
            <w:tcW w:w="112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504789D8" w14:textId="77777777" w:rsidR="00B47B1D" w:rsidRDefault="00F22AD9">
            <w:pPr>
              <w:pStyle w:val="paragraph"/>
              <w:spacing w:before="0" w:beforeAutospacing="0" w:after="0" w:afterAutospacing="0"/>
              <w:jc w:val="both"/>
              <w:rPr>
                <w:sz w:val="18"/>
                <w:szCs w:val="18"/>
              </w:rPr>
            </w:pPr>
            <w:r>
              <w:rPr>
                <w:rFonts w:hint="eastAsia"/>
                <w:sz w:val="18"/>
                <w:szCs w:val="18"/>
              </w:rPr>
              <w:t>原因</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638015BC" w14:textId="77777777" w:rsidR="00B47B1D" w:rsidRDefault="00F22AD9">
            <w:pPr>
              <w:pStyle w:val="paragraph"/>
              <w:spacing w:before="0" w:beforeAutospacing="0" w:after="0" w:afterAutospacing="0"/>
              <w:jc w:val="both"/>
              <w:rPr>
                <w:sz w:val="18"/>
                <w:szCs w:val="18"/>
              </w:rPr>
            </w:pPr>
            <w:r>
              <w:rPr>
                <w:rFonts w:cs="Arial" w:hint="eastAsia"/>
                <w:color w:val="333333"/>
                <w:sz w:val="18"/>
                <w:szCs w:val="18"/>
              </w:rPr>
              <w:t>String</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43CEA736" w14:textId="77777777" w:rsidR="00B47B1D" w:rsidRDefault="00F22AD9">
            <w:pPr>
              <w:pStyle w:val="paragraph"/>
              <w:spacing w:before="0" w:beforeAutospacing="0" w:after="0" w:afterAutospacing="0"/>
              <w:jc w:val="both"/>
              <w:rPr>
                <w:sz w:val="18"/>
                <w:szCs w:val="18"/>
              </w:rPr>
            </w:pPr>
            <w:r>
              <w:rPr>
                <w:rFonts w:cs="Arial" w:hint="eastAsia"/>
                <w:color w:val="333333"/>
                <w:sz w:val="18"/>
                <w:szCs w:val="18"/>
              </w:rPr>
              <w:t>是</w:t>
            </w:r>
          </w:p>
        </w:tc>
        <w:tc>
          <w:tcPr>
            <w:tcW w:w="993"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9F19B41" w14:textId="77777777" w:rsidR="00B47B1D" w:rsidRDefault="00B47B1D">
            <w:pPr>
              <w:jc w:val="both"/>
              <w:rPr>
                <w:rStyle w:val="affff6"/>
                <w:rFonts w:ascii="Times New Roman" w:hAnsi="Times New Roman"/>
                <w:kern w:val="2"/>
              </w:rPr>
            </w:pPr>
          </w:p>
        </w:tc>
        <w:tc>
          <w:tcPr>
            <w:tcW w:w="249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tcPr>
          <w:p w14:paraId="74DE083E" w14:textId="77777777" w:rsidR="00B47B1D" w:rsidRDefault="00B47B1D">
            <w:pPr>
              <w:jc w:val="both"/>
              <w:rPr>
                <w:sz w:val="18"/>
                <w:szCs w:val="18"/>
              </w:rPr>
            </w:pPr>
          </w:p>
        </w:tc>
      </w:tr>
    </w:tbl>
    <w:p w14:paraId="65CAAEB7" w14:textId="77777777" w:rsidR="00B47B1D" w:rsidRDefault="00F22AD9">
      <w:pPr>
        <w:pStyle w:val="34"/>
        <w:ind w:left="-480"/>
        <w:rPr>
          <w:b w:val="0"/>
          <w:bCs w:val="0"/>
        </w:rPr>
      </w:pPr>
      <w:bookmarkStart w:id="410" w:name="_Toc109833166"/>
      <w:bookmarkStart w:id="411" w:name="_Toc116492051"/>
      <w:r>
        <w:rPr>
          <w:rFonts w:hint="eastAsia"/>
          <w:b w:val="0"/>
          <w:bCs w:val="0"/>
        </w:rPr>
        <w:t>请求示例</w:t>
      </w:r>
      <w:bookmarkEnd w:id="410"/>
      <w:bookmarkEnd w:id="411"/>
    </w:p>
    <w:p w14:paraId="2B9D8730"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557F4B5"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2A53AD68" w14:textId="753AADF8"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"appId"</w:t>
      </w:r>
      <w:r>
        <w:rPr>
          <w:rFonts w:ascii="Consolas" w:hAnsi="Consolas"/>
          <w:color w:val="000000"/>
          <w:sz w:val="18"/>
          <w:szCs w:val="18"/>
        </w:rPr>
        <w:t>: </w:t>
      </w:r>
      <w:r>
        <w:rPr>
          <w:rFonts w:ascii="Consolas" w:hAnsi="Consolas"/>
          <w:color w:val="0451A5"/>
          <w:sz w:val="18"/>
          <w:szCs w:val="18"/>
        </w:rPr>
        <w:t>"</w:t>
      </w:r>
      <w:r w:rsidR="00536308">
        <w:rPr>
          <w:rFonts w:ascii="Consolas" w:hAnsi="Consolas"/>
          <w:color w:val="0451A5"/>
          <w:sz w:val="18"/>
          <w:szCs w:val="18"/>
        </w:rPr>
        <w:t>APP_61B77B7A9B9346D6B93E849535D15282DEV_D737F5F6F86548BC8BB33ADD7D918491</w:t>
      </w:r>
      <w:r>
        <w:rPr>
          <w:rFonts w:ascii="Consolas" w:hAnsi="Consolas"/>
          <w:color w:val="0451A5"/>
          <w:sz w:val="18"/>
          <w:szCs w:val="18"/>
        </w:rPr>
        <w:t>"</w:t>
      </w:r>
      <w:r>
        <w:rPr>
          <w:rFonts w:ascii="Consolas" w:hAnsi="Consolas"/>
          <w:color w:val="000000"/>
          <w:sz w:val="18"/>
          <w:szCs w:val="18"/>
        </w:rPr>
        <w:t>,</w:t>
      </w:r>
    </w:p>
    <w:p w14:paraId="6730269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"signAlgo"</w:t>
      </w:r>
      <w:r>
        <w:rPr>
          <w:rFonts w:ascii="Consolas" w:hAnsi="Consolas"/>
          <w:color w:val="000000"/>
          <w:sz w:val="18"/>
          <w:szCs w:val="18"/>
        </w:rPr>
        <w:t>: </w:t>
      </w:r>
      <w:r>
        <w:rPr>
          <w:rFonts w:ascii="Consolas" w:hAnsi="Consolas"/>
          <w:color w:val="0451A5"/>
          <w:sz w:val="18"/>
          <w:szCs w:val="18"/>
        </w:rPr>
        <w:t>"HmacSM3"</w:t>
      </w:r>
      <w:r>
        <w:rPr>
          <w:rFonts w:ascii="Consolas" w:hAnsi="Consolas"/>
          <w:color w:val="000000"/>
          <w:sz w:val="18"/>
          <w:szCs w:val="18"/>
        </w:rPr>
        <w:t>,</w:t>
      </w:r>
    </w:p>
    <w:p w14:paraId="3D45C826"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"signature"</w:t>
      </w:r>
      <w:r>
        <w:rPr>
          <w:rFonts w:ascii="Consolas" w:hAnsi="Consolas"/>
          <w:color w:val="000000"/>
          <w:sz w:val="18"/>
          <w:szCs w:val="18"/>
        </w:rPr>
        <w:t>: </w:t>
      </w:r>
      <w:r>
        <w:rPr>
          <w:rFonts w:ascii="Consolas" w:hAnsi="Consolas"/>
          <w:color w:val="0451A5"/>
          <w:sz w:val="18"/>
          <w:szCs w:val="18"/>
        </w:rPr>
        <w:t>""</w:t>
      </w:r>
      <w:r>
        <w:rPr>
          <w:rFonts w:ascii="Consolas" w:hAnsi="Consolas"/>
          <w:color w:val="000000"/>
          <w:sz w:val="18"/>
          <w:szCs w:val="18"/>
        </w:rPr>
        <w:t>,</w:t>
      </w:r>
    </w:p>
    <w:p w14:paraId="391C2A5A"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"base64Cert"</w:t>
      </w:r>
      <w:r>
        <w:rPr>
          <w:rFonts w:ascii="Consolas" w:hAnsi="Consolas"/>
          <w:color w:val="000000"/>
          <w:sz w:val="18"/>
          <w:szCs w:val="18"/>
        </w:rPr>
        <w:t>: </w:t>
      </w:r>
      <w:r>
        <w:rPr>
          <w:rFonts w:ascii="Consolas" w:hAnsi="Consolas"/>
          <w:color w:val="0451A5"/>
          <w:sz w:val="18"/>
          <w:szCs w:val="18"/>
        </w:rPr>
        <w:t>"MIIUUUUNNSDKFSDK…"</w:t>
      </w:r>
    </w:p>
    <w:p w14:paraId="0891A2A7" w14:textId="77777777"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56199FFB" w14:textId="77777777" w:rsidR="00B47B1D" w:rsidRDefault="00F22AD9">
      <w:pPr>
        <w:pStyle w:val="34"/>
        <w:ind w:leftChars="316" w:left="758" w:firstLine="0"/>
        <w:rPr>
          <w:b w:val="0"/>
          <w:bCs w:val="0"/>
        </w:rPr>
      </w:pPr>
      <w:bookmarkStart w:id="412" w:name="_Toc109833167"/>
      <w:bookmarkStart w:id="413" w:name="_Toc116492052"/>
      <w:r>
        <w:rPr>
          <w:rFonts w:hint="eastAsia"/>
          <w:b w:val="0"/>
          <w:bCs w:val="0"/>
        </w:rPr>
        <w:t>返回示例</w:t>
      </w:r>
      <w:bookmarkEnd w:id="412"/>
      <w:bookmarkEnd w:id="413"/>
    </w:p>
    <w:p w14:paraId="301B4CAE" w14:textId="77777777" w:rsidR="00B47B1D" w:rsidRDefault="00F22AD9">
      <w:pPr>
        <w:shd w:val="clear" w:color="auto" w:fill="FFFFFE"/>
        <w:spacing w:line="270" w:lineRule="atLeast"/>
        <w:ind w:left="432"/>
        <w:rPr>
          <w:rFonts w:ascii="Courier New" w:hAnsi="Courier New" w:cs="Courier New"/>
          <w:color w:val="000000"/>
          <w:sz w:val="18"/>
          <w:szCs w:val="18"/>
        </w:rPr>
      </w:pPr>
      <w:r>
        <w:rPr>
          <w:rFonts w:ascii="Courier New" w:hAnsi="Courier New" w:cs="Courier New"/>
          <w:color w:val="000000"/>
          <w:sz w:val="18"/>
          <w:szCs w:val="18"/>
        </w:rPr>
        <w:t>{</w:t>
      </w:r>
    </w:p>
    <w:p w14:paraId="79011883" w14:textId="77777777" w:rsidR="007E5471" w:rsidRDefault="007E5471" w:rsidP="007E5471">
      <w:pPr>
        <w:shd w:val="clear" w:color="auto" w:fill="FFFFFE"/>
        <w:spacing w:line="270" w:lineRule="atLeast"/>
        <w:ind w:firstLine="384"/>
        <w:rPr>
          <w:rFonts w:ascii="Consolas" w:hAnsi="Consolas"/>
          <w:color w:val="000000"/>
          <w:sz w:val="18"/>
          <w:szCs w:val="18"/>
        </w:rPr>
      </w:pPr>
      <w:r>
        <w:rPr>
          <w:rFonts w:ascii="Consolas" w:hAnsi="Consolas"/>
          <w:color w:val="A31515"/>
          <w:sz w:val="18"/>
          <w:szCs w:val="18"/>
        </w:rPr>
        <w:t>"transId"</w:t>
      </w:r>
      <w:r>
        <w:rPr>
          <w:rFonts w:ascii="Consolas" w:hAnsi="Consolas"/>
          <w:color w:val="000000"/>
          <w:sz w:val="18"/>
          <w:szCs w:val="18"/>
        </w:rPr>
        <w:t>: </w:t>
      </w:r>
      <w:r>
        <w:rPr>
          <w:rFonts w:ascii="Consolas" w:hAnsi="Consolas"/>
          <w:color w:val="0451A5"/>
          <w:sz w:val="18"/>
          <w:szCs w:val="18"/>
        </w:rPr>
        <w:t>"808ce8f0-4034-4076-816a-c364bcd43571"</w:t>
      </w:r>
      <w:r>
        <w:rPr>
          <w:rFonts w:ascii="Consolas" w:hAnsi="Consolas"/>
          <w:color w:val="000000"/>
          <w:sz w:val="18"/>
          <w:szCs w:val="18"/>
        </w:rPr>
        <w:t>,</w:t>
      </w:r>
    </w:p>
    <w:p w14:paraId="6002885C" w14:textId="5CA36003" w:rsidR="00B47B1D" w:rsidRDefault="00F22AD9">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   "resultCode"</w:t>
      </w:r>
      <w:r>
        <w:rPr>
          <w:rFonts w:ascii="Consolas" w:hAnsi="Consolas"/>
          <w:color w:val="000000"/>
          <w:sz w:val="18"/>
          <w:szCs w:val="18"/>
        </w:rPr>
        <w:t>: </w:t>
      </w:r>
      <w:r>
        <w:rPr>
          <w:rFonts w:ascii="Consolas" w:hAnsi="Consolas"/>
          <w:color w:val="0451A5"/>
          <w:sz w:val="18"/>
          <w:szCs w:val="18"/>
        </w:rPr>
        <w:t>"</w:t>
      </w:r>
      <w:r w:rsidR="00895839">
        <w:rPr>
          <w:rFonts w:ascii="Consolas" w:hAnsi="Consolas"/>
          <w:color w:val="0451A5"/>
          <w:sz w:val="18"/>
          <w:szCs w:val="18"/>
        </w:rPr>
        <w:t>PTCTS000000</w:t>
      </w:r>
      <w:r>
        <w:rPr>
          <w:rFonts w:ascii="Consolas" w:hAnsi="Consolas"/>
          <w:color w:val="0451A5"/>
          <w:sz w:val="18"/>
          <w:szCs w:val="18"/>
        </w:rPr>
        <w:t>"</w:t>
      </w:r>
      <w:r>
        <w:rPr>
          <w:rFonts w:ascii="Consolas" w:hAnsi="Consolas"/>
          <w:color w:val="000000"/>
          <w:sz w:val="18"/>
          <w:szCs w:val="18"/>
        </w:rPr>
        <w:t>,</w:t>
      </w:r>
    </w:p>
    <w:p w14:paraId="5C361034" w14:textId="77777777" w:rsidR="00B47B1D" w:rsidRDefault="00F22AD9">
      <w:pPr>
        <w:shd w:val="clear" w:color="auto" w:fill="FFFFFE"/>
        <w:spacing w:line="270" w:lineRule="atLeast"/>
        <w:ind w:firstLine="396"/>
        <w:rPr>
          <w:rFonts w:ascii="Consolas" w:hAnsi="Consolas"/>
          <w:color w:val="000000"/>
          <w:sz w:val="18"/>
          <w:szCs w:val="18"/>
        </w:rPr>
      </w:pPr>
      <w:r>
        <w:rPr>
          <w:rFonts w:ascii="Consolas" w:hAnsi="Consolas"/>
          <w:color w:val="A31515"/>
          <w:sz w:val="18"/>
          <w:szCs w:val="18"/>
        </w:rPr>
        <w:t>"resultDesc"</w:t>
      </w:r>
      <w:r>
        <w:rPr>
          <w:rFonts w:ascii="Consolas" w:hAnsi="Consolas"/>
          <w:color w:val="000000"/>
          <w:sz w:val="18"/>
          <w:szCs w:val="18"/>
        </w:rPr>
        <w:t>: </w:t>
      </w:r>
      <w:r>
        <w:rPr>
          <w:rFonts w:ascii="Consolas" w:hAnsi="Consolas"/>
          <w:color w:val="0451A5"/>
          <w:sz w:val="18"/>
          <w:szCs w:val="18"/>
        </w:rPr>
        <w:t>"</w:t>
      </w:r>
      <w:r>
        <w:rPr>
          <w:rFonts w:ascii="Consolas" w:hAnsi="Consolas"/>
          <w:color w:val="0451A5"/>
          <w:sz w:val="18"/>
          <w:szCs w:val="18"/>
        </w:rPr>
        <w:t>操作成功</w:t>
      </w:r>
      <w:r>
        <w:rPr>
          <w:rFonts w:ascii="Consolas" w:hAnsi="Consolas"/>
          <w:color w:val="0451A5"/>
          <w:sz w:val="18"/>
          <w:szCs w:val="18"/>
        </w:rPr>
        <w:t>"</w:t>
      </w:r>
      <w:r>
        <w:rPr>
          <w:rFonts w:ascii="Consolas" w:hAnsi="Consolas"/>
          <w:color w:val="000000"/>
          <w:sz w:val="18"/>
          <w:szCs w:val="18"/>
        </w:rPr>
        <w:t>,</w:t>
      </w:r>
    </w:p>
    <w:p w14:paraId="2118927A" w14:textId="77777777" w:rsidR="00B47B1D" w:rsidRDefault="00F22AD9" w:rsidP="0060201B">
      <w:pPr>
        <w:shd w:val="clear" w:color="auto" w:fill="FFFFFE"/>
        <w:spacing w:line="270" w:lineRule="atLeast"/>
        <w:ind w:leftChars="200" w:left="480"/>
        <w:rPr>
          <w:rFonts w:ascii="Courier New" w:hAnsi="Courier New" w:cs="Courier New"/>
          <w:color w:val="000000"/>
          <w:sz w:val="18"/>
          <w:szCs w:val="18"/>
        </w:rPr>
      </w:pPr>
      <w:r>
        <w:rPr>
          <w:rFonts w:ascii="Courier New" w:hAnsi="Courier New" w:cs="Courier New"/>
          <w:color w:val="A31515"/>
          <w:sz w:val="18"/>
          <w:szCs w:val="18"/>
        </w:rPr>
        <w:t>"data"</w:t>
      </w:r>
      <w:r>
        <w:rPr>
          <w:rFonts w:ascii="Courier New" w:hAnsi="Courier New" w:cs="Courier New"/>
          <w:color w:val="000000"/>
          <w:sz w:val="18"/>
          <w:szCs w:val="18"/>
        </w:rPr>
        <w:t>: {</w:t>
      </w:r>
    </w:p>
    <w:p w14:paraId="0D360970" w14:textId="5D6FE0A9" w:rsidR="00B81640" w:rsidRDefault="00B81640" w:rsidP="00981036">
      <w:pPr>
        <w:shd w:val="clear" w:color="auto" w:fill="FFFFFE"/>
        <w:spacing w:line="270" w:lineRule="atLeast"/>
        <w:ind w:firstLineChars="450" w:firstLine="810"/>
        <w:rPr>
          <w:rFonts w:ascii="Courier New" w:hAnsi="Courier New" w:cs="Courier New"/>
          <w:color w:val="000000"/>
          <w:sz w:val="18"/>
          <w:szCs w:val="18"/>
        </w:rPr>
      </w:pPr>
      <w:r>
        <w:rPr>
          <w:rFonts w:ascii="Courier New" w:hAnsi="Courier New" w:cs="Courier New"/>
          <w:color w:val="A31515"/>
          <w:sz w:val="18"/>
          <w:szCs w:val="18"/>
        </w:rPr>
        <w:t>"result"</w:t>
      </w:r>
      <w:r>
        <w:rPr>
          <w:rFonts w:ascii="Courier New" w:hAnsi="Courier New" w:cs="Courier New"/>
          <w:color w:val="000000"/>
          <w:sz w:val="18"/>
          <w:szCs w:val="18"/>
        </w:rPr>
        <w:t>: </w:t>
      </w:r>
      <w:r>
        <w:rPr>
          <w:rFonts w:ascii="Courier New" w:hAnsi="Courier New" w:cs="Courier New"/>
          <w:b/>
          <w:bCs/>
          <w:color w:val="0451A5"/>
          <w:sz w:val="18"/>
          <w:szCs w:val="18"/>
        </w:rPr>
        <w:t>true</w:t>
      </w:r>
      <w:r>
        <w:rPr>
          <w:rFonts w:ascii="Courier New" w:hAnsi="Courier New" w:cs="Courier New"/>
          <w:color w:val="000000"/>
          <w:sz w:val="18"/>
          <w:szCs w:val="18"/>
        </w:rPr>
        <w:t>,</w:t>
      </w:r>
    </w:p>
    <w:p w14:paraId="2E52FBC1" w14:textId="3A4901BF" w:rsidR="00B47B1D" w:rsidRDefault="00F22AD9" w:rsidP="0060201B">
      <w:pPr>
        <w:shd w:val="clear" w:color="auto" w:fill="FFFFFE"/>
        <w:spacing w:line="270" w:lineRule="atLeast"/>
        <w:ind w:leftChars="200" w:left="480" w:firstLine="396"/>
        <w:rPr>
          <w:rFonts w:ascii="Courier New" w:hAnsi="Courier New" w:cs="Courier New"/>
          <w:color w:val="000000"/>
          <w:sz w:val="18"/>
          <w:szCs w:val="18"/>
        </w:rPr>
      </w:pPr>
      <w:r>
        <w:rPr>
          <w:rFonts w:ascii="Consolas" w:hAnsi="Consolas"/>
          <w:color w:val="A31515"/>
          <w:sz w:val="18"/>
          <w:szCs w:val="18"/>
        </w:rPr>
        <w:t>"message"</w:t>
      </w:r>
      <w:r>
        <w:rPr>
          <w:rFonts w:ascii="Consolas" w:hAnsi="Consolas"/>
          <w:color w:val="000000"/>
          <w:sz w:val="18"/>
          <w:szCs w:val="18"/>
        </w:rPr>
        <w:t>: </w:t>
      </w:r>
      <w:r>
        <w:rPr>
          <w:rFonts w:ascii="Consolas" w:hAnsi="Consolas"/>
          <w:color w:val="0451A5"/>
          <w:sz w:val="18"/>
          <w:szCs w:val="18"/>
        </w:rPr>
        <w:t>""</w:t>
      </w:r>
    </w:p>
    <w:p w14:paraId="4090D5DB" w14:textId="77777777" w:rsidR="00B47B1D" w:rsidRDefault="00F22AD9">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F691BFC" w14:textId="77777777" w:rsidR="00B47B1D" w:rsidRDefault="00F22AD9">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E635BD4" w14:textId="77777777" w:rsidR="00B47B1D" w:rsidRDefault="00F22AD9">
      <w:pPr>
        <w:pStyle w:val="12"/>
        <w:ind w:leftChars="150" w:left="792"/>
      </w:pPr>
      <w:bookmarkStart w:id="414" w:name="_Toc116492053"/>
      <w:r>
        <w:lastRenderedPageBreak/>
        <w:t>SDK</w:t>
      </w:r>
      <w:r>
        <w:rPr>
          <w:rFonts w:hint="eastAsia"/>
        </w:rPr>
        <w:t>接口（J</w:t>
      </w:r>
      <w:r>
        <w:t>AVA</w:t>
      </w:r>
      <w:r>
        <w:rPr>
          <w:rFonts w:hint="eastAsia"/>
        </w:rPr>
        <w:t>）</w:t>
      </w:r>
      <w:bookmarkEnd w:id="414"/>
    </w:p>
    <w:p w14:paraId="54C6A037" w14:textId="77777777" w:rsidR="00B47B1D" w:rsidRDefault="00F22AD9">
      <w:pPr>
        <w:ind w:leftChars="75" w:left="180"/>
        <w:rPr>
          <w:b/>
          <w:bCs/>
          <w:sz w:val="28"/>
          <w:szCs w:val="28"/>
        </w:rPr>
      </w:pPr>
      <w:r>
        <w:rPr>
          <w:rFonts w:hint="eastAsia"/>
          <w:b/>
          <w:bCs/>
          <w:sz w:val="28"/>
          <w:szCs w:val="28"/>
        </w:rPr>
        <w:t>接口概览：</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3233"/>
        <w:gridCol w:w="2812"/>
      </w:tblGrid>
      <w:tr w:rsidR="00B47B1D" w14:paraId="41023E55" w14:textId="77777777">
        <w:tc>
          <w:tcPr>
            <w:tcW w:w="2875" w:type="dxa"/>
          </w:tcPr>
          <w:p w14:paraId="62FD53C4" w14:textId="77777777" w:rsidR="00B47B1D" w:rsidRDefault="00F22AD9">
            <w:pPr>
              <w:ind w:leftChars="150" w:left="360"/>
            </w:pPr>
            <w:r>
              <w:rPr>
                <w:rFonts w:hint="eastAsia"/>
              </w:rPr>
              <w:t>S</w:t>
            </w:r>
            <w:r>
              <w:t>DK</w:t>
            </w:r>
            <w:r>
              <w:rPr>
                <w:rFonts w:hint="eastAsia"/>
              </w:rPr>
              <w:t>服务类名</w:t>
            </w:r>
          </w:p>
        </w:tc>
        <w:tc>
          <w:tcPr>
            <w:tcW w:w="3233" w:type="dxa"/>
          </w:tcPr>
          <w:p w14:paraId="2B8374B9" w14:textId="77777777" w:rsidR="00B47B1D" w:rsidRDefault="00F22AD9">
            <w:pPr>
              <w:ind w:leftChars="150" w:left="360"/>
            </w:pPr>
            <w:r>
              <w:rPr>
                <w:rFonts w:hint="eastAsia"/>
              </w:rPr>
              <w:t>方法名</w:t>
            </w:r>
          </w:p>
        </w:tc>
        <w:tc>
          <w:tcPr>
            <w:tcW w:w="2812" w:type="dxa"/>
          </w:tcPr>
          <w:p w14:paraId="6D21B3F9" w14:textId="77777777" w:rsidR="00B47B1D" w:rsidRDefault="00F22AD9">
            <w:pPr>
              <w:ind w:leftChars="150" w:left="360"/>
            </w:pPr>
            <w:r>
              <w:rPr>
                <w:rFonts w:hint="eastAsia"/>
              </w:rPr>
              <w:t>备注</w:t>
            </w:r>
          </w:p>
        </w:tc>
      </w:tr>
      <w:tr w:rsidR="0060201B" w14:paraId="58F97F01" w14:textId="77777777" w:rsidTr="007C4756">
        <w:tc>
          <w:tcPr>
            <w:tcW w:w="2875" w:type="dxa"/>
            <w:vMerge w:val="restart"/>
            <w:vAlign w:val="center"/>
          </w:tcPr>
          <w:p w14:paraId="50368832" w14:textId="77777777" w:rsidR="0060201B" w:rsidRDefault="0060201B" w:rsidP="0060201B">
            <w:pPr>
              <w:ind w:leftChars="150" w:left="360"/>
              <w:jc w:val="center"/>
              <w:rPr>
                <w:rFonts w:cs="Times New Roman"/>
                <w:sz w:val="18"/>
                <w:szCs w:val="18"/>
              </w:rPr>
            </w:pPr>
            <w:r>
              <w:rPr>
                <w:rFonts w:cs="Times New Roman"/>
                <w:sz w:val="18"/>
                <w:szCs w:val="18"/>
              </w:rPr>
              <w:t>SecxService</w:t>
            </w:r>
          </w:p>
          <w:p w14:paraId="0ADEFEA2" w14:textId="054AA01F" w:rsidR="0060201B" w:rsidRDefault="0060201B" w:rsidP="0060201B">
            <w:pPr>
              <w:ind w:leftChars="150" w:left="360"/>
              <w:jc w:val="center"/>
              <w:rPr>
                <w:rFonts w:cs="Times New Roman"/>
                <w:sz w:val="18"/>
                <w:szCs w:val="18"/>
              </w:rPr>
            </w:pPr>
          </w:p>
        </w:tc>
        <w:tc>
          <w:tcPr>
            <w:tcW w:w="3233" w:type="dxa"/>
          </w:tcPr>
          <w:p w14:paraId="27DB4C8B" w14:textId="77777777" w:rsidR="0060201B" w:rsidRDefault="0060201B">
            <w:pPr>
              <w:ind w:leftChars="150" w:left="360"/>
              <w:rPr>
                <w:rFonts w:cs="Times New Roman"/>
                <w:sz w:val="18"/>
                <w:szCs w:val="18"/>
              </w:rPr>
            </w:pPr>
            <w:r>
              <w:rPr>
                <w:rFonts w:cs="Times New Roman"/>
                <w:sz w:val="18"/>
                <w:szCs w:val="18"/>
              </w:rPr>
              <w:t>signBigData</w:t>
            </w:r>
          </w:p>
        </w:tc>
        <w:tc>
          <w:tcPr>
            <w:tcW w:w="2812" w:type="dxa"/>
          </w:tcPr>
          <w:p w14:paraId="2314331C" w14:textId="7E0901EE" w:rsidR="0060201B" w:rsidRDefault="0060201B">
            <w:pPr>
              <w:ind w:leftChars="150" w:left="360"/>
              <w:rPr>
                <w:rFonts w:cs="Times New Roman"/>
                <w:sz w:val="18"/>
                <w:szCs w:val="18"/>
              </w:rPr>
            </w:pPr>
            <w:r>
              <w:rPr>
                <w:rFonts w:cs="Times New Roman" w:hint="eastAsia"/>
                <w:sz w:val="18"/>
                <w:szCs w:val="18"/>
              </w:rPr>
              <w:t>文件签名</w:t>
            </w:r>
          </w:p>
        </w:tc>
      </w:tr>
      <w:tr w:rsidR="0060201B" w14:paraId="6E60A95D" w14:textId="77777777">
        <w:tc>
          <w:tcPr>
            <w:tcW w:w="2875" w:type="dxa"/>
            <w:vMerge/>
          </w:tcPr>
          <w:p w14:paraId="768A2E4A" w14:textId="008A2EEA" w:rsidR="0060201B" w:rsidRDefault="0060201B" w:rsidP="00D734DE">
            <w:pPr>
              <w:ind w:leftChars="150" w:left="360"/>
              <w:rPr>
                <w:rFonts w:cs="Times New Roman"/>
                <w:sz w:val="18"/>
                <w:szCs w:val="18"/>
              </w:rPr>
            </w:pPr>
          </w:p>
        </w:tc>
        <w:tc>
          <w:tcPr>
            <w:tcW w:w="3233" w:type="dxa"/>
          </w:tcPr>
          <w:p w14:paraId="2E1EC06C" w14:textId="77777777" w:rsidR="0060201B" w:rsidRDefault="0060201B">
            <w:pPr>
              <w:ind w:leftChars="150" w:left="360"/>
              <w:rPr>
                <w:rFonts w:cs="Times New Roman"/>
                <w:sz w:val="18"/>
                <w:szCs w:val="18"/>
              </w:rPr>
            </w:pPr>
            <w:r>
              <w:rPr>
                <w:rFonts w:cs="Times New Roman"/>
                <w:sz w:val="18"/>
                <w:szCs w:val="18"/>
              </w:rPr>
              <w:t>verifyBigData</w:t>
            </w:r>
          </w:p>
        </w:tc>
        <w:tc>
          <w:tcPr>
            <w:tcW w:w="2812" w:type="dxa"/>
          </w:tcPr>
          <w:p w14:paraId="6CC8CCAB" w14:textId="23FF1B8C" w:rsidR="0060201B" w:rsidRDefault="0060201B">
            <w:pPr>
              <w:ind w:leftChars="150" w:left="360"/>
              <w:rPr>
                <w:rFonts w:cs="Times New Roman"/>
                <w:sz w:val="18"/>
                <w:szCs w:val="18"/>
              </w:rPr>
            </w:pPr>
            <w:r>
              <w:rPr>
                <w:rFonts w:cs="Times New Roman" w:hint="eastAsia"/>
                <w:sz w:val="18"/>
                <w:szCs w:val="18"/>
              </w:rPr>
              <w:t>文件验证</w:t>
            </w:r>
          </w:p>
        </w:tc>
      </w:tr>
      <w:tr w:rsidR="0060201B" w14:paraId="0CDDA567" w14:textId="77777777">
        <w:tc>
          <w:tcPr>
            <w:tcW w:w="2875" w:type="dxa"/>
            <w:vMerge/>
          </w:tcPr>
          <w:p w14:paraId="0D4E4EB2" w14:textId="410BF330" w:rsidR="0060201B" w:rsidRDefault="0060201B" w:rsidP="00D734DE">
            <w:pPr>
              <w:ind w:leftChars="150" w:left="360"/>
              <w:rPr>
                <w:rFonts w:cs="Times New Roman"/>
                <w:sz w:val="18"/>
                <w:szCs w:val="18"/>
              </w:rPr>
            </w:pPr>
          </w:p>
        </w:tc>
        <w:tc>
          <w:tcPr>
            <w:tcW w:w="3233" w:type="dxa"/>
          </w:tcPr>
          <w:p w14:paraId="102DCA86" w14:textId="4BBCFF69" w:rsidR="0060201B" w:rsidRDefault="0060201B">
            <w:pPr>
              <w:ind w:leftChars="150" w:left="360"/>
              <w:rPr>
                <w:rFonts w:cs="Times New Roman"/>
                <w:sz w:val="18"/>
                <w:szCs w:val="18"/>
              </w:rPr>
            </w:pPr>
            <w:r>
              <w:rPr>
                <w:sz w:val="18"/>
                <w:szCs w:val="18"/>
              </w:rPr>
              <w:t>encryptBigDataWithCmk</w:t>
            </w:r>
          </w:p>
        </w:tc>
        <w:tc>
          <w:tcPr>
            <w:tcW w:w="2812" w:type="dxa"/>
          </w:tcPr>
          <w:p w14:paraId="47BF3193" w14:textId="39812E95" w:rsidR="0060201B" w:rsidRDefault="0060201B">
            <w:pPr>
              <w:ind w:leftChars="150" w:left="360"/>
              <w:rPr>
                <w:rFonts w:cs="Times New Roman"/>
                <w:sz w:val="18"/>
                <w:szCs w:val="18"/>
              </w:rPr>
            </w:pPr>
            <w:r>
              <w:rPr>
                <w:rFonts w:cs="Times New Roman" w:hint="eastAsia"/>
                <w:sz w:val="18"/>
                <w:szCs w:val="18"/>
              </w:rPr>
              <w:t>文件加密</w:t>
            </w:r>
          </w:p>
        </w:tc>
      </w:tr>
      <w:tr w:rsidR="0060201B" w14:paraId="7B073BEC" w14:textId="77777777">
        <w:tc>
          <w:tcPr>
            <w:tcW w:w="2875" w:type="dxa"/>
            <w:vMerge/>
          </w:tcPr>
          <w:p w14:paraId="2E1F2175" w14:textId="4DD4E67F" w:rsidR="0060201B" w:rsidRDefault="0060201B" w:rsidP="00D734DE">
            <w:pPr>
              <w:ind w:leftChars="150" w:left="360"/>
              <w:rPr>
                <w:rFonts w:cs="Times New Roman"/>
                <w:sz w:val="18"/>
                <w:szCs w:val="18"/>
              </w:rPr>
            </w:pPr>
          </w:p>
        </w:tc>
        <w:tc>
          <w:tcPr>
            <w:tcW w:w="3233" w:type="dxa"/>
          </w:tcPr>
          <w:p w14:paraId="7B535274" w14:textId="2C9F3846" w:rsidR="0060201B" w:rsidRDefault="0060201B">
            <w:pPr>
              <w:ind w:leftChars="150" w:left="360"/>
              <w:rPr>
                <w:rFonts w:cs="Times New Roman"/>
                <w:sz w:val="18"/>
                <w:szCs w:val="18"/>
              </w:rPr>
            </w:pPr>
            <w:r>
              <w:rPr>
                <w:sz w:val="18"/>
                <w:szCs w:val="18"/>
              </w:rPr>
              <w:t>decryptBigDataWithCmk</w:t>
            </w:r>
          </w:p>
        </w:tc>
        <w:tc>
          <w:tcPr>
            <w:tcW w:w="2812" w:type="dxa"/>
          </w:tcPr>
          <w:p w14:paraId="468F1AE2" w14:textId="0CD098C3" w:rsidR="0060201B" w:rsidRDefault="0060201B">
            <w:pPr>
              <w:ind w:leftChars="150" w:left="360"/>
              <w:rPr>
                <w:rFonts w:cs="Times New Roman"/>
                <w:sz w:val="18"/>
                <w:szCs w:val="18"/>
              </w:rPr>
            </w:pPr>
            <w:r>
              <w:rPr>
                <w:rFonts w:cs="Times New Roman" w:hint="eastAsia"/>
                <w:sz w:val="18"/>
                <w:szCs w:val="18"/>
              </w:rPr>
              <w:t>文件解密</w:t>
            </w:r>
          </w:p>
        </w:tc>
      </w:tr>
      <w:tr w:rsidR="0060201B" w14:paraId="55043FCB" w14:textId="77777777">
        <w:tc>
          <w:tcPr>
            <w:tcW w:w="2875" w:type="dxa"/>
            <w:vMerge/>
          </w:tcPr>
          <w:p w14:paraId="5F92B52F" w14:textId="03711356" w:rsidR="0060201B" w:rsidRDefault="0060201B">
            <w:pPr>
              <w:ind w:leftChars="150" w:left="360"/>
              <w:rPr>
                <w:rFonts w:cs="Times New Roman"/>
                <w:sz w:val="18"/>
                <w:szCs w:val="18"/>
              </w:rPr>
            </w:pPr>
          </w:p>
        </w:tc>
        <w:tc>
          <w:tcPr>
            <w:tcW w:w="3233" w:type="dxa"/>
          </w:tcPr>
          <w:p w14:paraId="1A3DAE02" w14:textId="0527887F" w:rsidR="0060201B" w:rsidRDefault="0060201B">
            <w:pPr>
              <w:ind w:leftChars="150" w:left="360"/>
              <w:rPr>
                <w:rFonts w:cs="Times New Roman"/>
                <w:sz w:val="18"/>
                <w:szCs w:val="18"/>
              </w:rPr>
            </w:pPr>
            <w:r>
              <w:rPr>
                <w:sz w:val="18"/>
                <w:szCs w:val="18"/>
              </w:rPr>
              <w:t>encryptBigDataWithCmk</w:t>
            </w:r>
          </w:p>
        </w:tc>
        <w:tc>
          <w:tcPr>
            <w:tcW w:w="2812" w:type="dxa"/>
          </w:tcPr>
          <w:p w14:paraId="4B4945B6" w14:textId="00F7E900" w:rsidR="0060201B" w:rsidRDefault="0060201B" w:rsidP="008F05A0">
            <w:pPr>
              <w:ind w:firstLineChars="200" w:firstLine="360"/>
              <w:rPr>
                <w:rFonts w:cs="Times New Roman"/>
                <w:sz w:val="18"/>
                <w:szCs w:val="18"/>
              </w:rPr>
            </w:pPr>
            <w:r>
              <w:rPr>
                <w:rFonts w:cs="Times New Roman" w:hint="eastAsia"/>
                <w:sz w:val="18"/>
                <w:szCs w:val="18"/>
              </w:rPr>
              <w:t>应用密钥</w:t>
            </w:r>
            <w:r>
              <w:rPr>
                <w:rFonts w:cs="Times New Roman"/>
                <w:sz w:val="18"/>
                <w:szCs w:val="18"/>
              </w:rPr>
              <w:t>加密</w:t>
            </w:r>
          </w:p>
        </w:tc>
      </w:tr>
      <w:tr w:rsidR="0060201B" w:rsidRPr="00546933" w14:paraId="69F96CC7" w14:textId="77777777">
        <w:tc>
          <w:tcPr>
            <w:tcW w:w="2875" w:type="dxa"/>
            <w:vMerge/>
          </w:tcPr>
          <w:p w14:paraId="1F101F12" w14:textId="77777777" w:rsidR="0060201B" w:rsidRDefault="0060201B">
            <w:pPr>
              <w:ind w:leftChars="150" w:left="360"/>
              <w:rPr>
                <w:rFonts w:cs="Times New Roman"/>
                <w:sz w:val="18"/>
                <w:szCs w:val="18"/>
              </w:rPr>
            </w:pPr>
          </w:p>
        </w:tc>
        <w:tc>
          <w:tcPr>
            <w:tcW w:w="3233" w:type="dxa"/>
          </w:tcPr>
          <w:p w14:paraId="4884C497" w14:textId="004CCD04" w:rsidR="0060201B" w:rsidRDefault="0060201B">
            <w:pPr>
              <w:ind w:leftChars="150" w:left="360"/>
              <w:rPr>
                <w:rFonts w:cs="Times New Roman"/>
                <w:sz w:val="18"/>
                <w:szCs w:val="18"/>
              </w:rPr>
            </w:pPr>
            <w:r>
              <w:rPr>
                <w:sz w:val="18"/>
                <w:szCs w:val="18"/>
              </w:rPr>
              <w:t>decryptBigDataWithCmk</w:t>
            </w:r>
          </w:p>
        </w:tc>
        <w:tc>
          <w:tcPr>
            <w:tcW w:w="2812" w:type="dxa"/>
          </w:tcPr>
          <w:p w14:paraId="2876A089" w14:textId="085F8F47" w:rsidR="0060201B" w:rsidRDefault="0060201B">
            <w:pPr>
              <w:ind w:leftChars="150" w:left="360"/>
              <w:rPr>
                <w:rFonts w:cs="Times New Roman"/>
                <w:sz w:val="18"/>
                <w:szCs w:val="18"/>
              </w:rPr>
            </w:pPr>
            <w:r>
              <w:rPr>
                <w:rFonts w:cs="Times New Roman" w:hint="eastAsia"/>
                <w:sz w:val="18"/>
                <w:szCs w:val="18"/>
              </w:rPr>
              <w:t>应用密钥解</w:t>
            </w:r>
            <w:r>
              <w:rPr>
                <w:rFonts w:cs="Times New Roman"/>
                <w:sz w:val="18"/>
                <w:szCs w:val="18"/>
              </w:rPr>
              <w:t>密</w:t>
            </w:r>
          </w:p>
        </w:tc>
      </w:tr>
    </w:tbl>
    <w:p w14:paraId="770A47B0" w14:textId="77777777" w:rsidR="00B47B1D" w:rsidRDefault="00B47B1D">
      <w:pPr>
        <w:ind w:leftChars="150" w:left="360"/>
      </w:pPr>
    </w:p>
    <w:p w14:paraId="606D3075" w14:textId="77777777" w:rsidR="00B47B1D" w:rsidRDefault="00F22AD9">
      <w:pPr>
        <w:ind w:leftChars="150" w:left="360"/>
        <w:rPr>
          <w:b/>
          <w:bCs/>
          <w:sz w:val="21"/>
          <w:szCs w:val="21"/>
        </w:rPr>
      </w:pPr>
      <w:r>
        <w:rPr>
          <w:rFonts w:hint="eastAsia"/>
          <w:b/>
          <w:bCs/>
          <w:sz w:val="21"/>
          <w:szCs w:val="21"/>
        </w:rPr>
        <w:t>公用参数说明：</w:t>
      </w:r>
    </w:p>
    <w:p w14:paraId="0766457C" w14:textId="7236C50D" w:rsidR="00B47B1D" w:rsidRDefault="00F22AD9" w:rsidP="00C2735F">
      <w:pPr>
        <w:spacing w:line="276" w:lineRule="auto"/>
        <w:ind w:leftChars="150" w:left="360"/>
      </w:pPr>
      <w:r>
        <w:rPr>
          <w:sz w:val="21"/>
          <w:szCs w:val="21"/>
        </w:rPr>
        <w:t>CipherCloud : sdk</w:t>
      </w:r>
      <w:r>
        <w:rPr>
          <w:rFonts w:hint="eastAsia"/>
          <w:sz w:val="21"/>
          <w:szCs w:val="21"/>
        </w:rPr>
        <w:t>实例对象，主要用来加载配置信息，采用单例模式，初始化方式参见4.2.</w:t>
      </w:r>
      <w:r w:rsidR="00696694">
        <w:rPr>
          <w:sz w:val="21"/>
          <w:szCs w:val="21"/>
        </w:rPr>
        <w:t>2.</w:t>
      </w:r>
      <w:r>
        <w:rPr>
          <w:rFonts w:hint="eastAsia"/>
          <w:sz w:val="21"/>
          <w:szCs w:val="21"/>
        </w:rPr>
        <w:t>4。</w:t>
      </w:r>
    </w:p>
    <w:p w14:paraId="5229D06D" w14:textId="77777777" w:rsidR="00B47B1D" w:rsidRDefault="00F22AD9">
      <w:pPr>
        <w:pStyle w:val="21"/>
        <w:ind w:leftChars="75" w:left="1061" w:hangingChars="275" w:hanging="881"/>
      </w:pPr>
      <w:bookmarkStart w:id="415" w:name="_Toc116492054"/>
      <w:r>
        <w:rPr>
          <w:rFonts w:hint="eastAsia"/>
        </w:rPr>
        <w:t>文件签名</w:t>
      </w:r>
      <w:bookmarkEnd w:id="415"/>
    </w:p>
    <w:p w14:paraId="292DC49C" w14:textId="77777777" w:rsidR="00B47B1D" w:rsidRPr="007C4756" w:rsidRDefault="00F22AD9">
      <w:pPr>
        <w:pStyle w:val="34"/>
        <w:ind w:left="-480"/>
        <w:rPr>
          <w:b w:val="0"/>
          <w:bCs w:val="0"/>
        </w:rPr>
      </w:pPr>
      <w:bookmarkStart w:id="416" w:name="_Toc116492055"/>
      <w:r w:rsidRPr="007C4756">
        <w:rPr>
          <w:rFonts w:hint="eastAsia"/>
          <w:b w:val="0"/>
          <w:bCs w:val="0"/>
        </w:rPr>
        <w:t>接口说明</w:t>
      </w:r>
      <w:bookmarkEnd w:id="416"/>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4E8316C7"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BDC546F" w14:textId="77777777" w:rsidR="00B47B1D" w:rsidRDefault="00F22AD9">
            <w:pPr>
              <w:pStyle w:val="Charff0"/>
              <w:ind w:leftChars="75" w:left="180"/>
              <w:rPr>
                <w:sz w:val="18"/>
                <w:szCs w:val="18"/>
              </w:rPr>
            </w:pPr>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EA01645" w14:textId="77777777" w:rsidR="00B47B1D" w:rsidRDefault="00F22AD9">
            <w:pPr>
              <w:pStyle w:val="Charff0"/>
              <w:ind w:leftChars="75" w:left="180"/>
              <w:rPr>
                <w:rFonts w:cs="Times New Roman"/>
                <w:sz w:val="18"/>
                <w:szCs w:val="18"/>
              </w:rPr>
            </w:pPr>
            <w:r>
              <w:rPr>
                <w:rFonts w:cs="Times New Roman" w:hint="eastAsia"/>
                <w:sz w:val="18"/>
                <w:szCs w:val="18"/>
              </w:rPr>
              <w:t>针对大文件进行签名。</w:t>
            </w:r>
          </w:p>
        </w:tc>
      </w:tr>
      <w:tr w:rsidR="00B47B1D" w14:paraId="3E9D84D7"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60DB599" w14:textId="77777777" w:rsidR="00B47B1D" w:rsidRDefault="00F22AD9">
            <w:pPr>
              <w:pStyle w:val="Charff0"/>
              <w:ind w:leftChars="75" w:left="180"/>
              <w:rPr>
                <w:rFonts w:cs="Times New Roman"/>
                <w:sz w:val="18"/>
                <w:szCs w:val="18"/>
              </w:rPr>
            </w:pPr>
            <w:r>
              <w:rPr>
                <w:rFonts w:hint="eastAsia"/>
                <w:sz w:val="18"/>
                <w:szCs w:val="18"/>
              </w:rPr>
              <w:t>接口函数</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FC783D" w14:textId="77777777" w:rsidR="00B47B1D" w:rsidRDefault="00F22AD9">
            <w:pPr>
              <w:pStyle w:val="Charff0"/>
              <w:ind w:leftChars="75" w:left="180"/>
              <w:rPr>
                <w:rFonts w:cs="Times New Roman"/>
                <w:sz w:val="18"/>
                <w:szCs w:val="18"/>
              </w:rPr>
            </w:pPr>
            <w:r>
              <w:rPr>
                <w:rFonts w:cs="Times New Roman"/>
                <w:sz w:val="18"/>
                <w:szCs w:val="18"/>
              </w:rPr>
              <w:t>String signBigData(CipherCloud cipherCloud, InputStream inputStream</w:t>
            </w:r>
            <w:r>
              <w:rPr>
                <w:rFonts w:cs="Times New Roman" w:hint="eastAsia"/>
                <w:sz w:val="18"/>
                <w:szCs w:val="18"/>
              </w:rPr>
              <w:t>,</w:t>
            </w:r>
            <w:r>
              <w:rPr>
                <w:rFonts w:cs="Times New Roman"/>
                <w:sz w:val="18"/>
                <w:szCs w:val="18"/>
              </w:rPr>
              <w:t xml:space="preserve"> String </w:t>
            </w:r>
            <w:r>
              <w:rPr>
                <w:sz w:val="18"/>
                <w:szCs w:val="18"/>
              </w:rPr>
              <w:t>certAlias</w:t>
            </w:r>
            <w:r>
              <w:rPr>
                <w:rFonts w:cs="Times New Roman"/>
                <w:sz w:val="18"/>
                <w:szCs w:val="18"/>
              </w:rPr>
              <w:t>)</w:t>
            </w:r>
          </w:p>
        </w:tc>
      </w:tr>
      <w:tr w:rsidR="00B47B1D" w14:paraId="5B2D6B2A"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BFE0D4A" w14:textId="77777777" w:rsidR="00B47B1D" w:rsidRDefault="00F22AD9">
            <w:pPr>
              <w:pStyle w:val="Charff0"/>
              <w:ind w:leftChars="75" w:left="180"/>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5099EA" w14:textId="77777777" w:rsidR="00B47B1D" w:rsidRDefault="00F22AD9">
            <w:pPr>
              <w:pStyle w:val="Charff0"/>
              <w:ind w:leftChars="75" w:left="180"/>
              <w:rPr>
                <w:rFonts w:cs="Times New Roman"/>
                <w:sz w:val="18"/>
                <w:szCs w:val="18"/>
              </w:rPr>
            </w:pPr>
            <w:r>
              <w:rPr>
                <w:rFonts w:hint="eastAsia"/>
                <w:sz w:val="18"/>
                <w:szCs w:val="18"/>
              </w:rPr>
              <w:t>1、已从密服系统得到appId和secretKey，且已配置到配置文件</w:t>
            </w:r>
            <w:r>
              <w:rPr>
                <w:sz w:val="18"/>
                <w:szCs w:val="18"/>
              </w:rPr>
              <w:t xml:space="preserve">  </w:t>
            </w:r>
            <w:r>
              <w:rPr>
                <w:rFonts w:hint="eastAsia"/>
                <w:sz w:val="18"/>
                <w:szCs w:val="18"/>
              </w:rPr>
              <w:t>2、密服系统为业务系统配置了默认证书。</w:t>
            </w:r>
          </w:p>
        </w:tc>
      </w:tr>
    </w:tbl>
    <w:p w14:paraId="78751D32" w14:textId="77777777" w:rsidR="00B47B1D" w:rsidRDefault="00B47B1D">
      <w:pPr>
        <w:ind w:leftChars="75" w:left="180"/>
      </w:pPr>
    </w:p>
    <w:p w14:paraId="3FEDF96E" w14:textId="77777777" w:rsidR="00B47B1D" w:rsidRPr="007C4756" w:rsidRDefault="00F22AD9">
      <w:pPr>
        <w:pStyle w:val="34"/>
        <w:ind w:left="-480"/>
        <w:rPr>
          <w:b w:val="0"/>
          <w:bCs w:val="0"/>
        </w:rPr>
      </w:pPr>
      <w:bookmarkStart w:id="417" w:name="_Toc116492056"/>
      <w:r w:rsidRPr="00981036">
        <w:rPr>
          <w:rFonts w:hint="eastAsia"/>
          <w:b w:val="0"/>
          <w:bCs w:val="0"/>
        </w:rPr>
        <w:t>业务</w:t>
      </w:r>
      <w:r w:rsidRPr="007C4756">
        <w:rPr>
          <w:rFonts w:hint="eastAsia"/>
          <w:b w:val="0"/>
          <w:bCs w:val="0"/>
        </w:rPr>
        <w:t>请求参数说明</w:t>
      </w:r>
      <w:bookmarkEnd w:id="417"/>
    </w:p>
    <w:tbl>
      <w:tblPr>
        <w:tblW w:w="9135"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61"/>
        <w:gridCol w:w="3787"/>
        <w:gridCol w:w="1140"/>
        <w:gridCol w:w="780"/>
        <w:gridCol w:w="473"/>
        <w:gridCol w:w="1094"/>
      </w:tblGrid>
      <w:tr w:rsidR="00B47B1D" w14:paraId="3EBA36C7" w14:textId="77777777">
        <w:trPr>
          <w:trHeight w:val="405"/>
        </w:trPr>
        <w:tc>
          <w:tcPr>
            <w:tcW w:w="1861" w:type="dxa"/>
            <w:tcMar>
              <w:top w:w="60" w:type="dxa"/>
              <w:left w:w="60" w:type="dxa"/>
              <w:bottom w:w="45" w:type="dxa"/>
              <w:right w:w="60" w:type="dxa"/>
            </w:tcMar>
            <w:vAlign w:val="center"/>
          </w:tcPr>
          <w:p w14:paraId="2786CAF4" w14:textId="77777777" w:rsidR="00B47B1D" w:rsidRDefault="00F22AD9">
            <w:pPr>
              <w:pStyle w:val="Charff0"/>
              <w:ind w:leftChars="75" w:left="180"/>
              <w:rPr>
                <w:b/>
                <w:bCs/>
                <w:sz w:val="18"/>
                <w:szCs w:val="18"/>
              </w:rPr>
            </w:pPr>
            <w:r>
              <w:rPr>
                <w:rFonts w:hint="eastAsia"/>
                <w:b/>
                <w:bCs/>
                <w:sz w:val="18"/>
                <w:szCs w:val="18"/>
              </w:rPr>
              <w:t>字段名称</w:t>
            </w:r>
          </w:p>
        </w:tc>
        <w:tc>
          <w:tcPr>
            <w:tcW w:w="3787" w:type="dxa"/>
            <w:tcMar>
              <w:top w:w="60" w:type="dxa"/>
              <w:left w:w="60" w:type="dxa"/>
              <w:bottom w:w="45" w:type="dxa"/>
              <w:right w:w="60" w:type="dxa"/>
            </w:tcMar>
            <w:vAlign w:val="center"/>
          </w:tcPr>
          <w:p w14:paraId="7924ABE2" w14:textId="77777777" w:rsidR="00B47B1D" w:rsidRDefault="00F22AD9">
            <w:pPr>
              <w:pStyle w:val="Charff0"/>
              <w:ind w:leftChars="75" w:left="180"/>
              <w:rPr>
                <w:b/>
                <w:bCs/>
                <w:sz w:val="18"/>
                <w:szCs w:val="18"/>
              </w:rPr>
            </w:pPr>
            <w:r>
              <w:rPr>
                <w:rFonts w:hint="eastAsia"/>
                <w:b/>
                <w:bCs/>
                <w:sz w:val="18"/>
                <w:szCs w:val="18"/>
              </w:rPr>
              <w:t>字段描述</w:t>
            </w:r>
          </w:p>
        </w:tc>
        <w:tc>
          <w:tcPr>
            <w:tcW w:w="1140" w:type="dxa"/>
            <w:tcMar>
              <w:top w:w="60" w:type="dxa"/>
              <w:left w:w="60" w:type="dxa"/>
              <w:bottom w:w="45" w:type="dxa"/>
              <w:right w:w="60" w:type="dxa"/>
            </w:tcMar>
            <w:vAlign w:val="center"/>
          </w:tcPr>
          <w:p w14:paraId="0EE2F49E" w14:textId="77777777" w:rsidR="00B47B1D" w:rsidRDefault="00F22AD9">
            <w:pPr>
              <w:pStyle w:val="Charff0"/>
              <w:ind w:leftChars="75" w:left="180"/>
              <w:rPr>
                <w:b/>
                <w:bCs/>
                <w:sz w:val="18"/>
                <w:szCs w:val="18"/>
              </w:rPr>
            </w:pPr>
            <w:r>
              <w:rPr>
                <w:rFonts w:hint="eastAsia"/>
                <w:b/>
                <w:bCs/>
                <w:sz w:val="18"/>
                <w:szCs w:val="18"/>
              </w:rPr>
              <w:t>数据类型</w:t>
            </w:r>
          </w:p>
        </w:tc>
        <w:tc>
          <w:tcPr>
            <w:tcW w:w="780" w:type="dxa"/>
            <w:tcMar>
              <w:top w:w="60" w:type="dxa"/>
              <w:left w:w="60" w:type="dxa"/>
              <w:bottom w:w="45" w:type="dxa"/>
              <w:right w:w="60" w:type="dxa"/>
            </w:tcMar>
            <w:vAlign w:val="center"/>
          </w:tcPr>
          <w:p w14:paraId="33CEFA16" w14:textId="77777777" w:rsidR="00B47B1D" w:rsidRDefault="00F22AD9">
            <w:pPr>
              <w:pStyle w:val="Charff0"/>
              <w:ind w:leftChars="75" w:left="180"/>
              <w:rPr>
                <w:b/>
                <w:bCs/>
                <w:sz w:val="18"/>
                <w:szCs w:val="18"/>
              </w:rPr>
            </w:pPr>
            <w:r>
              <w:rPr>
                <w:rFonts w:hint="eastAsia"/>
                <w:b/>
                <w:bCs/>
                <w:sz w:val="18"/>
                <w:szCs w:val="18"/>
              </w:rPr>
              <w:t>是否必须</w:t>
            </w:r>
          </w:p>
        </w:tc>
        <w:tc>
          <w:tcPr>
            <w:tcW w:w="473" w:type="dxa"/>
            <w:tcMar>
              <w:top w:w="60" w:type="dxa"/>
              <w:left w:w="60" w:type="dxa"/>
              <w:bottom w:w="45" w:type="dxa"/>
              <w:right w:w="60" w:type="dxa"/>
            </w:tcMar>
            <w:vAlign w:val="center"/>
          </w:tcPr>
          <w:p w14:paraId="265CE9AC" w14:textId="77777777" w:rsidR="00B47B1D" w:rsidRDefault="00F22AD9">
            <w:pPr>
              <w:pStyle w:val="Charff0"/>
              <w:ind w:leftChars="75" w:left="180"/>
              <w:rPr>
                <w:b/>
                <w:bCs/>
                <w:sz w:val="18"/>
                <w:szCs w:val="18"/>
              </w:rPr>
            </w:pPr>
            <w:r>
              <w:rPr>
                <w:rFonts w:hint="eastAsia"/>
                <w:b/>
                <w:bCs/>
                <w:sz w:val="18"/>
                <w:szCs w:val="18"/>
              </w:rPr>
              <w:t>长度</w:t>
            </w:r>
          </w:p>
        </w:tc>
        <w:tc>
          <w:tcPr>
            <w:tcW w:w="1094" w:type="dxa"/>
            <w:tcMar>
              <w:top w:w="60" w:type="dxa"/>
              <w:left w:w="60" w:type="dxa"/>
              <w:bottom w:w="45" w:type="dxa"/>
              <w:right w:w="60" w:type="dxa"/>
            </w:tcMar>
            <w:vAlign w:val="center"/>
          </w:tcPr>
          <w:p w14:paraId="557D307E" w14:textId="77777777" w:rsidR="00B47B1D" w:rsidRDefault="00F22AD9">
            <w:pPr>
              <w:pStyle w:val="Charff0"/>
              <w:ind w:leftChars="75" w:left="180"/>
              <w:rPr>
                <w:b/>
                <w:bCs/>
                <w:sz w:val="18"/>
                <w:szCs w:val="18"/>
              </w:rPr>
            </w:pPr>
            <w:r>
              <w:rPr>
                <w:rFonts w:hint="eastAsia"/>
                <w:b/>
                <w:bCs/>
                <w:sz w:val="18"/>
                <w:szCs w:val="18"/>
              </w:rPr>
              <w:t>约束与说明</w:t>
            </w:r>
          </w:p>
        </w:tc>
      </w:tr>
      <w:tr w:rsidR="00B47B1D" w14:paraId="164AD9D4" w14:textId="77777777">
        <w:trPr>
          <w:trHeight w:val="405"/>
        </w:trPr>
        <w:tc>
          <w:tcPr>
            <w:tcW w:w="1861" w:type="dxa"/>
            <w:tcMar>
              <w:top w:w="60" w:type="dxa"/>
              <w:left w:w="60" w:type="dxa"/>
              <w:bottom w:w="45" w:type="dxa"/>
              <w:right w:w="60" w:type="dxa"/>
            </w:tcMar>
            <w:vAlign w:val="center"/>
          </w:tcPr>
          <w:p w14:paraId="08D44471" w14:textId="77777777" w:rsidR="00B47B1D" w:rsidRDefault="00F22AD9">
            <w:pPr>
              <w:pStyle w:val="Charff0"/>
              <w:ind w:leftChars="75" w:left="180"/>
              <w:rPr>
                <w:sz w:val="18"/>
                <w:szCs w:val="18"/>
              </w:rPr>
            </w:pPr>
            <w:r>
              <w:rPr>
                <w:sz w:val="18"/>
                <w:szCs w:val="18"/>
              </w:rPr>
              <w:t>inputStream</w:t>
            </w:r>
          </w:p>
        </w:tc>
        <w:tc>
          <w:tcPr>
            <w:tcW w:w="3787" w:type="dxa"/>
            <w:tcMar>
              <w:top w:w="60" w:type="dxa"/>
              <w:left w:w="60" w:type="dxa"/>
              <w:bottom w:w="45" w:type="dxa"/>
              <w:right w:w="60" w:type="dxa"/>
            </w:tcMar>
            <w:vAlign w:val="center"/>
          </w:tcPr>
          <w:p w14:paraId="525255DA" w14:textId="77777777" w:rsidR="00B47B1D" w:rsidRDefault="00F22AD9">
            <w:pPr>
              <w:pStyle w:val="Charff0"/>
              <w:ind w:leftChars="75" w:left="180"/>
              <w:rPr>
                <w:sz w:val="18"/>
                <w:szCs w:val="18"/>
              </w:rPr>
            </w:pPr>
            <w:r>
              <w:rPr>
                <w:rFonts w:hint="eastAsia"/>
                <w:sz w:val="18"/>
                <w:szCs w:val="18"/>
              </w:rPr>
              <w:t>大文件流</w:t>
            </w:r>
          </w:p>
        </w:tc>
        <w:tc>
          <w:tcPr>
            <w:tcW w:w="1140" w:type="dxa"/>
            <w:tcMar>
              <w:top w:w="60" w:type="dxa"/>
              <w:left w:w="60" w:type="dxa"/>
              <w:bottom w:w="45" w:type="dxa"/>
              <w:right w:w="60" w:type="dxa"/>
            </w:tcMar>
            <w:vAlign w:val="center"/>
          </w:tcPr>
          <w:p w14:paraId="3BB46BE1" w14:textId="77777777" w:rsidR="00B47B1D" w:rsidRDefault="00F22AD9">
            <w:pPr>
              <w:pStyle w:val="Charff0"/>
              <w:rPr>
                <w:sz w:val="18"/>
                <w:szCs w:val="18"/>
              </w:rPr>
            </w:pPr>
            <w:r>
              <w:rPr>
                <w:sz w:val="18"/>
                <w:szCs w:val="18"/>
              </w:rPr>
              <w:t>inputStream</w:t>
            </w:r>
          </w:p>
        </w:tc>
        <w:tc>
          <w:tcPr>
            <w:tcW w:w="780" w:type="dxa"/>
            <w:tcMar>
              <w:top w:w="60" w:type="dxa"/>
              <w:left w:w="60" w:type="dxa"/>
              <w:bottom w:w="45" w:type="dxa"/>
              <w:right w:w="60" w:type="dxa"/>
            </w:tcMar>
            <w:vAlign w:val="center"/>
          </w:tcPr>
          <w:p w14:paraId="139B6EDB" w14:textId="77777777" w:rsidR="00B47B1D" w:rsidRDefault="00F22AD9">
            <w:pPr>
              <w:pStyle w:val="Charff0"/>
              <w:ind w:leftChars="75" w:left="180"/>
              <w:rPr>
                <w:sz w:val="18"/>
                <w:szCs w:val="18"/>
              </w:rPr>
            </w:pPr>
            <w:r>
              <w:rPr>
                <w:rFonts w:hint="eastAsia"/>
                <w:sz w:val="18"/>
                <w:szCs w:val="18"/>
              </w:rPr>
              <w:t>是</w:t>
            </w:r>
          </w:p>
        </w:tc>
        <w:tc>
          <w:tcPr>
            <w:tcW w:w="473" w:type="dxa"/>
            <w:tcMar>
              <w:top w:w="60" w:type="dxa"/>
              <w:left w:w="60" w:type="dxa"/>
              <w:bottom w:w="45" w:type="dxa"/>
              <w:right w:w="60" w:type="dxa"/>
            </w:tcMar>
            <w:vAlign w:val="center"/>
          </w:tcPr>
          <w:p w14:paraId="4CF89269" w14:textId="77777777" w:rsidR="00B47B1D" w:rsidRDefault="00B47B1D">
            <w:pPr>
              <w:pStyle w:val="Charff0"/>
              <w:ind w:leftChars="75" w:left="180"/>
              <w:rPr>
                <w:sz w:val="18"/>
                <w:szCs w:val="18"/>
              </w:rPr>
            </w:pPr>
          </w:p>
        </w:tc>
        <w:tc>
          <w:tcPr>
            <w:tcW w:w="1094" w:type="dxa"/>
            <w:tcMar>
              <w:top w:w="60" w:type="dxa"/>
              <w:left w:w="60" w:type="dxa"/>
              <w:bottom w:w="45" w:type="dxa"/>
              <w:right w:w="60" w:type="dxa"/>
            </w:tcMar>
            <w:vAlign w:val="center"/>
          </w:tcPr>
          <w:p w14:paraId="7715B197" w14:textId="77777777" w:rsidR="00B47B1D" w:rsidRDefault="00B47B1D">
            <w:pPr>
              <w:pStyle w:val="Charff0"/>
              <w:ind w:leftChars="75" w:left="180"/>
              <w:rPr>
                <w:sz w:val="18"/>
                <w:szCs w:val="18"/>
              </w:rPr>
            </w:pPr>
          </w:p>
        </w:tc>
      </w:tr>
      <w:tr w:rsidR="00B47B1D" w14:paraId="0C98B48E" w14:textId="77777777">
        <w:trPr>
          <w:trHeight w:val="405"/>
        </w:trPr>
        <w:tc>
          <w:tcPr>
            <w:tcW w:w="1861" w:type="dxa"/>
            <w:tcMar>
              <w:top w:w="60" w:type="dxa"/>
              <w:left w:w="60" w:type="dxa"/>
              <w:bottom w:w="45" w:type="dxa"/>
              <w:right w:w="60" w:type="dxa"/>
            </w:tcMar>
            <w:vAlign w:val="center"/>
          </w:tcPr>
          <w:p w14:paraId="50936A1D" w14:textId="77777777" w:rsidR="00B47B1D" w:rsidRDefault="00F22AD9">
            <w:pPr>
              <w:pStyle w:val="Charff0"/>
              <w:ind w:leftChars="75" w:left="180"/>
              <w:rPr>
                <w:sz w:val="18"/>
                <w:szCs w:val="18"/>
              </w:rPr>
            </w:pPr>
            <w:r>
              <w:rPr>
                <w:sz w:val="18"/>
                <w:szCs w:val="18"/>
              </w:rPr>
              <w:t>certAlias</w:t>
            </w:r>
          </w:p>
        </w:tc>
        <w:tc>
          <w:tcPr>
            <w:tcW w:w="3787" w:type="dxa"/>
            <w:tcMar>
              <w:top w:w="60" w:type="dxa"/>
              <w:left w:w="60" w:type="dxa"/>
              <w:bottom w:w="45" w:type="dxa"/>
              <w:right w:w="60" w:type="dxa"/>
            </w:tcMar>
            <w:vAlign w:val="center"/>
          </w:tcPr>
          <w:p w14:paraId="425ABB0B" w14:textId="77777777" w:rsidR="00B47B1D" w:rsidRDefault="00F22AD9">
            <w:pPr>
              <w:pStyle w:val="Charff0"/>
              <w:ind w:leftChars="75" w:left="180"/>
              <w:rPr>
                <w:sz w:val="18"/>
                <w:szCs w:val="18"/>
              </w:rPr>
            </w:pPr>
            <w:r>
              <w:rPr>
                <w:rFonts w:hint="eastAsia"/>
                <w:sz w:val="18"/>
                <w:szCs w:val="18"/>
              </w:rPr>
              <w:t>密服系统中配置的签名证书名称，若该参数为空，则使用默认证书。</w:t>
            </w:r>
          </w:p>
        </w:tc>
        <w:tc>
          <w:tcPr>
            <w:tcW w:w="1140" w:type="dxa"/>
            <w:tcMar>
              <w:top w:w="60" w:type="dxa"/>
              <w:left w:w="60" w:type="dxa"/>
              <w:bottom w:w="45" w:type="dxa"/>
              <w:right w:w="60" w:type="dxa"/>
            </w:tcMar>
            <w:vAlign w:val="center"/>
          </w:tcPr>
          <w:p w14:paraId="2DC66D0A" w14:textId="77777777" w:rsidR="00B47B1D" w:rsidRDefault="00F22AD9">
            <w:pPr>
              <w:pStyle w:val="Charff0"/>
              <w:rPr>
                <w:sz w:val="18"/>
                <w:szCs w:val="18"/>
              </w:rPr>
            </w:pPr>
            <w:r>
              <w:rPr>
                <w:rFonts w:hint="eastAsia"/>
                <w:sz w:val="18"/>
                <w:szCs w:val="18"/>
              </w:rPr>
              <w:t>String</w:t>
            </w:r>
          </w:p>
        </w:tc>
        <w:tc>
          <w:tcPr>
            <w:tcW w:w="780" w:type="dxa"/>
            <w:tcMar>
              <w:top w:w="60" w:type="dxa"/>
              <w:left w:w="60" w:type="dxa"/>
              <w:bottom w:w="45" w:type="dxa"/>
              <w:right w:w="60" w:type="dxa"/>
            </w:tcMar>
            <w:vAlign w:val="center"/>
          </w:tcPr>
          <w:p w14:paraId="3051DC85" w14:textId="77777777" w:rsidR="00B47B1D" w:rsidRDefault="00F22AD9">
            <w:pPr>
              <w:pStyle w:val="Charff0"/>
              <w:ind w:leftChars="75" w:left="180"/>
              <w:rPr>
                <w:sz w:val="18"/>
                <w:szCs w:val="18"/>
              </w:rPr>
            </w:pPr>
            <w:r>
              <w:rPr>
                <w:rFonts w:hint="eastAsia"/>
                <w:sz w:val="18"/>
                <w:szCs w:val="18"/>
              </w:rPr>
              <w:t>否</w:t>
            </w:r>
          </w:p>
        </w:tc>
        <w:tc>
          <w:tcPr>
            <w:tcW w:w="473" w:type="dxa"/>
            <w:tcMar>
              <w:top w:w="60" w:type="dxa"/>
              <w:left w:w="60" w:type="dxa"/>
              <w:bottom w:w="45" w:type="dxa"/>
              <w:right w:w="60" w:type="dxa"/>
            </w:tcMar>
            <w:vAlign w:val="center"/>
          </w:tcPr>
          <w:p w14:paraId="4F85A385" w14:textId="77777777" w:rsidR="00B47B1D" w:rsidRDefault="00B47B1D">
            <w:pPr>
              <w:pStyle w:val="Charff0"/>
              <w:ind w:leftChars="75" w:left="180"/>
              <w:rPr>
                <w:sz w:val="18"/>
                <w:szCs w:val="18"/>
              </w:rPr>
            </w:pPr>
          </w:p>
        </w:tc>
        <w:tc>
          <w:tcPr>
            <w:tcW w:w="1094" w:type="dxa"/>
            <w:tcMar>
              <w:top w:w="60" w:type="dxa"/>
              <w:left w:w="60" w:type="dxa"/>
              <w:bottom w:w="45" w:type="dxa"/>
              <w:right w:w="60" w:type="dxa"/>
            </w:tcMar>
            <w:vAlign w:val="center"/>
          </w:tcPr>
          <w:p w14:paraId="54DF10EA" w14:textId="77777777" w:rsidR="00B47B1D" w:rsidRDefault="00B47B1D">
            <w:pPr>
              <w:pStyle w:val="Charff0"/>
              <w:ind w:leftChars="75" w:left="180"/>
              <w:rPr>
                <w:sz w:val="18"/>
                <w:szCs w:val="18"/>
              </w:rPr>
            </w:pPr>
          </w:p>
        </w:tc>
      </w:tr>
    </w:tbl>
    <w:p w14:paraId="5953735E" w14:textId="77777777" w:rsidR="00B47B1D" w:rsidRDefault="00B47B1D">
      <w:pPr>
        <w:ind w:leftChars="75" w:left="180"/>
      </w:pPr>
    </w:p>
    <w:p w14:paraId="717DB76F" w14:textId="77777777" w:rsidR="00B47B1D" w:rsidRPr="007C4756" w:rsidRDefault="00F22AD9">
      <w:pPr>
        <w:pStyle w:val="34"/>
        <w:ind w:left="-480"/>
        <w:rPr>
          <w:b w:val="0"/>
          <w:bCs w:val="0"/>
        </w:rPr>
      </w:pPr>
      <w:bookmarkStart w:id="418" w:name="_Toc116492057"/>
      <w:r w:rsidRPr="00981036">
        <w:rPr>
          <w:rFonts w:hint="eastAsia"/>
          <w:b w:val="0"/>
          <w:bCs w:val="0"/>
        </w:rPr>
        <w:t>业务</w:t>
      </w:r>
      <w:r w:rsidRPr="007C4756">
        <w:rPr>
          <w:rFonts w:hint="eastAsia"/>
          <w:b w:val="0"/>
          <w:bCs w:val="0"/>
        </w:rPr>
        <w:t>响应参数说明</w:t>
      </w:r>
      <w:bookmarkEnd w:id="418"/>
    </w:p>
    <w:tbl>
      <w:tblPr>
        <w:tblW w:w="8914" w:type="dxa"/>
        <w:tblLayout w:type="fixed"/>
        <w:tblCellMar>
          <w:top w:w="15" w:type="dxa"/>
          <w:left w:w="15" w:type="dxa"/>
          <w:bottom w:w="15" w:type="dxa"/>
          <w:right w:w="15" w:type="dxa"/>
        </w:tblCellMar>
        <w:tblLook w:val="04A0" w:firstRow="1" w:lastRow="0" w:firstColumn="1" w:lastColumn="0" w:noHBand="0" w:noVBand="1"/>
      </w:tblPr>
      <w:tblGrid>
        <w:gridCol w:w="657"/>
        <w:gridCol w:w="1310"/>
        <w:gridCol w:w="1442"/>
        <w:gridCol w:w="1180"/>
        <w:gridCol w:w="1180"/>
        <w:gridCol w:w="656"/>
        <w:gridCol w:w="2489"/>
      </w:tblGrid>
      <w:tr w:rsidR="00B47B1D" w14:paraId="41372811" w14:textId="77777777">
        <w:trPr>
          <w:trHeight w:val="405"/>
        </w:trPr>
        <w:tc>
          <w:tcPr>
            <w:tcW w:w="19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F318CD"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字段名称</w:t>
            </w:r>
          </w:p>
        </w:tc>
        <w:tc>
          <w:tcPr>
            <w:tcW w:w="14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F0B7DDD"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字段描述</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6E857D6"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数据类型</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A7E6A56"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是否必须</w:t>
            </w:r>
          </w:p>
        </w:tc>
        <w:tc>
          <w:tcPr>
            <w:tcW w:w="65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EC2248E"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长度</w:t>
            </w:r>
          </w:p>
        </w:tc>
        <w:tc>
          <w:tcPr>
            <w:tcW w:w="248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014814"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约束与说明</w:t>
            </w:r>
          </w:p>
        </w:tc>
      </w:tr>
      <w:tr w:rsidR="00B47B1D" w14:paraId="10C498BC" w14:textId="77777777">
        <w:trPr>
          <w:trHeight w:val="405"/>
        </w:trPr>
        <w:tc>
          <w:tcPr>
            <w:tcW w:w="19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C08F74D"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transId</w:t>
            </w:r>
          </w:p>
        </w:tc>
        <w:tc>
          <w:tcPr>
            <w:tcW w:w="14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F045116"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业务流水号</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A7AC9B"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959AA4"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5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05A415F" w14:textId="77777777" w:rsidR="00B47B1D" w:rsidRDefault="00B47B1D">
            <w:pPr>
              <w:pStyle w:val="paragraph"/>
              <w:spacing w:before="0" w:beforeAutospacing="0" w:after="0" w:afterAutospacing="0" w:line="240" w:lineRule="atLeast"/>
              <w:ind w:leftChars="75" w:left="180"/>
              <w:jc w:val="center"/>
              <w:rPr>
                <w:sz w:val="18"/>
                <w:szCs w:val="18"/>
              </w:rPr>
            </w:pPr>
          </w:p>
        </w:tc>
        <w:tc>
          <w:tcPr>
            <w:tcW w:w="248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18AB168"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业务唯一标识</w:t>
            </w:r>
          </w:p>
        </w:tc>
      </w:tr>
      <w:tr w:rsidR="00B47B1D" w14:paraId="4474296F" w14:textId="77777777">
        <w:trPr>
          <w:trHeight w:val="405"/>
        </w:trPr>
        <w:tc>
          <w:tcPr>
            <w:tcW w:w="19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240F61"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lastRenderedPageBreak/>
              <w:t>resultCode</w:t>
            </w:r>
          </w:p>
        </w:tc>
        <w:tc>
          <w:tcPr>
            <w:tcW w:w="14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F6EE716"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响应状态码</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CA41195"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D434BC2"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5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BE2804" w14:textId="77777777" w:rsidR="00B47B1D" w:rsidRDefault="00B47B1D">
            <w:pPr>
              <w:pStyle w:val="paragraph"/>
              <w:spacing w:before="0" w:beforeAutospacing="0" w:after="0" w:afterAutospacing="0" w:line="240" w:lineRule="atLeast"/>
              <w:ind w:leftChars="75" w:left="180"/>
              <w:jc w:val="center"/>
              <w:rPr>
                <w:sz w:val="18"/>
                <w:szCs w:val="18"/>
              </w:rPr>
            </w:pPr>
          </w:p>
        </w:tc>
        <w:tc>
          <w:tcPr>
            <w:tcW w:w="248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F1219CB"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详情参考附录</w:t>
            </w:r>
          </w:p>
        </w:tc>
      </w:tr>
      <w:tr w:rsidR="00B47B1D" w14:paraId="5844C827" w14:textId="77777777">
        <w:trPr>
          <w:trHeight w:val="405"/>
        </w:trPr>
        <w:tc>
          <w:tcPr>
            <w:tcW w:w="19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7665301"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resultDesc</w:t>
            </w:r>
          </w:p>
        </w:tc>
        <w:tc>
          <w:tcPr>
            <w:tcW w:w="14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B8B125F"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响应描述</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4CAB84"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55CBB1A"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5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182873F"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256</w:t>
            </w:r>
          </w:p>
        </w:tc>
        <w:tc>
          <w:tcPr>
            <w:tcW w:w="248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78B5B93"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对应的响应信息描述</w:t>
            </w:r>
          </w:p>
        </w:tc>
      </w:tr>
      <w:tr w:rsidR="00B47B1D" w14:paraId="3989AD52" w14:textId="77777777">
        <w:trPr>
          <w:trHeight w:val="405"/>
        </w:trPr>
        <w:tc>
          <w:tcPr>
            <w:tcW w:w="657"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1BF7162" w14:textId="77777777" w:rsidR="00B47B1D" w:rsidRDefault="00F22AD9">
            <w:pPr>
              <w:pStyle w:val="paragraph"/>
              <w:spacing w:before="0" w:beforeAutospacing="0" w:after="0" w:afterAutospacing="0" w:line="240" w:lineRule="atLeast"/>
              <w:rPr>
                <w:sz w:val="18"/>
                <w:szCs w:val="18"/>
              </w:rPr>
            </w:pPr>
            <w:r>
              <w:rPr>
                <w:rFonts w:hint="eastAsia"/>
                <w:sz w:val="18"/>
                <w:szCs w:val="18"/>
              </w:rPr>
              <w:t>data</w:t>
            </w:r>
          </w:p>
        </w:tc>
        <w:tc>
          <w:tcPr>
            <w:tcW w:w="131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86DA80D"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signValue</w:t>
            </w:r>
          </w:p>
        </w:tc>
        <w:tc>
          <w:tcPr>
            <w:tcW w:w="1442"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1D4C054"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签名结果</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9E34CE8"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180"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00A1374"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5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D994BAA" w14:textId="77777777" w:rsidR="00B47B1D" w:rsidRDefault="00B47B1D">
            <w:pPr>
              <w:spacing w:line="240" w:lineRule="atLeast"/>
              <w:ind w:leftChars="75" w:left="180"/>
              <w:rPr>
                <w:sz w:val="18"/>
                <w:szCs w:val="18"/>
              </w:rPr>
            </w:pPr>
          </w:p>
        </w:tc>
        <w:tc>
          <w:tcPr>
            <w:tcW w:w="2489"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CF8A2C9"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Base64编码</w:t>
            </w:r>
          </w:p>
        </w:tc>
      </w:tr>
    </w:tbl>
    <w:p w14:paraId="71CAF462" w14:textId="77777777" w:rsidR="00B47B1D" w:rsidRPr="007C4756" w:rsidRDefault="00F22AD9">
      <w:pPr>
        <w:pStyle w:val="34"/>
        <w:ind w:left="-480"/>
        <w:rPr>
          <w:b w:val="0"/>
          <w:bCs w:val="0"/>
        </w:rPr>
      </w:pPr>
      <w:bookmarkStart w:id="419" w:name="_Toc116492058"/>
      <w:r w:rsidRPr="00981036">
        <w:rPr>
          <w:rFonts w:hint="eastAsia"/>
          <w:b w:val="0"/>
          <w:bCs w:val="0"/>
        </w:rPr>
        <w:t>调用</w:t>
      </w:r>
      <w:r w:rsidRPr="007C4756">
        <w:rPr>
          <w:rFonts w:hint="eastAsia"/>
          <w:b w:val="0"/>
          <w:bCs w:val="0"/>
        </w:rPr>
        <w:t>示例</w:t>
      </w:r>
      <w:bookmarkEnd w:id="419"/>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7E6A7C70" w14:textId="77777777" w:rsidTr="007C4756">
        <w:tc>
          <w:tcPr>
            <w:tcW w:w="9146" w:type="dxa"/>
            <w:shd w:val="clear" w:color="auto" w:fill="C7EDCC"/>
          </w:tcPr>
          <w:p w14:paraId="67C8B86A"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rFonts w:ascii="Consolas" w:hAnsi="Consolas"/>
                <w:color w:val="000000"/>
                <w:sz w:val="18"/>
                <w:szCs w:val="18"/>
              </w:rPr>
              <w:t xml:space="preserve">signBigData() </w:t>
            </w:r>
            <w:r>
              <w:rPr>
                <w:rFonts w:ascii="Consolas" w:hAnsi="Consolas"/>
                <w:b/>
                <w:bCs/>
                <w:color w:val="000080"/>
                <w:sz w:val="18"/>
                <w:szCs w:val="18"/>
              </w:rPr>
              <w:t xml:space="preserve">throws </w:t>
            </w:r>
            <w:r>
              <w:rPr>
                <w:rFonts w:ascii="Consolas" w:hAnsi="Consolas"/>
                <w:color w:val="000000"/>
                <w:sz w:val="18"/>
                <w:szCs w:val="18"/>
              </w:rPr>
              <w:t>Exception {</w:t>
            </w:r>
          </w:p>
          <w:p w14:paraId="1A57B47E"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java</w:t>
            </w:r>
            <w:r>
              <w:rPr>
                <w:rFonts w:ascii="Consolas" w:hAnsi="Consolas"/>
                <w:b/>
                <w:bCs/>
                <w:color w:val="000080"/>
                <w:sz w:val="18"/>
                <w:szCs w:val="18"/>
              </w:rPr>
              <w:t>\\</w:t>
            </w:r>
            <w:r>
              <w:rPr>
                <w:rFonts w:ascii="Consolas" w:hAnsi="Consolas"/>
                <w:b/>
                <w:bCs/>
                <w:color w:val="008000"/>
                <w:sz w:val="18"/>
                <w:szCs w:val="18"/>
              </w:rPr>
              <w:t>ideaworkspace</w:t>
            </w:r>
            <w:r>
              <w:rPr>
                <w:rFonts w:ascii="Consolas" w:hAnsi="Consolas"/>
                <w:b/>
                <w:bCs/>
                <w:color w:val="000080"/>
                <w:sz w:val="18"/>
                <w:szCs w:val="18"/>
              </w:rPr>
              <w:t>\\</w:t>
            </w:r>
            <w:r>
              <w:rPr>
                <w:rFonts w:ascii="Consolas" w:hAnsi="Consolas"/>
                <w:b/>
                <w:bCs/>
                <w:color w:val="008000"/>
                <w:sz w:val="18"/>
                <w:szCs w:val="18"/>
              </w:rPr>
              <w:t>cipher-cloud-sdk-java</w:t>
            </w:r>
            <w:r>
              <w:rPr>
                <w:rFonts w:ascii="Consolas" w:hAnsi="Consolas"/>
                <w:b/>
                <w:bCs/>
                <w:color w:val="000080"/>
                <w:sz w:val="18"/>
                <w:szCs w:val="18"/>
              </w:rPr>
              <w:t>\\</w:t>
            </w:r>
            <w:r>
              <w:rPr>
                <w:rFonts w:ascii="Consolas" w:hAnsi="Consolas"/>
                <w:b/>
                <w:bCs/>
                <w:color w:val="008000"/>
                <w:sz w:val="18"/>
                <w:szCs w:val="18"/>
              </w:rPr>
              <w:t>file</w:t>
            </w:r>
            <w:r>
              <w:rPr>
                <w:rFonts w:ascii="Consolas" w:hAnsi="Consolas"/>
                <w:b/>
                <w:bCs/>
                <w:color w:val="000080"/>
                <w:sz w:val="18"/>
                <w:szCs w:val="18"/>
              </w:rPr>
              <w:t>\\</w:t>
            </w:r>
            <w:r>
              <w:rPr>
                <w:rFonts w:ascii="Consolas" w:hAnsi="Consolas"/>
                <w:b/>
                <w:bCs/>
                <w:color w:val="008000"/>
                <w:sz w:val="18"/>
                <w:szCs w:val="18"/>
              </w:rPr>
              <w:t>sdk.properties"</w:t>
            </w:r>
            <w:r>
              <w:rPr>
                <w:rFonts w:ascii="Consolas" w:hAnsi="Consolas"/>
                <w:color w:val="000000"/>
                <w:sz w:val="18"/>
                <w:szCs w:val="18"/>
              </w:rPr>
              <w:t>);</w:t>
            </w:r>
          </w:p>
          <w:p w14:paraId="49954450" w14:textId="1C892C24" w:rsidR="00B47B1D" w:rsidRDefault="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SecxService </w:t>
            </w:r>
            <w:r w:rsidRPr="00716841">
              <w:rPr>
                <w:rFonts w:ascii="Consolas" w:hAnsi="Consolas"/>
                <w:b/>
                <w:bCs/>
                <w:color w:val="660E7A"/>
                <w:sz w:val="18"/>
                <w:szCs w:val="18"/>
              </w:rPr>
              <w:t>service</w:t>
            </w:r>
            <w:r>
              <w:rPr>
                <w:rFonts w:ascii="Consolas" w:hAnsi="Consolas"/>
                <w:color w:val="000000"/>
                <w:sz w:val="18"/>
                <w:szCs w:val="18"/>
              </w:rPr>
              <w:t xml:space="preserve"> = new SecxService();</w:t>
            </w:r>
            <w:r>
              <w:rPr>
                <w:rFonts w:ascii="Consolas" w:hAnsi="Consolas"/>
                <w:color w:val="000000"/>
                <w:sz w:val="18"/>
                <w:szCs w:val="18"/>
              </w:rPr>
              <w:br/>
            </w:r>
            <w:r w:rsidRPr="00716841">
              <w:rPr>
                <w:rFonts w:ascii="Consolas" w:hAnsi="Consolas"/>
                <w:color w:val="000000"/>
                <w:sz w:val="18"/>
                <w:szCs w:val="18"/>
              </w:rPr>
              <w:t>InputStream is = new FileInputStream("d:/test.pdf");</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service</w:t>
            </w:r>
            <w:r>
              <w:rPr>
                <w:rFonts w:ascii="Consolas" w:hAnsi="Consolas"/>
                <w:color w:val="000000"/>
                <w:sz w:val="18"/>
                <w:szCs w:val="18"/>
              </w:rPr>
              <w:t>.signBigData(</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 xml:space="preserve">, </w:t>
            </w:r>
            <w:r w:rsidRPr="00716841">
              <w:rPr>
                <w:rFonts w:ascii="Consolas" w:hAnsi="Consolas"/>
                <w:color w:val="000000"/>
                <w:sz w:val="18"/>
                <w:szCs w:val="18"/>
              </w:rPr>
              <w:t>is</w:t>
            </w:r>
            <w:r>
              <w:rPr>
                <w:rFonts w:ascii="Consolas" w:hAnsi="Consolas"/>
                <w:color w:val="000000"/>
                <w:sz w:val="18"/>
                <w:szCs w:val="18"/>
              </w:rPr>
              <w:t>)</w:t>
            </w:r>
            <w:r>
              <w:rPr>
                <w:rFonts w:ascii="Consolas" w:hAnsi="Consolas"/>
                <w:color w:val="000000"/>
                <w:sz w:val="18"/>
                <w:szCs w:val="18"/>
              </w:rPr>
              <w:br/>
              <w:t xml:space="preserve">         )</w:t>
            </w:r>
            <w:r>
              <w:rPr>
                <w:rFonts w:ascii="Consolas" w:hAnsi="Consolas" w:hint="eastAsia"/>
                <w:color w:val="000000"/>
                <w:sz w:val="18"/>
                <w:szCs w:val="18"/>
              </w:rPr>
              <w:t>)</w:t>
            </w:r>
            <w:r>
              <w:rPr>
                <w:rFonts w:ascii="Consolas" w:hAnsi="Consolas"/>
                <w:color w:val="000000"/>
                <w:sz w:val="18"/>
                <w:szCs w:val="18"/>
              </w:rPr>
              <w:t>;</w:t>
            </w:r>
            <w:r>
              <w:rPr>
                <w:rFonts w:ascii="Consolas" w:hAnsi="Consolas"/>
                <w:color w:val="000000"/>
                <w:sz w:val="18"/>
                <w:szCs w:val="18"/>
              </w:rPr>
              <w:br/>
              <w:t>}</w:t>
            </w:r>
          </w:p>
        </w:tc>
      </w:tr>
    </w:tbl>
    <w:p w14:paraId="5634CA8C" w14:textId="77777777" w:rsidR="00B47B1D" w:rsidRDefault="00F22AD9">
      <w:pPr>
        <w:pStyle w:val="21"/>
        <w:ind w:leftChars="75" w:left="1061" w:hangingChars="275" w:hanging="881"/>
      </w:pPr>
      <w:bookmarkStart w:id="420" w:name="_Toc116492059"/>
      <w:r>
        <w:rPr>
          <w:rFonts w:hint="eastAsia"/>
        </w:rPr>
        <w:t>文件验签</w:t>
      </w:r>
      <w:bookmarkEnd w:id="420"/>
    </w:p>
    <w:p w14:paraId="424B526C" w14:textId="77777777" w:rsidR="00B47B1D" w:rsidRPr="007C4756" w:rsidRDefault="00F22AD9">
      <w:pPr>
        <w:pStyle w:val="34"/>
        <w:ind w:left="-480"/>
        <w:rPr>
          <w:b w:val="0"/>
          <w:bCs w:val="0"/>
        </w:rPr>
      </w:pPr>
      <w:bookmarkStart w:id="421" w:name="_Toc116492060"/>
      <w:r w:rsidRPr="007C4756">
        <w:rPr>
          <w:rFonts w:hint="eastAsia"/>
          <w:b w:val="0"/>
          <w:bCs w:val="0"/>
        </w:rPr>
        <w:t>接口说明</w:t>
      </w:r>
      <w:bookmarkEnd w:id="421"/>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4"/>
        <w:gridCol w:w="7846"/>
      </w:tblGrid>
      <w:tr w:rsidR="00B47B1D" w14:paraId="2236101F"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EA5D2D9" w14:textId="77777777" w:rsidR="00B47B1D" w:rsidRDefault="00F22AD9">
            <w:pPr>
              <w:pStyle w:val="Charff0"/>
              <w:ind w:leftChars="75" w:left="180"/>
              <w:rPr>
                <w:sz w:val="18"/>
                <w:szCs w:val="18"/>
              </w:rPr>
            </w:pPr>
            <w:r>
              <w:rPr>
                <w:rFonts w:hint="eastAsia"/>
                <w:sz w:val="18"/>
                <w:szCs w:val="18"/>
              </w:rPr>
              <w:t>接口功能</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A96B1F7" w14:textId="77777777" w:rsidR="00B47B1D" w:rsidRDefault="00F22AD9">
            <w:pPr>
              <w:pStyle w:val="Charff0"/>
              <w:ind w:leftChars="75" w:left="180"/>
              <w:rPr>
                <w:rFonts w:cs="Times New Roman"/>
                <w:sz w:val="18"/>
                <w:szCs w:val="18"/>
              </w:rPr>
            </w:pPr>
            <w:r>
              <w:rPr>
                <w:rFonts w:cs="Times New Roman" w:hint="eastAsia"/>
                <w:sz w:val="18"/>
                <w:szCs w:val="18"/>
              </w:rPr>
              <w:t>验证文件签名。</w:t>
            </w:r>
          </w:p>
        </w:tc>
      </w:tr>
      <w:tr w:rsidR="00B47B1D" w14:paraId="349988E0"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F15425E" w14:textId="77777777" w:rsidR="00B47B1D" w:rsidRDefault="00F22AD9">
            <w:pPr>
              <w:pStyle w:val="Charff0"/>
              <w:ind w:leftChars="75" w:left="180"/>
              <w:rPr>
                <w:rFonts w:cs="Times New Roman"/>
                <w:sz w:val="18"/>
                <w:szCs w:val="18"/>
              </w:rPr>
            </w:pPr>
            <w:r>
              <w:rPr>
                <w:rFonts w:hint="eastAsia"/>
                <w:sz w:val="18"/>
                <w:szCs w:val="18"/>
              </w:rPr>
              <w:t>接口函数</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D9FC01A" w14:textId="77777777" w:rsidR="00B47B1D" w:rsidRDefault="00F22AD9">
            <w:pPr>
              <w:pStyle w:val="Charff0"/>
              <w:ind w:leftChars="75" w:left="180"/>
              <w:rPr>
                <w:rFonts w:cs="Times New Roman"/>
                <w:sz w:val="18"/>
                <w:szCs w:val="18"/>
              </w:rPr>
            </w:pPr>
            <w:r>
              <w:rPr>
                <w:rFonts w:cs="Times New Roman"/>
                <w:sz w:val="18"/>
                <w:szCs w:val="18"/>
              </w:rPr>
              <w:t>String verifyBigData(CipherCloud cipherCloud, InputStream inputStream, String signValue, String certAlias)</w:t>
            </w:r>
          </w:p>
        </w:tc>
      </w:tr>
      <w:tr w:rsidR="00B47B1D" w14:paraId="43F0D9FB" w14:textId="77777777">
        <w:tc>
          <w:tcPr>
            <w:tcW w:w="107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124D4A4" w14:textId="77777777" w:rsidR="00B47B1D" w:rsidRDefault="00F22AD9">
            <w:pPr>
              <w:pStyle w:val="Charff0"/>
              <w:ind w:leftChars="75" w:left="180"/>
              <w:rPr>
                <w:sz w:val="18"/>
                <w:szCs w:val="18"/>
              </w:rPr>
            </w:pPr>
            <w:r>
              <w:rPr>
                <w:rFonts w:hint="eastAsia"/>
                <w:sz w:val="18"/>
                <w:szCs w:val="18"/>
              </w:rPr>
              <w:t>前置条件</w:t>
            </w:r>
          </w:p>
        </w:tc>
        <w:tc>
          <w:tcPr>
            <w:tcW w:w="784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CFE5431" w14:textId="77777777" w:rsidR="00B47B1D" w:rsidRDefault="00F22AD9">
            <w:pPr>
              <w:pStyle w:val="Charff0"/>
              <w:ind w:leftChars="75" w:left="180"/>
              <w:rPr>
                <w:rFonts w:cs="Times New Roman"/>
                <w:sz w:val="18"/>
                <w:szCs w:val="18"/>
              </w:rPr>
            </w:pPr>
            <w:r>
              <w:rPr>
                <w:rFonts w:hint="eastAsia"/>
                <w:sz w:val="18"/>
                <w:szCs w:val="18"/>
              </w:rPr>
              <w:t>1、已从密服系统得到appId和secretKey，且已配置到配置文件</w:t>
            </w:r>
            <w:r>
              <w:rPr>
                <w:sz w:val="18"/>
                <w:szCs w:val="18"/>
              </w:rPr>
              <w:t xml:space="preserve">  </w:t>
            </w:r>
            <w:r>
              <w:rPr>
                <w:rFonts w:hint="eastAsia"/>
                <w:sz w:val="18"/>
                <w:szCs w:val="18"/>
              </w:rPr>
              <w:t>2、密服系统为业务系统配置了默认证书。</w:t>
            </w:r>
          </w:p>
        </w:tc>
      </w:tr>
    </w:tbl>
    <w:p w14:paraId="09E75312" w14:textId="77777777" w:rsidR="00B47B1D" w:rsidRDefault="00B47B1D">
      <w:pPr>
        <w:ind w:leftChars="75" w:left="180"/>
      </w:pPr>
    </w:p>
    <w:p w14:paraId="0A6A87B3" w14:textId="77777777" w:rsidR="00B47B1D" w:rsidRPr="007C4756" w:rsidRDefault="00F22AD9">
      <w:pPr>
        <w:pStyle w:val="34"/>
        <w:ind w:left="-480"/>
        <w:rPr>
          <w:b w:val="0"/>
          <w:bCs w:val="0"/>
        </w:rPr>
      </w:pPr>
      <w:bookmarkStart w:id="422" w:name="_Toc116492061"/>
      <w:r w:rsidRPr="007C4756">
        <w:rPr>
          <w:rFonts w:hint="eastAsia"/>
          <w:b w:val="0"/>
          <w:bCs w:val="0"/>
        </w:rPr>
        <w:t>业务请求参数说明</w:t>
      </w:r>
      <w:bookmarkEnd w:id="422"/>
    </w:p>
    <w:tbl>
      <w:tblPr>
        <w:tblW w:w="9072"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9"/>
        <w:gridCol w:w="3771"/>
        <w:gridCol w:w="1140"/>
        <w:gridCol w:w="780"/>
        <w:gridCol w:w="469"/>
        <w:gridCol w:w="1073"/>
      </w:tblGrid>
      <w:tr w:rsidR="00B47B1D" w14:paraId="6AD90531" w14:textId="77777777">
        <w:trPr>
          <w:trHeight w:val="405"/>
        </w:trPr>
        <w:tc>
          <w:tcPr>
            <w:tcW w:w="1839" w:type="dxa"/>
            <w:tcMar>
              <w:top w:w="60" w:type="dxa"/>
              <w:left w:w="60" w:type="dxa"/>
              <w:bottom w:w="45" w:type="dxa"/>
              <w:right w:w="60" w:type="dxa"/>
            </w:tcMar>
            <w:vAlign w:val="center"/>
          </w:tcPr>
          <w:p w14:paraId="33E48D4F" w14:textId="77777777" w:rsidR="00B47B1D" w:rsidRDefault="00F22AD9">
            <w:pPr>
              <w:pStyle w:val="Charff0"/>
              <w:ind w:leftChars="75" w:left="180"/>
              <w:rPr>
                <w:b/>
                <w:bCs/>
                <w:sz w:val="18"/>
                <w:szCs w:val="18"/>
              </w:rPr>
            </w:pPr>
            <w:r>
              <w:rPr>
                <w:rFonts w:hint="eastAsia"/>
                <w:b/>
                <w:bCs/>
                <w:sz w:val="18"/>
                <w:szCs w:val="18"/>
              </w:rPr>
              <w:t>字段名称</w:t>
            </w:r>
          </w:p>
        </w:tc>
        <w:tc>
          <w:tcPr>
            <w:tcW w:w="3771" w:type="dxa"/>
            <w:tcMar>
              <w:top w:w="60" w:type="dxa"/>
              <w:left w:w="60" w:type="dxa"/>
              <w:bottom w:w="45" w:type="dxa"/>
              <w:right w:w="60" w:type="dxa"/>
            </w:tcMar>
            <w:vAlign w:val="center"/>
          </w:tcPr>
          <w:p w14:paraId="620DDAC7" w14:textId="77777777" w:rsidR="00B47B1D" w:rsidRDefault="00F22AD9">
            <w:pPr>
              <w:pStyle w:val="Charff0"/>
              <w:ind w:leftChars="75" w:left="180"/>
              <w:rPr>
                <w:b/>
                <w:bCs/>
                <w:sz w:val="18"/>
                <w:szCs w:val="18"/>
              </w:rPr>
            </w:pPr>
            <w:r>
              <w:rPr>
                <w:rFonts w:hint="eastAsia"/>
                <w:b/>
                <w:bCs/>
                <w:sz w:val="18"/>
                <w:szCs w:val="18"/>
              </w:rPr>
              <w:t>字段描述</w:t>
            </w:r>
          </w:p>
        </w:tc>
        <w:tc>
          <w:tcPr>
            <w:tcW w:w="1140" w:type="dxa"/>
            <w:tcMar>
              <w:top w:w="60" w:type="dxa"/>
              <w:left w:w="60" w:type="dxa"/>
              <w:bottom w:w="45" w:type="dxa"/>
              <w:right w:w="60" w:type="dxa"/>
            </w:tcMar>
            <w:vAlign w:val="center"/>
          </w:tcPr>
          <w:p w14:paraId="488EDE48" w14:textId="77777777" w:rsidR="00B47B1D" w:rsidRDefault="00F22AD9">
            <w:pPr>
              <w:pStyle w:val="Charff0"/>
              <w:ind w:leftChars="75" w:left="180"/>
              <w:rPr>
                <w:b/>
                <w:bCs/>
                <w:sz w:val="18"/>
                <w:szCs w:val="18"/>
              </w:rPr>
            </w:pPr>
            <w:r>
              <w:rPr>
                <w:rFonts w:hint="eastAsia"/>
                <w:b/>
                <w:bCs/>
                <w:sz w:val="18"/>
                <w:szCs w:val="18"/>
              </w:rPr>
              <w:t>数据类型</w:t>
            </w:r>
          </w:p>
        </w:tc>
        <w:tc>
          <w:tcPr>
            <w:tcW w:w="780" w:type="dxa"/>
            <w:tcMar>
              <w:top w:w="60" w:type="dxa"/>
              <w:left w:w="60" w:type="dxa"/>
              <w:bottom w:w="45" w:type="dxa"/>
              <w:right w:w="60" w:type="dxa"/>
            </w:tcMar>
            <w:vAlign w:val="center"/>
          </w:tcPr>
          <w:p w14:paraId="2BF24FC4" w14:textId="77777777" w:rsidR="00B47B1D" w:rsidRDefault="00F22AD9">
            <w:pPr>
              <w:pStyle w:val="Charff0"/>
              <w:ind w:leftChars="75" w:left="180"/>
              <w:rPr>
                <w:b/>
                <w:bCs/>
                <w:sz w:val="18"/>
                <w:szCs w:val="18"/>
              </w:rPr>
            </w:pPr>
            <w:r>
              <w:rPr>
                <w:rFonts w:hint="eastAsia"/>
                <w:b/>
                <w:bCs/>
                <w:sz w:val="18"/>
                <w:szCs w:val="18"/>
              </w:rPr>
              <w:t>是否必须</w:t>
            </w:r>
          </w:p>
        </w:tc>
        <w:tc>
          <w:tcPr>
            <w:tcW w:w="469" w:type="dxa"/>
            <w:tcMar>
              <w:top w:w="60" w:type="dxa"/>
              <w:left w:w="60" w:type="dxa"/>
              <w:bottom w:w="45" w:type="dxa"/>
              <w:right w:w="60" w:type="dxa"/>
            </w:tcMar>
            <w:vAlign w:val="center"/>
          </w:tcPr>
          <w:p w14:paraId="09EAE35B" w14:textId="77777777" w:rsidR="00B47B1D" w:rsidRDefault="00F22AD9">
            <w:pPr>
              <w:pStyle w:val="Charff0"/>
              <w:ind w:leftChars="75" w:left="180"/>
              <w:rPr>
                <w:b/>
                <w:bCs/>
                <w:sz w:val="18"/>
                <w:szCs w:val="18"/>
              </w:rPr>
            </w:pPr>
            <w:r>
              <w:rPr>
                <w:rFonts w:hint="eastAsia"/>
                <w:b/>
                <w:bCs/>
                <w:sz w:val="18"/>
                <w:szCs w:val="18"/>
              </w:rPr>
              <w:t>长度</w:t>
            </w:r>
          </w:p>
        </w:tc>
        <w:tc>
          <w:tcPr>
            <w:tcW w:w="1073" w:type="dxa"/>
            <w:tcMar>
              <w:top w:w="60" w:type="dxa"/>
              <w:left w:w="60" w:type="dxa"/>
              <w:bottom w:w="45" w:type="dxa"/>
              <w:right w:w="60" w:type="dxa"/>
            </w:tcMar>
            <w:vAlign w:val="center"/>
          </w:tcPr>
          <w:p w14:paraId="1320C2AC" w14:textId="77777777" w:rsidR="00B47B1D" w:rsidRDefault="00F22AD9">
            <w:pPr>
              <w:pStyle w:val="Charff0"/>
              <w:ind w:leftChars="75" w:left="180"/>
              <w:rPr>
                <w:b/>
                <w:bCs/>
                <w:sz w:val="18"/>
                <w:szCs w:val="18"/>
              </w:rPr>
            </w:pPr>
            <w:r>
              <w:rPr>
                <w:rFonts w:hint="eastAsia"/>
                <w:b/>
                <w:bCs/>
                <w:sz w:val="18"/>
                <w:szCs w:val="18"/>
              </w:rPr>
              <w:t>约束与说明</w:t>
            </w:r>
          </w:p>
        </w:tc>
      </w:tr>
      <w:tr w:rsidR="00B47B1D" w14:paraId="5060E0CA" w14:textId="77777777">
        <w:trPr>
          <w:trHeight w:val="405"/>
        </w:trPr>
        <w:tc>
          <w:tcPr>
            <w:tcW w:w="1839" w:type="dxa"/>
            <w:tcMar>
              <w:top w:w="60" w:type="dxa"/>
              <w:left w:w="60" w:type="dxa"/>
              <w:bottom w:w="45" w:type="dxa"/>
              <w:right w:w="60" w:type="dxa"/>
            </w:tcMar>
            <w:vAlign w:val="center"/>
          </w:tcPr>
          <w:p w14:paraId="22A9184C" w14:textId="77777777" w:rsidR="00B47B1D" w:rsidRDefault="00F22AD9">
            <w:pPr>
              <w:pStyle w:val="Charff0"/>
              <w:ind w:leftChars="75" w:left="180"/>
              <w:rPr>
                <w:sz w:val="18"/>
                <w:szCs w:val="18"/>
              </w:rPr>
            </w:pPr>
            <w:r>
              <w:rPr>
                <w:sz w:val="18"/>
                <w:szCs w:val="18"/>
              </w:rPr>
              <w:t>certAlias</w:t>
            </w:r>
          </w:p>
        </w:tc>
        <w:tc>
          <w:tcPr>
            <w:tcW w:w="3771" w:type="dxa"/>
            <w:tcMar>
              <w:top w:w="60" w:type="dxa"/>
              <w:left w:w="60" w:type="dxa"/>
              <w:bottom w:w="45" w:type="dxa"/>
              <w:right w:w="60" w:type="dxa"/>
            </w:tcMar>
            <w:vAlign w:val="center"/>
          </w:tcPr>
          <w:p w14:paraId="4C15D9E0" w14:textId="77777777" w:rsidR="00B47B1D" w:rsidRDefault="00F22AD9">
            <w:pPr>
              <w:pStyle w:val="Charff0"/>
              <w:ind w:leftChars="75" w:left="180"/>
              <w:rPr>
                <w:sz w:val="18"/>
                <w:szCs w:val="18"/>
              </w:rPr>
            </w:pPr>
            <w:r>
              <w:rPr>
                <w:rFonts w:hint="eastAsia"/>
                <w:sz w:val="18"/>
                <w:szCs w:val="18"/>
              </w:rPr>
              <w:t>密服系统中配置的签名证书名称，若该参数为空，则使用默认证书。</w:t>
            </w:r>
          </w:p>
        </w:tc>
        <w:tc>
          <w:tcPr>
            <w:tcW w:w="1140" w:type="dxa"/>
            <w:tcMar>
              <w:top w:w="60" w:type="dxa"/>
              <w:left w:w="60" w:type="dxa"/>
              <w:bottom w:w="45" w:type="dxa"/>
              <w:right w:w="60" w:type="dxa"/>
            </w:tcMar>
            <w:vAlign w:val="center"/>
          </w:tcPr>
          <w:p w14:paraId="7D543E0A" w14:textId="77777777" w:rsidR="00B47B1D" w:rsidRDefault="00F22AD9">
            <w:pPr>
              <w:pStyle w:val="Charff0"/>
              <w:ind w:leftChars="75" w:left="180"/>
              <w:rPr>
                <w:sz w:val="18"/>
                <w:szCs w:val="18"/>
              </w:rPr>
            </w:pPr>
            <w:r>
              <w:rPr>
                <w:rFonts w:hint="eastAsia"/>
                <w:sz w:val="18"/>
                <w:szCs w:val="18"/>
              </w:rPr>
              <w:t>String</w:t>
            </w:r>
          </w:p>
        </w:tc>
        <w:tc>
          <w:tcPr>
            <w:tcW w:w="780" w:type="dxa"/>
            <w:tcMar>
              <w:top w:w="60" w:type="dxa"/>
              <w:left w:w="60" w:type="dxa"/>
              <w:bottom w:w="45" w:type="dxa"/>
              <w:right w:w="60" w:type="dxa"/>
            </w:tcMar>
            <w:vAlign w:val="center"/>
          </w:tcPr>
          <w:p w14:paraId="23DCF368" w14:textId="77777777" w:rsidR="00B47B1D" w:rsidRDefault="00F22AD9">
            <w:pPr>
              <w:pStyle w:val="Charff0"/>
              <w:ind w:leftChars="75" w:left="180"/>
              <w:rPr>
                <w:sz w:val="18"/>
                <w:szCs w:val="18"/>
              </w:rPr>
            </w:pPr>
            <w:r>
              <w:rPr>
                <w:rFonts w:hint="eastAsia"/>
                <w:sz w:val="18"/>
                <w:szCs w:val="18"/>
              </w:rPr>
              <w:t>否</w:t>
            </w:r>
          </w:p>
        </w:tc>
        <w:tc>
          <w:tcPr>
            <w:tcW w:w="469" w:type="dxa"/>
            <w:tcMar>
              <w:top w:w="60" w:type="dxa"/>
              <w:left w:w="60" w:type="dxa"/>
              <w:bottom w:w="45" w:type="dxa"/>
              <w:right w:w="60" w:type="dxa"/>
            </w:tcMar>
            <w:vAlign w:val="center"/>
          </w:tcPr>
          <w:p w14:paraId="6E72944D" w14:textId="77777777" w:rsidR="00B47B1D" w:rsidRDefault="00B47B1D">
            <w:pPr>
              <w:pStyle w:val="Charff0"/>
              <w:ind w:leftChars="75" w:left="180"/>
              <w:rPr>
                <w:sz w:val="18"/>
                <w:szCs w:val="18"/>
              </w:rPr>
            </w:pPr>
          </w:p>
        </w:tc>
        <w:tc>
          <w:tcPr>
            <w:tcW w:w="1073" w:type="dxa"/>
            <w:tcMar>
              <w:top w:w="60" w:type="dxa"/>
              <w:left w:w="60" w:type="dxa"/>
              <w:bottom w:w="45" w:type="dxa"/>
              <w:right w:w="60" w:type="dxa"/>
            </w:tcMar>
            <w:vAlign w:val="center"/>
          </w:tcPr>
          <w:p w14:paraId="3CB03EAA" w14:textId="77777777" w:rsidR="00B47B1D" w:rsidRDefault="00B47B1D">
            <w:pPr>
              <w:pStyle w:val="Charff0"/>
              <w:ind w:leftChars="75" w:left="180"/>
              <w:rPr>
                <w:sz w:val="18"/>
                <w:szCs w:val="18"/>
              </w:rPr>
            </w:pPr>
          </w:p>
        </w:tc>
      </w:tr>
      <w:tr w:rsidR="00B47B1D" w14:paraId="48691693" w14:textId="77777777">
        <w:trPr>
          <w:trHeight w:val="405"/>
        </w:trPr>
        <w:tc>
          <w:tcPr>
            <w:tcW w:w="1839" w:type="dxa"/>
            <w:tcMar>
              <w:top w:w="60" w:type="dxa"/>
              <w:left w:w="60" w:type="dxa"/>
              <w:bottom w:w="45" w:type="dxa"/>
              <w:right w:w="60" w:type="dxa"/>
            </w:tcMar>
            <w:vAlign w:val="center"/>
          </w:tcPr>
          <w:p w14:paraId="2F9C87D7" w14:textId="77777777" w:rsidR="00B47B1D" w:rsidRDefault="00F22AD9">
            <w:pPr>
              <w:pStyle w:val="Charff0"/>
              <w:ind w:leftChars="75" w:left="180"/>
              <w:rPr>
                <w:sz w:val="18"/>
                <w:szCs w:val="18"/>
              </w:rPr>
            </w:pPr>
            <w:r>
              <w:rPr>
                <w:sz w:val="18"/>
                <w:szCs w:val="18"/>
              </w:rPr>
              <w:t>inputStream</w:t>
            </w:r>
          </w:p>
        </w:tc>
        <w:tc>
          <w:tcPr>
            <w:tcW w:w="3771" w:type="dxa"/>
            <w:tcMar>
              <w:top w:w="60" w:type="dxa"/>
              <w:left w:w="60" w:type="dxa"/>
              <w:bottom w:w="45" w:type="dxa"/>
              <w:right w:w="60" w:type="dxa"/>
            </w:tcMar>
            <w:vAlign w:val="center"/>
          </w:tcPr>
          <w:p w14:paraId="23141082" w14:textId="77777777" w:rsidR="00B47B1D" w:rsidRDefault="00F22AD9">
            <w:pPr>
              <w:pStyle w:val="Charff0"/>
              <w:ind w:leftChars="75" w:left="180"/>
              <w:rPr>
                <w:sz w:val="18"/>
                <w:szCs w:val="18"/>
              </w:rPr>
            </w:pPr>
            <w:r>
              <w:rPr>
                <w:rFonts w:hint="eastAsia"/>
                <w:sz w:val="18"/>
                <w:szCs w:val="18"/>
              </w:rPr>
              <w:t>文件流</w:t>
            </w:r>
          </w:p>
        </w:tc>
        <w:tc>
          <w:tcPr>
            <w:tcW w:w="1140" w:type="dxa"/>
            <w:tcMar>
              <w:top w:w="60" w:type="dxa"/>
              <w:left w:w="60" w:type="dxa"/>
              <w:bottom w:w="45" w:type="dxa"/>
              <w:right w:w="60" w:type="dxa"/>
            </w:tcMar>
            <w:vAlign w:val="center"/>
          </w:tcPr>
          <w:p w14:paraId="53CA170E" w14:textId="77777777" w:rsidR="00B47B1D" w:rsidRDefault="00F22AD9">
            <w:pPr>
              <w:pStyle w:val="Charff0"/>
              <w:rPr>
                <w:sz w:val="18"/>
                <w:szCs w:val="18"/>
              </w:rPr>
            </w:pPr>
            <w:r>
              <w:rPr>
                <w:sz w:val="18"/>
                <w:szCs w:val="18"/>
              </w:rPr>
              <w:t>I</w:t>
            </w:r>
            <w:r>
              <w:rPr>
                <w:rFonts w:hint="eastAsia"/>
                <w:sz w:val="18"/>
                <w:szCs w:val="18"/>
              </w:rPr>
              <w:t>n</w:t>
            </w:r>
            <w:r>
              <w:rPr>
                <w:sz w:val="18"/>
                <w:szCs w:val="18"/>
              </w:rPr>
              <w:t>putstream</w:t>
            </w:r>
          </w:p>
        </w:tc>
        <w:tc>
          <w:tcPr>
            <w:tcW w:w="780" w:type="dxa"/>
            <w:tcMar>
              <w:top w:w="60" w:type="dxa"/>
              <w:left w:w="60" w:type="dxa"/>
              <w:bottom w:w="45" w:type="dxa"/>
              <w:right w:w="60" w:type="dxa"/>
            </w:tcMar>
            <w:vAlign w:val="center"/>
          </w:tcPr>
          <w:p w14:paraId="0AE34709" w14:textId="77777777" w:rsidR="00B47B1D" w:rsidRDefault="00F22AD9">
            <w:pPr>
              <w:pStyle w:val="Charff0"/>
              <w:ind w:leftChars="75" w:left="180"/>
              <w:rPr>
                <w:sz w:val="18"/>
                <w:szCs w:val="18"/>
              </w:rPr>
            </w:pPr>
            <w:r>
              <w:rPr>
                <w:rFonts w:hint="eastAsia"/>
                <w:sz w:val="18"/>
                <w:szCs w:val="18"/>
              </w:rPr>
              <w:t>是</w:t>
            </w:r>
          </w:p>
        </w:tc>
        <w:tc>
          <w:tcPr>
            <w:tcW w:w="469" w:type="dxa"/>
            <w:tcMar>
              <w:top w:w="60" w:type="dxa"/>
              <w:left w:w="60" w:type="dxa"/>
              <w:bottom w:w="45" w:type="dxa"/>
              <w:right w:w="60" w:type="dxa"/>
            </w:tcMar>
            <w:vAlign w:val="center"/>
          </w:tcPr>
          <w:p w14:paraId="4C28DAAB" w14:textId="77777777" w:rsidR="00B47B1D" w:rsidRDefault="00B47B1D">
            <w:pPr>
              <w:pStyle w:val="Charff0"/>
              <w:ind w:leftChars="75" w:left="180"/>
              <w:rPr>
                <w:sz w:val="18"/>
                <w:szCs w:val="18"/>
              </w:rPr>
            </w:pPr>
          </w:p>
        </w:tc>
        <w:tc>
          <w:tcPr>
            <w:tcW w:w="1073" w:type="dxa"/>
            <w:tcMar>
              <w:top w:w="60" w:type="dxa"/>
              <w:left w:w="60" w:type="dxa"/>
              <w:bottom w:w="45" w:type="dxa"/>
              <w:right w:w="60" w:type="dxa"/>
            </w:tcMar>
            <w:vAlign w:val="center"/>
          </w:tcPr>
          <w:p w14:paraId="5659A704" w14:textId="77777777" w:rsidR="00B47B1D" w:rsidRDefault="00B47B1D">
            <w:pPr>
              <w:pStyle w:val="Charff0"/>
              <w:ind w:leftChars="75" w:left="180"/>
              <w:rPr>
                <w:sz w:val="18"/>
                <w:szCs w:val="18"/>
              </w:rPr>
            </w:pPr>
          </w:p>
        </w:tc>
      </w:tr>
      <w:tr w:rsidR="00B47B1D" w14:paraId="249E69BB" w14:textId="77777777">
        <w:trPr>
          <w:trHeight w:val="405"/>
        </w:trPr>
        <w:tc>
          <w:tcPr>
            <w:tcW w:w="1839" w:type="dxa"/>
            <w:tcMar>
              <w:top w:w="60" w:type="dxa"/>
              <w:left w:w="60" w:type="dxa"/>
              <w:bottom w:w="45" w:type="dxa"/>
              <w:right w:w="60" w:type="dxa"/>
            </w:tcMar>
            <w:vAlign w:val="center"/>
          </w:tcPr>
          <w:p w14:paraId="0293E23E" w14:textId="77777777" w:rsidR="00B47B1D" w:rsidRDefault="00F22AD9">
            <w:pPr>
              <w:pStyle w:val="Charff0"/>
              <w:ind w:leftChars="75" w:left="180"/>
              <w:rPr>
                <w:sz w:val="18"/>
                <w:szCs w:val="18"/>
              </w:rPr>
            </w:pPr>
            <w:r>
              <w:rPr>
                <w:rFonts w:hint="eastAsia"/>
                <w:sz w:val="18"/>
                <w:szCs w:val="18"/>
              </w:rPr>
              <w:t>signValue</w:t>
            </w:r>
          </w:p>
        </w:tc>
        <w:tc>
          <w:tcPr>
            <w:tcW w:w="3771" w:type="dxa"/>
            <w:tcMar>
              <w:top w:w="60" w:type="dxa"/>
              <w:left w:w="60" w:type="dxa"/>
              <w:bottom w:w="45" w:type="dxa"/>
              <w:right w:w="60" w:type="dxa"/>
            </w:tcMar>
            <w:vAlign w:val="center"/>
          </w:tcPr>
          <w:p w14:paraId="7E5B1A05" w14:textId="77777777" w:rsidR="00B47B1D" w:rsidRDefault="00F22AD9">
            <w:pPr>
              <w:pStyle w:val="Charff0"/>
              <w:ind w:leftChars="75" w:left="180"/>
              <w:rPr>
                <w:sz w:val="18"/>
                <w:szCs w:val="18"/>
              </w:rPr>
            </w:pPr>
            <w:r>
              <w:rPr>
                <w:rFonts w:hint="eastAsia"/>
                <w:sz w:val="18"/>
                <w:szCs w:val="18"/>
              </w:rPr>
              <w:t>签名值</w:t>
            </w:r>
          </w:p>
        </w:tc>
        <w:tc>
          <w:tcPr>
            <w:tcW w:w="1140" w:type="dxa"/>
            <w:tcMar>
              <w:top w:w="60" w:type="dxa"/>
              <w:left w:w="60" w:type="dxa"/>
              <w:bottom w:w="45" w:type="dxa"/>
              <w:right w:w="60" w:type="dxa"/>
            </w:tcMar>
            <w:vAlign w:val="center"/>
          </w:tcPr>
          <w:p w14:paraId="08022630" w14:textId="77777777" w:rsidR="00B47B1D" w:rsidRDefault="00F22AD9">
            <w:pPr>
              <w:pStyle w:val="Charff0"/>
              <w:ind w:leftChars="75" w:left="180"/>
              <w:rPr>
                <w:sz w:val="18"/>
                <w:szCs w:val="18"/>
              </w:rPr>
            </w:pPr>
            <w:r>
              <w:rPr>
                <w:rFonts w:hint="eastAsia"/>
                <w:sz w:val="18"/>
                <w:szCs w:val="18"/>
              </w:rPr>
              <w:t>String</w:t>
            </w:r>
          </w:p>
        </w:tc>
        <w:tc>
          <w:tcPr>
            <w:tcW w:w="780" w:type="dxa"/>
            <w:tcMar>
              <w:top w:w="60" w:type="dxa"/>
              <w:left w:w="60" w:type="dxa"/>
              <w:bottom w:w="45" w:type="dxa"/>
              <w:right w:w="60" w:type="dxa"/>
            </w:tcMar>
            <w:vAlign w:val="center"/>
          </w:tcPr>
          <w:p w14:paraId="557FA6EC" w14:textId="77777777" w:rsidR="00B47B1D" w:rsidRDefault="00F22AD9">
            <w:pPr>
              <w:pStyle w:val="Charff0"/>
              <w:ind w:leftChars="75" w:left="180"/>
              <w:rPr>
                <w:sz w:val="18"/>
                <w:szCs w:val="18"/>
              </w:rPr>
            </w:pPr>
            <w:r>
              <w:rPr>
                <w:rFonts w:hint="eastAsia"/>
                <w:sz w:val="18"/>
                <w:szCs w:val="18"/>
              </w:rPr>
              <w:t>是</w:t>
            </w:r>
          </w:p>
        </w:tc>
        <w:tc>
          <w:tcPr>
            <w:tcW w:w="469" w:type="dxa"/>
            <w:tcMar>
              <w:top w:w="60" w:type="dxa"/>
              <w:left w:w="60" w:type="dxa"/>
              <w:bottom w:w="45" w:type="dxa"/>
              <w:right w:w="60" w:type="dxa"/>
            </w:tcMar>
            <w:vAlign w:val="center"/>
          </w:tcPr>
          <w:p w14:paraId="1D33A160" w14:textId="77777777" w:rsidR="00B47B1D" w:rsidRDefault="00B47B1D">
            <w:pPr>
              <w:pStyle w:val="Charff0"/>
              <w:ind w:leftChars="75" w:left="180"/>
              <w:rPr>
                <w:sz w:val="18"/>
                <w:szCs w:val="18"/>
              </w:rPr>
            </w:pPr>
          </w:p>
        </w:tc>
        <w:tc>
          <w:tcPr>
            <w:tcW w:w="1073" w:type="dxa"/>
            <w:tcMar>
              <w:top w:w="60" w:type="dxa"/>
              <w:left w:w="60" w:type="dxa"/>
              <w:bottom w:w="45" w:type="dxa"/>
              <w:right w:w="60" w:type="dxa"/>
            </w:tcMar>
            <w:vAlign w:val="center"/>
          </w:tcPr>
          <w:p w14:paraId="60C29A18" w14:textId="77777777" w:rsidR="00B47B1D" w:rsidRDefault="00B47B1D">
            <w:pPr>
              <w:pStyle w:val="Charff0"/>
              <w:ind w:leftChars="75" w:left="180"/>
              <w:rPr>
                <w:sz w:val="18"/>
                <w:szCs w:val="18"/>
              </w:rPr>
            </w:pPr>
          </w:p>
        </w:tc>
      </w:tr>
    </w:tbl>
    <w:p w14:paraId="6C4AEAB2" w14:textId="77777777" w:rsidR="00B47B1D" w:rsidRDefault="00B47B1D">
      <w:pPr>
        <w:ind w:leftChars="75" w:left="180"/>
      </w:pPr>
    </w:p>
    <w:p w14:paraId="111A9E9C" w14:textId="77777777" w:rsidR="00B47B1D" w:rsidRDefault="00F22AD9">
      <w:pPr>
        <w:pStyle w:val="34"/>
        <w:ind w:left="-480"/>
      </w:pPr>
      <w:bookmarkStart w:id="423" w:name="_Toc116492062"/>
      <w:r>
        <w:rPr>
          <w:rFonts w:hint="eastAsia"/>
          <w:b w:val="0"/>
          <w:bCs w:val="0"/>
        </w:rPr>
        <w:lastRenderedPageBreak/>
        <w:t>业务</w:t>
      </w:r>
      <w:r w:rsidRPr="007C4756">
        <w:rPr>
          <w:rFonts w:hint="eastAsia"/>
          <w:b w:val="0"/>
          <w:bCs w:val="0"/>
        </w:rPr>
        <w:t>响应参数说明</w:t>
      </w:r>
      <w:bookmarkEnd w:id="423"/>
    </w:p>
    <w:tbl>
      <w:tblPr>
        <w:tblW w:w="8914" w:type="dxa"/>
        <w:jc w:val="center"/>
        <w:tblLayout w:type="fixed"/>
        <w:tblCellMar>
          <w:top w:w="15" w:type="dxa"/>
          <w:left w:w="15" w:type="dxa"/>
          <w:bottom w:w="15" w:type="dxa"/>
          <w:right w:w="15" w:type="dxa"/>
        </w:tblCellMar>
        <w:tblLook w:val="04A0" w:firstRow="1" w:lastRow="0" w:firstColumn="1" w:lastColumn="0" w:noHBand="0" w:noVBand="1"/>
      </w:tblPr>
      <w:tblGrid>
        <w:gridCol w:w="1646"/>
        <w:gridCol w:w="1508"/>
        <w:gridCol w:w="1234"/>
        <w:gridCol w:w="1234"/>
        <w:gridCol w:w="686"/>
        <w:gridCol w:w="2606"/>
      </w:tblGrid>
      <w:tr w:rsidR="00B47B1D" w14:paraId="4FF6F39D" w14:textId="77777777">
        <w:trPr>
          <w:trHeight w:val="405"/>
          <w:jc w:val="center"/>
        </w:trPr>
        <w:tc>
          <w:tcPr>
            <w:tcW w:w="1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438889"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字段名称</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AD9BCA5"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字段描述</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1E26EDB8"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数据类型</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67A7546"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是否必须</w:t>
            </w:r>
          </w:p>
        </w:tc>
        <w:tc>
          <w:tcPr>
            <w:tcW w:w="6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2F1D892"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长度</w:t>
            </w:r>
          </w:p>
        </w:tc>
        <w:tc>
          <w:tcPr>
            <w:tcW w:w="26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30E203A" w14:textId="77777777" w:rsidR="00B47B1D" w:rsidRDefault="00F22AD9">
            <w:pPr>
              <w:pStyle w:val="paragraph"/>
              <w:spacing w:before="0" w:beforeAutospacing="0" w:after="0" w:afterAutospacing="0" w:line="240" w:lineRule="atLeast"/>
              <w:ind w:leftChars="75" w:left="180"/>
              <w:rPr>
                <w:b/>
                <w:bCs/>
                <w:sz w:val="18"/>
                <w:szCs w:val="18"/>
              </w:rPr>
            </w:pPr>
            <w:r>
              <w:rPr>
                <w:rFonts w:hint="eastAsia"/>
                <w:b/>
                <w:bCs/>
                <w:sz w:val="18"/>
                <w:szCs w:val="18"/>
              </w:rPr>
              <w:t>约束与说明</w:t>
            </w:r>
          </w:p>
        </w:tc>
      </w:tr>
      <w:tr w:rsidR="00B47B1D" w14:paraId="646654B2" w14:textId="77777777">
        <w:trPr>
          <w:trHeight w:val="405"/>
          <w:jc w:val="center"/>
        </w:trPr>
        <w:tc>
          <w:tcPr>
            <w:tcW w:w="1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FEC9DC3"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transId</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36D1682"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业务流水号</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B055CCE"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27C63409"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9C71801" w14:textId="77777777" w:rsidR="00B47B1D" w:rsidRDefault="00B47B1D">
            <w:pPr>
              <w:pStyle w:val="paragraph"/>
              <w:spacing w:before="0" w:beforeAutospacing="0" w:after="0" w:afterAutospacing="0" w:line="240" w:lineRule="atLeast"/>
              <w:ind w:leftChars="75" w:left="180"/>
              <w:jc w:val="center"/>
              <w:rPr>
                <w:sz w:val="18"/>
                <w:szCs w:val="18"/>
              </w:rPr>
            </w:pPr>
          </w:p>
        </w:tc>
        <w:tc>
          <w:tcPr>
            <w:tcW w:w="26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5F0DD4A"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业务唯一标识</w:t>
            </w:r>
          </w:p>
        </w:tc>
      </w:tr>
      <w:tr w:rsidR="00B47B1D" w14:paraId="2DB3ECA4" w14:textId="77777777">
        <w:trPr>
          <w:trHeight w:val="405"/>
          <w:jc w:val="center"/>
        </w:trPr>
        <w:tc>
          <w:tcPr>
            <w:tcW w:w="1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4CC1152"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resultCode</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3C15CC4"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响应状态码</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C10AD36"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D1BA92"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6EF5797" w14:textId="77777777" w:rsidR="00B47B1D" w:rsidRDefault="00B47B1D">
            <w:pPr>
              <w:pStyle w:val="paragraph"/>
              <w:spacing w:before="0" w:beforeAutospacing="0" w:after="0" w:afterAutospacing="0" w:line="240" w:lineRule="atLeast"/>
              <w:ind w:leftChars="75" w:left="180"/>
              <w:jc w:val="center"/>
              <w:rPr>
                <w:sz w:val="18"/>
                <w:szCs w:val="18"/>
              </w:rPr>
            </w:pPr>
          </w:p>
        </w:tc>
        <w:tc>
          <w:tcPr>
            <w:tcW w:w="26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7003312"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详情参考附录</w:t>
            </w:r>
          </w:p>
        </w:tc>
      </w:tr>
      <w:tr w:rsidR="00B47B1D" w14:paraId="4E887A1F" w14:textId="77777777">
        <w:trPr>
          <w:trHeight w:val="405"/>
          <w:jc w:val="center"/>
        </w:trPr>
        <w:tc>
          <w:tcPr>
            <w:tcW w:w="1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A8A24C5"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resultDesc</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50B1878F"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响应描述</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5AA6BAA"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String</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5F1361F"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是</w:t>
            </w:r>
          </w:p>
        </w:tc>
        <w:tc>
          <w:tcPr>
            <w:tcW w:w="6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01B6032E"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256</w:t>
            </w:r>
          </w:p>
        </w:tc>
        <w:tc>
          <w:tcPr>
            <w:tcW w:w="26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EA4ACDD"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对应的响应信息描述</w:t>
            </w:r>
          </w:p>
        </w:tc>
      </w:tr>
      <w:tr w:rsidR="00B47B1D" w14:paraId="1752C765" w14:textId="77777777">
        <w:trPr>
          <w:trHeight w:val="405"/>
          <w:jc w:val="center"/>
        </w:trPr>
        <w:tc>
          <w:tcPr>
            <w:tcW w:w="164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4C1CDF4"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data</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A06E98C" w14:textId="77777777" w:rsidR="00B47B1D" w:rsidRDefault="00F22AD9">
            <w:pPr>
              <w:pStyle w:val="paragraph"/>
              <w:spacing w:before="0" w:beforeAutospacing="0" w:after="0" w:afterAutospacing="0" w:line="240" w:lineRule="atLeast"/>
              <w:ind w:leftChars="75" w:left="180"/>
              <w:rPr>
                <w:sz w:val="18"/>
                <w:szCs w:val="18"/>
              </w:rPr>
            </w:pPr>
            <w:r>
              <w:rPr>
                <w:rFonts w:hint="eastAsia"/>
                <w:sz w:val="18"/>
                <w:szCs w:val="18"/>
              </w:rPr>
              <w:t>响应数据</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763A8CE1" w14:textId="77777777" w:rsidR="00B47B1D" w:rsidRDefault="00F22AD9">
            <w:pPr>
              <w:pStyle w:val="paragraph"/>
              <w:spacing w:before="0" w:beforeAutospacing="0" w:after="0" w:afterAutospacing="0" w:line="240" w:lineRule="atLeast"/>
              <w:ind w:leftChars="75" w:left="180"/>
              <w:jc w:val="center"/>
              <w:rPr>
                <w:sz w:val="18"/>
                <w:szCs w:val="18"/>
              </w:rPr>
            </w:pPr>
            <w:r>
              <w:rPr>
                <w:rFonts w:hint="eastAsia"/>
                <w:sz w:val="18"/>
                <w:szCs w:val="18"/>
              </w:rPr>
              <w:t>Object</w:t>
            </w:r>
          </w:p>
        </w:tc>
        <w:tc>
          <w:tcPr>
            <w:tcW w:w="1234"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3F3B78AB" w14:textId="293ABDD6" w:rsidR="00B47B1D" w:rsidRDefault="0038000F">
            <w:pPr>
              <w:pStyle w:val="paragraph"/>
              <w:spacing w:before="0" w:beforeAutospacing="0" w:after="0" w:afterAutospacing="0" w:line="240" w:lineRule="atLeast"/>
              <w:ind w:leftChars="75" w:left="180"/>
              <w:jc w:val="center"/>
              <w:rPr>
                <w:sz w:val="18"/>
                <w:szCs w:val="18"/>
              </w:rPr>
            </w:pPr>
            <w:r>
              <w:rPr>
                <w:rFonts w:hint="eastAsia"/>
                <w:sz w:val="18"/>
                <w:szCs w:val="18"/>
              </w:rPr>
              <w:t>否</w:t>
            </w:r>
          </w:p>
        </w:tc>
        <w:tc>
          <w:tcPr>
            <w:tcW w:w="68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6791055F" w14:textId="77777777" w:rsidR="00B47B1D" w:rsidRDefault="00B47B1D">
            <w:pPr>
              <w:spacing w:line="240" w:lineRule="atLeast"/>
              <w:ind w:leftChars="75" w:left="180"/>
              <w:rPr>
                <w:sz w:val="18"/>
                <w:szCs w:val="18"/>
              </w:rPr>
            </w:pPr>
          </w:p>
        </w:tc>
        <w:tc>
          <w:tcPr>
            <w:tcW w:w="2606" w:type="dxa"/>
            <w:tcBorders>
              <w:top w:val="single" w:sz="6" w:space="0" w:color="000000"/>
              <w:left w:val="single" w:sz="6" w:space="0" w:color="000000"/>
              <w:bottom w:val="single" w:sz="6" w:space="0" w:color="000000"/>
              <w:right w:val="single" w:sz="6" w:space="0" w:color="000000"/>
            </w:tcBorders>
            <w:tcMar>
              <w:top w:w="60" w:type="dxa"/>
              <w:left w:w="60" w:type="dxa"/>
              <w:bottom w:w="45" w:type="dxa"/>
              <w:right w:w="60" w:type="dxa"/>
            </w:tcMar>
            <w:vAlign w:val="center"/>
          </w:tcPr>
          <w:p w14:paraId="4187F1C4" w14:textId="77777777" w:rsidR="00B47B1D" w:rsidRDefault="00F22AD9">
            <w:pPr>
              <w:spacing w:line="240" w:lineRule="atLeast"/>
              <w:ind w:leftChars="75" w:left="180"/>
              <w:rPr>
                <w:sz w:val="18"/>
                <w:szCs w:val="18"/>
              </w:rPr>
            </w:pPr>
            <w:r>
              <w:rPr>
                <w:rFonts w:hint="eastAsia"/>
                <w:sz w:val="18"/>
                <w:szCs w:val="18"/>
              </w:rPr>
              <w:t>预留字段</w:t>
            </w:r>
          </w:p>
        </w:tc>
      </w:tr>
    </w:tbl>
    <w:p w14:paraId="5DB82357" w14:textId="77777777" w:rsidR="00B47B1D" w:rsidRDefault="00F22AD9">
      <w:pPr>
        <w:pStyle w:val="34"/>
        <w:ind w:left="-480"/>
      </w:pPr>
      <w:bookmarkStart w:id="424" w:name="_Toc116492063"/>
      <w:r>
        <w:rPr>
          <w:rFonts w:hint="eastAsia"/>
          <w:b w:val="0"/>
          <w:bCs w:val="0"/>
        </w:rPr>
        <w:t>调用</w:t>
      </w:r>
      <w:r w:rsidRPr="007C4756">
        <w:rPr>
          <w:rFonts w:hint="eastAsia"/>
          <w:b w:val="0"/>
          <w:bCs w:val="0"/>
        </w:rPr>
        <w:t>示例</w:t>
      </w:r>
      <w:bookmarkEnd w:id="424"/>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53510438" w14:textId="77777777" w:rsidTr="007C4756">
        <w:tc>
          <w:tcPr>
            <w:tcW w:w="9146" w:type="dxa"/>
            <w:shd w:val="clear" w:color="auto" w:fill="C7EDCC"/>
          </w:tcPr>
          <w:p w14:paraId="7C309C8A"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rFonts w:ascii="Consolas" w:hAnsi="Consolas"/>
                <w:color w:val="000000"/>
                <w:sz w:val="18"/>
                <w:szCs w:val="18"/>
              </w:rPr>
              <w:t xml:space="preserve">verifyBigData() </w:t>
            </w:r>
            <w:r>
              <w:rPr>
                <w:rFonts w:ascii="Consolas" w:hAnsi="Consolas"/>
                <w:b/>
                <w:bCs/>
                <w:color w:val="000080"/>
                <w:sz w:val="18"/>
                <w:szCs w:val="18"/>
              </w:rPr>
              <w:t xml:space="preserve">throws </w:t>
            </w:r>
            <w:r>
              <w:rPr>
                <w:rFonts w:ascii="Consolas" w:hAnsi="Consolas"/>
                <w:color w:val="000000"/>
                <w:sz w:val="18"/>
                <w:szCs w:val="18"/>
              </w:rPr>
              <w:t>Exception {</w:t>
            </w:r>
          </w:p>
          <w:p w14:paraId="6FF25576" w14:textId="77777777" w:rsidR="00B47B1D" w:rsidRDefault="00F22AD9">
            <w:pPr>
              <w:pStyle w:val="HTML0"/>
              <w:shd w:val="clear" w:color="auto" w:fill="C7EDCC"/>
              <w:ind w:leftChars="75" w:left="180"/>
              <w:rPr>
                <w:rFonts w:ascii="Consolas" w:hAnsi="Consolas"/>
                <w:b/>
                <w:bCs/>
                <w:color w:val="008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java</w:t>
            </w:r>
            <w:r>
              <w:rPr>
                <w:rFonts w:ascii="Consolas" w:hAnsi="Consolas"/>
                <w:b/>
                <w:bCs/>
                <w:color w:val="000080"/>
                <w:sz w:val="18"/>
                <w:szCs w:val="18"/>
              </w:rPr>
              <w:t>\\</w:t>
            </w:r>
            <w:r>
              <w:rPr>
                <w:rFonts w:ascii="Consolas" w:hAnsi="Consolas"/>
                <w:b/>
                <w:bCs/>
                <w:color w:val="008000"/>
                <w:sz w:val="18"/>
                <w:szCs w:val="18"/>
              </w:rPr>
              <w:t>ideaworkspace</w:t>
            </w:r>
            <w:r>
              <w:rPr>
                <w:rFonts w:ascii="Consolas" w:hAnsi="Consolas"/>
                <w:b/>
                <w:bCs/>
                <w:color w:val="000080"/>
                <w:sz w:val="18"/>
                <w:szCs w:val="18"/>
              </w:rPr>
              <w:t>\\</w:t>
            </w:r>
            <w:r>
              <w:rPr>
                <w:rFonts w:ascii="Consolas" w:hAnsi="Consolas"/>
                <w:b/>
                <w:bCs/>
                <w:color w:val="008000"/>
                <w:sz w:val="18"/>
                <w:szCs w:val="18"/>
              </w:rPr>
              <w:t>cipher-cloud-sdk-java</w:t>
            </w:r>
            <w:r>
              <w:rPr>
                <w:rFonts w:ascii="Consolas" w:hAnsi="Consolas"/>
                <w:b/>
                <w:bCs/>
                <w:color w:val="000080"/>
                <w:sz w:val="18"/>
                <w:szCs w:val="18"/>
              </w:rPr>
              <w:t>\\</w:t>
            </w:r>
            <w:r>
              <w:rPr>
                <w:rFonts w:ascii="Consolas" w:hAnsi="Consolas"/>
                <w:b/>
                <w:bCs/>
                <w:color w:val="008000"/>
                <w:sz w:val="18"/>
                <w:szCs w:val="18"/>
              </w:rPr>
              <w:t>file</w:t>
            </w:r>
            <w:r>
              <w:rPr>
                <w:rFonts w:ascii="Consolas" w:hAnsi="Consolas"/>
                <w:b/>
                <w:bCs/>
                <w:color w:val="000080"/>
                <w:sz w:val="18"/>
                <w:szCs w:val="18"/>
              </w:rPr>
              <w:t>\\</w:t>
            </w:r>
            <w:r>
              <w:rPr>
                <w:rFonts w:ascii="Consolas" w:hAnsi="Consolas"/>
                <w:b/>
                <w:bCs/>
                <w:color w:val="008000"/>
                <w:sz w:val="18"/>
                <w:szCs w:val="18"/>
              </w:rPr>
              <w:t>sdk.properties"</w:t>
            </w:r>
            <w:r>
              <w:rPr>
                <w:rFonts w:ascii="Consolas" w:hAnsi="Consolas"/>
                <w:color w:val="000000"/>
                <w:sz w:val="18"/>
                <w:szCs w:val="18"/>
              </w:rPr>
              <w:t>);</w:t>
            </w:r>
            <w:r>
              <w:rPr>
                <w:rFonts w:ascii="Consolas" w:hAnsi="Consolas"/>
                <w:color w:val="000000"/>
                <w:sz w:val="18"/>
                <w:szCs w:val="18"/>
              </w:rPr>
              <w:br/>
              <w:t xml:space="preserve">SecxService </w:t>
            </w:r>
            <w:r>
              <w:rPr>
                <w:rFonts w:ascii="Consolas" w:hAnsi="Consolas"/>
                <w:b/>
                <w:bCs/>
                <w:color w:val="660E7A"/>
                <w:sz w:val="18"/>
                <w:szCs w:val="18"/>
              </w:rPr>
              <w:t xml:space="preserve">service </w:t>
            </w:r>
            <w:r>
              <w:rPr>
                <w:rFonts w:ascii="Consolas" w:hAnsi="Consolas"/>
                <w:color w:val="000000"/>
                <w:sz w:val="18"/>
                <w:szCs w:val="18"/>
              </w:rPr>
              <w:t xml:space="preserve">= </w:t>
            </w:r>
            <w:r>
              <w:rPr>
                <w:rFonts w:ascii="Consolas" w:hAnsi="Consolas"/>
                <w:b/>
                <w:bCs/>
                <w:color w:val="000080"/>
                <w:sz w:val="18"/>
                <w:szCs w:val="18"/>
              </w:rPr>
              <w:t xml:space="preserve">new </w:t>
            </w:r>
            <w:r>
              <w:rPr>
                <w:rFonts w:ascii="Consolas" w:hAnsi="Consolas"/>
                <w:color w:val="000000"/>
                <w:sz w:val="18"/>
                <w:szCs w:val="18"/>
              </w:rPr>
              <w:t>SecxService();</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service</w:t>
            </w:r>
            <w:r>
              <w:rPr>
                <w:rFonts w:ascii="Consolas" w:hAnsi="Consolas"/>
                <w:color w:val="000000"/>
                <w:sz w:val="18"/>
                <w:szCs w:val="18"/>
              </w:rPr>
              <w:t>.verifyBigData(</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 new FileInputStream(new File(</w:t>
            </w:r>
            <w:r>
              <w:rPr>
                <w:rFonts w:ascii="Consolas" w:hAnsi="Consolas"/>
                <w:b/>
                <w:bCs/>
                <w:color w:val="008000"/>
                <w:sz w:val="18"/>
                <w:szCs w:val="18"/>
              </w:rPr>
              <w:t>"</w:t>
            </w:r>
            <w:r>
              <w:rPr>
                <w:rFonts w:ascii="Consolas" w:hAnsi="Consolas" w:hint="eastAsia"/>
                <w:b/>
                <w:bCs/>
                <w:color w:val="008000"/>
                <w:sz w:val="18"/>
                <w:szCs w:val="18"/>
              </w:rPr>
              <w:t>d</w:t>
            </w:r>
            <w:r>
              <w:rPr>
                <w:rFonts w:ascii="Consolas" w:hAnsi="Consolas"/>
                <w:b/>
                <w:bCs/>
                <w:color w:val="008000"/>
                <w:sz w:val="18"/>
                <w:szCs w:val="18"/>
              </w:rPr>
              <w:t>:/test.pdf"</w:t>
            </w:r>
            <w:r>
              <w:rPr>
                <w:rFonts w:ascii="Consolas" w:hAnsi="Consolas"/>
                <w:color w:val="000000"/>
                <w:sz w:val="18"/>
                <w:szCs w:val="18"/>
              </w:rPr>
              <w:t>))</w:t>
            </w:r>
            <w:r>
              <w:rPr>
                <w:rFonts w:ascii="Consolas" w:hAnsi="Consolas" w:hint="eastAsia"/>
                <w:color w:val="000000"/>
                <w:sz w:val="18"/>
                <w:szCs w:val="18"/>
              </w:rPr>
              <w:t>，</w:t>
            </w:r>
          </w:p>
          <w:p w14:paraId="3EC58F78" w14:textId="77777777" w:rsidR="00B47B1D" w:rsidRDefault="00F22AD9">
            <w:pPr>
              <w:pStyle w:val="HTML0"/>
              <w:shd w:val="clear" w:color="auto" w:fill="C7EDCC"/>
              <w:ind w:leftChars="75" w:left="180" w:firstLine="360"/>
              <w:rPr>
                <w:rFonts w:ascii="Consolas" w:hAnsi="Consolas"/>
                <w:b/>
                <w:bCs/>
                <w:color w:val="008000"/>
                <w:sz w:val="18"/>
                <w:szCs w:val="18"/>
              </w:rPr>
            </w:pPr>
            <w:r>
              <w:rPr>
                <w:rFonts w:ascii="Consolas" w:hAnsi="Consolas"/>
                <w:b/>
                <w:bCs/>
                <w:color w:val="660E7A"/>
                <w:sz w:val="18"/>
                <w:szCs w:val="18"/>
              </w:rPr>
              <w:t>signValue</w:t>
            </w:r>
            <w:r>
              <w:rPr>
                <w:rFonts w:ascii="Consolas" w:hAnsi="Consolas"/>
                <w:color w:val="000000"/>
                <w:sz w:val="18"/>
                <w:szCs w:val="18"/>
              </w:rPr>
              <w:t>,</w:t>
            </w:r>
          </w:p>
          <w:p w14:paraId="3C1DD552" w14:textId="77777777" w:rsidR="00B47B1D" w:rsidRDefault="00F22AD9">
            <w:pPr>
              <w:pStyle w:val="HTML0"/>
              <w:shd w:val="clear" w:color="auto" w:fill="C7EDCC"/>
              <w:ind w:leftChars="75" w:left="180" w:firstLine="360"/>
              <w:rPr>
                <w:rFonts w:ascii="Consolas" w:hAnsi="Consolas"/>
                <w:color w:val="000000"/>
                <w:sz w:val="18"/>
                <w:szCs w:val="18"/>
              </w:rPr>
            </w:pPr>
            <w:r>
              <w:rPr>
                <w:rFonts w:ascii="Consolas" w:hAnsi="Consolas"/>
                <w:b/>
                <w:bCs/>
                <w:color w:val="008000"/>
                <w:sz w:val="18"/>
                <w:szCs w:val="18"/>
              </w:rPr>
              <w:t>"</w:t>
            </w:r>
            <w:r>
              <w:rPr>
                <w:rFonts w:ascii="Consolas" w:hAnsi="Consolas" w:hint="eastAsia"/>
                <w:b/>
                <w:bCs/>
                <w:color w:val="008000"/>
                <w:sz w:val="18"/>
                <w:szCs w:val="18"/>
              </w:rPr>
              <w:t>Svs</w:t>
            </w:r>
            <w:r>
              <w:rPr>
                <w:rFonts w:ascii="Consolas" w:hAnsi="Consolas"/>
                <w:b/>
                <w:bCs/>
                <w:color w:val="008000"/>
                <w:sz w:val="18"/>
                <w:szCs w:val="18"/>
              </w:rPr>
              <w:t>Default"</w:t>
            </w:r>
            <w:r>
              <w:rPr>
                <w:rFonts w:ascii="Consolas" w:hAnsi="Consolas"/>
                <w:color w:val="000000"/>
                <w:sz w:val="18"/>
                <w:szCs w:val="18"/>
              </w:rPr>
              <w:t>));</w:t>
            </w:r>
          </w:p>
          <w:p w14:paraId="5F8D85C0"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000000"/>
                <w:sz w:val="18"/>
                <w:szCs w:val="18"/>
              </w:rPr>
              <w:t>}</w:t>
            </w:r>
          </w:p>
        </w:tc>
      </w:tr>
    </w:tbl>
    <w:p w14:paraId="14D858FF" w14:textId="3A415B5E" w:rsidR="00B47B1D" w:rsidRDefault="00F22AD9">
      <w:pPr>
        <w:pStyle w:val="21"/>
        <w:ind w:leftChars="75" w:left="1061" w:hangingChars="275" w:hanging="881"/>
      </w:pPr>
      <w:bookmarkStart w:id="425" w:name="_Toc114757326"/>
      <w:bookmarkStart w:id="426" w:name="_Toc114757327"/>
      <w:bookmarkStart w:id="427" w:name="_Toc114757337"/>
      <w:bookmarkStart w:id="428" w:name="_Toc114757375"/>
      <w:bookmarkStart w:id="429" w:name="_Toc114757376"/>
      <w:bookmarkStart w:id="430" w:name="_Toc114757413"/>
      <w:bookmarkStart w:id="431" w:name="_Toc114757419"/>
      <w:bookmarkStart w:id="432" w:name="_Toc114757420"/>
      <w:bookmarkStart w:id="433" w:name="_Toc114757430"/>
      <w:bookmarkStart w:id="434" w:name="_Toc114757468"/>
      <w:bookmarkStart w:id="435" w:name="_Toc114757469"/>
      <w:bookmarkStart w:id="436" w:name="_Toc114757506"/>
      <w:bookmarkStart w:id="437" w:name="_Toc114757512"/>
      <w:bookmarkStart w:id="438" w:name="_Toc114757513"/>
      <w:bookmarkStart w:id="439" w:name="_Toc114757523"/>
      <w:bookmarkStart w:id="440" w:name="_Toc114757524"/>
      <w:bookmarkStart w:id="441" w:name="_Toc114757546"/>
      <w:bookmarkStart w:id="442" w:name="_Toc114757547"/>
      <w:bookmarkStart w:id="443" w:name="_Toc114757548"/>
      <w:bookmarkStart w:id="444" w:name="_Toc114757585"/>
      <w:bookmarkStart w:id="445" w:name="_Toc114757591"/>
      <w:bookmarkStart w:id="446" w:name="_Toc114757592"/>
      <w:bookmarkStart w:id="447" w:name="_Toc114757602"/>
      <w:bookmarkStart w:id="448" w:name="_Toc114757603"/>
      <w:bookmarkStart w:id="449" w:name="_Toc114757614"/>
      <w:bookmarkStart w:id="450" w:name="_Toc114757615"/>
      <w:bookmarkStart w:id="451" w:name="_Toc114757652"/>
      <w:bookmarkStart w:id="452" w:name="_Toc114757658"/>
      <w:bookmarkStart w:id="453" w:name="_Toc114757659"/>
      <w:bookmarkStart w:id="454" w:name="_Toc114757660"/>
      <w:bookmarkStart w:id="455" w:name="_Toc114757670"/>
      <w:bookmarkStart w:id="456" w:name="_Toc114757704"/>
      <w:bookmarkStart w:id="457" w:name="_Toc114757741"/>
      <w:bookmarkStart w:id="458" w:name="_Toc114757742"/>
      <w:bookmarkStart w:id="459" w:name="_Toc114757747"/>
      <w:bookmarkStart w:id="460" w:name="_Toc114757748"/>
      <w:bookmarkStart w:id="461" w:name="_Toc114757749"/>
      <w:bookmarkStart w:id="462" w:name="_Toc114757759"/>
      <w:bookmarkStart w:id="463" w:name="_Toc114757781"/>
      <w:bookmarkStart w:id="464" w:name="_Toc114757782"/>
      <w:bookmarkStart w:id="465" w:name="_Toc114757819"/>
      <w:bookmarkStart w:id="466" w:name="_Toc114757824"/>
      <w:bookmarkStart w:id="467" w:name="_Toc11649206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r>
        <w:rPr>
          <w:rFonts w:hint="eastAsia"/>
        </w:rPr>
        <w:t>大文件加密</w:t>
      </w:r>
      <w:bookmarkEnd w:id="467"/>
    </w:p>
    <w:p w14:paraId="4ADAD9F2" w14:textId="77777777" w:rsidR="00B47B1D" w:rsidRDefault="00F22AD9">
      <w:pPr>
        <w:pStyle w:val="34"/>
        <w:ind w:left="-480"/>
      </w:pPr>
      <w:bookmarkStart w:id="468" w:name="_Toc116492065"/>
      <w:r>
        <w:rPr>
          <w:rFonts w:hint="eastAsia"/>
          <w:b w:val="0"/>
          <w:bCs w:val="0"/>
        </w:rPr>
        <w:t>接口</w:t>
      </w:r>
      <w:r w:rsidRPr="007C4756">
        <w:rPr>
          <w:rFonts w:hint="eastAsia"/>
          <w:b w:val="0"/>
          <w:bCs w:val="0"/>
        </w:rPr>
        <w:t>说明</w:t>
      </w:r>
      <w:bookmarkEnd w:id="468"/>
    </w:p>
    <w:tbl>
      <w:tblPr>
        <w:tblW w:w="9214" w:type="dxa"/>
        <w:tblInd w:w="-82"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2115"/>
        <w:gridCol w:w="7099"/>
      </w:tblGrid>
      <w:tr w:rsidR="00B47B1D" w14:paraId="1F832811" w14:textId="77777777">
        <w:tc>
          <w:tcPr>
            <w:tcW w:w="2115"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8E7F24E" w14:textId="77777777" w:rsidR="00B47B1D" w:rsidRDefault="00F22AD9">
            <w:pPr>
              <w:pStyle w:val="Charff0"/>
              <w:ind w:leftChars="75" w:left="180"/>
              <w:rPr>
                <w:sz w:val="18"/>
                <w:szCs w:val="18"/>
              </w:rPr>
            </w:pPr>
            <w:r>
              <w:rPr>
                <w:rFonts w:hint="eastAsia"/>
                <w:sz w:val="18"/>
                <w:szCs w:val="18"/>
              </w:rPr>
              <w:t>接口功能</w:t>
            </w:r>
          </w:p>
        </w:tc>
        <w:tc>
          <w:tcPr>
            <w:tcW w:w="70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5476891" w14:textId="77777777" w:rsidR="00B47B1D" w:rsidRDefault="00F22AD9">
            <w:pPr>
              <w:pStyle w:val="Charff0"/>
              <w:rPr>
                <w:rFonts w:cs="Times New Roman"/>
                <w:sz w:val="18"/>
                <w:szCs w:val="18"/>
              </w:rPr>
            </w:pPr>
            <w:r>
              <w:rPr>
                <w:rFonts w:hint="eastAsia"/>
                <w:sz w:val="18"/>
                <w:szCs w:val="18"/>
              </w:rPr>
              <w:t>对本地大文件进行加密。</w:t>
            </w:r>
          </w:p>
        </w:tc>
      </w:tr>
      <w:tr w:rsidR="00B47B1D" w14:paraId="0025DC3F" w14:textId="77777777">
        <w:tc>
          <w:tcPr>
            <w:tcW w:w="2115"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5A4E028" w14:textId="77777777" w:rsidR="00B47B1D" w:rsidRDefault="00F22AD9">
            <w:pPr>
              <w:pStyle w:val="Charff0"/>
              <w:ind w:leftChars="75" w:left="180"/>
              <w:rPr>
                <w:rFonts w:cs="Times New Roman"/>
                <w:sz w:val="18"/>
                <w:szCs w:val="18"/>
              </w:rPr>
            </w:pPr>
            <w:r>
              <w:rPr>
                <w:rFonts w:hint="eastAsia"/>
                <w:sz w:val="18"/>
                <w:szCs w:val="18"/>
              </w:rPr>
              <w:t>接口函数</w:t>
            </w:r>
          </w:p>
        </w:tc>
        <w:tc>
          <w:tcPr>
            <w:tcW w:w="70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138190D" w14:textId="77777777" w:rsidR="00B47B1D" w:rsidRDefault="00F22AD9">
            <w:pPr>
              <w:pStyle w:val="Charff0"/>
              <w:rPr>
                <w:sz w:val="18"/>
                <w:szCs w:val="18"/>
              </w:rPr>
            </w:pPr>
            <w:r>
              <w:rPr>
                <w:sz w:val="18"/>
                <w:szCs w:val="18"/>
              </w:rPr>
              <w:t>String encryptBigDataWithCmk(CipherCloud cipherCloud, File inputOriFile, File outEncFile)</w:t>
            </w:r>
          </w:p>
        </w:tc>
      </w:tr>
      <w:tr w:rsidR="00B47B1D" w14:paraId="2EA8F367" w14:textId="77777777">
        <w:tc>
          <w:tcPr>
            <w:tcW w:w="2115"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77F0C2B" w14:textId="77777777" w:rsidR="00B47B1D" w:rsidRDefault="00F22AD9">
            <w:pPr>
              <w:pStyle w:val="Charff0"/>
              <w:ind w:leftChars="75" w:left="180"/>
              <w:rPr>
                <w:sz w:val="18"/>
                <w:szCs w:val="18"/>
              </w:rPr>
            </w:pPr>
            <w:r>
              <w:rPr>
                <w:rFonts w:hint="eastAsia"/>
                <w:sz w:val="18"/>
                <w:szCs w:val="18"/>
              </w:rPr>
              <w:t>前置条件</w:t>
            </w:r>
          </w:p>
        </w:tc>
        <w:tc>
          <w:tcPr>
            <w:tcW w:w="709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0298B3" w14:textId="77777777" w:rsidR="00B47B1D" w:rsidRDefault="00F22AD9">
            <w:pPr>
              <w:pStyle w:val="Charff0"/>
              <w:ind w:leftChars="75" w:left="180"/>
              <w:rPr>
                <w:sz w:val="18"/>
                <w:szCs w:val="18"/>
              </w:rPr>
            </w:pPr>
            <w:r>
              <w:rPr>
                <w:rFonts w:hint="eastAsia"/>
                <w:sz w:val="18"/>
                <w:szCs w:val="18"/>
              </w:rPr>
              <w:t>1、已从密服系统得到appId和secretKey，且已配置到配置文件</w:t>
            </w:r>
            <w:r>
              <w:rPr>
                <w:sz w:val="18"/>
                <w:szCs w:val="18"/>
              </w:rPr>
              <w:t xml:space="preserve"> </w:t>
            </w:r>
          </w:p>
        </w:tc>
      </w:tr>
    </w:tbl>
    <w:p w14:paraId="228E914F" w14:textId="77777777" w:rsidR="00B47B1D" w:rsidRPr="007C4756" w:rsidRDefault="00F22AD9">
      <w:pPr>
        <w:pStyle w:val="34"/>
        <w:ind w:left="-480"/>
        <w:rPr>
          <w:b w:val="0"/>
          <w:bCs w:val="0"/>
        </w:rPr>
      </w:pPr>
      <w:bookmarkStart w:id="469" w:name="_Toc116492066"/>
      <w:r w:rsidRPr="007C4756">
        <w:rPr>
          <w:rFonts w:hint="eastAsia"/>
          <w:b w:val="0"/>
          <w:bCs w:val="0"/>
        </w:rPr>
        <w:t>业务请求参数说明</w:t>
      </w:r>
      <w:bookmarkEnd w:id="469"/>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910"/>
        <w:gridCol w:w="2566"/>
        <w:gridCol w:w="1145"/>
        <w:gridCol w:w="1065"/>
        <w:gridCol w:w="437"/>
        <w:gridCol w:w="1797"/>
      </w:tblGrid>
      <w:tr w:rsidR="00B47B1D" w14:paraId="7C01D5BD" w14:textId="77777777">
        <w:tc>
          <w:tcPr>
            <w:tcW w:w="191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26943D6" w14:textId="77777777" w:rsidR="00B47B1D" w:rsidRDefault="00F22AD9">
            <w:pPr>
              <w:pStyle w:val="Charff0"/>
              <w:ind w:leftChars="75" w:left="180"/>
              <w:rPr>
                <w:sz w:val="18"/>
                <w:szCs w:val="18"/>
              </w:rPr>
            </w:pPr>
            <w:r>
              <w:rPr>
                <w:sz w:val="18"/>
                <w:szCs w:val="18"/>
              </w:rPr>
              <w:t>字段名称</w:t>
            </w:r>
          </w:p>
        </w:tc>
        <w:tc>
          <w:tcPr>
            <w:tcW w:w="256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B5C552A" w14:textId="77777777" w:rsidR="00B47B1D" w:rsidRDefault="00F22AD9">
            <w:pPr>
              <w:pStyle w:val="Charff0"/>
              <w:ind w:leftChars="75" w:left="180"/>
              <w:rPr>
                <w:rFonts w:cs="Times New Roman"/>
                <w:sz w:val="18"/>
                <w:szCs w:val="18"/>
              </w:rPr>
            </w:pPr>
            <w:r>
              <w:rPr>
                <w:sz w:val="18"/>
                <w:szCs w:val="18"/>
              </w:rPr>
              <w:t>字段描述</w:t>
            </w:r>
          </w:p>
        </w:tc>
        <w:tc>
          <w:tcPr>
            <w:tcW w:w="114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3BFFBB" w14:textId="77777777" w:rsidR="00B47B1D" w:rsidRDefault="00F22AD9">
            <w:pPr>
              <w:pStyle w:val="Charff0"/>
              <w:ind w:leftChars="75" w:left="180"/>
              <w:rPr>
                <w:rFonts w:cs="Times New Roman"/>
                <w:sz w:val="18"/>
                <w:szCs w:val="18"/>
              </w:rPr>
            </w:pPr>
            <w:r>
              <w:rPr>
                <w:sz w:val="18"/>
                <w:szCs w:val="18"/>
              </w:rPr>
              <w:t>数据类型</w:t>
            </w:r>
          </w:p>
        </w:tc>
        <w:tc>
          <w:tcPr>
            <w:tcW w:w="106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8CE69BF" w14:textId="77777777" w:rsidR="00B47B1D" w:rsidRDefault="00F22AD9">
            <w:pPr>
              <w:pStyle w:val="Charff0"/>
              <w:ind w:leftChars="75" w:left="180"/>
              <w:rPr>
                <w:rFonts w:cs="Times New Roman"/>
                <w:sz w:val="18"/>
                <w:szCs w:val="18"/>
              </w:rPr>
            </w:pPr>
            <w:r>
              <w:rPr>
                <w:sz w:val="18"/>
                <w:szCs w:val="18"/>
              </w:rPr>
              <w:t>是否必须</w:t>
            </w:r>
          </w:p>
        </w:tc>
        <w:tc>
          <w:tcPr>
            <w:tcW w:w="43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1BBA2CC" w14:textId="77777777" w:rsidR="00B47B1D" w:rsidRDefault="00F22AD9">
            <w:pPr>
              <w:pStyle w:val="Charff0"/>
              <w:ind w:leftChars="75" w:left="180"/>
              <w:rPr>
                <w:rFonts w:cs="Times New Roman"/>
                <w:sz w:val="18"/>
                <w:szCs w:val="18"/>
              </w:rPr>
            </w:pPr>
            <w:r>
              <w:rPr>
                <w:sz w:val="18"/>
                <w:szCs w:val="18"/>
              </w:rPr>
              <w:t>长度</w:t>
            </w:r>
          </w:p>
        </w:tc>
        <w:tc>
          <w:tcPr>
            <w:tcW w:w="179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6140DB" w14:textId="77777777" w:rsidR="00B47B1D" w:rsidRDefault="00F22AD9">
            <w:pPr>
              <w:pStyle w:val="Charff0"/>
              <w:ind w:leftChars="75" w:left="180"/>
              <w:rPr>
                <w:rFonts w:cs="Times New Roman"/>
                <w:sz w:val="18"/>
                <w:szCs w:val="18"/>
              </w:rPr>
            </w:pPr>
            <w:r>
              <w:rPr>
                <w:sz w:val="18"/>
                <w:szCs w:val="18"/>
              </w:rPr>
              <w:t>约束与说明</w:t>
            </w:r>
          </w:p>
        </w:tc>
      </w:tr>
      <w:tr w:rsidR="00B47B1D" w14:paraId="3911DA46" w14:textId="77777777">
        <w:tc>
          <w:tcPr>
            <w:tcW w:w="1910"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6D71BF19" w14:textId="77777777" w:rsidR="00B47B1D" w:rsidRDefault="00F22AD9">
            <w:pPr>
              <w:pStyle w:val="Charff0"/>
              <w:ind w:leftChars="75" w:left="180"/>
              <w:rPr>
                <w:rFonts w:cs="Times New Roman"/>
                <w:sz w:val="18"/>
                <w:szCs w:val="18"/>
              </w:rPr>
            </w:pPr>
            <w:r>
              <w:rPr>
                <w:rFonts w:cs="Times New Roman"/>
                <w:sz w:val="18"/>
                <w:szCs w:val="18"/>
              </w:rPr>
              <w:t>inputFile</w:t>
            </w:r>
          </w:p>
        </w:tc>
        <w:tc>
          <w:tcPr>
            <w:tcW w:w="256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BD23A2" w14:textId="77777777" w:rsidR="00B47B1D" w:rsidRDefault="00F22AD9">
            <w:pPr>
              <w:pStyle w:val="Charff0"/>
              <w:ind w:leftChars="75" w:left="180"/>
              <w:rPr>
                <w:rFonts w:cs="Times New Roman"/>
                <w:sz w:val="18"/>
                <w:szCs w:val="18"/>
              </w:rPr>
            </w:pPr>
            <w:r>
              <w:rPr>
                <w:rFonts w:cs="Times New Roman" w:hint="eastAsia"/>
                <w:sz w:val="18"/>
                <w:szCs w:val="18"/>
              </w:rPr>
              <w:t>要加密的本地大文件</w:t>
            </w:r>
          </w:p>
        </w:tc>
        <w:tc>
          <w:tcPr>
            <w:tcW w:w="114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60CD9F0" w14:textId="77777777" w:rsidR="00B47B1D" w:rsidRDefault="00F22AD9">
            <w:pPr>
              <w:pStyle w:val="Charff0"/>
              <w:ind w:leftChars="75" w:left="180"/>
              <w:jc w:val="center"/>
              <w:rPr>
                <w:rFonts w:cs="Times New Roman"/>
                <w:sz w:val="18"/>
                <w:szCs w:val="18"/>
              </w:rPr>
            </w:pPr>
            <w:r>
              <w:rPr>
                <w:rFonts w:cs="Times New Roman" w:hint="eastAsia"/>
                <w:sz w:val="18"/>
                <w:szCs w:val="18"/>
              </w:rPr>
              <w:t>F</w:t>
            </w:r>
            <w:r>
              <w:rPr>
                <w:rFonts w:cs="Times New Roman"/>
                <w:sz w:val="18"/>
                <w:szCs w:val="18"/>
              </w:rPr>
              <w:t>ile</w:t>
            </w:r>
          </w:p>
        </w:tc>
        <w:tc>
          <w:tcPr>
            <w:tcW w:w="106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611AF18"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43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F76FC91" w14:textId="77777777" w:rsidR="00B47B1D" w:rsidRDefault="00B47B1D">
            <w:pPr>
              <w:pStyle w:val="Charff0"/>
              <w:ind w:leftChars="75" w:left="180"/>
              <w:jc w:val="center"/>
              <w:rPr>
                <w:rFonts w:cs="Times New Roman"/>
                <w:sz w:val="18"/>
                <w:szCs w:val="18"/>
              </w:rPr>
            </w:pPr>
          </w:p>
        </w:tc>
        <w:tc>
          <w:tcPr>
            <w:tcW w:w="179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C42025" w14:textId="77777777" w:rsidR="00B47B1D" w:rsidRDefault="00B47B1D">
            <w:pPr>
              <w:pStyle w:val="Charff0"/>
              <w:ind w:leftChars="75" w:left="180"/>
              <w:rPr>
                <w:rFonts w:cs="Times New Roman"/>
                <w:sz w:val="18"/>
                <w:szCs w:val="18"/>
              </w:rPr>
            </w:pPr>
          </w:p>
        </w:tc>
      </w:tr>
      <w:tr w:rsidR="00B47B1D" w14:paraId="56CA0577" w14:textId="77777777">
        <w:tc>
          <w:tcPr>
            <w:tcW w:w="1910"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7CEF770F" w14:textId="77777777" w:rsidR="00B47B1D" w:rsidRDefault="00F22AD9">
            <w:pPr>
              <w:pStyle w:val="Charff0"/>
              <w:ind w:leftChars="75" w:left="180"/>
              <w:rPr>
                <w:rFonts w:cs="Times New Roman"/>
                <w:sz w:val="18"/>
                <w:szCs w:val="18"/>
              </w:rPr>
            </w:pPr>
            <w:r>
              <w:rPr>
                <w:rFonts w:cs="Times New Roman"/>
                <w:sz w:val="18"/>
                <w:szCs w:val="18"/>
              </w:rPr>
              <w:t>outFile</w:t>
            </w:r>
          </w:p>
        </w:tc>
        <w:tc>
          <w:tcPr>
            <w:tcW w:w="256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9B7842C" w14:textId="77777777" w:rsidR="00B47B1D" w:rsidRDefault="00F22AD9">
            <w:pPr>
              <w:pStyle w:val="Charff0"/>
              <w:ind w:leftChars="75" w:left="180"/>
              <w:rPr>
                <w:rFonts w:cs="Times New Roman"/>
                <w:sz w:val="18"/>
                <w:szCs w:val="18"/>
              </w:rPr>
            </w:pPr>
            <w:r>
              <w:rPr>
                <w:rFonts w:cs="Times New Roman" w:hint="eastAsia"/>
                <w:sz w:val="18"/>
                <w:szCs w:val="18"/>
              </w:rPr>
              <w:t>加密后产生的文件</w:t>
            </w:r>
          </w:p>
        </w:tc>
        <w:tc>
          <w:tcPr>
            <w:tcW w:w="114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0563A10" w14:textId="77777777" w:rsidR="00B47B1D" w:rsidRDefault="00F22AD9">
            <w:pPr>
              <w:pStyle w:val="Charff0"/>
              <w:ind w:leftChars="75" w:left="180"/>
              <w:jc w:val="center"/>
              <w:rPr>
                <w:rFonts w:cs="Times New Roman"/>
                <w:sz w:val="18"/>
                <w:szCs w:val="18"/>
              </w:rPr>
            </w:pPr>
            <w:r>
              <w:rPr>
                <w:rFonts w:cs="Times New Roman" w:hint="eastAsia"/>
                <w:sz w:val="18"/>
                <w:szCs w:val="18"/>
              </w:rPr>
              <w:t>F</w:t>
            </w:r>
            <w:r>
              <w:rPr>
                <w:rFonts w:cs="Times New Roman"/>
                <w:sz w:val="18"/>
                <w:szCs w:val="18"/>
              </w:rPr>
              <w:t>ile</w:t>
            </w:r>
          </w:p>
        </w:tc>
        <w:tc>
          <w:tcPr>
            <w:tcW w:w="106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6FE6CD9"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43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A2B665" w14:textId="77777777" w:rsidR="00B47B1D" w:rsidRDefault="00B47B1D">
            <w:pPr>
              <w:pStyle w:val="Charff0"/>
              <w:ind w:leftChars="75" w:left="180"/>
              <w:jc w:val="center"/>
              <w:rPr>
                <w:rFonts w:cs="Times New Roman"/>
                <w:sz w:val="18"/>
                <w:szCs w:val="18"/>
              </w:rPr>
            </w:pPr>
          </w:p>
        </w:tc>
        <w:tc>
          <w:tcPr>
            <w:tcW w:w="179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3C1A4F" w14:textId="77777777" w:rsidR="00B47B1D" w:rsidRDefault="00B47B1D">
            <w:pPr>
              <w:pStyle w:val="Charff0"/>
              <w:ind w:leftChars="75" w:left="180"/>
              <w:rPr>
                <w:rFonts w:cs="Times New Roman"/>
                <w:sz w:val="18"/>
                <w:szCs w:val="18"/>
              </w:rPr>
            </w:pPr>
          </w:p>
        </w:tc>
      </w:tr>
    </w:tbl>
    <w:p w14:paraId="1F408BFD" w14:textId="77777777" w:rsidR="00B47B1D" w:rsidRDefault="00B47B1D">
      <w:pPr>
        <w:ind w:leftChars="75" w:left="180"/>
      </w:pPr>
    </w:p>
    <w:p w14:paraId="0A4726A8" w14:textId="77777777" w:rsidR="00B47B1D" w:rsidRPr="007C4756" w:rsidRDefault="00F22AD9">
      <w:pPr>
        <w:pStyle w:val="34"/>
        <w:ind w:left="-480"/>
        <w:rPr>
          <w:b w:val="0"/>
          <w:bCs w:val="0"/>
        </w:rPr>
      </w:pPr>
      <w:bookmarkStart w:id="470" w:name="_Toc116492067"/>
      <w:r w:rsidRPr="007C4756">
        <w:rPr>
          <w:rFonts w:hint="eastAsia"/>
          <w:b w:val="0"/>
          <w:bCs w:val="0"/>
        </w:rPr>
        <w:lastRenderedPageBreak/>
        <w:t>业务响应参数说明</w:t>
      </w:r>
      <w:bookmarkEnd w:id="470"/>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56"/>
        <w:gridCol w:w="1049"/>
        <w:gridCol w:w="1704"/>
        <w:gridCol w:w="1183"/>
        <w:gridCol w:w="1183"/>
        <w:gridCol w:w="658"/>
        <w:gridCol w:w="2487"/>
      </w:tblGrid>
      <w:tr w:rsidR="00B47B1D" w14:paraId="5B6B98FE"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6A2A1EB" w14:textId="77777777" w:rsidR="00B47B1D" w:rsidRDefault="00F22AD9">
            <w:pPr>
              <w:pStyle w:val="Charff0"/>
              <w:ind w:leftChars="75" w:left="180"/>
              <w:rPr>
                <w:sz w:val="18"/>
                <w:szCs w:val="18"/>
              </w:rPr>
            </w:pPr>
            <w:r>
              <w:rPr>
                <w:sz w:val="18"/>
                <w:szCs w:val="18"/>
              </w:rPr>
              <w:t>字段名称</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82A98A1" w14:textId="77777777" w:rsidR="00B47B1D" w:rsidRDefault="00F22AD9">
            <w:pPr>
              <w:pStyle w:val="Charff0"/>
              <w:ind w:leftChars="75" w:left="180"/>
              <w:rPr>
                <w:rFonts w:cs="Times New Roman"/>
                <w:sz w:val="18"/>
                <w:szCs w:val="18"/>
              </w:rPr>
            </w:pPr>
            <w:r>
              <w:rPr>
                <w:sz w:val="18"/>
                <w:szCs w:val="18"/>
              </w:rPr>
              <w:t>字段描述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52E0D50" w14:textId="77777777" w:rsidR="00B47B1D" w:rsidRDefault="00F22AD9">
            <w:pPr>
              <w:pStyle w:val="Charff0"/>
              <w:ind w:leftChars="75" w:left="180"/>
              <w:rPr>
                <w:rFonts w:cs="Times New Roman"/>
                <w:sz w:val="18"/>
                <w:szCs w:val="18"/>
              </w:rPr>
            </w:pPr>
            <w:r>
              <w:rPr>
                <w:sz w:val="18"/>
                <w:szCs w:val="18"/>
              </w:rPr>
              <w:t>数据类型</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C19213" w14:textId="77777777" w:rsidR="00B47B1D" w:rsidRDefault="00F22AD9">
            <w:pPr>
              <w:pStyle w:val="Charff0"/>
              <w:ind w:leftChars="75" w:left="180"/>
              <w:rPr>
                <w:rFonts w:cs="Times New Roman"/>
                <w:sz w:val="18"/>
                <w:szCs w:val="18"/>
              </w:rPr>
            </w:pPr>
            <w:r>
              <w:rPr>
                <w:sz w:val="18"/>
                <w:szCs w:val="18"/>
              </w:rPr>
              <w:t>是否必须</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0DBED7" w14:textId="77777777" w:rsidR="00B47B1D" w:rsidRDefault="00F22AD9">
            <w:pPr>
              <w:pStyle w:val="Charff0"/>
              <w:ind w:leftChars="75" w:left="180"/>
              <w:rPr>
                <w:rFonts w:cs="Times New Roman"/>
                <w:sz w:val="18"/>
                <w:szCs w:val="18"/>
              </w:rPr>
            </w:pPr>
            <w:r>
              <w:rPr>
                <w:sz w:val="18"/>
                <w:szCs w:val="18"/>
              </w:rPr>
              <w:t>长度</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5F1312" w14:textId="77777777" w:rsidR="00B47B1D" w:rsidRDefault="00F22AD9">
            <w:pPr>
              <w:pStyle w:val="Charff0"/>
              <w:ind w:leftChars="75" w:left="180"/>
              <w:rPr>
                <w:rFonts w:cs="Times New Roman"/>
                <w:sz w:val="18"/>
                <w:szCs w:val="18"/>
              </w:rPr>
            </w:pPr>
            <w:r>
              <w:rPr>
                <w:sz w:val="18"/>
                <w:szCs w:val="18"/>
              </w:rPr>
              <w:t>约束与说明</w:t>
            </w:r>
          </w:p>
        </w:tc>
      </w:tr>
      <w:tr w:rsidR="00B47B1D" w14:paraId="67AD6AEA"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9D92110" w14:textId="77777777" w:rsidR="00B47B1D" w:rsidRDefault="00F22AD9">
            <w:pPr>
              <w:pStyle w:val="Charff0"/>
              <w:ind w:leftChars="75" w:left="180"/>
              <w:rPr>
                <w:rFonts w:cs="Times New Roman"/>
                <w:sz w:val="18"/>
                <w:szCs w:val="18"/>
              </w:rPr>
            </w:pPr>
            <w:r>
              <w:rPr>
                <w:rFonts w:cs="Times New Roman" w:hint="eastAsia"/>
                <w:sz w:val="18"/>
                <w:szCs w:val="18"/>
              </w:rPr>
              <w:t>transId</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9D64605" w14:textId="77777777" w:rsidR="00B47B1D" w:rsidRDefault="00F22AD9">
            <w:pPr>
              <w:pStyle w:val="Charff0"/>
              <w:ind w:leftChars="75" w:left="180"/>
              <w:rPr>
                <w:rFonts w:cs="Times New Roman"/>
                <w:sz w:val="18"/>
                <w:szCs w:val="18"/>
              </w:rPr>
            </w:pPr>
            <w:r>
              <w:rPr>
                <w:rFonts w:cs="Times New Roman" w:hint="eastAsia"/>
                <w:sz w:val="18"/>
                <w:szCs w:val="18"/>
              </w:rPr>
              <w:t>业务流水号</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48F42D"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CC2B54"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A70C34"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8C2D29" w14:textId="77777777" w:rsidR="00B47B1D" w:rsidRDefault="00F22AD9">
            <w:pPr>
              <w:pStyle w:val="Charff0"/>
              <w:ind w:leftChars="75" w:left="180"/>
              <w:rPr>
                <w:rFonts w:cs="Times New Roman"/>
                <w:sz w:val="18"/>
                <w:szCs w:val="18"/>
              </w:rPr>
            </w:pPr>
            <w:r>
              <w:rPr>
                <w:rFonts w:cs="Times New Roman" w:hint="eastAsia"/>
                <w:sz w:val="18"/>
                <w:szCs w:val="18"/>
              </w:rPr>
              <w:t>业务唯一标识</w:t>
            </w:r>
          </w:p>
        </w:tc>
      </w:tr>
      <w:tr w:rsidR="00B47B1D" w14:paraId="576C7E64"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2EB77DE" w14:textId="77777777" w:rsidR="00B47B1D" w:rsidRDefault="00F22AD9">
            <w:pPr>
              <w:pStyle w:val="Charff0"/>
              <w:ind w:leftChars="75" w:left="180"/>
              <w:rPr>
                <w:rFonts w:cs="Times New Roman"/>
                <w:sz w:val="18"/>
                <w:szCs w:val="18"/>
              </w:rPr>
            </w:pPr>
            <w:r>
              <w:rPr>
                <w:rFonts w:cs="Times New Roman" w:hint="eastAsia"/>
                <w:sz w:val="18"/>
                <w:szCs w:val="18"/>
              </w:rPr>
              <w:t>resultCode</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621F7F" w14:textId="77777777" w:rsidR="00B47B1D" w:rsidRDefault="00F22AD9">
            <w:pPr>
              <w:pStyle w:val="Charff0"/>
              <w:ind w:leftChars="75" w:left="180"/>
              <w:rPr>
                <w:rFonts w:cs="Times New Roman"/>
                <w:sz w:val="18"/>
                <w:szCs w:val="18"/>
              </w:rPr>
            </w:pPr>
            <w:r>
              <w:rPr>
                <w:rFonts w:cs="Times New Roman" w:hint="eastAsia"/>
                <w:sz w:val="18"/>
                <w:szCs w:val="18"/>
              </w:rPr>
              <w:t>响应状态码</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5F062F"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97D08A7"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CC19E65"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AE67D94" w14:textId="77777777" w:rsidR="00B47B1D" w:rsidRDefault="00F22AD9">
            <w:pPr>
              <w:pStyle w:val="Charff0"/>
              <w:ind w:leftChars="75" w:left="180"/>
              <w:rPr>
                <w:rFonts w:cs="Times New Roman"/>
                <w:sz w:val="18"/>
                <w:szCs w:val="18"/>
              </w:rPr>
            </w:pPr>
            <w:r>
              <w:rPr>
                <w:rFonts w:cs="Times New Roman" w:hint="eastAsia"/>
                <w:sz w:val="18"/>
                <w:szCs w:val="18"/>
              </w:rPr>
              <w:t>详情参考附录</w:t>
            </w:r>
          </w:p>
        </w:tc>
      </w:tr>
      <w:tr w:rsidR="00B47B1D" w14:paraId="16FA6058"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839A42E" w14:textId="77777777" w:rsidR="00B47B1D" w:rsidRDefault="00F22AD9">
            <w:pPr>
              <w:pStyle w:val="Charff0"/>
              <w:ind w:leftChars="75" w:left="180"/>
              <w:rPr>
                <w:rFonts w:cs="Times New Roman"/>
                <w:sz w:val="18"/>
                <w:szCs w:val="18"/>
              </w:rPr>
            </w:pPr>
            <w:r>
              <w:rPr>
                <w:rFonts w:cs="Times New Roman" w:hint="eastAsia"/>
                <w:sz w:val="18"/>
                <w:szCs w:val="18"/>
              </w:rPr>
              <w:t>resultDesc</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65C8174" w14:textId="77777777" w:rsidR="00B47B1D" w:rsidRDefault="00F22AD9">
            <w:pPr>
              <w:pStyle w:val="Charff0"/>
              <w:ind w:leftChars="75" w:left="180"/>
              <w:rPr>
                <w:rFonts w:cs="Times New Roman"/>
                <w:sz w:val="18"/>
                <w:szCs w:val="18"/>
              </w:rPr>
            </w:pPr>
            <w:r>
              <w:rPr>
                <w:rFonts w:cs="Times New Roman" w:hint="eastAsia"/>
                <w:sz w:val="18"/>
                <w:szCs w:val="18"/>
              </w:rPr>
              <w:t>响应描述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5DF2C03"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DA84602"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B92892D" w14:textId="77777777" w:rsidR="00B47B1D" w:rsidRDefault="00F22AD9">
            <w:pPr>
              <w:pStyle w:val="Charff0"/>
              <w:ind w:leftChars="75" w:left="180"/>
              <w:jc w:val="center"/>
              <w:rPr>
                <w:rFonts w:cs="Times New Roman"/>
                <w:sz w:val="18"/>
                <w:szCs w:val="18"/>
              </w:rPr>
            </w:pPr>
            <w:r>
              <w:rPr>
                <w:rFonts w:cs="Times New Roman" w:hint="eastAsia"/>
                <w:sz w:val="18"/>
                <w:szCs w:val="18"/>
              </w:rPr>
              <w:t>256</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A56401" w14:textId="77777777" w:rsidR="00B47B1D" w:rsidRDefault="00F22AD9">
            <w:pPr>
              <w:pStyle w:val="Charff0"/>
              <w:ind w:leftChars="75" w:left="180"/>
              <w:rPr>
                <w:rFonts w:cs="Times New Roman"/>
                <w:sz w:val="18"/>
                <w:szCs w:val="18"/>
              </w:rPr>
            </w:pPr>
            <w:r>
              <w:rPr>
                <w:rFonts w:cs="Times New Roman" w:hint="eastAsia"/>
                <w:sz w:val="18"/>
                <w:szCs w:val="18"/>
              </w:rPr>
              <w:t>对应的响应信息描述</w:t>
            </w:r>
          </w:p>
        </w:tc>
      </w:tr>
      <w:tr w:rsidR="00B47B1D" w14:paraId="15630461" w14:textId="77777777">
        <w:tc>
          <w:tcPr>
            <w:tcW w:w="65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E4ECB9D" w14:textId="77777777" w:rsidR="00B47B1D" w:rsidRDefault="00F22AD9">
            <w:pPr>
              <w:pStyle w:val="Charff0"/>
              <w:rPr>
                <w:rFonts w:cs="Times New Roman"/>
                <w:sz w:val="18"/>
                <w:szCs w:val="18"/>
              </w:rPr>
            </w:pPr>
            <w:r>
              <w:rPr>
                <w:rFonts w:cs="Times New Roman" w:hint="eastAsia"/>
                <w:sz w:val="18"/>
                <w:szCs w:val="18"/>
              </w:rPr>
              <w:t>data</w:t>
            </w:r>
          </w:p>
        </w:tc>
        <w:tc>
          <w:tcPr>
            <w:tcW w:w="104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E60FFD" w14:textId="77777777" w:rsidR="00B47B1D" w:rsidRDefault="00F22AD9">
            <w:pPr>
              <w:pStyle w:val="Charff0"/>
              <w:ind w:leftChars="75" w:left="180"/>
              <w:rPr>
                <w:rFonts w:cs="Times New Roman"/>
                <w:sz w:val="18"/>
                <w:szCs w:val="18"/>
              </w:rPr>
            </w:pPr>
            <w:r>
              <w:rPr>
                <w:rFonts w:cs="Times New Roman"/>
                <w:sz w:val="18"/>
                <w:szCs w:val="18"/>
              </w:rPr>
              <w:t>result</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8004177" w14:textId="77777777" w:rsidR="00B47B1D" w:rsidRDefault="00F22AD9">
            <w:pPr>
              <w:pStyle w:val="Charff0"/>
              <w:ind w:leftChars="75" w:left="180"/>
              <w:rPr>
                <w:rFonts w:cs="Times New Roman"/>
                <w:sz w:val="18"/>
                <w:szCs w:val="18"/>
              </w:rPr>
            </w:pPr>
            <w:r>
              <w:rPr>
                <w:rFonts w:cs="Times New Roman" w:hint="eastAsia"/>
                <w:sz w:val="18"/>
                <w:szCs w:val="18"/>
              </w:rPr>
              <w:t>加密成功标识</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CDC42EE" w14:textId="77777777" w:rsidR="00B47B1D" w:rsidRDefault="00F22AD9">
            <w:pPr>
              <w:pStyle w:val="Charff0"/>
              <w:ind w:leftChars="75" w:left="180"/>
              <w:jc w:val="center"/>
              <w:rPr>
                <w:rFonts w:cs="Times New Roman"/>
                <w:sz w:val="18"/>
                <w:szCs w:val="18"/>
              </w:rPr>
            </w:pPr>
            <w:r>
              <w:rPr>
                <w:rFonts w:cs="Times New Roman"/>
                <w:sz w:val="18"/>
                <w:szCs w:val="18"/>
              </w:rPr>
              <w:t>B</w:t>
            </w:r>
            <w:r>
              <w:rPr>
                <w:rFonts w:cs="Times New Roman" w:hint="eastAsia"/>
                <w:sz w:val="18"/>
                <w:szCs w:val="18"/>
              </w:rPr>
              <w:t>oo</w:t>
            </w:r>
            <w:r>
              <w:rPr>
                <w:rFonts w:cs="Times New Roman"/>
                <w:sz w:val="18"/>
                <w:szCs w:val="18"/>
              </w:rPr>
              <w:t>lean</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9006FFD"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0D51A58"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608F36" w14:textId="77777777" w:rsidR="00B47B1D" w:rsidRDefault="00B47B1D">
            <w:pPr>
              <w:pStyle w:val="Charff0"/>
              <w:ind w:leftChars="75" w:left="180"/>
              <w:rPr>
                <w:rFonts w:cs="Times New Roman"/>
                <w:sz w:val="18"/>
                <w:szCs w:val="18"/>
              </w:rPr>
            </w:pPr>
          </w:p>
        </w:tc>
      </w:tr>
    </w:tbl>
    <w:p w14:paraId="12ABB716" w14:textId="77777777" w:rsidR="00B47B1D" w:rsidRPr="007C4756" w:rsidRDefault="00F22AD9">
      <w:pPr>
        <w:pStyle w:val="34"/>
        <w:ind w:left="-480"/>
        <w:rPr>
          <w:b w:val="0"/>
          <w:bCs w:val="0"/>
        </w:rPr>
      </w:pPr>
      <w:bookmarkStart w:id="471" w:name="_Toc116492068"/>
      <w:r w:rsidRPr="007C4756">
        <w:rPr>
          <w:rFonts w:hint="eastAsia"/>
          <w:b w:val="0"/>
          <w:bCs w:val="0"/>
        </w:rPr>
        <w:t>调用示例</w:t>
      </w:r>
      <w:bookmarkEnd w:id="471"/>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596B2978" w14:textId="77777777" w:rsidTr="007C4756">
        <w:tc>
          <w:tcPr>
            <w:tcW w:w="9146" w:type="dxa"/>
            <w:shd w:val="clear" w:color="auto" w:fill="C7EDCC"/>
          </w:tcPr>
          <w:p w14:paraId="609B8328"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sz w:val="18"/>
                <w:szCs w:val="18"/>
              </w:rPr>
              <w:t>encryptBigDataWithCmk</w:t>
            </w:r>
            <w:r>
              <w:rPr>
                <w:rFonts w:ascii="Consolas" w:hAnsi="Consolas"/>
                <w:color w:val="000000"/>
                <w:sz w:val="18"/>
                <w:szCs w:val="18"/>
              </w:rPr>
              <w:t xml:space="preserve">() </w:t>
            </w:r>
            <w:r>
              <w:rPr>
                <w:rFonts w:ascii="Consolas" w:hAnsi="Consolas"/>
                <w:b/>
                <w:bCs/>
                <w:color w:val="000080"/>
                <w:sz w:val="18"/>
                <w:szCs w:val="18"/>
              </w:rPr>
              <w:t xml:space="preserve">throws </w:t>
            </w:r>
            <w:r>
              <w:rPr>
                <w:rFonts w:ascii="Consolas" w:hAnsi="Consolas"/>
                <w:color w:val="000000"/>
                <w:sz w:val="18"/>
                <w:szCs w:val="18"/>
              </w:rPr>
              <w:t>Exception {</w:t>
            </w:r>
          </w:p>
          <w:p w14:paraId="49039043"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java</w:t>
            </w:r>
            <w:r>
              <w:rPr>
                <w:rFonts w:ascii="Consolas" w:hAnsi="Consolas"/>
                <w:b/>
                <w:bCs/>
                <w:color w:val="000080"/>
                <w:sz w:val="18"/>
                <w:szCs w:val="18"/>
              </w:rPr>
              <w:t>\\</w:t>
            </w:r>
            <w:r>
              <w:rPr>
                <w:rFonts w:ascii="Consolas" w:hAnsi="Consolas"/>
                <w:b/>
                <w:bCs/>
                <w:color w:val="008000"/>
                <w:sz w:val="18"/>
                <w:szCs w:val="18"/>
              </w:rPr>
              <w:t>ideaworkspace</w:t>
            </w:r>
            <w:r>
              <w:rPr>
                <w:rFonts w:ascii="Consolas" w:hAnsi="Consolas"/>
                <w:b/>
                <w:bCs/>
                <w:color w:val="000080"/>
                <w:sz w:val="18"/>
                <w:szCs w:val="18"/>
              </w:rPr>
              <w:t>\\</w:t>
            </w:r>
            <w:r>
              <w:rPr>
                <w:rFonts w:ascii="Consolas" w:hAnsi="Consolas"/>
                <w:b/>
                <w:bCs/>
                <w:color w:val="008000"/>
                <w:sz w:val="18"/>
                <w:szCs w:val="18"/>
              </w:rPr>
              <w:t>cipher-cloud-sdk-java</w:t>
            </w:r>
            <w:r>
              <w:rPr>
                <w:rFonts w:ascii="Consolas" w:hAnsi="Consolas"/>
                <w:b/>
                <w:bCs/>
                <w:color w:val="000080"/>
                <w:sz w:val="18"/>
                <w:szCs w:val="18"/>
              </w:rPr>
              <w:t>\\</w:t>
            </w:r>
            <w:r>
              <w:rPr>
                <w:rFonts w:ascii="Consolas" w:hAnsi="Consolas"/>
                <w:b/>
                <w:bCs/>
                <w:color w:val="008000"/>
                <w:sz w:val="18"/>
                <w:szCs w:val="18"/>
              </w:rPr>
              <w:t>file</w:t>
            </w:r>
            <w:r>
              <w:rPr>
                <w:rFonts w:ascii="Consolas" w:hAnsi="Consolas"/>
                <w:b/>
                <w:bCs/>
                <w:color w:val="000080"/>
                <w:sz w:val="18"/>
                <w:szCs w:val="18"/>
              </w:rPr>
              <w:t>\\</w:t>
            </w:r>
            <w:r>
              <w:rPr>
                <w:rFonts w:ascii="Consolas" w:hAnsi="Consolas"/>
                <w:b/>
                <w:bCs/>
                <w:color w:val="008000"/>
                <w:sz w:val="18"/>
                <w:szCs w:val="18"/>
              </w:rPr>
              <w:t>sdk.properties"</w:t>
            </w:r>
            <w:r>
              <w:rPr>
                <w:rFonts w:ascii="Consolas" w:hAnsi="Consolas"/>
                <w:color w:val="000000"/>
                <w:sz w:val="18"/>
                <w:szCs w:val="18"/>
              </w:rPr>
              <w:t>);</w:t>
            </w:r>
            <w:r>
              <w:rPr>
                <w:rFonts w:ascii="Consolas" w:hAnsi="Consolas"/>
                <w:color w:val="000000"/>
                <w:sz w:val="18"/>
                <w:szCs w:val="18"/>
              </w:rPr>
              <w:br/>
              <w:t xml:space="preserve">SecxService </w:t>
            </w:r>
            <w:r>
              <w:rPr>
                <w:rFonts w:ascii="Consolas" w:hAnsi="Consolas"/>
                <w:b/>
                <w:bCs/>
                <w:color w:val="660E7A"/>
                <w:sz w:val="18"/>
                <w:szCs w:val="18"/>
              </w:rPr>
              <w:t>secxService</w:t>
            </w:r>
            <w:r>
              <w:rPr>
                <w:rFonts w:ascii="Consolas" w:hAnsi="Consolas"/>
                <w:color w:val="000000"/>
                <w:sz w:val="18"/>
                <w:szCs w:val="18"/>
              </w:rPr>
              <w:t xml:space="preserve"> = </w:t>
            </w:r>
            <w:r>
              <w:rPr>
                <w:rFonts w:ascii="Consolas" w:hAnsi="Consolas"/>
                <w:b/>
                <w:bCs/>
                <w:color w:val="000080"/>
                <w:sz w:val="18"/>
                <w:szCs w:val="18"/>
              </w:rPr>
              <w:t xml:space="preserve">new </w:t>
            </w:r>
            <w:r>
              <w:rPr>
                <w:rFonts w:ascii="Consolas" w:hAnsi="Consolas"/>
                <w:color w:val="000000"/>
                <w:sz w:val="18"/>
                <w:szCs w:val="18"/>
              </w:rPr>
              <w:t>SecxService();</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secxService</w:t>
            </w:r>
            <w:r>
              <w:rPr>
                <w:rFonts w:ascii="Consolas" w:hAnsi="Consolas"/>
                <w:color w:val="000000"/>
                <w:sz w:val="18"/>
                <w:szCs w:val="18"/>
              </w:rPr>
              <w:t>.</w:t>
            </w:r>
            <w:r>
              <w:rPr>
                <w:sz w:val="18"/>
                <w:szCs w:val="18"/>
              </w:rPr>
              <w:t xml:space="preserve"> encryptBigDataWithCmk</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w:t>
            </w:r>
            <w:r>
              <w:rPr>
                <w:rFonts w:ascii="Consolas" w:hAnsi="Consolas"/>
                <w:color w:val="000000"/>
                <w:sz w:val="18"/>
                <w:szCs w:val="18"/>
              </w:rPr>
              <w:br/>
              <w:t xml:space="preserve">     </w:t>
            </w:r>
            <w:r>
              <w:rPr>
                <w:rFonts w:ascii="Consolas" w:hAnsi="Consolas" w:hint="eastAsia"/>
                <w:color w:val="000000"/>
                <w:sz w:val="18"/>
                <w:szCs w:val="18"/>
              </w:rPr>
              <w:t>new</w:t>
            </w:r>
            <w:r>
              <w:rPr>
                <w:rFonts w:ascii="Consolas" w:hAnsi="Consolas"/>
                <w:color w:val="000000"/>
                <w:sz w:val="18"/>
                <w:szCs w:val="18"/>
              </w:rPr>
              <w:t xml:space="preserve"> File(</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systemImg</w:t>
            </w:r>
            <w:r>
              <w:rPr>
                <w:rFonts w:ascii="Consolas" w:hAnsi="Consolas"/>
                <w:b/>
                <w:bCs/>
                <w:color w:val="000080"/>
                <w:sz w:val="18"/>
                <w:szCs w:val="18"/>
              </w:rPr>
              <w:t>\\</w:t>
            </w:r>
            <w:r>
              <w:rPr>
                <w:rFonts w:ascii="Consolas" w:hAnsi="Consolas"/>
                <w:b/>
                <w:bCs/>
                <w:color w:val="008000"/>
                <w:sz w:val="18"/>
                <w:szCs w:val="18"/>
              </w:rPr>
              <w:t>uniontechos-server-20-1040d-amd64.iso"</w:t>
            </w:r>
            <w:r>
              <w:rPr>
                <w:rFonts w:ascii="Consolas" w:hAnsi="Consolas"/>
                <w:color w:val="000000"/>
                <w:sz w:val="18"/>
                <w:szCs w:val="18"/>
              </w:rPr>
              <w:t>),</w:t>
            </w:r>
            <w:r>
              <w:rPr>
                <w:rFonts w:ascii="Consolas" w:hAnsi="Consolas"/>
                <w:color w:val="000000"/>
                <w:sz w:val="18"/>
                <w:szCs w:val="18"/>
              </w:rPr>
              <w:br/>
              <w:t xml:space="preserve">    </w:t>
            </w:r>
            <w:r>
              <w:rPr>
                <w:rFonts w:ascii="Consolas" w:hAnsi="Consolas" w:hint="eastAsia"/>
                <w:color w:val="000000"/>
                <w:sz w:val="18"/>
                <w:szCs w:val="18"/>
              </w:rPr>
              <w:t>new</w:t>
            </w:r>
            <w:r>
              <w:rPr>
                <w:rFonts w:ascii="Consolas" w:hAnsi="Consolas"/>
                <w:color w:val="000000"/>
                <w:sz w:val="18"/>
                <w:szCs w:val="18"/>
              </w:rPr>
              <w:t xml:space="preserve"> File(</w:t>
            </w:r>
            <w:r>
              <w:rPr>
                <w:rFonts w:ascii="Consolas" w:hAnsi="Consolas"/>
                <w:b/>
                <w:bCs/>
                <w:color w:val="008000"/>
                <w:sz w:val="18"/>
                <w:szCs w:val="18"/>
              </w:rPr>
              <w:t>"g:</w:t>
            </w:r>
            <w:r>
              <w:rPr>
                <w:rFonts w:ascii="Consolas" w:hAnsi="Consolas"/>
                <w:b/>
                <w:bCs/>
                <w:color w:val="000080"/>
                <w:sz w:val="18"/>
                <w:szCs w:val="18"/>
              </w:rPr>
              <w:t>\\</w:t>
            </w:r>
            <w:r>
              <w:rPr>
                <w:rFonts w:ascii="Consolas" w:hAnsi="Consolas"/>
                <w:b/>
                <w:bCs/>
                <w:color w:val="008000"/>
                <w:sz w:val="18"/>
                <w:szCs w:val="18"/>
              </w:rPr>
              <w:t>enc.zip"</w:t>
            </w:r>
            <w:r>
              <w:rPr>
                <w:rFonts w:ascii="Consolas" w:hAnsi="Consolas"/>
                <w:color w:val="000000"/>
                <w:sz w:val="18"/>
                <w:szCs w:val="18"/>
              </w:rPr>
              <w:t>)));</w:t>
            </w:r>
          </w:p>
          <w:p w14:paraId="28C24869" w14:textId="77777777" w:rsidR="00B47B1D" w:rsidRDefault="00B47B1D">
            <w:pPr>
              <w:pStyle w:val="HTML0"/>
              <w:shd w:val="clear" w:color="auto" w:fill="C7EDCC"/>
              <w:ind w:leftChars="75" w:left="180"/>
              <w:rPr>
                <w:rFonts w:ascii="Consolas" w:hAnsi="Consolas"/>
                <w:color w:val="000000"/>
                <w:sz w:val="18"/>
                <w:szCs w:val="18"/>
              </w:rPr>
            </w:pPr>
          </w:p>
          <w:p w14:paraId="4060B777"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 }</w:t>
            </w:r>
          </w:p>
        </w:tc>
      </w:tr>
    </w:tbl>
    <w:p w14:paraId="7F22C73E" w14:textId="77777777" w:rsidR="00B47B1D" w:rsidRDefault="00B47B1D">
      <w:pPr>
        <w:ind w:leftChars="75" w:left="180"/>
      </w:pPr>
    </w:p>
    <w:p w14:paraId="74428FE1" w14:textId="4B9F4EC1" w:rsidR="00B47B1D" w:rsidRDefault="00F22AD9">
      <w:pPr>
        <w:pStyle w:val="21"/>
        <w:ind w:leftChars="75" w:left="1061" w:hangingChars="275" w:hanging="881"/>
      </w:pPr>
      <w:bookmarkStart w:id="472" w:name="_Toc116492069"/>
      <w:r>
        <w:rPr>
          <w:rFonts w:hint="eastAsia"/>
        </w:rPr>
        <w:t>大文件解密</w:t>
      </w:r>
      <w:bookmarkEnd w:id="472"/>
    </w:p>
    <w:p w14:paraId="38969C68" w14:textId="77777777" w:rsidR="00B47B1D" w:rsidRPr="007C4756" w:rsidRDefault="00F22AD9">
      <w:pPr>
        <w:pStyle w:val="34"/>
        <w:ind w:left="-480"/>
        <w:rPr>
          <w:b w:val="0"/>
          <w:bCs w:val="0"/>
        </w:rPr>
      </w:pPr>
      <w:bookmarkStart w:id="473" w:name="_Toc116492070"/>
      <w:r w:rsidRPr="007C4756">
        <w:rPr>
          <w:rFonts w:hint="eastAsia"/>
          <w:b w:val="0"/>
          <w:bCs w:val="0"/>
        </w:rPr>
        <w:t>接口说明</w:t>
      </w:r>
      <w:bookmarkEnd w:id="473"/>
    </w:p>
    <w:tbl>
      <w:tblPr>
        <w:tblW w:w="9214" w:type="dxa"/>
        <w:tblInd w:w="6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410"/>
        <w:gridCol w:w="7804"/>
      </w:tblGrid>
      <w:tr w:rsidR="00B47B1D" w14:paraId="45BF7CDC" w14:textId="77777777">
        <w:tc>
          <w:tcPr>
            <w:tcW w:w="141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4FB0A64" w14:textId="77777777" w:rsidR="00B47B1D" w:rsidRDefault="00F22AD9">
            <w:pPr>
              <w:pStyle w:val="Charff0"/>
              <w:ind w:leftChars="75" w:left="180"/>
              <w:rPr>
                <w:sz w:val="18"/>
                <w:szCs w:val="18"/>
              </w:rPr>
            </w:pPr>
            <w:r>
              <w:rPr>
                <w:rFonts w:hint="eastAsia"/>
                <w:sz w:val="18"/>
                <w:szCs w:val="18"/>
              </w:rPr>
              <w:t>接口功能</w:t>
            </w:r>
          </w:p>
        </w:tc>
        <w:tc>
          <w:tcPr>
            <w:tcW w:w="78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DCA522E" w14:textId="77777777" w:rsidR="00B47B1D" w:rsidRDefault="00F22AD9">
            <w:pPr>
              <w:pStyle w:val="Charff0"/>
              <w:ind w:leftChars="75" w:left="180"/>
              <w:rPr>
                <w:rFonts w:cs="Times New Roman"/>
                <w:sz w:val="18"/>
                <w:szCs w:val="18"/>
              </w:rPr>
            </w:pPr>
            <w:r>
              <w:rPr>
                <w:rFonts w:hint="eastAsia"/>
                <w:sz w:val="18"/>
                <w:szCs w:val="18"/>
              </w:rPr>
              <w:t>对本地大文件进行解密。</w:t>
            </w:r>
          </w:p>
        </w:tc>
      </w:tr>
      <w:tr w:rsidR="00B47B1D" w14:paraId="7B4F2EB8" w14:textId="77777777">
        <w:tc>
          <w:tcPr>
            <w:tcW w:w="141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E25EF11" w14:textId="77777777" w:rsidR="00B47B1D" w:rsidRDefault="00F22AD9">
            <w:pPr>
              <w:pStyle w:val="Charff0"/>
              <w:ind w:leftChars="75" w:left="180"/>
              <w:rPr>
                <w:rFonts w:cs="Times New Roman"/>
                <w:sz w:val="18"/>
                <w:szCs w:val="18"/>
              </w:rPr>
            </w:pPr>
            <w:r>
              <w:rPr>
                <w:rFonts w:hint="eastAsia"/>
                <w:sz w:val="18"/>
                <w:szCs w:val="18"/>
              </w:rPr>
              <w:t>接口函数</w:t>
            </w:r>
          </w:p>
        </w:tc>
        <w:tc>
          <w:tcPr>
            <w:tcW w:w="78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05155A3" w14:textId="77777777" w:rsidR="00B47B1D" w:rsidRDefault="00F22AD9">
            <w:pPr>
              <w:pStyle w:val="Charff0"/>
              <w:ind w:leftChars="75" w:left="180"/>
              <w:rPr>
                <w:rFonts w:cs="Times New Roman"/>
                <w:sz w:val="18"/>
                <w:szCs w:val="18"/>
              </w:rPr>
            </w:pPr>
            <w:r>
              <w:rPr>
                <w:sz w:val="18"/>
                <w:szCs w:val="18"/>
              </w:rPr>
              <w:t>String decryptBigDataWithCmk(CipherCloud cipherCloud, File inputEncFile, File outputOriFile)</w:t>
            </w:r>
          </w:p>
        </w:tc>
      </w:tr>
      <w:tr w:rsidR="00B47B1D" w14:paraId="6718B5CA" w14:textId="77777777">
        <w:tc>
          <w:tcPr>
            <w:tcW w:w="141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7C04740" w14:textId="77777777" w:rsidR="00B47B1D" w:rsidRDefault="00F22AD9">
            <w:pPr>
              <w:pStyle w:val="Charff0"/>
              <w:ind w:leftChars="75" w:left="180"/>
              <w:rPr>
                <w:sz w:val="18"/>
                <w:szCs w:val="18"/>
              </w:rPr>
            </w:pPr>
            <w:r>
              <w:rPr>
                <w:rFonts w:hint="eastAsia"/>
                <w:sz w:val="18"/>
                <w:szCs w:val="18"/>
              </w:rPr>
              <w:t>前置条件</w:t>
            </w:r>
          </w:p>
        </w:tc>
        <w:tc>
          <w:tcPr>
            <w:tcW w:w="78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67A2636" w14:textId="77777777" w:rsidR="00B47B1D" w:rsidRDefault="00F22AD9">
            <w:pPr>
              <w:pStyle w:val="Charff0"/>
              <w:ind w:leftChars="75" w:left="180"/>
              <w:rPr>
                <w:sz w:val="18"/>
                <w:szCs w:val="18"/>
              </w:rPr>
            </w:pPr>
            <w:r>
              <w:rPr>
                <w:rFonts w:hint="eastAsia"/>
                <w:sz w:val="18"/>
                <w:szCs w:val="18"/>
              </w:rPr>
              <w:t>1、已从密服系统得到appId和secretKey，且已配置到配置文件</w:t>
            </w:r>
          </w:p>
        </w:tc>
      </w:tr>
    </w:tbl>
    <w:p w14:paraId="3A02EDDC" w14:textId="77777777" w:rsidR="00B47B1D" w:rsidRPr="007C4756" w:rsidRDefault="00F22AD9">
      <w:pPr>
        <w:pStyle w:val="34"/>
        <w:ind w:left="-480"/>
        <w:rPr>
          <w:b w:val="0"/>
          <w:bCs w:val="0"/>
        </w:rPr>
      </w:pPr>
      <w:bookmarkStart w:id="474" w:name="_Toc116492071"/>
      <w:r w:rsidRPr="007C4756">
        <w:rPr>
          <w:rFonts w:hint="eastAsia"/>
          <w:b w:val="0"/>
          <w:bCs w:val="0"/>
        </w:rPr>
        <w:t>业务</w:t>
      </w:r>
      <w:r w:rsidRPr="00981036">
        <w:rPr>
          <w:rFonts w:hint="eastAsia"/>
          <w:b w:val="0"/>
          <w:bCs w:val="0"/>
        </w:rPr>
        <w:t>请求</w:t>
      </w:r>
      <w:r w:rsidRPr="007C4756">
        <w:rPr>
          <w:rFonts w:hint="eastAsia"/>
          <w:b w:val="0"/>
          <w:bCs w:val="0"/>
        </w:rPr>
        <w:t>参数说明</w:t>
      </w:r>
      <w:bookmarkEnd w:id="474"/>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746"/>
        <w:gridCol w:w="3340"/>
        <w:gridCol w:w="1167"/>
        <w:gridCol w:w="1236"/>
        <w:gridCol w:w="462"/>
        <w:gridCol w:w="969"/>
      </w:tblGrid>
      <w:tr w:rsidR="00B47B1D" w14:paraId="1A031917" w14:textId="77777777">
        <w:tc>
          <w:tcPr>
            <w:tcW w:w="174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D6BE4D8" w14:textId="77777777" w:rsidR="00B47B1D" w:rsidRDefault="00F22AD9">
            <w:pPr>
              <w:pStyle w:val="Charff0"/>
              <w:ind w:leftChars="75" w:left="180"/>
              <w:rPr>
                <w:sz w:val="18"/>
                <w:szCs w:val="18"/>
              </w:rPr>
            </w:pPr>
            <w:r>
              <w:rPr>
                <w:sz w:val="18"/>
                <w:szCs w:val="18"/>
              </w:rPr>
              <w:t>字段名称</w:t>
            </w:r>
          </w:p>
        </w:tc>
        <w:tc>
          <w:tcPr>
            <w:tcW w:w="33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F36F6BA" w14:textId="77777777" w:rsidR="00B47B1D" w:rsidRDefault="00F22AD9">
            <w:pPr>
              <w:pStyle w:val="Charff0"/>
              <w:ind w:leftChars="75" w:left="180"/>
              <w:rPr>
                <w:rFonts w:cs="Times New Roman"/>
                <w:sz w:val="18"/>
                <w:szCs w:val="18"/>
              </w:rPr>
            </w:pPr>
            <w:r>
              <w:rPr>
                <w:sz w:val="18"/>
                <w:szCs w:val="18"/>
              </w:rPr>
              <w:t>字段描述</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AA4299F" w14:textId="77777777" w:rsidR="00B47B1D" w:rsidRDefault="00F22AD9">
            <w:pPr>
              <w:pStyle w:val="Charff0"/>
              <w:ind w:leftChars="75" w:left="180"/>
              <w:rPr>
                <w:rFonts w:cs="Times New Roman"/>
                <w:sz w:val="18"/>
                <w:szCs w:val="18"/>
              </w:rPr>
            </w:pPr>
            <w:r>
              <w:rPr>
                <w:sz w:val="18"/>
                <w:szCs w:val="18"/>
              </w:rPr>
              <w:t>数据类型</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6DD6964" w14:textId="77777777" w:rsidR="00B47B1D" w:rsidRDefault="00F22AD9">
            <w:pPr>
              <w:pStyle w:val="Charff0"/>
              <w:ind w:leftChars="75" w:left="180"/>
              <w:rPr>
                <w:rFonts w:cs="Times New Roman"/>
                <w:sz w:val="18"/>
                <w:szCs w:val="18"/>
              </w:rPr>
            </w:pPr>
            <w:r>
              <w:rPr>
                <w:sz w:val="18"/>
                <w:szCs w:val="18"/>
              </w:rPr>
              <w:t>是否必须</w:t>
            </w:r>
          </w:p>
        </w:tc>
        <w:tc>
          <w:tcPr>
            <w:tcW w:w="4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720F6C0" w14:textId="77777777" w:rsidR="00B47B1D" w:rsidRDefault="00F22AD9">
            <w:pPr>
              <w:pStyle w:val="Charff0"/>
              <w:ind w:leftChars="75" w:left="180"/>
              <w:rPr>
                <w:rFonts w:cs="Times New Roman"/>
                <w:sz w:val="18"/>
                <w:szCs w:val="18"/>
              </w:rPr>
            </w:pPr>
            <w:r>
              <w:rPr>
                <w:sz w:val="18"/>
                <w:szCs w:val="18"/>
              </w:rPr>
              <w:t>长度</w:t>
            </w:r>
          </w:p>
        </w:tc>
        <w:tc>
          <w:tcPr>
            <w:tcW w:w="96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6A6D9ED" w14:textId="77777777" w:rsidR="00B47B1D" w:rsidRDefault="00F22AD9">
            <w:pPr>
              <w:pStyle w:val="Charff0"/>
              <w:ind w:leftChars="75" w:left="180"/>
              <w:rPr>
                <w:rFonts w:cs="Times New Roman"/>
                <w:sz w:val="18"/>
                <w:szCs w:val="18"/>
              </w:rPr>
            </w:pPr>
            <w:r>
              <w:rPr>
                <w:sz w:val="18"/>
                <w:szCs w:val="18"/>
              </w:rPr>
              <w:t>约束与说明</w:t>
            </w:r>
          </w:p>
        </w:tc>
      </w:tr>
      <w:tr w:rsidR="00B47B1D" w14:paraId="38CB60A0" w14:textId="77777777">
        <w:tc>
          <w:tcPr>
            <w:tcW w:w="174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03E63F7B" w14:textId="77777777" w:rsidR="00B47B1D" w:rsidRDefault="00F22AD9">
            <w:pPr>
              <w:pStyle w:val="Charff0"/>
              <w:ind w:leftChars="75" w:left="180"/>
              <w:rPr>
                <w:rFonts w:cs="Times New Roman"/>
                <w:sz w:val="18"/>
                <w:szCs w:val="18"/>
              </w:rPr>
            </w:pPr>
            <w:r>
              <w:rPr>
                <w:rFonts w:cs="Times New Roman" w:hint="eastAsia"/>
                <w:sz w:val="18"/>
                <w:szCs w:val="18"/>
              </w:rPr>
              <w:t>i</w:t>
            </w:r>
            <w:r>
              <w:rPr>
                <w:rFonts w:cs="Times New Roman"/>
                <w:sz w:val="18"/>
                <w:szCs w:val="18"/>
              </w:rPr>
              <w:t>nutFile</w:t>
            </w:r>
          </w:p>
        </w:tc>
        <w:tc>
          <w:tcPr>
            <w:tcW w:w="33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1E0709" w14:textId="77777777" w:rsidR="00B47B1D" w:rsidRDefault="00F22AD9">
            <w:pPr>
              <w:pStyle w:val="Charff0"/>
              <w:ind w:leftChars="75" w:left="180"/>
              <w:rPr>
                <w:rFonts w:cs="Times New Roman"/>
                <w:sz w:val="18"/>
                <w:szCs w:val="18"/>
              </w:rPr>
            </w:pPr>
            <w:r>
              <w:rPr>
                <w:rFonts w:cs="Times New Roman" w:hint="eastAsia"/>
                <w:sz w:val="18"/>
                <w:szCs w:val="18"/>
              </w:rPr>
              <w:t>加密文件</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200A456" w14:textId="77777777" w:rsidR="00B47B1D" w:rsidRDefault="00F22AD9">
            <w:pPr>
              <w:pStyle w:val="Charff0"/>
              <w:ind w:leftChars="75" w:left="180"/>
              <w:jc w:val="center"/>
              <w:rPr>
                <w:rFonts w:cs="Times New Roman"/>
                <w:sz w:val="18"/>
                <w:szCs w:val="18"/>
              </w:rPr>
            </w:pPr>
            <w:r>
              <w:rPr>
                <w:rFonts w:cs="Times New Roman" w:hint="eastAsia"/>
                <w:sz w:val="18"/>
                <w:szCs w:val="18"/>
              </w:rPr>
              <w:t>F</w:t>
            </w:r>
            <w:r>
              <w:rPr>
                <w:rFonts w:cs="Times New Roman"/>
                <w:sz w:val="18"/>
                <w:szCs w:val="18"/>
              </w:rPr>
              <w:t>ile</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DAD3656"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4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0A3278" w14:textId="77777777" w:rsidR="00B47B1D" w:rsidRDefault="00B47B1D">
            <w:pPr>
              <w:pStyle w:val="Charff0"/>
              <w:ind w:leftChars="75" w:left="180"/>
              <w:jc w:val="center"/>
              <w:rPr>
                <w:rFonts w:cs="Times New Roman"/>
                <w:sz w:val="18"/>
                <w:szCs w:val="18"/>
              </w:rPr>
            </w:pPr>
          </w:p>
        </w:tc>
        <w:tc>
          <w:tcPr>
            <w:tcW w:w="96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73F0C66" w14:textId="77777777" w:rsidR="00B47B1D" w:rsidRDefault="00B47B1D">
            <w:pPr>
              <w:pStyle w:val="Charff0"/>
              <w:ind w:leftChars="75" w:left="180"/>
              <w:rPr>
                <w:rFonts w:cs="Times New Roman"/>
                <w:sz w:val="18"/>
                <w:szCs w:val="18"/>
              </w:rPr>
            </w:pPr>
          </w:p>
        </w:tc>
      </w:tr>
      <w:tr w:rsidR="00B47B1D" w14:paraId="002E33C8" w14:textId="77777777">
        <w:tc>
          <w:tcPr>
            <w:tcW w:w="1746" w:type="dxa"/>
            <w:tcBorders>
              <w:top w:val="nil"/>
              <w:left w:val="single" w:sz="4" w:space="0" w:color="auto"/>
              <w:bottom w:val="single" w:sz="4" w:space="0" w:color="auto"/>
              <w:right w:val="single" w:sz="4" w:space="0" w:color="auto"/>
            </w:tcBorders>
            <w:tcMar>
              <w:top w:w="60" w:type="dxa"/>
              <w:left w:w="60" w:type="dxa"/>
              <w:bottom w:w="60" w:type="dxa"/>
              <w:right w:w="60" w:type="dxa"/>
            </w:tcMar>
            <w:vAlign w:val="center"/>
          </w:tcPr>
          <w:p w14:paraId="6D469D1C" w14:textId="77777777" w:rsidR="00B47B1D" w:rsidRDefault="00F22AD9">
            <w:pPr>
              <w:pStyle w:val="Charff0"/>
              <w:ind w:leftChars="75" w:left="180"/>
              <w:rPr>
                <w:rFonts w:cs="Times New Roman"/>
                <w:sz w:val="18"/>
                <w:szCs w:val="18"/>
              </w:rPr>
            </w:pPr>
            <w:r>
              <w:rPr>
                <w:rFonts w:cs="Times New Roman"/>
                <w:sz w:val="18"/>
                <w:szCs w:val="18"/>
              </w:rPr>
              <w:t>outputFile</w:t>
            </w:r>
          </w:p>
        </w:tc>
        <w:tc>
          <w:tcPr>
            <w:tcW w:w="334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0623D9" w14:textId="77777777" w:rsidR="00B47B1D" w:rsidRDefault="00F22AD9">
            <w:pPr>
              <w:pStyle w:val="Charff0"/>
              <w:ind w:leftChars="75" w:left="180"/>
              <w:rPr>
                <w:rFonts w:cs="Times New Roman"/>
                <w:sz w:val="18"/>
                <w:szCs w:val="18"/>
              </w:rPr>
            </w:pPr>
            <w:r>
              <w:rPr>
                <w:rFonts w:cs="Times New Roman" w:hint="eastAsia"/>
                <w:sz w:val="18"/>
                <w:szCs w:val="18"/>
              </w:rPr>
              <w:t>解密后文件</w:t>
            </w:r>
          </w:p>
        </w:tc>
        <w:tc>
          <w:tcPr>
            <w:tcW w:w="11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9A0C3C" w14:textId="77777777" w:rsidR="00B47B1D" w:rsidRDefault="00F22AD9">
            <w:pPr>
              <w:pStyle w:val="Charff0"/>
              <w:ind w:leftChars="75" w:left="180"/>
              <w:jc w:val="center"/>
              <w:rPr>
                <w:rFonts w:cs="Times New Roman"/>
                <w:sz w:val="18"/>
                <w:szCs w:val="18"/>
              </w:rPr>
            </w:pPr>
            <w:r>
              <w:rPr>
                <w:rFonts w:cs="Times New Roman" w:hint="eastAsia"/>
                <w:sz w:val="18"/>
                <w:szCs w:val="18"/>
              </w:rPr>
              <w:t>F</w:t>
            </w:r>
            <w:r>
              <w:rPr>
                <w:rFonts w:cs="Times New Roman"/>
                <w:sz w:val="18"/>
                <w:szCs w:val="18"/>
              </w:rPr>
              <w:t>ile</w:t>
            </w:r>
          </w:p>
        </w:tc>
        <w:tc>
          <w:tcPr>
            <w:tcW w:w="123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FD40974"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46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47B6EB2" w14:textId="77777777" w:rsidR="00B47B1D" w:rsidRDefault="00B47B1D">
            <w:pPr>
              <w:pStyle w:val="Charff0"/>
              <w:ind w:leftChars="75" w:left="180"/>
              <w:jc w:val="center"/>
              <w:rPr>
                <w:rFonts w:cs="Times New Roman"/>
                <w:sz w:val="18"/>
                <w:szCs w:val="18"/>
              </w:rPr>
            </w:pPr>
          </w:p>
        </w:tc>
        <w:tc>
          <w:tcPr>
            <w:tcW w:w="96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528E69" w14:textId="77777777" w:rsidR="00B47B1D" w:rsidRDefault="00B47B1D">
            <w:pPr>
              <w:pStyle w:val="Charff0"/>
              <w:ind w:leftChars="75" w:left="180"/>
              <w:rPr>
                <w:rFonts w:cs="Times New Roman"/>
                <w:sz w:val="18"/>
                <w:szCs w:val="18"/>
              </w:rPr>
            </w:pPr>
          </w:p>
        </w:tc>
      </w:tr>
    </w:tbl>
    <w:p w14:paraId="078526C6" w14:textId="77777777" w:rsidR="00B47B1D" w:rsidRDefault="00B47B1D">
      <w:pPr>
        <w:ind w:leftChars="75" w:left="180"/>
      </w:pPr>
    </w:p>
    <w:p w14:paraId="1A2D265E" w14:textId="77777777" w:rsidR="00B47B1D" w:rsidRPr="007C4756" w:rsidRDefault="00F22AD9">
      <w:pPr>
        <w:pStyle w:val="34"/>
        <w:ind w:left="-480"/>
        <w:rPr>
          <w:b w:val="0"/>
          <w:bCs w:val="0"/>
        </w:rPr>
      </w:pPr>
      <w:bookmarkStart w:id="475" w:name="_Toc116492072"/>
      <w:r w:rsidRPr="007C4756">
        <w:rPr>
          <w:rFonts w:hint="eastAsia"/>
          <w:b w:val="0"/>
          <w:bCs w:val="0"/>
        </w:rPr>
        <w:lastRenderedPageBreak/>
        <w:t>业务响应参数说明</w:t>
      </w:r>
      <w:bookmarkEnd w:id="475"/>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56"/>
        <w:gridCol w:w="1049"/>
        <w:gridCol w:w="1704"/>
        <w:gridCol w:w="1183"/>
        <w:gridCol w:w="1183"/>
        <w:gridCol w:w="658"/>
        <w:gridCol w:w="2487"/>
      </w:tblGrid>
      <w:tr w:rsidR="00B47B1D" w14:paraId="62D0627B"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1259AFC" w14:textId="77777777" w:rsidR="00B47B1D" w:rsidRDefault="00F22AD9">
            <w:pPr>
              <w:pStyle w:val="Charff0"/>
              <w:ind w:leftChars="75" w:left="180"/>
              <w:rPr>
                <w:sz w:val="18"/>
                <w:szCs w:val="18"/>
              </w:rPr>
            </w:pPr>
            <w:r>
              <w:rPr>
                <w:sz w:val="18"/>
                <w:szCs w:val="18"/>
              </w:rPr>
              <w:t>字段名称</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AB7A501" w14:textId="77777777" w:rsidR="00B47B1D" w:rsidRDefault="00F22AD9">
            <w:pPr>
              <w:pStyle w:val="Charff0"/>
              <w:ind w:leftChars="75" w:left="180"/>
              <w:rPr>
                <w:rFonts w:cs="Times New Roman"/>
                <w:sz w:val="18"/>
                <w:szCs w:val="18"/>
              </w:rPr>
            </w:pPr>
            <w:r>
              <w:rPr>
                <w:sz w:val="18"/>
                <w:szCs w:val="18"/>
              </w:rPr>
              <w:t>字段描述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41E549" w14:textId="77777777" w:rsidR="00B47B1D" w:rsidRDefault="00F22AD9">
            <w:pPr>
              <w:pStyle w:val="Charff0"/>
              <w:ind w:leftChars="75" w:left="180"/>
              <w:rPr>
                <w:rFonts w:cs="Times New Roman"/>
                <w:sz w:val="18"/>
                <w:szCs w:val="18"/>
              </w:rPr>
            </w:pPr>
            <w:r>
              <w:rPr>
                <w:sz w:val="18"/>
                <w:szCs w:val="18"/>
              </w:rPr>
              <w:t>数据类型</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5061E21" w14:textId="77777777" w:rsidR="00B47B1D" w:rsidRDefault="00F22AD9">
            <w:pPr>
              <w:pStyle w:val="Charff0"/>
              <w:ind w:leftChars="75" w:left="180"/>
              <w:rPr>
                <w:rFonts w:cs="Times New Roman"/>
                <w:sz w:val="18"/>
                <w:szCs w:val="18"/>
              </w:rPr>
            </w:pPr>
            <w:r>
              <w:rPr>
                <w:sz w:val="18"/>
                <w:szCs w:val="18"/>
              </w:rPr>
              <w:t>是否必须</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BE8E17" w14:textId="77777777" w:rsidR="00B47B1D" w:rsidRDefault="00F22AD9">
            <w:pPr>
              <w:pStyle w:val="Charff0"/>
              <w:ind w:leftChars="75" w:left="180"/>
              <w:rPr>
                <w:rFonts w:cs="Times New Roman"/>
                <w:sz w:val="18"/>
                <w:szCs w:val="18"/>
              </w:rPr>
            </w:pPr>
            <w:r>
              <w:rPr>
                <w:sz w:val="18"/>
                <w:szCs w:val="18"/>
              </w:rPr>
              <w:t>长度</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5DC15F" w14:textId="77777777" w:rsidR="00B47B1D" w:rsidRDefault="00F22AD9">
            <w:pPr>
              <w:pStyle w:val="Charff0"/>
              <w:ind w:leftChars="75" w:left="180"/>
              <w:rPr>
                <w:rFonts w:cs="Times New Roman"/>
                <w:sz w:val="18"/>
                <w:szCs w:val="18"/>
              </w:rPr>
            </w:pPr>
            <w:r>
              <w:rPr>
                <w:sz w:val="18"/>
                <w:szCs w:val="18"/>
              </w:rPr>
              <w:t>约束与说明</w:t>
            </w:r>
          </w:p>
        </w:tc>
      </w:tr>
      <w:tr w:rsidR="00B47B1D" w14:paraId="46A2B929"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F5EE405" w14:textId="77777777" w:rsidR="00B47B1D" w:rsidRDefault="00F22AD9">
            <w:pPr>
              <w:pStyle w:val="Charff0"/>
              <w:ind w:leftChars="75" w:left="180"/>
              <w:rPr>
                <w:rFonts w:cs="Times New Roman"/>
                <w:sz w:val="18"/>
                <w:szCs w:val="18"/>
              </w:rPr>
            </w:pPr>
            <w:r>
              <w:rPr>
                <w:rFonts w:cs="Times New Roman" w:hint="eastAsia"/>
                <w:sz w:val="18"/>
                <w:szCs w:val="18"/>
              </w:rPr>
              <w:t>transId</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5E7DC4" w14:textId="77777777" w:rsidR="00B47B1D" w:rsidRDefault="00F22AD9">
            <w:pPr>
              <w:pStyle w:val="Charff0"/>
              <w:ind w:leftChars="75" w:left="180"/>
              <w:rPr>
                <w:rFonts w:cs="Times New Roman"/>
                <w:sz w:val="18"/>
                <w:szCs w:val="18"/>
              </w:rPr>
            </w:pPr>
            <w:r>
              <w:rPr>
                <w:rFonts w:cs="Times New Roman" w:hint="eastAsia"/>
                <w:sz w:val="18"/>
                <w:szCs w:val="18"/>
              </w:rPr>
              <w:t>业务流水号</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20B9C0D"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6E5C03"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CCCF42"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237ED98" w14:textId="77777777" w:rsidR="00B47B1D" w:rsidRDefault="00F22AD9">
            <w:pPr>
              <w:pStyle w:val="Charff0"/>
              <w:ind w:leftChars="75" w:left="180"/>
              <w:rPr>
                <w:rFonts w:cs="Times New Roman"/>
                <w:sz w:val="18"/>
                <w:szCs w:val="18"/>
              </w:rPr>
            </w:pPr>
            <w:r>
              <w:rPr>
                <w:rFonts w:cs="Times New Roman" w:hint="eastAsia"/>
                <w:sz w:val="18"/>
                <w:szCs w:val="18"/>
              </w:rPr>
              <w:t>业务唯一标识</w:t>
            </w:r>
          </w:p>
        </w:tc>
      </w:tr>
      <w:tr w:rsidR="00B47B1D" w14:paraId="4D18CDED"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BA624AC" w14:textId="77777777" w:rsidR="00B47B1D" w:rsidRDefault="00F22AD9">
            <w:pPr>
              <w:pStyle w:val="Charff0"/>
              <w:ind w:leftChars="75" w:left="180"/>
              <w:rPr>
                <w:rFonts w:cs="Times New Roman"/>
                <w:sz w:val="18"/>
                <w:szCs w:val="18"/>
              </w:rPr>
            </w:pPr>
            <w:r>
              <w:rPr>
                <w:rFonts w:cs="Times New Roman" w:hint="eastAsia"/>
                <w:sz w:val="18"/>
                <w:szCs w:val="18"/>
              </w:rPr>
              <w:t>resultCode</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FD9BEF6" w14:textId="77777777" w:rsidR="00B47B1D" w:rsidRDefault="00F22AD9">
            <w:pPr>
              <w:pStyle w:val="Charff0"/>
              <w:ind w:leftChars="75" w:left="180"/>
              <w:rPr>
                <w:rFonts w:cs="Times New Roman"/>
                <w:sz w:val="18"/>
                <w:szCs w:val="18"/>
              </w:rPr>
            </w:pPr>
            <w:r>
              <w:rPr>
                <w:rFonts w:cs="Times New Roman" w:hint="eastAsia"/>
                <w:sz w:val="18"/>
                <w:szCs w:val="18"/>
              </w:rPr>
              <w:t>响应状态码</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7FD389"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5E30563"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1527FE8"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501B210" w14:textId="77777777" w:rsidR="00B47B1D" w:rsidRDefault="00F22AD9">
            <w:pPr>
              <w:pStyle w:val="Charff0"/>
              <w:ind w:leftChars="75" w:left="180"/>
              <w:rPr>
                <w:rFonts w:cs="Times New Roman"/>
                <w:sz w:val="18"/>
                <w:szCs w:val="18"/>
              </w:rPr>
            </w:pPr>
            <w:r>
              <w:rPr>
                <w:rFonts w:cs="Times New Roman" w:hint="eastAsia"/>
                <w:sz w:val="18"/>
                <w:szCs w:val="18"/>
              </w:rPr>
              <w:t>详情参考附录</w:t>
            </w:r>
          </w:p>
        </w:tc>
      </w:tr>
      <w:tr w:rsidR="00B47B1D" w14:paraId="67CCFDDA" w14:textId="77777777">
        <w:tc>
          <w:tcPr>
            <w:tcW w:w="170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4BA0ED31" w14:textId="77777777" w:rsidR="00B47B1D" w:rsidRDefault="00F22AD9">
            <w:pPr>
              <w:pStyle w:val="Charff0"/>
              <w:ind w:leftChars="75" w:left="180"/>
              <w:rPr>
                <w:rFonts w:cs="Times New Roman"/>
                <w:sz w:val="18"/>
                <w:szCs w:val="18"/>
              </w:rPr>
            </w:pPr>
            <w:r>
              <w:rPr>
                <w:rFonts w:cs="Times New Roman" w:hint="eastAsia"/>
                <w:sz w:val="18"/>
                <w:szCs w:val="18"/>
              </w:rPr>
              <w:t>resultDesc</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B84072" w14:textId="77777777" w:rsidR="00B47B1D" w:rsidRDefault="00F22AD9">
            <w:pPr>
              <w:pStyle w:val="Charff0"/>
              <w:ind w:leftChars="75" w:left="180"/>
              <w:rPr>
                <w:rFonts w:cs="Times New Roman"/>
                <w:sz w:val="18"/>
                <w:szCs w:val="18"/>
              </w:rPr>
            </w:pPr>
            <w:r>
              <w:rPr>
                <w:rFonts w:cs="Times New Roman" w:hint="eastAsia"/>
                <w:sz w:val="18"/>
                <w:szCs w:val="18"/>
              </w:rPr>
              <w:t>响应描述</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8D58D6"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95FAA9"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BBDF50C" w14:textId="77777777" w:rsidR="00B47B1D" w:rsidRDefault="00F22AD9">
            <w:pPr>
              <w:pStyle w:val="Charff0"/>
              <w:ind w:leftChars="75" w:left="180"/>
              <w:jc w:val="center"/>
              <w:rPr>
                <w:rFonts w:cs="Times New Roman"/>
                <w:sz w:val="18"/>
                <w:szCs w:val="18"/>
              </w:rPr>
            </w:pPr>
            <w:r>
              <w:rPr>
                <w:rFonts w:cs="Times New Roman" w:hint="eastAsia"/>
                <w:sz w:val="18"/>
                <w:szCs w:val="18"/>
              </w:rPr>
              <w:t>256</w:t>
            </w: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16E840E" w14:textId="77777777" w:rsidR="00B47B1D" w:rsidRDefault="00F22AD9">
            <w:pPr>
              <w:pStyle w:val="Charff0"/>
              <w:ind w:leftChars="75" w:left="180"/>
              <w:rPr>
                <w:rFonts w:cs="Times New Roman"/>
                <w:sz w:val="18"/>
                <w:szCs w:val="18"/>
              </w:rPr>
            </w:pPr>
            <w:r>
              <w:rPr>
                <w:rFonts w:cs="Times New Roman" w:hint="eastAsia"/>
                <w:sz w:val="18"/>
                <w:szCs w:val="18"/>
              </w:rPr>
              <w:t>对应的响应信息描述</w:t>
            </w:r>
          </w:p>
        </w:tc>
      </w:tr>
      <w:tr w:rsidR="00B47B1D" w14:paraId="332FA59D" w14:textId="77777777">
        <w:tc>
          <w:tcPr>
            <w:tcW w:w="65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E337C32" w14:textId="77777777" w:rsidR="00B47B1D" w:rsidRDefault="00F22AD9">
            <w:pPr>
              <w:pStyle w:val="Charff0"/>
              <w:rPr>
                <w:rFonts w:cs="Times New Roman"/>
                <w:sz w:val="18"/>
                <w:szCs w:val="18"/>
              </w:rPr>
            </w:pPr>
            <w:r>
              <w:rPr>
                <w:rFonts w:cs="Times New Roman" w:hint="eastAsia"/>
                <w:sz w:val="18"/>
                <w:szCs w:val="18"/>
              </w:rPr>
              <w:t>data</w:t>
            </w:r>
          </w:p>
        </w:tc>
        <w:tc>
          <w:tcPr>
            <w:tcW w:w="104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830687F" w14:textId="77777777" w:rsidR="00B47B1D" w:rsidRDefault="00F22AD9">
            <w:pPr>
              <w:pStyle w:val="Charff0"/>
              <w:ind w:leftChars="75" w:left="180"/>
              <w:rPr>
                <w:rFonts w:cs="Times New Roman"/>
                <w:sz w:val="18"/>
                <w:szCs w:val="18"/>
              </w:rPr>
            </w:pPr>
            <w:r>
              <w:rPr>
                <w:rFonts w:cs="Times New Roman"/>
                <w:sz w:val="18"/>
                <w:szCs w:val="18"/>
              </w:rPr>
              <w:t>result</w:t>
            </w:r>
          </w:p>
        </w:tc>
        <w:tc>
          <w:tcPr>
            <w:tcW w:w="17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425C446" w14:textId="77777777" w:rsidR="00B47B1D" w:rsidRDefault="00F22AD9">
            <w:pPr>
              <w:pStyle w:val="Charff0"/>
              <w:ind w:leftChars="75" w:left="180"/>
              <w:rPr>
                <w:rFonts w:cs="Times New Roman"/>
                <w:sz w:val="18"/>
                <w:szCs w:val="18"/>
              </w:rPr>
            </w:pPr>
            <w:r>
              <w:rPr>
                <w:rFonts w:cs="Times New Roman" w:hint="eastAsia"/>
                <w:sz w:val="18"/>
                <w:szCs w:val="18"/>
              </w:rPr>
              <w:t>解密成功标识</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7E7A019" w14:textId="77777777" w:rsidR="00B47B1D" w:rsidRDefault="00F22AD9">
            <w:pPr>
              <w:pStyle w:val="Charff0"/>
              <w:ind w:leftChars="75" w:left="180"/>
              <w:jc w:val="center"/>
              <w:rPr>
                <w:rFonts w:cs="Times New Roman"/>
                <w:sz w:val="18"/>
                <w:szCs w:val="18"/>
              </w:rPr>
            </w:pPr>
            <w:r>
              <w:rPr>
                <w:rFonts w:cs="Times New Roman"/>
                <w:sz w:val="18"/>
                <w:szCs w:val="18"/>
              </w:rPr>
              <w:t>B</w:t>
            </w:r>
            <w:r>
              <w:rPr>
                <w:rFonts w:cs="Times New Roman" w:hint="eastAsia"/>
                <w:sz w:val="18"/>
                <w:szCs w:val="18"/>
              </w:rPr>
              <w:t>oo</w:t>
            </w:r>
            <w:r>
              <w:rPr>
                <w:rFonts w:cs="Times New Roman"/>
                <w:sz w:val="18"/>
                <w:szCs w:val="18"/>
              </w:rPr>
              <w:t>lean</w:t>
            </w:r>
          </w:p>
        </w:tc>
        <w:tc>
          <w:tcPr>
            <w:tcW w:w="118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BF5C3CA"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5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64D4A8" w14:textId="77777777" w:rsidR="00B47B1D" w:rsidRDefault="00B47B1D">
            <w:pPr>
              <w:pStyle w:val="Charff0"/>
              <w:ind w:leftChars="75" w:left="180"/>
              <w:jc w:val="center"/>
              <w:rPr>
                <w:rFonts w:cs="Times New Roman"/>
                <w:sz w:val="18"/>
                <w:szCs w:val="18"/>
              </w:rPr>
            </w:pPr>
          </w:p>
        </w:tc>
        <w:tc>
          <w:tcPr>
            <w:tcW w:w="248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D3EF451" w14:textId="77777777" w:rsidR="00B47B1D" w:rsidRDefault="00B47B1D">
            <w:pPr>
              <w:pStyle w:val="Charff0"/>
              <w:ind w:leftChars="75" w:left="180"/>
              <w:rPr>
                <w:rFonts w:cs="Times New Roman"/>
                <w:sz w:val="18"/>
                <w:szCs w:val="18"/>
              </w:rPr>
            </w:pPr>
          </w:p>
        </w:tc>
      </w:tr>
    </w:tbl>
    <w:p w14:paraId="45F137E0" w14:textId="77777777" w:rsidR="00B47B1D" w:rsidRPr="007C4756" w:rsidRDefault="00F22AD9">
      <w:pPr>
        <w:pStyle w:val="34"/>
        <w:ind w:left="-480"/>
        <w:rPr>
          <w:b w:val="0"/>
          <w:bCs w:val="0"/>
        </w:rPr>
      </w:pPr>
      <w:bookmarkStart w:id="476" w:name="_Toc116492073"/>
      <w:r w:rsidRPr="007C4756">
        <w:rPr>
          <w:rFonts w:hint="eastAsia"/>
          <w:b w:val="0"/>
          <w:bCs w:val="0"/>
        </w:rPr>
        <w:t>调用示例</w:t>
      </w:r>
      <w:bookmarkEnd w:id="476"/>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02455989" w14:textId="77777777" w:rsidTr="007C4756">
        <w:tc>
          <w:tcPr>
            <w:tcW w:w="9146" w:type="dxa"/>
            <w:shd w:val="clear" w:color="auto" w:fill="C7EDCC"/>
          </w:tcPr>
          <w:p w14:paraId="51F95CEC"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sz w:val="18"/>
                <w:szCs w:val="18"/>
              </w:rPr>
              <w:t>decryptBigDataWithCmk</w:t>
            </w:r>
            <w:r>
              <w:rPr>
                <w:rFonts w:ascii="Consolas" w:hAnsi="Consolas"/>
                <w:color w:val="000000"/>
                <w:sz w:val="18"/>
                <w:szCs w:val="18"/>
              </w:rPr>
              <w:t xml:space="preserve"> () </w:t>
            </w:r>
            <w:r>
              <w:rPr>
                <w:rFonts w:ascii="Consolas" w:hAnsi="Consolas"/>
                <w:b/>
                <w:bCs/>
                <w:color w:val="000080"/>
                <w:sz w:val="18"/>
                <w:szCs w:val="18"/>
              </w:rPr>
              <w:t xml:space="preserve">throws </w:t>
            </w:r>
            <w:r>
              <w:rPr>
                <w:rFonts w:ascii="Consolas" w:hAnsi="Consolas"/>
                <w:color w:val="000000"/>
                <w:sz w:val="18"/>
                <w:szCs w:val="18"/>
              </w:rPr>
              <w:t>Exception {</w:t>
            </w:r>
          </w:p>
          <w:p w14:paraId="666EADB0"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java</w:t>
            </w:r>
            <w:r>
              <w:rPr>
                <w:rFonts w:ascii="Consolas" w:hAnsi="Consolas"/>
                <w:b/>
                <w:bCs/>
                <w:color w:val="000080"/>
                <w:sz w:val="18"/>
                <w:szCs w:val="18"/>
              </w:rPr>
              <w:t>\\</w:t>
            </w:r>
            <w:r>
              <w:rPr>
                <w:rFonts w:ascii="Consolas" w:hAnsi="Consolas"/>
                <w:b/>
                <w:bCs/>
                <w:color w:val="008000"/>
                <w:sz w:val="18"/>
                <w:szCs w:val="18"/>
              </w:rPr>
              <w:t>ideaworkspace</w:t>
            </w:r>
            <w:r>
              <w:rPr>
                <w:rFonts w:ascii="Consolas" w:hAnsi="Consolas"/>
                <w:b/>
                <w:bCs/>
                <w:color w:val="000080"/>
                <w:sz w:val="18"/>
                <w:szCs w:val="18"/>
              </w:rPr>
              <w:t>\\</w:t>
            </w:r>
            <w:r>
              <w:rPr>
                <w:rFonts w:ascii="Consolas" w:hAnsi="Consolas"/>
                <w:b/>
                <w:bCs/>
                <w:color w:val="008000"/>
                <w:sz w:val="18"/>
                <w:szCs w:val="18"/>
              </w:rPr>
              <w:t>cipher-cloud-sdk-java</w:t>
            </w:r>
            <w:r>
              <w:rPr>
                <w:rFonts w:ascii="Consolas" w:hAnsi="Consolas"/>
                <w:b/>
                <w:bCs/>
                <w:color w:val="000080"/>
                <w:sz w:val="18"/>
                <w:szCs w:val="18"/>
              </w:rPr>
              <w:t>\\</w:t>
            </w:r>
            <w:r>
              <w:rPr>
                <w:rFonts w:ascii="Consolas" w:hAnsi="Consolas"/>
                <w:b/>
                <w:bCs/>
                <w:color w:val="008000"/>
                <w:sz w:val="18"/>
                <w:szCs w:val="18"/>
              </w:rPr>
              <w:t>file</w:t>
            </w:r>
            <w:r>
              <w:rPr>
                <w:rFonts w:ascii="Consolas" w:hAnsi="Consolas"/>
                <w:b/>
                <w:bCs/>
                <w:color w:val="000080"/>
                <w:sz w:val="18"/>
                <w:szCs w:val="18"/>
              </w:rPr>
              <w:t>\\</w:t>
            </w:r>
            <w:r>
              <w:rPr>
                <w:rFonts w:ascii="Consolas" w:hAnsi="Consolas"/>
                <w:b/>
                <w:bCs/>
                <w:color w:val="008000"/>
                <w:sz w:val="18"/>
                <w:szCs w:val="18"/>
              </w:rPr>
              <w:t>sdk.properties"</w:t>
            </w:r>
            <w:r>
              <w:rPr>
                <w:rFonts w:ascii="Consolas" w:hAnsi="Consolas"/>
                <w:color w:val="000000"/>
                <w:sz w:val="18"/>
                <w:szCs w:val="18"/>
              </w:rPr>
              <w:t>);</w:t>
            </w:r>
            <w:r>
              <w:rPr>
                <w:rFonts w:ascii="Consolas" w:hAnsi="Consolas"/>
                <w:color w:val="000000"/>
                <w:sz w:val="18"/>
                <w:szCs w:val="18"/>
              </w:rPr>
              <w:br/>
              <w:t xml:space="preserve">SecxService </w:t>
            </w:r>
            <w:r>
              <w:rPr>
                <w:rFonts w:ascii="Consolas" w:hAnsi="Consolas"/>
                <w:b/>
                <w:bCs/>
                <w:color w:val="660E7A"/>
                <w:sz w:val="18"/>
                <w:szCs w:val="18"/>
              </w:rPr>
              <w:t>secxService</w:t>
            </w:r>
            <w:r>
              <w:rPr>
                <w:rFonts w:ascii="Consolas" w:hAnsi="Consolas"/>
                <w:color w:val="000000"/>
                <w:sz w:val="18"/>
                <w:szCs w:val="18"/>
              </w:rPr>
              <w:t xml:space="preserve"> = </w:t>
            </w:r>
            <w:r>
              <w:rPr>
                <w:rFonts w:ascii="Consolas" w:hAnsi="Consolas"/>
                <w:b/>
                <w:bCs/>
                <w:color w:val="000080"/>
                <w:sz w:val="18"/>
                <w:szCs w:val="18"/>
              </w:rPr>
              <w:t xml:space="preserve">new </w:t>
            </w:r>
            <w:r>
              <w:rPr>
                <w:rFonts w:ascii="Consolas" w:hAnsi="Consolas"/>
                <w:color w:val="000000"/>
                <w:sz w:val="18"/>
                <w:szCs w:val="18"/>
              </w:rPr>
              <w:t>SecxService();</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secxService</w:t>
            </w:r>
            <w:r>
              <w:rPr>
                <w:rFonts w:ascii="Consolas" w:hAnsi="Consolas"/>
                <w:color w:val="000000"/>
                <w:sz w:val="18"/>
                <w:szCs w:val="18"/>
              </w:rPr>
              <w:t>.</w:t>
            </w:r>
            <w:r>
              <w:rPr>
                <w:sz w:val="18"/>
                <w:szCs w:val="18"/>
              </w:rPr>
              <w:t xml:space="preserve"> decryptBigDataWithCmk</w:t>
            </w:r>
            <w:r>
              <w:rPr>
                <w:rFonts w:ascii="Consolas" w:hAnsi="Consolas"/>
                <w:color w:val="000000"/>
                <w:sz w:val="18"/>
                <w:szCs w:val="18"/>
              </w:rPr>
              <w:t xml:space="preserve"> (</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 new File(</w:t>
            </w:r>
            <w:r>
              <w:rPr>
                <w:rFonts w:ascii="Consolas" w:hAnsi="Consolas"/>
                <w:b/>
                <w:bCs/>
                <w:color w:val="008000"/>
                <w:sz w:val="18"/>
                <w:szCs w:val="18"/>
              </w:rPr>
              <w:t>"g:</w:t>
            </w:r>
            <w:r>
              <w:rPr>
                <w:rFonts w:ascii="Consolas" w:hAnsi="Consolas"/>
                <w:b/>
                <w:bCs/>
                <w:color w:val="000080"/>
                <w:sz w:val="18"/>
                <w:szCs w:val="18"/>
              </w:rPr>
              <w:t>\\</w:t>
            </w:r>
            <w:r>
              <w:rPr>
                <w:rFonts w:ascii="Consolas" w:hAnsi="Consolas"/>
                <w:b/>
                <w:bCs/>
                <w:color w:val="008000"/>
                <w:sz w:val="18"/>
                <w:szCs w:val="18"/>
              </w:rPr>
              <w:t>enc.zip"</w:t>
            </w:r>
            <w:r>
              <w:rPr>
                <w:rFonts w:ascii="Consolas" w:hAnsi="Consolas"/>
                <w:color w:val="000000"/>
                <w:sz w:val="18"/>
                <w:szCs w:val="18"/>
              </w:rPr>
              <w:t xml:space="preserve">), </w:t>
            </w:r>
            <w:r>
              <w:rPr>
                <w:rFonts w:ascii="Consolas" w:hAnsi="Consolas" w:hint="eastAsia"/>
                <w:color w:val="000000"/>
                <w:sz w:val="18"/>
                <w:szCs w:val="18"/>
              </w:rPr>
              <w:t>new</w:t>
            </w:r>
            <w:r>
              <w:rPr>
                <w:rFonts w:ascii="Consolas" w:hAnsi="Consolas"/>
                <w:color w:val="000000"/>
                <w:sz w:val="18"/>
                <w:szCs w:val="18"/>
              </w:rPr>
              <w:t xml:space="preserve"> File(</w:t>
            </w:r>
            <w:r>
              <w:rPr>
                <w:rFonts w:ascii="Consolas" w:hAnsi="Consolas"/>
                <w:b/>
                <w:bCs/>
                <w:color w:val="008000"/>
                <w:sz w:val="18"/>
                <w:szCs w:val="18"/>
              </w:rPr>
              <w:t>"g:</w:t>
            </w:r>
            <w:r>
              <w:rPr>
                <w:rFonts w:ascii="Consolas" w:hAnsi="Consolas"/>
                <w:b/>
                <w:bCs/>
                <w:color w:val="000080"/>
                <w:sz w:val="18"/>
                <w:szCs w:val="18"/>
              </w:rPr>
              <w:t>\\</w:t>
            </w:r>
            <w:r>
              <w:rPr>
                <w:rFonts w:ascii="Consolas" w:hAnsi="Consolas"/>
                <w:b/>
                <w:bCs/>
                <w:color w:val="008000"/>
                <w:sz w:val="18"/>
                <w:szCs w:val="18"/>
              </w:rPr>
              <w:t>ori.zip"</w:t>
            </w:r>
            <w:r>
              <w:rPr>
                <w:rFonts w:ascii="Consolas" w:hAnsi="Consolas"/>
                <w:color w:val="000000"/>
                <w:sz w:val="18"/>
                <w:szCs w:val="18"/>
              </w:rPr>
              <w:t>)));</w:t>
            </w:r>
          </w:p>
          <w:p w14:paraId="3F0A1E9E" w14:textId="77777777" w:rsidR="00B47B1D" w:rsidRDefault="00F22AD9">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 }</w:t>
            </w:r>
          </w:p>
        </w:tc>
      </w:tr>
    </w:tbl>
    <w:p w14:paraId="398890D8" w14:textId="7CDD7985" w:rsidR="00B47B1D" w:rsidRDefault="00F22AD9">
      <w:pPr>
        <w:pStyle w:val="21"/>
        <w:ind w:leftChars="75" w:left="1061" w:hangingChars="275" w:hanging="881"/>
      </w:pPr>
      <w:bookmarkStart w:id="477" w:name="_Toc116492074"/>
      <w:r>
        <w:rPr>
          <w:rFonts w:hint="eastAsia"/>
        </w:rPr>
        <w:t>应用密钥加密</w:t>
      </w:r>
      <w:bookmarkEnd w:id="477"/>
    </w:p>
    <w:p w14:paraId="47299187" w14:textId="77777777" w:rsidR="00B47B1D" w:rsidRPr="007C4756" w:rsidRDefault="00F22AD9">
      <w:pPr>
        <w:pStyle w:val="34"/>
        <w:ind w:left="-480"/>
        <w:rPr>
          <w:b w:val="0"/>
          <w:bCs w:val="0"/>
        </w:rPr>
      </w:pPr>
      <w:bookmarkStart w:id="478" w:name="_Toc116492075"/>
      <w:r w:rsidRPr="007C4756">
        <w:rPr>
          <w:rFonts w:hint="eastAsia"/>
          <w:b w:val="0"/>
          <w:bCs w:val="0"/>
        </w:rPr>
        <w:t>接口说明</w:t>
      </w:r>
      <w:bookmarkEnd w:id="478"/>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070"/>
        <w:gridCol w:w="7850"/>
      </w:tblGrid>
      <w:tr w:rsidR="00B47B1D" w14:paraId="0DB32285"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0C0B778" w14:textId="77777777" w:rsidR="00B47B1D" w:rsidRDefault="00F22AD9">
            <w:pPr>
              <w:pStyle w:val="Charff0"/>
              <w:ind w:leftChars="75" w:left="180"/>
              <w:rPr>
                <w:sz w:val="18"/>
                <w:szCs w:val="18"/>
              </w:rPr>
            </w:pPr>
            <w:r>
              <w:rPr>
                <w:rFonts w:hint="eastAsia"/>
                <w:sz w:val="18"/>
                <w:szCs w:val="18"/>
              </w:rPr>
              <w:t>接口功能</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C4B3EC1" w14:textId="77777777" w:rsidR="00B47B1D" w:rsidRDefault="00F22AD9">
            <w:pPr>
              <w:pStyle w:val="Charff0"/>
              <w:ind w:leftChars="75" w:left="180"/>
              <w:rPr>
                <w:rFonts w:cs="Times New Roman"/>
                <w:sz w:val="18"/>
                <w:szCs w:val="18"/>
              </w:rPr>
            </w:pPr>
            <w:r>
              <w:rPr>
                <w:rFonts w:hint="eastAsia"/>
                <w:sz w:val="18"/>
                <w:szCs w:val="18"/>
              </w:rPr>
              <w:t>对字符串进行本地加密。</w:t>
            </w:r>
          </w:p>
        </w:tc>
      </w:tr>
      <w:tr w:rsidR="00B47B1D" w14:paraId="1847173D"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C4008D5" w14:textId="77777777" w:rsidR="00B47B1D" w:rsidRDefault="00F22AD9">
            <w:pPr>
              <w:pStyle w:val="Charff0"/>
              <w:ind w:leftChars="75" w:left="180"/>
              <w:rPr>
                <w:rFonts w:cs="Times New Roman"/>
                <w:sz w:val="18"/>
                <w:szCs w:val="18"/>
              </w:rPr>
            </w:pPr>
            <w:r>
              <w:rPr>
                <w:rFonts w:hint="eastAsia"/>
                <w:sz w:val="18"/>
                <w:szCs w:val="18"/>
              </w:rPr>
              <w:t>接口函数</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F9F95EB" w14:textId="77777777" w:rsidR="00B47B1D" w:rsidRDefault="00F22AD9">
            <w:pPr>
              <w:pStyle w:val="Charff0"/>
              <w:ind w:leftChars="75" w:left="180"/>
              <w:rPr>
                <w:sz w:val="18"/>
                <w:szCs w:val="18"/>
              </w:rPr>
            </w:pPr>
            <w:r>
              <w:rPr>
                <w:sz w:val="18"/>
                <w:szCs w:val="18"/>
              </w:rPr>
              <w:t>String encryptBigDataWithCmk(CipherCloud cipherCloud, byte[] inputByte)</w:t>
            </w:r>
          </w:p>
        </w:tc>
      </w:tr>
      <w:tr w:rsidR="00B47B1D" w14:paraId="35FC9DBC" w14:textId="77777777">
        <w:tc>
          <w:tcPr>
            <w:tcW w:w="107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A5341D8" w14:textId="77777777" w:rsidR="00B47B1D" w:rsidRDefault="00F22AD9">
            <w:pPr>
              <w:pStyle w:val="Charff0"/>
              <w:ind w:leftChars="75" w:left="180"/>
              <w:rPr>
                <w:sz w:val="18"/>
                <w:szCs w:val="18"/>
              </w:rPr>
            </w:pPr>
            <w:r>
              <w:rPr>
                <w:rFonts w:hint="eastAsia"/>
                <w:sz w:val="18"/>
                <w:szCs w:val="18"/>
              </w:rPr>
              <w:t>前置条件</w:t>
            </w:r>
          </w:p>
        </w:tc>
        <w:tc>
          <w:tcPr>
            <w:tcW w:w="785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711EEA2" w14:textId="77777777" w:rsidR="00B47B1D" w:rsidRDefault="00F22AD9">
            <w:pPr>
              <w:pStyle w:val="Charff0"/>
              <w:ind w:leftChars="75" w:left="180"/>
              <w:rPr>
                <w:sz w:val="18"/>
                <w:szCs w:val="18"/>
              </w:rPr>
            </w:pPr>
            <w:r>
              <w:rPr>
                <w:rFonts w:hint="eastAsia"/>
                <w:sz w:val="18"/>
                <w:szCs w:val="18"/>
              </w:rPr>
              <w:t>1、已从密服系统得到appId和secretKey，且已配置到配置文件</w:t>
            </w:r>
            <w:r>
              <w:rPr>
                <w:sz w:val="18"/>
                <w:szCs w:val="18"/>
              </w:rPr>
              <w:t xml:space="preserve"> </w:t>
            </w:r>
          </w:p>
        </w:tc>
      </w:tr>
    </w:tbl>
    <w:p w14:paraId="373C09D1" w14:textId="77777777" w:rsidR="00B47B1D" w:rsidRPr="007C4756" w:rsidRDefault="00F22AD9">
      <w:pPr>
        <w:pStyle w:val="34"/>
        <w:ind w:left="-480"/>
        <w:rPr>
          <w:b w:val="0"/>
          <w:bCs w:val="0"/>
        </w:rPr>
      </w:pPr>
      <w:bookmarkStart w:id="479" w:name="_Toc116492076"/>
      <w:r w:rsidRPr="007C4756">
        <w:rPr>
          <w:rFonts w:hint="eastAsia"/>
          <w:b w:val="0"/>
          <w:bCs w:val="0"/>
        </w:rPr>
        <w:t>业务</w:t>
      </w:r>
      <w:r w:rsidRPr="00981036">
        <w:rPr>
          <w:rFonts w:hint="eastAsia"/>
          <w:b w:val="0"/>
          <w:bCs w:val="0"/>
        </w:rPr>
        <w:t>请求</w:t>
      </w:r>
      <w:r w:rsidRPr="007C4756">
        <w:rPr>
          <w:rFonts w:hint="eastAsia"/>
          <w:b w:val="0"/>
          <w:bCs w:val="0"/>
        </w:rPr>
        <w:t>参数说明</w:t>
      </w:r>
      <w:bookmarkEnd w:id="479"/>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626"/>
        <w:gridCol w:w="2681"/>
        <w:gridCol w:w="1122"/>
        <w:gridCol w:w="1070"/>
        <w:gridCol w:w="953"/>
        <w:gridCol w:w="1468"/>
      </w:tblGrid>
      <w:tr w:rsidR="00B47B1D" w14:paraId="48FC92F0" w14:textId="77777777">
        <w:tc>
          <w:tcPr>
            <w:tcW w:w="162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5516C92" w14:textId="77777777" w:rsidR="00B47B1D" w:rsidRDefault="00F22AD9">
            <w:pPr>
              <w:pStyle w:val="Charff0"/>
              <w:ind w:leftChars="75" w:left="180"/>
              <w:rPr>
                <w:sz w:val="18"/>
                <w:szCs w:val="18"/>
              </w:rPr>
            </w:pPr>
            <w:r>
              <w:rPr>
                <w:sz w:val="18"/>
                <w:szCs w:val="18"/>
              </w:rPr>
              <w:t>字段名称</w:t>
            </w:r>
          </w:p>
        </w:tc>
        <w:tc>
          <w:tcPr>
            <w:tcW w:w="268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FBEE81D" w14:textId="77777777" w:rsidR="00B47B1D" w:rsidRDefault="00F22AD9">
            <w:pPr>
              <w:pStyle w:val="Charff0"/>
              <w:ind w:leftChars="75" w:left="180"/>
              <w:rPr>
                <w:rFonts w:cs="Times New Roman"/>
                <w:sz w:val="18"/>
                <w:szCs w:val="18"/>
              </w:rPr>
            </w:pPr>
            <w:r>
              <w:rPr>
                <w:sz w:val="18"/>
                <w:szCs w:val="18"/>
              </w:rPr>
              <w:t>字段描述</w:t>
            </w:r>
          </w:p>
        </w:tc>
        <w:tc>
          <w:tcPr>
            <w:tcW w:w="112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9DBA0E4" w14:textId="77777777" w:rsidR="00B47B1D" w:rsidRDefault="00F22AD9">
            <w:pPr>
              <w:pStyle w:val="Charff0"/>
              <w:ind w:leftChars="75" w:left="180"/>
              <w:rPr>
                <w:rFonts w:cs="Times New Roman"/>
                <w:sz w:val="18"/>
                <w:szCs w:val="18"/>
              </w:rPr>
            </w:pPr>
            <w:r>
              <w:rPr>
                <w:sz w:val="18"/>
                <w:szCs w:val="18"/>
              </w:rPr>
              <w:t>数据类型</w:t>
            </w:r>
          </w:p>
        </w:tc>
        <w:tc>
          <w:tcPr>
            <w:tcW w:w="107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B80426" w14:textId="77777777" w:rsidR="00B47B1D" w:rsidRDefault="00F22AD9">
            <w:pPr>
              <w:pStyle w:val="Charff0"/>
              <w:ind w:leftChars="75" w:left="180"/>
              <w:rPr>
                <w:rFonts w:cs="Times New Roman"/>
                <w:sz w:val="18"/>
                <w:szCs w:val="18"/>
              </w:rPr>
            </w:pPr>
            <w:r>
              <w:rPr>
                <w:sz w:val="18"/>
                <w:szCs w:val="18"/>
              </w:rPr>
              <w:t>是否必须</w:t>
            </w:r>
          </w:p>
        </w:tc>
        <w:tc>
          <w:tcPr>
            <w:tcW w:w="95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83FDEC" w14:textId="77777777" w:rsidR="00B47B1D" w:rsidRDefault="00F22AD9">
            <w:pPr>
              <w:pStyle w:val="Charff0"/>
              <w:ind w:leftChars="75" w:left="180"/>
              <w:rPr>
                <w:rFonts w:cs="Times New Roman"/>
                <w:sz w:val="18"/>
                <w:szCs w:val="18"/>
              </w:rPr>
            </w:pPr>
            <w:r>
              <w:rPr>
                <w:sz w:val="18"/>
                <w:szCs w:val="18"/>
              </w:rPr>
              <w:t>长度</w:t>
            </w:r>
          </w:p>
        </w:tc>
        <w:tc>
          <w:tcPr>
            <w:tcW w:w="146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B11196" w14:textId="77777777" w:rsidR="00B47B1D" w:rsidRDefault="00F22AD9">
            <w:pPr>
              <w:pStyle w:val="Charff0"/>
              <w:ind w:leftChars="75" w:left="180"/>
              <w:rPr>
                <w:rFonts w:cs="Times New Roman"/>
                <w:sz w:val="18"/>
                <w:szCs w:val="18"/>
              </w:rPr>
            </w:pPr>
            <w:r>
              <w:rPr>
                <w:sz w:val="18"/>
                <w:szCs w:val="18"/>
              </w:rPr>
              <w:t>约束与说明</w:t>
            </w:r>
          </w:p>
        </w:tc>
      </w:tr>
      <w:tr w:rsidR="00B47B1D" w14:paraId="74C01182" w14:textId="77777777">
        <w:tc>
          <w:tcPr>
            <w:tcW w:w="1626" w:type="dxa"/>
            <w:tcBorders>
              <w:top w:val="nil"/>
              <w:left w:val="single" w:sz="4" w:space="0" w:color="auto"/>
              <w:bottom w:val="single" w:sz="4" w:space="0" w:color="auto"/>
              <w:right w:val="single" w:sz="4" w:space="0" w:color="auto"/>
            </w:tcBorders>
            <w:tcMar>
              <w:top w:w="60" w:type="dxa"/>
              <w:left w:w="60" w:type="dxa"/>
              <w:bottom w:w="60" w:type="dxa"/>
              <w:right w:w="60" w:type="dxa"/>
            </w:tcMar>
          </w:tcPr>
          <w:p w14:paraId="1C9DED29" w14:textId="77777777" w:rsidR="00B47B1D" w:rsidRDefault="00F22AD9">
            <w:pPr>
              <w:pStyle w:val="Charff0"/>
              <w:ind w:leftChars="75" w:left="180"/>
              <w:rPr>
                <w:rFonts w:cs="Times New Roman"/>
                <w:sz w:val="18"/>
                <w:szCs w:val="18"/>
              </w:rPr>
            </w:pPr>
            <w:r>
              <w:rPr>
                <w:rFonts w:cs="Arial"/>
                <w:color w:val="333333"/>
                <w:sz w:val="18"/>
                <w:szCs w:val="18"/>
              </w:rPr>
              <w:t>inputByte</w:t>
            </w:r>
          </w:p>
        </w:tc>
        <w:tc>
          <w:tcPr>
            <w:tcW w:w="2681"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71A00DEA" w14:textId="77777777" w:rsidR="00B47B1D" w:rsidRDefault="00F22AD9">
            <w:pPr>
              <w:pStyle w:val="Charff0"/>
              <w:ind w:leftChars="75" w:left="180"/>
              <w:rPr>
                <w:rFonts w:cs="Times New Roman"/>
                <w:sz w:val="18"/>
                <w:szCs w:val="18"/>
              </w:rPr>
            </w:pPr>
            <w:r>
              <w:rPr>
                <w:rFonts w:cs="Arial"/>
                <w:color w:val="333333"/>
                <w:sz w:val="18"/>
                <w:szCs w:val="18"/>
              </w:rPr>
              <w:t>待加密明文</w:t>
            </w:r>
          </w:p>
        </w:tc>
        <w:tc>
          <w:tcPr>
            <w:tcW w:w="1122"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2442C9EA" w14:textId="77777777" w:rsidR="00B47B1D" w:rsidRDefault="00F22AD9">
            <w:pPr>
              <w:pStyle w:val="Charff0"/>
              <w:ind w:leftChars="75" w:left="180"/>
              <w:jc w:val="center"/>
              <w:rPr>
                <w:rFonts w:cs="Times New Roman"/>
                <w:sz w:val="18"/>
                <w:szCs w:val="18"/>
              </w:rPr>
            </w:pPr>
            <w:r>
              <w:rPr>
                <w:sz w:val="18"/>
                <w:szCs w:val="18"/>
              </w:rPr>
              <w:t>Byte</w:t>
            </w:r>
          </w:p>
        </w:tc>
        <w:tc>
          <w:tcPr>
            <w:tcW w:w="107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3148CBE2" w14:textId="77777777" w:rsidR="00B47B1D" w:rsidRDefault="00F22AD9">
            <w:pPr>
              <w:pStyle w:val="Charff0"/>
              <w:ind w:leftChars="75" w:left="180"/>
              <w:jc w:val="center"/>
              <w:rPr>
                <w:rFonts w:cs="Times New Roman"/>
                <w:sz w:val="18"/>
                <w:szCs w:val="18"/>
              </w:rPr>
            </w:pPr>
            <w:r>
              <w:rPr>
                <w:rFonts w:cs="Arial"/>
                <w:color w:val="333333"/>
                <w:sz w:val="18"/>
                <w:szCs w:val="18"/>
              </w:rPr>
              <w:t>是</w:t>
            </w:r>
          </w:p>
        </w:tc>
        <w:tc>
          <w:tcPr>
            <w:tcW w:w="953"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50C26794" w14:textId="77777777" w:rsidR="00B47B1D" w:rsidRDefault="00B47B1D">
            <w:pPr>
              <w:pStyle w:val="Charff0"/>
              <w:ind w:leftChars="75" w:left="180"/>
              <w:jc w:val="center"/>
              <w:rPr>
                <w:rFonts w:cs="Times New Roman"/>
                <w:sz w:val="18"/>
                <w:szCs w:val="18"/>
              </w:rPr>
            </w:pPr>
          </w:p>
        </w:tc>
        <w:tc>
          <w:tcPr>
            <w:tcW w:w="1468"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D0C87BC" w14:textId="77777777" w:rsidR="00B47B1D" w:rsidRDefault="00F22AD9">
            <w:pPr>
              <w:pStyle w:val="Charff0"/>
              <w:ind w:leftChars="75" w:left="180"/>
              <w:rPr>
                <w:rFonts w:cs="Times New Roman"/>
                <w:sz w:val="18"/>
                <w:szCs w:val="18"/>
              </w:rPr>
            </w:pPr>
            <w:r>
              <w:rPr>
                <w:rFonts w:cs="Times New Roman" w:hint="eastAsia"/>
                <w:sz w:val="18"/>
                <w:szCs w:val="18"/>
              </w:rPr>
              <w:t>小于2</w:t>
            </w:r>
            <w:r>
              <w:rPr>
                <w:rFonts w:cs="Times New Roman"/>
                <w:sz w:val="18"/>
                <w:szCs w:val="18"/>
              </w:rPr>
              <w:t>G</w:t>
            </w:r>
            <w:r>
              <w:rPr>
                <w:rFonts w:cs="Times New Roman" w:hint="eastAsia"/>
                <w:sz w:val="18"/>
                <w:szCs w:val="18"/>
              </w:rPr>
              <w:t xml:space="preserve"> </w:t>
            </w:r>
          </w:p>
        </w:tc>
      </w:tr>
    </w:tbl>
    <w:p w14:paraId="076C9CBE" w14:textId="77777777" w:rsidR="00B47B1D" w:rsidRDefault="00B47B1D">
      <w:pPr>
        <w:ind w:leftChars="75" w:left="180"/>
      </w:pPr>
    </w:p>
    <w:p w14:paraId="6CC5E9E1" w14:textId="77777777" w:rsidR="00B47B1D" w:rsidRPr="007C4756" w:rsidRDefault="00F22AD9">
      <w:pPr>
        <w:pStyle w:val="34"/>
        <w:ind w:left="-480"/>
        <w:rPr>
          <w:b w:val="0"/>
          <w:bCs w:val="0"/>
        </w:rPr>
      </w:pPr>
      <w:bookmarkStart w:id="480" w:name="_Toc116492077"/>
      <w:r w:rsidRPr="007C4756">
        <w:rPr>
          <w:rFonts w:hint="eastAsia"/>
          <w:b w:val="0"/>
          <w:bCs w:val="0"/>
        </w:rPr>
        <w:t>业务</w:t>
      </w:r>
      <w:r w:rsidRPr="00981036">
        <w:rPr>
          <w:rFonts w:hint="eastAsia"/>
          <w:b w:val="0"/>
          <w:bCs w:val="0"/>
        </w:rPr>
        <w:t>响应</w:t>
      </w:r>
      <w:r w:rsidRPr="007C4756">
        <w:rPr>
          <w:rFonts w:hint="eastAsia"/>
          <w:b w:val="0"/>
          <w:bCs w:val="0"/>
        </w:rPr>
        <w:t>参数说明</w:t>
      </w:r>
      <w:bookmarkEnd w:id="480"/>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24"/>
        <w:gridCol w:w="1431"/>
        <w:gridCol w:w="1620"/>
        <w:gridCol w:w="1126"/>
        <w:gridCol w:w="1126"/>
        <w:gridCol w:w="626"/>
        <w:gridCol w:w="2367"/>
      </w:tblGrid>
      <w:tr w:rsidR="00B47B1D" w14:paraId="0E295708" w14:textId="77777777">
        <w:tc>
          <w:tcPr>
            <w:tcW w:w="205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FAA5A2A" w14:textId="77777777" w:rsidR="00B47B1D" w:rsidRDefault="00F22AD9">
            <w:pPr>
              <w:pStyle w:val="Charff0"/>
              <w:ind w:leftChars="75" w:left="180"/>
              <w:rPr>
                <w:sz w:val="18"/>
                <w:szCs w:val="18"/>
              </w:rPr>
            </w:pPr>
            <w:r>
              <w:rPr>
                <w:sz w:val="18"/>
                <w:szCs w:val="18"/>
              </w:rPr>
              <w:t>字段名称</w:t>
            </w:r>
          </w:p>
        </w:tc>
        <w:tc>
          <w:tcPr>
            <w:tcW w:w="162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5520028" w14:textId="77777777" w:rsidR="00B47B1D" w:rsidRDefault="00F22AD9">
            <w:pPr>
              <w:pStyle w:val="Charff0"/>
              <w:ind w:leftChars="75" w:left="180"/>
              <w:rPr>
                <w:rFonts w:cs="Times New Roman"/>
                <w:sz w:val="18"/>
                <w:szCs w:val="18"/>
              </w:rPr>
            </w:pPr>
            <w:r>
              <w:rPr>
                <w:sz w:val="18"/>
                <w:szCs w:val="18"/>
              </w:rPr>
              <w:t>字段描述</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5DCE4F5" w14:textId="77777777" w:rsidR="00B47B1D" w:rsidRDefault="00F22AD9">
            <w:pPr>
              <w:pStyle w:val="Charff0"/>
              <w:ind w:leftChars="75" w:left="180"/>
              <w:rPr>
                <w:rFonts w:cs="Times New Roman"/>
                <w:sz w:val="18"/>
                <w:szCs w:val="18"/>
              </w:rPr>
            </w:pPr>
            <w:r>
              <w:rPr>
                <w:sz w:val="18"/>
                <w:szCs w:val="18"/>
              </w:rPr>
              <w:t>数据类型</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6487075" w14:textId="77777777" w:rsidR="00B47B1D" w:rsidRDefault="00F22AD9">
            <w:pPr>
              <w:pStyle w:val="Charff0"/>
              <w:ind w:leftChars="75" w:left="180"/>
              <w:rPr>
                <w:rFonts w:cs="Times New Roman"/>
                <w:sz w:val="18"/>
                <w:szCs w:val="18"/>
              </w:rPr>
            </w:pPr>
            <w:r>
              <w:rPr>
                <w:sz w:val="18"/>
                <w:szCs w:val="18"/>
              </w:rPr>
              <w:t>是否必须</w:t>
            </w:r>
          </w:p>
        </w:tc>
        <w:tc>
          <w:tcPr>
            <w:tcW w:w="6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40F103F" w14:textId="77777777" w:rsidR="00B47B1D" w:rsidRDefault="00F22AD9">
            <w:pPr>
              <w:pStyle w:val="Charff0"/>
              <w:ind w:leftChars="75" w:left="180"/>
              <w:rPr>
                <w:rFonts w:cs="Times New Roman"/>
                <w:sz w:val="18"/>
                <w:szCs w:val="18"/>
              </w:rPr>
            </w:pPr>
            <w:r>
              <w:rPr>
                <w:sz w:val="18"/>
                <w:szCs w:val="18"/>
              </w:rPr>
              <w:t>长度</w:t>
            </w:r>
          </w:p>
        </w:tc>
        <w:tc>
          <w:tcPr>
            <w:tcW w:w="23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0EF0F44" w14:textId="77777777" w:rsidR="00B47B1D" w:rsidRDefault="00F22AD9">
            <w:pPr>
              <w:pStyle w:val="Charff0"/>
              <w:ind w:leftChars="75" w:left="180"/>
              <w:rPr>
                <w:rFonts w:cs="Times New Roman"/>
                <w:sz w:val="18"/>
                <w:szCs w:val="18"/>
              </w:rPr>
            </w:pPr>
            <w:r>
              <w:rPr>
                <w:sz w:val="18"/>
                <w:szCs w:val="18"/>
              </w:rPr>
              <w:t>约束与说明</w:t>
            </w:r>
          </w:p>
        </w:tc>
      </w:tr>
      <w:tr w:rsidR="00B47B1D" w14:paraId="241C2C56" w14:textId="77777777">
        <w:tc>
          <w:tcPr>
            <w:tcW w:w="205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2FC91A4" w14:textId="77777777" w:rsidR="00B47B1D" w:rsidRDefault="00F22AD9">
            <w:pPr>
              <w:pStyle w:val="Charff0"/>
              <w:ind w:leftChars="75" w:left="180"/>
              <w:rPr>
                <w:rFonts w:cs="Times New Roman"/>
                <w:sz w:val="18"/>
                <w:szCs w:val="18"/>
              </w:rPr>
            </w:pPr>
            <w:r>
              <w:rPr>
                <w:rFonts w:cs="Times New Roman" w:hint="eastAsia"/>
                <w:sz w:val="18"/>
                <w:szCs w:val="18"/>
              </w:rPr>
              <w:t>transId</w:t>
            </w:r>
          </w:p>
        </w:tc>
        <w:tc>
          <w:tcPr>
            <w:tcW w:w="162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E6C2237" w14:textId="77777777" w:rsidR="00B47B1D" w:rsidRDefault="00F22AD9">
            <w:pPr>
              <w:pStyle w:val="Charff0"/>
              <w:ind w:leftChars="75" w:left="180"/>
              <w:rPr>
                <w:rFonts w:cs="Times New Roman"/>
                <w:sz w:val="18"/>
                <w:szCs w:val="18"/>
              </w:rPr>
            </w:pPr>
            <w:r>
              <w:rPr>
                <w:rFonts w:cs="Times New Roman" w:hint="eastAsia"/>
                <w:sz w:val="18"/>
                <w:szCs w:val="18"/>
              </w:rPr>
              <w:t>业务流水号</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5693F17"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1A64E85"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41EECC7" w14:textId="77777777" w:rsidR="00B47B1D" w:rsidRDefault="00B47B1D">
            <w:pPr>
              <w:pStyle w:val="Charff0"/>
              <w:ind w:leftChars="75" w:left="180"/>
              <w:jc w:val="center"/>
              <w:rPr>
                <w:rFonts w:cs="Times New Roman"/>
                <w:sz w:val="18"/>
                <w:szCs w:val="18"/>
              </w:rPr>
            </w:pPr>
          </w:p>
        </w:tc>
        <w:tc>
          <w:tcPr>
            <w:tcW w:w="23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16E6B6E" w14:textId="77777777" w:rsidR="00B47B1D" w:rsidRDefault="00F22AD9">
            <w:pPr>
              <w:pStyle w:val="Charff0"/>
              <w:ind w:leftChars="75" w:left="180"/>
              <w:rPr>
                <w:rFonts w:cs="Times New Roman"/>
                <w:sz w:val="18"/>
                <w:szCs w:val="18"/>
              </w:rPr>
            </w:pPr>
            <w:r>
              <w:rPr>
                <w:rFonts w:cs="Times New Roman" w:hint="eastAsia"/>
                <w:sz w:val="18"/>
                <w:szCs w:val="18"/>
              </w:rPr>
              <w:t>业务唯一标识</w:t>
            </w:r>
          </w:p>
        </w:tc>
      </w:tr>
      <w:tr w:rsidR="00B47B1D" w14:paraId="1E2070EA" w14:textId="77777777">
        <w:tc>
          <w:tcPr>
            <w:tcW w:w="205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7DD9CC2" w14:textId="77777777" w:rsidR="00B47B1D" w:rsidRDefault="00F22AD9">
            <w:pPr>
              <w:pStyle w:val="Charff0"/>
              <w:ind w:leftChars="75" w:left="180"/>
              <w:rPr>
                <w:rFonts w:cs="Times New Roman"/>
                <w:sz w:val="18"/>
                <w:szCs w:val="18"/>
              </w:rPr>
            </w:pPr>
            <w:r>
              <w:rPr>
                <w:rFonts w:cs="Times New Roman" w:hint="eastAsia"/>
                <w:sz w:val="18"/>
                <w:szCs w:val="18"/>
              </w:rPr>
              <w:t>resultCode</w:t>
            </w:r>
          </w:p>
        </w:tc>
        <w:tc>
          <w:tcPr>
            <w:tcW w:w="162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BD39D30" w14:textId="77777777" w:rsidR="00B47B1D" w:rsidRDefault="00F22AD9">
            <w:pPr>
              <w:pStyle w:val="Charff0"/>
              <w:ind w:leftChars="75" w:left="180"/>
              <w:rPr>
                <w:rFonts w:cs="Times New Roman"/>
                <w:sz w:val="18"/>
                <w:szCs w:val="18"/>
              </w:rPr>
            </w:pPr>
            <w:r>
              <w:rPr>
                <w:rFonts w:cs="Times New Roman" w:hint="eastAsia"/>
                <w:sz w:val="18"/>
                <w:szCs w:val="18"/>
              </w:rPr>
              <w:t>响应状态码</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04204B1"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FBAD45D"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D71DA5C" w14:textId="77777777" w:rsidR="00B47B1D" w:rsidRDefault="00B47B1D">
            <w:pPr>
              <w:pStyle w:val="Charff0"/>
              <w:ind w:leftChars="75" w:left="180"/>
              <w:jc w:val="center"/>
              <w:rPr>
                <w:rFonts w:cs="Times New Roman"/>
                <w:sz w:val="18"/>
                <w:szCs w:val="18"/>
              </w:rPr>
            </w:pPr>
          </w:p>
        </w:tc>
        <w:tc>
          <w:tcPr>
            <w:tcW w:w="23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3D2EED1" w14:textId="77777777" w:rsidR="00B47B1D" w:rsidRDefault="00F22AD9">
            <w:pPr>
              <w:pStyle w:val="Charff0"/>
              <w:ind w:leftChars="75" w:left="180"/>
              <w:rPr>
                <w:rFonts w:cs="Times New Roman"/>
                <w:sz w:val="18"/>
                <w:szCs w:val="18"/>
              </w:rPr>
            </w:pPr>
            <w:r>
              <w:rPr>
                <w:rFonts w:cs="Times New Roman" w:hint="eastAsia"/>
                <w:sz w:val="18"/>
                <w:szCs w:val="18"/>
              </w:rPr>
              <w:t>详情参考附录</w:t>
            </w:r>
          </w:p>
        </w:tc>
      </w:tr>
      <w:tr w:rsidR="00B47B1D" w14:paraId="7EA2445C" w14:textId="77777777">
        <w:tc>
          <w:tcPr>
            <w:tcW w:w="2055"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D988232" w14:textId="77777777" w:rsidR="00B47B1D" w:rsidRDefault="00F22AD9">
            <w:pPr>
              <w:pStyle w:val="Charff0"/>
              <w:ind w:leftChars="75" w:left="180"/>
              <w:rPr>
                <w:rFonts w:cs="Times New Roman"/>
                <w:sz w:val="18"/>
                <w:szCs w:val="18"/>
              </w:rPr>
            </w:pPr>
            <w:r>
              <w:rPr>
                <w:rFonts w:cs="Times New Roman" w:hint="eastAsia"/>
                <w:sz w:val="18"/>
                <w:szCs w:val="18"/>
              </w:rPr>
              <w:lastRenderedPageBreak/>
              <w:t>resultDesc</w:t>
            </w:r>
          </w:p>
        </w:tc>
        <w:tc>
          <w:tcPr>
            <w:tcW w:w="162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C7930D" w14:textId="77777777" w:rsidR="00B47B1D" w:rsidRDefault="00F22AD9">
            <w:pPr>
              <w:pStyle w:val="Charff0"/>
              <w:ind w:leftChars="75" w:left="180"/>
              <w:rPr>
                <w:rFonts w:cs="Times New Roman"/>
                <w:sz w:val="18"/>
                <w:szCs w:val="18"/>
              </w:rPr>
            </w:pPr>
            <w:r>
              <w:rPr>
                <w:rFonts w:cs="Times New Roman" w:hint="eastAsia"/>
                <w:sz w:val="18"/>
                <w:szCs w:val="18"/>
              </w:rPr>
              <w:t>响应描述</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961403A"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2E9B720"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234076" w14:textId="77777777" w:rsidR="00B47B1D" w:rsidRDefault="00F22AD9">
            <w:pPr>
              <w:pStyle w:val="Charff0"/>
              <w:ind w:leftChars="75" w:left="180"/>
              <w:jc w:val="center"/>
              <w:rPr>
                <w:rFonts w:cs="Times New Roman"/>
                <w:sz w:val="18"/>
                <w:szCs w:val="18"/>
              </w:rPr>
            </w:pPr>
            <w:r>
              <w:rPr>
                <w:rFonts w:cs="Times New Roman" w:hint="eastAsia"/>
                <w:sz w:val="18"/>
                <w:szCs w:val="18"/>
              </w:rPr>
              <w:t>256</w:t>
            </w:r>
          </w:p>
        </w:tc>
        <w:tc>
          <w:tcPr>
            <w:tcW w:w="23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26CAFD4" w14:textId="77777777" w:rsidR="00B47B1D" w:rsidRDefault="00F22AD9">
            <w:pPr>
              <w:pStyle w:val="Charff0"/>
              <w:ind w:leftChars="75" w:left="180"/>
              <w:rPr>
                <w:rFonts w:cs="Times New Roman"/>
                <w:sz w:val="18"/>
                <w:szCs w:val="18"/>
              </w:rPr>
            </w:pPr>
            <w:r>
              <w:rPr>
                <w:rFonts w:cs="Times New Roman" w:hint="eastAsia"/>
                <w:sz w:val="18"/>
                <w:szCs w:val="18"/>
              </w:rPr>
              <w:t>对应的响应信息描述</w:t>
            </w:r>
          </w:p>
        </w:tc>
      </w:tr>
      <w:tr w:rsidR="00B47B1D" w14:paraId="42F65F60" w14:textId="77777777">
        <w:tc>
          <w:tcPr>
            <w:tcW w:w="62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3225704A" w14:textId="77777777" w:rsidR="00B47B1D" w:rsidRDefault="00F22AD9">
            <w:pPr>
              <w:pStyle w:val="Charff0"/>
              <w:rPr>
                <w:rFonts w:cs="Times New Roman"/>
                <w:sz w:val="18"/>
                <w:szCs w:val="18"/>
              </w:rPr>
            </w:pPr>
            <w:r>
              <w:rPr>
                <w:rFonts w:cs="Times New Roman" w:hint="eastAsia"/>
                <w:sz w:val="18"/>
                <w:szCs w:val="18"/>
              </w:rPr>
              <w:t>data</w:t>
            </w:r>
          </w:p>
        </w:tc>
        <w:tc>
          <w:tcPr>
            <w:tcW w:w="1431"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1518BE4" w14:textId="77777777" w:rsidR="00B47B1D" w:rsidRDefault="00F22AD9">
            <w:pPr>
              <w:pStyle w:val="Charff0"/>
              <w:ind w:leftChars="75" w:left="180"/>
              <w:rPr>
                <w:rFonts w:cs="Times New Roman"/>
                <w:sz w:val="18"/>
                <w:szCs w:val="18"/>
              </w:rPr>
            </w:pPr>
            <w:r>
              <w:rPr>
                <w:rFonts w:cs="Times New Roman"/>
                <w:sz w:val="18"/>
                <w:szCs w:val="18"/>
              </w:rPr>
              <w:t>result</w:t>
            </w:r>
          </w:p>
        </w:tc>
        <w:tc>
          <w:tcPr>
            <w:tcW w:w="162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0708ED6" w14:textId="77777777" w:rsidR="00B47B1D" w:rsidRDefault="00F22AD9">
            <w:pPr>
              <w:pStyle w:val="Charff0"/>
              <w:ind w:leftChars="75" w:left="180"/>
              <w:rPr>
                <w:rFonts w:cs="Times New Roman"/>
                <w:sz w:val="18"/>
                <w:szCs w:val="18"/>
              </w:rPr>
            </w:pPr>
            <w:r>
              <w:rPr>
                <w:rFonts w:cs="Times New Roman" w:hint="eastAsia"/>
                <w:sz w:val="18"/>
                <w:szCs w:val="18"/>
              </w:rPr>
              <w:t>加密数据</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9245586"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1F1CED9"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26"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4991428" w14:textId="77777777" w:rsidR="00B47B1D" w:rsidRDefault="00B47B1D">
            <w:pPr>
              <w:pStyle w:val="Charff0"/>
              <w:ind w:leftChars="75" w:left="180"/>
              <w:jc w:val="center"/>
              <w:rPr>
                <w:rFonts w:cs="Times New Roman"/>
                <w:sz w:val="18"/>
                <w:szCs w:val="18"/>
              </w:rPr>
            </w:pPr>
          </w:p>
        </w:tc>
        <w:tc>
          <w:tcPr>
            <w:tcW w:w="2367"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FA6F448" w14:textId="77777777" w:rsidR="00B47B1D" w:rsidRDefault="00F22AD9">
            <w:pPr>
              <w:pStyle w:val="Charff0"/>
              <w:ind w:leftChars="75" w:left="180"/>
              <w:rPr>
                <w:rFonts w:cs="Times New Roman"/>
                <w:sz w:val="18"/>
                <w:szCs w:val="18"/>
              </w:rPr>
            </w:pPr>
            <w:r>
              <w:rPr>
                <w:rFonts w:cs="Times New Roman"/>
                <w:sz w:val="18"/>
                <w:szCs w:val="18"/>
              </w:rPr>
              <w:t>B</w:t>
            </w:r>
            <w:r>
              <w:rPr>
                <w:rFonts w:cs="Times New Roman" w:hint="eastAsia"/>
                <w:sz w:val="18"/>
                <w:szCs w:val="18"/>
              </w:rPr>
              <w:t>ase</w:t>
            </w:r>
            <w:r>
              <w:rPr>
                <w:rFonts w:cs="Times New Roman"/>
                <w:sz w:val="18"/>
                <w:szCs w:val="18"/>
              </w:rPr>
              <w:t>64</w:t>
            </w:r>
            <w:r>
              <w:rPr>
                <w:rFonts w:cs="Times New Roman" w:hint="eastAsia"/>
                <w:sz w:val="18"/>
                <w:szCs w:val="18"/>
              </w:rPr>
              <w:t>串</w:t>
            </w:r>
          </w:p>
        </w:tc>
      </w:tr>
    </w:tbl>
    <w:p w14:paraId="00B5AB0A" w14:textId="77777777" w:rsidR="00B47B1D" w:rsidRPr="007C4756" w:rsidRDefault="00F22AD9">
      <w:pPr>
        <w:pStyle w:val="34"/>
        <w:ind w:left="-480"/>
        <w:rPr>
          <w:b w:val="0"/>
          <w:bCs w:val="0"/>
        </w:rPr>
      </w:pPr>
      <w:bookmarkStart w:id="481" w:name="_Toc116492078"/>
      <w:r w:rsidRPr="007C4756">
        <w:rPr>
          <w:rFonts w:hint="eastAsia"/>
          <w:b w:val="0"/>
          <w:bCs w:val="0"/>
        </w:rPr>
        <w:t>调用</w:t>
      </w:r>
      <w:r w:rsidRPr="00981036">
        <w:rPr>
          <w:rFonts w:hint="eastAsia"/>
          <w:b w:val="0"/>
          <w:bCs w:val="0"/>
        </w:rPr>
        <w:t>示例</w:t>
      </w:r>
      <w:bookmarkEnd w:id="481"/>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1D9FFC85" w14:textId="77777777" w:rsidTr="00AC2147">
        <w:tc>
          <w:tcPr>
            <w:tcW w:w="9146" w:type="dxa"/>
            <w:shd w:val="clear" w:color="auto" w:fill="C7EDCC"/>
          </w:tcPr>
          <w:p w14:paraId="14C75FE9"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sz w:val="18"/>
                <w:szCs w:val="18"/>
              </w:rPr>
              <w:t>encryptBigDataWithCmk</w:t>
            </w:r>
            <w:r>
              <w:rPr>
                <w:rFonts w:ascii="Consolas" w:hAnsi="Consolas"/>
                <w:color w:val="000000"/>
                <w:sz w:val="18"/>
                <w:szCs w:val="18"/>
              </w:rPr>
              <w:t xml:space="preserve">() </w:t>
            </w:r>
            <w:r>
              <w:rPr>
                <w:rFonts w:ascii="Consolas" w:hAnsi="Consolas"/>
                <w:b/>
                <w:bCs/>
                <w:color w:val="000080"/>
                <w:sz w:val="18"/>
                <w:szCs w:val="18"/>
              </w:rPr>
              <w:t xml:space="preserve">throws </w:t>
            </w:r>
            <w:r>
              <w:rPr>
                <w:rFonts w:ascii="Consolas" w:hAnsi="Consolas"/>
                <w:color w:val="000000"/>
                <w:sz w:val="18"/>
                <w:szCs w:val="18"/>
              </w:rPr>
              <w:t>Exception {</w:t>
            </w:r>
          </w:p>
          <w:p w14:paraId="3FB7344D"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sidRPr="00AC2147">
              <w:rPr>
                <w:rFonts w:ascii="Consolas" w:hAnsi="Consolas"/>
                <w:color w:val="008000"/>
                <w:sz w:val="18"/>
                <w:szCs w:val="18"/>
              </w:rPr>
              <w:t>"D:</w:t>
            </w:r>
            <w:r w:rsidRPr="00AC2147">
              <w:rPr>
                <w:rFonts w:ascii="Consolas" w:hAnsi="Consolas"/>
                <w:color w:val="000080"/>
                <w:sz w:val="18"/>
                <w:szCs w:val="18"/>
              </w:rPr>
              <w:t>\\</w:t>
            </w:r>
            <w:r w:rsidRPr="00AC2147">
              <w:rPr>
                <w:rFonts w:ascii="Consolas" w:hAnsi="Consolas"/>
                <w:color w:val="008000"/>
                <w:sz w:val="18"/>
                <w:szCs w:val="18"/>
              </w:rPr>
              <w:t>java</w:t>
            </w:r>
            <w:r w:rsidRPr="00AC2147">
              <w:rPr>
                <w:rFonts w:ascii="Consolas" w:hAnsi="Consolas"/>
                <w:color w:val="000080"/>
                <w:sz w:val="18"/>
                <w:szCs w:val="18"/>
              </w:rPr>
              <w:t>\\</w:t>
            </w:r>
            <w:r w:rsidRPr="00AC2147">
              <w:rPr>
                <w:rFonts w:ascii="Consolas" w:hAnsi="Consolas"/>
                <w:color w:val="008000"/>
                <w:sz w:val="18"/>
                <w:szCs w:val="18"/>
              </w:rPr>
              <w:t>ideaworkspace</w:t>
            </w:r>
            <w:r w:rsidRPr="00AC2147">
              <w:rPr>
                <w:rFonts w:ascii="Consolas" w:hAnsi="Consolas"/>
                <w:color w:val="000080"/>
                <w:sz w:val="18"/>
                <w:szCs w:val="18"/>
              </w:rPr>
              <w:t>\\</w:t>
            </w:r>
            <w:r w:rsidRPr="00AC2147">
              <w:rPr>
                <w:rFonts w:ascii="Consolas" w:hAnsi="Consolas"/>
                <w:color w:val="008000"/>
                <w:sz w:val="18"/>
                <w:szCs w:val="18"/>
              </w:rPr>
              <w:t>cipher-cloud-sdk-java</w:t>
            </w:r>
            <w:r w:rsidRPr="00AC2147">
              <w:rPr>
                <w:rFonts w:ascii="Consolas" w:hAnsi="Consolas"/>
                <w:color w:val="000080"/>
                <w:sz w:val="18"/>
                <w:szCs w:val="18"/>
              </w:rPr>
              <w:t>\\</w:t>
            </w:r>
            <w:r w:rsidRPr="00AC2147">
              <w:rPr>
                <w:rFonts w:ascii="Consolas" w:hAnsi="Consolas"/>
                <w:color w:val="008000"/>
                <w:sz w:val="18"/>
                <w:szCs w:val="18"/>
              </w:rPr>
              <w:t>file</w:t>
            </w:r>
            <w:r w:rsidRPr="00AC2147">
              <w:rPr>
                <w:rFonts w:ascii="Consolas" w:hAnsi="Consolas"/>
                <w:color w:val="000080"/>
                <w:sz w:val="18"/>
                <w:szCs w:val="18"/>
              </w:rPr>
              <w:t>\\</w:t>
            </w:r>
            <w:r w:rsidRPr="00AC2147">
              <w:rPr>
                <w:rFonts w:ascii="Consolas" w:hAnsi="Consolas"/>
                <w:color w:val="008000"/>
                <w:sz w:val="18"/>
                <w:szCs w:val="18"/>
              </w:rPr>
              <w:t>sdk.properties"</w:t>
            </w:r>
            <w:r w:rsidRPr="00AC2147">
              <w:rPr>
                <w:rFonts w:ascii="Consolas" w:hAnsi="Consolas"/>
                <w:color w:val="000000"/>
                <w:sz w:val="18"/>
                <w:szCs w:val="18"/>
              </w:rPr>
              <w:t>);</w:t>
            </w:r>
            <w:r>
              <w:rPr>
                <w:rFonts w:ascii="Consolas" w:hAnsi="Consolas"/>
                <w:color w:val="000000"/>
                <w:sz w:val="18"/>
                <w:szCs w:val="18"/>
              </w:rPr>
              <w:br/>
              <w:t xml:space="preserve">SecxService </w:t>
            </w:r>
            <w:r>
              <w:rPr>
                <w:rFonts w:ascii="Consolas" w:hAnsi="Consolas"/>
                <w:b/>
                <w:bCs/>
                <w:color w:val="660E7A"/>
                <w:sz w:val="18"/>
                <w:szCs w:val="18"/>
              </w:rPr>
              <w:t xml:space="preserve">service </w:t>
            </w:r>
            <w:r>
              <w:rPr>
                <w:rFonts w:ascii="Consolas" w:hAnsi="Consolas"/>
                <w:color w:val="000000"/>
                <w:sz w:val="18"/>
                <w:szCs w:val="18"/>
              </w:rPr>
              <w:t xml:space="preserve">= </w:t>
            </w:r>
            <w:r>
              <w:rPr>
                <w:rFonts w:ascii="Consolas" w:hAnsi="Consolas"/>
                <w:b/>
                <w:bCs/>
                <w:color w:val="000080"/>
                <w:sz w:val="18"/>
                <w:szCs w:val="18"/>
              </w:rPr>
              <w:t xml:space="preserve">new </w:t>
            </w:r>
            <w:r>
              <w:rPr>
                <w:rFonts w:ascii="Consolas" w:hAnsi="Consolas"/>
                <w:color w:val="000000"/>
                <w:sz w:val="18"/>
                <w:szCs w:val="18"/>
              </w:rPr>
              <w:t>SecxService();</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service</w:t>
            </w:r>
            <w:r>
              <w:rPr>
                <w:rFonts w:ascii="Consolas" w:hAnsi="Consolas"/>
                <w:color w:val="000000"/>
                <w:sz w:val="18"/>
                <w:szCs w:val="18"/>
              </w:rPr>
              <w:t>.</w:t>
            </w:r>
            <w:r>
              <w:rPr>
                <w:sz w:val="18"/>
                <w:szCs w:val="18"/>
              </w:rPr>
              <w:t>encryptBigDataWithCmk</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w:t>
            </w:r>
          </w:p>
          <w:p w14:paraId="725E52D3" w14:textId="77777777" w:rsidR="0060201B" w:rsidRDefault="0060201B" w:rsidP="0060201B">
            <w:pPr>
              <w:pStyle w:val="HTML0"/>
              <w:shd w:val="clear" w:color="auto" w:fill="C7EDCC"/>
              <w:ind w:leftChars="75" w:left="180" w:firstLineChars="200" w:firstLine="361"/>
              <w:rPr>
                <w:rFonts w:ascii="Consolas" w:hAnsi="Consolas"/>
                <w:color w:val="000000"/>
                <w:sz w:val="18"/>
                <w:szCs w:val="18"/>
              </w:rPr>
            </w:pPr>
            <w:r w:rsidRPr="00716841">
              <w:rPr>
                <w:rFonts w:ascii="Consolas" w:hAnsi="Consolas"/>
                <w:b/>
                <w:bCs/>
                <w:color w:val="008000"/>
                <w:sz w:val="18"/>
                <w:szCs w:val="18"/>
              </w:rPr>
              <w:t>"</w:t>
            </w:r>
            <w:r w:rsidRPr="00AC2147">
              <w:rPr>
                <w:rFonts w:ascii="Consolas" w:hAnsi="Consolas"/>
                <w:color w:val="008000"/>
                <w:sz w:val="18"/>
                <w:szCs w:val="18"/>
              </w:rPr>
              <w:t>8o3nymQLL5OQKuyAUpjRUg==</w:t>
            </w:r>
            <w:r w:rsidRPr="00716841">
              <w:rPr>
                <w:rFonts w:ascii="Consolas" w:hAnsi="Consolas"/>
                <w:b/>
                <w:bCs/>
                <w:color w:val="008000"/>
                <w:sz w:val="18"/>
                <w:szCs w:val="18"/>
              </w:rPr>
              <w:t>"</w:t>
            </w:r>
            <w:r w:rsidRPr="00716841">
              <w:rPr>
                <w:rFonts w:ascii="Consolas" w:hAnsi="Consolas"/>
                <w:color w:val="000000"/>
                <w:sz w:val="18"/>
                <w:szCs w:val="18"/>
              </w:rPr>
              <w:t>.getBytes("UTF-8")</w:t>
            </w:r>
            <w:r>
              <w:rPr>
                <w:rFonts w:ascii="Consolas" w:hAnsi="Consolas"/>
                <w:color w:val="000000"/>
                <w:sz w:val="18"/>
                <w:szCs w:val="18"/>
              </w:rPr>
              <w:br/>
              <w:t xml:space="preserve">    ));</w:t>
            </w:r>
          </w:p>
          <w:p w14:paraId="2B880E79" w14:textId="67CA3487" w:rsidR="00B47B1D" w:rsidRDefault="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 }</w:t>
            </w:r>
          </w:p>
        </w:tc>
      </w:tr>
    </w:tbl>
    <w:p w14:paraId="1DA73583" w14:textId="77777777" w:rsidR="00B47B1D" w:rsidRDefault="00B47B1D">
      <w:pPr>
        <w:ind w:leftChars="75" w:left="180"/>
      </w:pPr>
    </w:p>
    <w:p w14:paraId="32BCA919" w14:textId="5650973F" w:rsidR="00B47B1D" w:rsidRDefault="00F22AD9">
      <w:pPr>
        <w:pStyle w:val="21"/>
        <w:ind w:leftChars="75" w:left="1061" w:hangingChars="275" w:hanging="881"/>
      </w:pPr>
      <w:bookmarkStart w:id="482" w:name="_Toc116492079"/>
      <w:r>
        <w:rPr>
          <w:rFonts w:hint="eastAsia"/>
        </w:rPr>
        <w:t>应用密钥解密</w:t>
      </w:r>
      <w:bookmarkEnd w:id="482"/>
    </w:p>
    <w:p w14:paraId="0AAFFB01" w14:textId="77777777" w:rsidR="00B47B1D" w:rsidRPr="007C4756" w:rsidRDefault="00F22AD9">
      <w:pPr>
        <w:pStyle w:val="34"/>
        <w:ind w:left="-480"/>
        <w:rPr>
          <w:b w:val="0"/>
          <w:bCs w:val="0"/>
        </w:rPr>
      </w:pPr>
      <w:bookmarkStart w:id="483" w:name="_Toc116492080"/>
      <w:r w:rsidRPr="007C4756">
        <w:rPr>
          <w:rFonts w:hint="eastAsia"/>
          <w:b w:val="0"/>
          <w:bCs w:val="0"/>
        </w:rPr>
        <w:t>接口</w:t>
      </w:r>
      <w:r w:rsidRPr="00981036">
        <w:rPr>
          <w:rFonts w:hint="eastAsia"/>
          <w:b w:val="0"/>
          <w:bCs w:val="0"/>
        </w:rPr>
        <w:t>说明</w:t>
      </w:r>
      <w:bookmarkEnd w:id="483"/>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227"/>
        <w:gridCol w:w="7693"/>
      </w:tblGrid>
      <w:tr w:rsidR="00B47B1D" w14:paraId="62E1594D" w14:textId="77777777">
        <w:tc>
          <w:tcPr>
            <w:tcW w:w="122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1C3CFD74" w14:textId="77777777" w:rsidR="00B47B1D" w:rsidRDefault="00F22AD9">
            <w:pPr>
              <w:pStyle w:val="Charff0"/>
              <w:ind w:leftChars="75" w:left="180"/>
              <w:rPr>
                <w:sz w:val="18"/>
                <w:szCs w:val="18"/>
              </w:rPr>
            </w:pPr>
            <w:r>
              <w:rPr>
                <w:rFonts w:hint="eastAsia"/>
                <w:sz w:val="18"/>
                <w:szCs w:val="18"/>
              </w:rPr>
              <w:t>接口功能</w:t>
            </w:r>
          </w:p>
        </w:tc>
        <w:tc>
          <w:tcPr>
            <w:tcW w:w="76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AD4056F" w14:textId="77777777" w:rsidR="00B47B1D" w:rsidRDefault="00F22AD9">
            <w:pPr>
              <w:pStyle w:val="Charff0"/>
              <w:ind w:leftChars="75" w:left="180"/>
              <w:rPr>
                <w:rFonts w:cs="Times New Roman"/>
                <w:sz w:val="18"/>
                <w:szCs w:val="18"/>
              </w:rPr>
            </w:pPr>
            <w:r>
              <w:rPr>
                <w:rFonts w:hint="eastAsia"/>
                <w:sz w:val="18"/>
                <w:szCs w:val="18"/>
              </w:rPr>
              <w:t>对本地数据进行解密。</w:t>
            </w:r>
          </w:p>
        </w:tc>
      </w:tr>
      <w:tr w:rsidR="00B47B1D" w14:paraId="5F0BB828" w14:textId="77777777">
        <w:tc>
          <w:tcPr>
            <w:tcW w:w="122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A2BC10D" w14:textId="77777777" w:rsidR="00B47B1D" w:rsidRDefault="00F22AD9">
            <w:pPr>
              <w:pStyle w:val="Charff0"/>
              <w:ind w:leftChars="75" w:left="180"/>
              <w:rPr>
                <w:rFonts w:cs="Times New Roman"/>
                <w:sz w:val="18"/>
                <w:szCs w:val="18"/>
              </w:rPr>
            </w:pPr>
            <w:r>
              <w:rPr>
                <w:rFonts w:hint="eastAsia"/>
                <w:sz w:val="18"/>
                <w:szCs w:val="20"/>
              </w:rPr>
              <w:t>接口函数</w:t>
            </w:r>
          </w:p>
        </w:tc>
        <w:tc>
          <w:tcPr>
            <w:tcW w:w="7693"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7B9A0701" w14:textId="77777777" w:rsidR="00B47B1D" w:rsidRDefault="00F22AD9">
            <w:pPr>
              <w:pStyle w:val="Charff0"/>
              <w:ind w:leftChars="75" w:left="180"/>
              <w:rPr>
                <w:rFonts w:cs="Times New Roman"/>
                <w:sz w:val="18"/>
                <w:szCs w:val="18"/>
              </w:rPr>
            </w:pPr>
            <w:r>
              <w:rPr>
                <w:sz w:val="18"/>
                <w:szCs w:val="18"/>
              </w:rPr>
              <w:t>String decryptBigDataWithCmk(CipherCloud cipherCloud, Byte[] encByte)</w:t>
            </w:r>
          </w:p>
        </w:tc>
      </w:tr>
      <w:tr w:rsidR="00B47B1D" w14:paraId="0B25F72B" w14:textId="77777777">
        <w:tc>
          <w:tcPr>
            <w:tcW w:w="1227"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FA4CE0A" w14:textId="77777777" w:rsidR="00B47B1D" w:rsidRDefault="00F22AD9">
            <w:pPr>
              <w:pStyle w:val="Charff0"/>
              <w:ind w:leftChars="75" w:left="180"/>
              <w:rPr>
                <w:sz w:val="18"/>
                <w:szCs w:val="20"/>
              </w:rPr>
            </w:pPr>
            <w:r>
              <w:rPr>
                <w:rFonts w:hint="eastAsia"/>
                <w:sz w:val="18"/>
                <w:szCs w:val="18"/>
              </w:rPr>
              <w:t>前置条件</w:t>
            </w:r>
          </w:p>
        </w:tc>
        <w:tc>
          <w:tcPr>
            <w:tcW w:w="769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0814AF8" w14:textId="77777777" w:rsidR="00B47B1D" w:rsidRDefault="00F22AD9">
            <w:pPr>
              <w:pStyle w:val="Charff0"/>
              <w:ind w:leftChars="75" w:left="180"/>
              <w:rPr>
                <w:sz w:val="18"/>
                <w:szCs w:val="18"/>
              </w:rPr>
            </w:pPr>
            <w:r>
              <w:rPr>
                <w:rFonts w:hint="eastAsia"/>
                <w:sz w:val="18"/>
                <w:szCs w:val="18"/>
              </w:rPr>
              <w:t>1、已从密服系统得到appI</w:t>
            </w:r>
            <w:r>
              <w:rPr>
                <w:sz w:val="18"/>
                <w:szCs w:val="18"/>
              </w:rPr>
              <w:t>d</w:t>
            </w:r>
            <w:r>
              <w:rPr>
                <w:rFonts w:hint="eastAsia"/>
                <w:sz w:val="18"/>
                <w:szCs w:val="18"/>
              </w:rPr>
              <w:t>和secretKey</w:t>
            </w:r>
            <w:r>
              <w:rPr>
                <w:sz w:val="18"/>
                <w:szCs w:val="18"/>
              </w:rPr>
              <w:t>,</w:t>
            </w:r>
            <w:r>
              <w:rPr>
                <w:rFonts w:hint="eastAsia"/>
                <w:sz w:val="18"/>
                <w:szCs w:val="18"/>
              </w:rPr>
              <w:t xml:space="preserve"> 且已配置到配置文件</w:t>
            </w:r>
          </w:p>
        </w:tc>
      </w:tr>
    </w:tbl>
    <w:p w14:paraId="4A87F5C0" w14:textId="77777777" w:rsidR="00B47B1D" w:rsidRPr="007C4756" w:rsidRDefault="00F22AD9">
      <w:pPr>
        <w:pStyle w:val="34"/>
        <w:ind w:left="-480"/>
        <w:rPr>
          <w:b w:val="0"/>
          <w:bCs w:val="0"/>
        </w:rPr>
      </w:pPr>
      <w:bookmarkStart w:id="484" w:name="_Toc116492081"/>
      <w:r w:rsidRPr="007C4756">
        <w:rPr>
          <w:rFonts w:hint="eastAsia"/>
          <w:b w:val="0"/>
          <w:bCs w:val="0"/>
        </w:rPr>
        <w:t>业务请求参数说明</w:t>
      </w:r>
      <w:bookmarkEnd w:id="484"/>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1806"/>
        <w:gridCol w:w="3004"/>
        <w:gridCol w:w="978"/>
        <w:gridCol w:w="838"/>
        <w:gridCol w:w="560"/>
        <w:gridCol w:w="1734"/>
      </w:tblGrid>
      <w:tr w:rsidR="00B47B1D" w14:paraId="2F6F7D3C" w14:textId="77777777">
        <w:tc>
          <w:tcPr>
            <w:tcW w:w="1806"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5CEBAB61" w14:textId="77777777" w:rsidR="00B47B1D" w:rsidRDefault="00F22AD9">
            <w:pPr>
              <w:pStyle w:val="Charff0"/>
              <w:ind w:leftChars="75" w:left="180"/>
              <w:rPr>
                <w:sz w:val="18"/>
                <w:szCs w:val="18"/>
              </w:rPr>
            </w:pPr>
            <w:r>
              <w:rPr>
                <w:sz w:val="18"/>
                <w:szCs w:val="18"/>
              </w:rPr>
              <w:t>字段名称</w:t>
            </w:r>
          </w:p>
        </w:tc>
        <w:tc>
          <w:tcPr>
            <w:tcW w:w="300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81A7FE7" w14:textId="77777777" w:rsidR="00B47B1D" w:rsidRDefault="00F22AD9">
            <w:pPr>
              <w:pStyle w:val="Charff0"/>
              <w:ind w:leftChars="75" w:left="180"/>
              <w:rPr>
                <w:rFonts w:cs="Times New Roman"/>
                <w:sz w:val="18"/>
                <w:szCs w:val="18"/>
              </w:rPr>
            </w:pPr>
            <w:r>
              <w:rPr>
                <w:sz w:val="18"/>
                <w:szCs w:val="18"/>
              </w:rPr>
              <w:t>字段描述</w:t>
            </w:r>
          </w:p>
        </w:tc>
        <w:tc>
          <w:tcPr>
            <w:tcW w:w="97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A9AEB1" w14:textId="77777777" w:rsidR="00B47B1D" w:rsidRDefault="00F22AD9">
            <w:pPr>
              <w:pStyle w:val="Charff0"/>
              <w:ind w:leftChars="75" w:left="180"/>
              <w:rPr>
                <w:rFonts w:cs="Times New Roman"/>
                <w:sz w:val="18"/>
                <w:szCs w:val="18"/>
              </w:rPr>
            </w:pPr>
            <w:r>
              <w:rPr>
                <w:sz w:val="18"/>
                <w:szCs w:val="18"/>
              </w:rPr>
              <w:t>数据类型</w:t>
            </w:r>
          </w:p>
        </w:tc>
        <w:tc>
          <w:tcPr>
            <w:tcW w:w="838"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79F73C0" w14:textId="77777777" w:rsidR="00B47B1D" w:rsidRDefault="00F22AD9">
            <w:pPr>
              <w:pStyle w:val="Charff0"/>
              <w:ind w:leftChars="75" w:left="180"/>
              <w:rPr>
                <w:rFonts w:cs="Times New Roman"/>
                <w:sz w:val="18"/>
                <w:szCs w:val="18"/>
              </w:rPr>
            </w:pPr>
            <w:r>
              <w:rPr>
                <w:sz w:val="18"/>
                <w:szCs w:val="18"/>
              </w:rPr>
              <w:t>是否必须</w:t>
            </w:r>
          </w:p>
        </w:tc>
        <w:tc>
          <w:tcPr>
            <w:tcW w:w="56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B28501D" w14:textId="77777777" w:rsidR="00B47B1D" w:rsidRDefault="00F22AD9">
            <w:pPr>
              <w:pStyle w:val="Charff0"/>
              <w:ind w:leftChars="75" w:left="180"/>
              <w:rPr>
                <w:rFonts w:cs="Times New Roman"/>
                <w:sz w:val="18"/>
                <w:szCs w:val="18"/>
              </w:rPr>
            </w:pPr>
            <w:r>
              <w:rPr>
                <w:sz w:val="18"/>
                <w:szCs w:val="18"/>
              </w:rPr>
              <w:t>长度</w:t>
            </w:r>
          </w:p>
        </w:tc>
        <w:tc>
          <w:tcPr>
            <w:tcW w:w="1734"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4962754" w14:textId="77777777" w:rsidR="00B47B1D" w:rsidRDefault="00F22AD9">
            <w:pPr>
              <w:pStyle w:val="Charff0"/>
              <w:ind w:leftChars="75" w:left="180"/>
              <w:rPr>
                <w:rFonts w:cs="Times New Roman"/>
                <w:sz w:val="18"/>
                <w:szCs w:val="18"/>
              </w:rPr>
            </w:pPr>
            <w:r>
              <w:rPr>
                <w:sz w:val="18"/>
                <w:szCs w:val="18"/>
              </w:rPr>
              <w:t>约束与说明</w:t>
            </w:r>
          </w:p>
        </w:tc>
      </w:tr>
      <w:tr w:rsidR="00B47B1D" w14:paraId="1789D5EF" w14:textId="77777777">
        <w:tc>
          <w:tcPr>
            <w:tcW w:w="1806" w:type="dxa"/>
            <w:tcBorders>
              <w:top w:val="nil"/>
              <w:left w:val="single" w:sz="4" w:space="0" w:color="auto"/>
              <w:bottom w:val="single" w:sz="4" w:space="0" w:color="auto"/>
              <w:right w:val="single" w:sz="4" w:space="0" w:color="auto"/>
            </w:tcBorders>
            <w:tcMar>
              <w:top w:w="60" w:type="dxa"/>
              <w:left w:w="60" w:type="dxa"/>
              <w:bottom w:w="60" w:type="dxa"/>
              <w:right w:w="60" w:type="dxa"/>
            </w:tcMar>
          </w:tcPr>
          <w:p w14:paraId="632437B8" w14:textId="77777777" w:rsidR="00B47B1D" w:rsidRDefault="00F22AD9">
            <w:pPr>
              <w:pStyle w:val="Charff0"/>
              <w:ind w:leftChars="75" w:left="180"/>
              <w:rPr>
                <w:rFonts w:cs="Times New Roman"/>
                <w:sz w:val="18"/>
                <w:szCs w:val="18"/>
              </w:rPr>
            </w:pPr>
            <w:r>
              <w:rPr>
                <w:sz w:val="18"/>
                <w:szCs w:val="18"/>
              </w:rPr>
              <w:t>encByte</w:t>
            </w:r>
          </w:p>
        </w:tc>
        <w:tc>
          <w:tcPr>
            <w:tcW w:w="3004"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7F7A6E46" w14:textId="77777777" w:rsidR="00B47B1D" w:rsidRDefault="00F22AD9">
            <w:pPr>
              <w:pStyle w:val="Charff0"/>
              <w:ind w:leftChars="75" w:left="180"/>
              <w:rPr>
                <w:rFonts w:cs="Times New Roman"/>
                <w:sz w:val="18"/>
                <w:szCs w:val="18"/>
              </w:rPr>
            </w:pPr>
            <w:r>
              <w:rPr>
                <w:rFonts w:cs="Arial"/>
                <w:color w:val="333333"/>
                <w:sz w:val="18"/>
                <w:szCs w:val="18"/>
              </w:rPr>
              <w:t>待解密的密文。</w:t>
            </w:r>
          </w:p>
        </w:tc>
        <w:tc>
          <w:tcPr>
            <w:tcW w:w="978"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16E56ADE" w14:textId="77777777" w:rsidR="00B47B1D" w:rsidRDefault="00F22AD9">
            <w:pPr>
              <w:pStyle w:val="Charff0"/>
              <w:ind w:leftChars="75" w:left="180"/>
              <w:jc w:val="center"/>
              <w:rPr>
                <w:rFonts w:cs="Times New Roman"/>
                <w:sz w:val="18"/>
                <w:szCs w:val="18"/>
              </w:rPr>
            </w:pPr>
            <w:r>
              <w:rPr>
                <w:rFonts w:cs="Arial"/>
                <w:color w:val="333333"/>
                <w:sz w:val="18"/>
                <w:szCs w:val="20"/>
              </w:rPr>
              <w:t>Byte</w:t>
            </w:r>
          </w:p>
        </w:tc>
        <w:tc>
          <w:tcPr>
            <w:tcW w:w="838"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7A418ECD" w14:textId="77777777" w:rsidR="00B47B1D" w:rsidRDefault="00F22AD9">
            <w:pPr>
              <w:pStyle w:val="Charff0"/>
              <w:ind w:leftChars="75" w:left="180"/>
              <w:jc w:val="center"/>
              <w:rPr>
                <w:rFonts w:cs="Times New Roman"/>
                <w:sz w:val="18"/>
                <w:szCs w:val="18"/>
              </w:rPr>
            </w:pPr>
            <w:r>
              <w:rPr>
                <w:rFonts w:cs="Arial" w:hint="eastAsia"/>
                <w:color w:val="333333"/>
                <w:sz w:val="18"/>
                <w:szCs w:val="20"/>
              </w:rPr>
              <w:t>是</w:t>
            </w:r>
          </w:p>
        </w:tc>
        <w:tc>
          <w:tcPr>
            <w:tcW w:w="560"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0104B9A" w14:textId="77777777" w:rsidR="00B47B1D" w:rsidRDefault="00B47B1D">
            <w:pPr>
              <w:pStyle w:val="Charff0"/>
              <w:ind w:leftChars="75" w:left="180"/>
              <w:jc w:val="center"/>
              <w:rPr>
                <w:rFonts w:cs="Times New Roman"/>
                <w:sz w:val="18"/>
                <w:szCs w:val="18"/>
              </w:rPr>
            </w:pPr>
          </w:p>
        </w:tc>
        <w:tc>
          <w:tcPr>
            <w:tcW w:w="1734" w:type="dxa"/>
            <w:tcBorders>
              <w:top w:val="single" w:sz="4" w:space="0" w:color="auto"/>
              <w:left w:val="nil"/>
              <w:bottom w:val="single" w:sz="4" w:space="0" w:color="auto"/>
              <w:right w:val="single" w:sz="4" w:space="0" w:color="auto"/>
            </w:tcBorders>
            <w:tcMar>
              <w:top w:w="60" w:type="dxa"/>
              <w:left w:w="60" w:type="dxa"/>
              <w:bottom w:w="60" w:type="dxa"/>
              <w:right w:w="60" w:type="dxa"/>
            </w:tcMar>
          </w:tcPr>
          <w:p w14:paraId="4C3139F9" w14:textId="77777777" w:rsidR="00B47B1D" w:rsidRDefault="00F22AD9">
            <w:pPr>
              <w:pStyle w:val="Charff0"/>
              <w:ind w:leftChars="75" w:left="180"/>
              <w:rPr>
                <w:rFonts w:cs="Times New Roman"/>
                <w:sz w:val="18"/>
                <w:szCs w:val="18"/>
              </w:rPr>
            </w:pPr>
            <w:r>
              <w:rPr>
                <w:rFonts w:cs="Arial"/>
                <w:color w:val="333333"/>
                <w:sz w:val="18"/>
                <w:szCs w:val="18"/>
              </w:rPr>
              <w:t>待解密的密文。Base64编码</w:t>
            </w:r>
            <w:r>
              <w:rPr>
                <w:rFonts w:cs="Arial" w:hint="eastAsia"/>
                <w:color w:val="333333"/>
                <w:sz w:val="18"/>
                <w:szCs w:val="18"/>
              </w:rPr>
              <w:t xml:space="preserve"> </w:t>
            </w:r>
            <w:r>
              <w:rPr>
                <w:rFonts w:cs="Arial"/>
                <w:color w:val="333333"/>
                <w:sz w:val="18"/>
                <w:szCs w:val="18"/>
              </w:rPr>
              <w:t>密文数据为ASN1结构</w:t>
            </w:r>
            <w:r>
              <w:rPr>
                <w:rFonts w:cs="Arial" w:hint="eastAsia"/>
                <w:color w:val="333333"/>
                <w:sz w:val="18"/>
                <w:szCs w:val="18"/>
              </w:rPr>
              <w:t>，见附录3</w:t>
            </w:r>
          </w:p>
        </w:tc>
      </w:tr>
    </w:tbl>
    <w:p w14:paraId="1DE0E873" w14:textId="77777777" w:rsidR="00B47B1D" w:rsidRDefault="00B47B1D">
      <w:pPr>
        <w:ind w:leftChars="75" w:left="180"/>
      </w:pPr>
    </w:p>
    <w:p w14:paraId="58424736" w14:textId="77777777" w:rsidR="00B47B1D" w:rsidRPr="007C4756" w:rsidRDefault="00F22AD9">
      <w:pPr>
        <w:pStyle w:val="34"/>
        <w:ind w:left="-480"/>
        <w:rPr>
          <w:b w:val="0"/>
          <w:bCs w:val="0"/>
        </w:rPr>
      </w:pPr>
      <w:bookmarkStart w:id="485" w:name="_Toc116492082"/>
      <w:r w:rsidRPr="007C4756">
        <w:rPr>
          <w:rFonts w:hint="eastAsia"/>
          <w:b w:val="0"/>
          <w:bCs w:val="0"/>
        </w:rPr>
        <w:t>业务响应</w:t>
      </w:r>
      <w:r w:rsidRPr="00981036">
        <w:rPr>
          <w:rFonts w:hint="eastAsia"/>
          <w:b w:val="0"/>
          <w:bCs w:val="0"/>
        </w:rPr>
        <w:t>参数</w:t>
      </w:r>
      <w:r w:rsidRPr="007C4756">
        <w:rPr>
          <w:rFonts w:hint="eastAsia"/>
          <w:b w:val="0"/>
          <w:bCs w:val="0"/>
        </w:rPr>
        <w:t>说明</w:t>
      </w:r>
      <w:bookmarkEnd w:id="485"/>
    </w:p>
    <w:tbl>
      <w:tblPr>
        <w:tblW w:w="892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ayout w:type="fixed"/>
        <w:tblLook w:val="04A0" w:firstRow="1" w:lastRow="0" w:firstColumn="1" w:lastColumn="0" w:noHBand="0" w:noVBand="1"/>
      </w:tblPr>
      <w:tblGrid>
        <w:gridCol w:w="618"/>
        <w:gridCol w:w="1510"/>
        <w:gridCol w:w="1605"/>
        <w:gridCol w:w="1113"/>
        <w:gridCol w:w="1113"/>
        <w:gridCol w:w="619"/>
        <w:gridCol w:w="2342"/>
      </w:tblGrid>
      <w:tr w:rsidR="00B47B1D" w14:paraId="78809359" w14:textId="77777777">
        <w:tc>
          <w:tcPr>
            <w:tcW w:w="2128"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1B2CEBE" w14:textId="77777777" w:rsidR="00B47B1D" w:rsidRDefault="00F22AD9">
            <w:pPr>
              <w:pStyle w:val="Charff0"/>
              <w:ind w:leftChars="75" w:left="180"/>
              <w:rPr>
                <w:sz w:val="18"/>
                <w:szCs w:val="18"/>
              </w:rPr>
            </w:pPr>
            <w:r>
              <w:rPr>
                <w:sz w:val="18"/>
                <w:szCs w:val="18"/>
              </w:rPr>
              <w:t>字段名称</w:t>
            </w:r>
          </w:p>
        </w:tc>
        <w:tc>
          <w:tcPr>
            <w:tcW w:w="160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3B2069F" w14:textId="77777777" w:rsidR="00B47B1D" w:rsidRDefault="00F22AD9">
            <w:pPr>
              <w:pStyle w:val="Charff0"/>
              <w:ind w:leftChars="75" w:left="180"/>
              <w:rPr>
                <w:rFonts w:cs="Times New Roman"/>
                <w:sz w:val="18"/>
                <w:szCs w:val="18"/>
              </w:rPr>
            </w:pPr>
            <w:r>
              <w:rPr>
                <w:sz w:val="18"/>
                <w:szCs w:val="18"/>
              </w:rPr>
              <w:t>字段描述</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FB4D310" w14:textId="77777777" w:rsidR="00B47B1D" w:rsidRDefault="00F22AD9">
            <w:pPr>
              <w:pStyle w:val="Charff0"/>
              <w:ind w:leftChars="75" w:left="180"/>
              <w:rPr>
                <w:rFonts w:cs="Times New Roman"/>
                <w:sz w:val="18"/>
                <w:szCs w:val="18"/>
              </w:rPr>
            </w:pPr>
            <w:r>
              <w:rPr>
                <w:sz w:val="18"/>
                <w:szCs w:val="18"/>
              </w:rPr>
              <w:t>数据类型</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11DA5C" w14:textId="77777777" w:rsidR="00B47B1D" w:rsidRDefault="00F22AD9">
            <w:pPr>
              <w:pStyle w:val="Charff0"/>
              <w:ind w:leftChars="75" w:left="180"/>
              <w:rPr>
                <w:rFonts w:cs="Times New Roman"/>
                <w:sz w:val="18"/>
                <w:szCs w:val="18"/>
              </w:rPr>
            </w:pPr>
            <w:r>
              <w:rPr>
                <w:sz w:val="18"/>
                <w:szCs w:val="18"/>
              </w:rPr>
              <w:t>是否必须</w:t>
            </w:r>
          </w:p>
        </w:tc>
        <w:tc>
          <w:tcPr>
            <w:tcW w:w="61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2F2FB8E" w14:textId="77777777" w:rsidR="00B47B1D" w:rsidRDefault="00F22AD9">
            <w:pPr>
              <w:pStyle w:val="Charff0"/>
              <w:ind w:leftChars="75" w:left="180"/>
              <w:rPr>
                <w:rFonts w:cs="Times New Roman"/>
                <w:sz w:val="18"/>
                <w:szCs w:val="18"/>
              </w:rPr>
            </w:pPr>
            <w:r>
              <w:rPr>
                <w:sz w:val="18"/>
                <w:szCs w:val="18"/>
              </w:rPr>
              <w:t>长度</w:t>
            </w:r>
          </w:p>
        </w:tc>
        <w:tc>
          <w:tcPr>
            <w:tcW w:w="23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EA91B14" w14:textId="77777777" w:rsidR="00B47B1D" w:rsidRDefault="00F22AD9">
            <w:pPr>
              <w:pStyle w:val="Charff0"/>
              <w:ind w:leftChars="75" w:left="180"/>
              <w:rPr>
                <w:rFonts w:cs="Times New Roman"/>
                <w:sz w:val="18"/>
                <w:szCs w:val="18"/>
              </w:rPr>
            </w:pPr>
            <w:r>
              <w:rPr>
                <w:sz w:val="18"/>
                <w:szCs w:val="18"/>
              </w:rPr>
              <w:t>约束与说明</w:t>
            </w:r>
          </w:p>
        </w:tc>
      </w:tr>
      <w:tr w:rsidR="00B47B1D" w14:paraId="396B77B6" w14:textId="77777777">
        <w:tc>
          <w:tcPr>
            <w:tcW w:w="2128"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77A1C04E" w14:textId="77777777" w:rsidR="00B47B1D" w:rsidRDefault="00F22AD9">
            <w:pPr>
              <w:pStyle w:val="Charff0"/>
              <w:ind w:leftChars="75" w:left="180"/>
              <w:rPr>
                <w:rFonts w:cs="Times New Roman"/>
                <w:sz w:val="18"/>
                <w:szCs w:val="18"/>
              </w:rPr>
            </w:pPr>
            <w:r>
              <w:rPr>
                <w:rFonts w:cs="Times New Roman" w:hint="eastAsia"/>
                <w:sz w:val="18"/>
                <w:szCs w:val="18"/>
              </w:rPr>
              <w:t>transId</w:t>
            </w:r>
          </w:p>
        </w:tc>
        <w:tc>
          <w:tcPr>
            <w:tcW w:w="160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35B5DA9" w14:textId="77777777" w:rsidR="00B47B1D" w:rsidRDefault="00F22AD9">
            <w:pPr>
              <w:pStyle w:val="Charff0"/>
              <w:ind w:leftChars="75" w:left="180"/>
              <w:rPr>
                <w:rFonts w:cs="Times New Roman"/>
                <w:sz w:val="18"/>
                <w:szCs w:val="18"/>
              </w:rPr>
            </w:pPr>
            <w:r>
              <w:rPr>
                <w:rFonts w:cs="Times New Roman" w:hint="eastAsia"/>
                <w:sz w:val="18"/>
                <w:szCs w:val="18"/>
              </w:rPr>
              <w:t>业务流水号</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24D079"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5E6EA7"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1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FC7B518" w14:textId="77777777" w:rsidR="00B47B1D" w:rsidRDefault="00B47B1D">
            <w:pPr>
              <w:pStyle w:val="Charff0"/>
              <w:ind w:leftChars="75" w:left="180"/>
              <w:jc w:val="center"/>
              <w:rPr>
                <w:rFonts w:cs="Times New Roman"/>
                <w:sz w:val="18"/>
                <w:szCs w:val="18"/>
              </w:rPr>
            </w:pPr>
          </w:p>
        </w:tc>
        <w:tc>
          <w:tcPr>
            <w:tcW w:w="23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B7B0493" w14:textId="77777777" w:rsidR="00B47B1D" w:rsidRDefault="00F22AD9">
            <w:pPr>
              <w:pStyle w:val="Charff0"/>
              <w:ind w:leftChars="75" w:left="180"/>
              <w:rPr>
                <w:rFonts w:cs="Times New Roman"/>
                <w:sz w:val="18"/>
                <w:szCs w:val="18"/>
              </w:rPr>
            </w:pPr>
            <w:r>
              <w:rPr>
                <w:rFonts w:cs="Times New Roman" w:hint="eastAsia"/>
                <w:sz w:val="18"/>
                <w:szCs w:val="18"/>
              </w:rPr>
              <w:t>业务唯一标识</w:t>
            </w:r>
          </w:p>
        </w:tc>
      </w:tr>
      <w:tr w:rsidR="00B47B1D" w14:paraId="248D7504" w14:textId="77777777">
        <w:tc>
          <w:tcPr>
            <w:tcW w:w="2128"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ADC41C7" w14:textId="77777777" w:rsidR="00B47B1D" w:rsidRDefault="00F22AD9">
            <w:pPr>
              <w:pStyle w:val="Charff0"/>
              <w:ind w:leftChars="75" w:left="180"/>
              <w:rPr>
                <w:rFonts w:cs="Times New Roman"/>
                <w:sz w:val="18"/>
                <w:szCs w:val="18"/>
              </w:rPr>
            </w:pPr>
            <w:r>
              <w:rPr>
                <w:rFonts w:cs="Times New Roman" w:hint="eastAsia"/>
                <w:sz w:val="18"/>
                <w:szCs w:val="18"/>
              </w:rPr>
              <w:t>resultCode</w:t>
            </w:r>
          </w:p>
        </w:tc>
        <w:tc>
          <w:tcPr>
            <w:tcW w:w="160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ED46622" w14:textId="77777777" w:rsidR="00B47B1D" w:rsidRDefault="00F22AD9">
            <w:pPr>
              <w:pStyle w:val="Charff0"/>
              <w:ind w:leftChars="75" w:left="180"/>
              <w:rPr>
                <w:rFonts w:cs="Times New Roman"/>
                <w:sz w:val="18"/>
                <w:szCs w:val="18"/>
              </w:rPr>
            </w:pPr>
            <w:r>
              <w:rPr>
                <w:rFonts w:cs="Times New Roman" w:hint="eastAsia"/>
                <w:sz w:val="18"/>
                <w:szCs w:val="18"/>
              </w:rPr>
              <w:t>响应状态码</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55EDD20"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355E600"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1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1654B85" w14:textId="77777777" w:rsidR="00B47B1D" w:rsidRDefault="00B47B1D">
            <w:pPr>
              <w:pStyle w:val="Charff0"/>
              <w:ind w:leftChars="75" w:left="180"/>
              <w:jc w:val="center"/>
              <w:rPr>
                <w:rFonts w:cs="Times New Roman"/>
                <w:sz w:val="18"/>
                <w:szCs w:val="18"/>
              </w:rPr>
            </w:pPr>
          </w:p>
        </w:tc>
        <w:tc>
          <w:tcPr>
            <w:tcW w:w="23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260EE5AA" w14:textId="77777777" w:rsidR="00B47B1D" w:rsidRDefault="00F22AD9">
            <w:pPr>
              <w:pStyle w:val="Charff0"/>
              <w:ind w:leftChars="75" w:left="180"/>
              <w:rPr>
                <w:rFonts w:cs="Times New Roman"/>
                <w:sz w:val="18"/>
                <w:szCs w:val="18"/>
              </w:rPr>
            </w:pPr>
            <w:r>
              <w:rPr>
                <w:rFonts w:cs="Times New Roman" w:hint="eastAsia"/>
                <w:sz w:val="18"/>
                <w:szCs w:val="18"/>
              </w:rPr>
              <w:t>详情参考附录</w:t>
            </w:r>
          </w:p>
        </w:tc>
      </w:tr>
      <w:tr w:rsidR="00B47B1D" w14:paraId="267C686C" w14:textId="77777777">
        <w:tc>
          <w:tcPr>
            <w:tcW w:w="2128" w:type="dxa"/>
            <w:gridSpan w:val="2"/>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61CED9A7" w14:textId="77777777" w:rsidR="00B47B1D" w:rsidRDefault="00F22AD9">
            <w:pPr>
              <w:pStyle w:val="Charff0"/>
              <w:ind w:leftChars="75" w:left="180"/>
              <w:rPr>
                <w:rFonts w:cs="Times New Roman"/>
                <w:sz w:val="18"/>
                <w:szCs w:val="18"/>
              </w:rPr>
            </w:pPr>
            <w:r>
              <w:rPr>
                <w:rFonts w:cs="Times New Roman" w:hint="eastAsia"/>
                <w:sz w:val="18"/>
                <w:szCs w:val="18"/>
              </w:rPr>
              <w:t>resultDesc</w:t>
            </w:r>
          </w:p>
        </w:tc>
        <w:tc>
          <w:tcPr>
            <w:tcW w:w="160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5780D0E4" w14:textId="77777777" w:rsidR="00B47B1D" w:rsidRDefault="00F22AD9">
            <w:pPr>
              <w:pStyle w:val="Charff0"/>
              <w:ind w:leftChars="75" w:left="180"/>
              <w:rPr>
                <w:rFonts w:cs="Times New Roman"/>
                <w:sz w:val="18"/>
                <w:szCs w:val="18"/>
              </w:rPr>
            </w:pPr>
            <w:r>
              <w:rPr>
                <w:rFonts w:cs="Times New Roman" w:hint="eastAsia"/>
                <w:sz w:val="18"/>
                <w:szCs w:val="18"/>
              </w:rPr>
              <w:t>响应描述</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3DAAEAC" w14:textId="77777777" w:rsidR="00B47B1D" w:rsidRDefault="00F22AD9">
            <w:pPr>
              <w:pStyle w:val="Charff0"/>
              <w:ind w:leftChars="75" w:left="180"/>
              <w:jc w:val="center"/>
              <w:rPr>
                <w:rFonts w:cs="Times New Roman"/>
                <w:sz w:val="18"/>
                <w:szCs w:val="18"/>
              </w:rPr>
            </w:pPr>
            <w:r>
              <w:rPr>
                <w:rFonts w:cs="Times New Roman" w:hint="eastAsia"/>
                <w:sz w:val="18"/>
                <w:szCs w:val="18"/>
              </w:rPr>
              <w:t>String</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76BA8EA" w14:textId="77777777" w:rsidR="00B47B1D" w:rsidRDefault="00F22AD9">
            <w:pPr>
              <w:pStyle w:val="Charff0"/>
              <w:ind w:leftChars="75" w:left="180"/>
              <w:jc w:val="center"/>
              <w:rPr>
                <w:rFonts w:cs="Times New Roman"/>
                <w:sz w:val="18"/>
                <w:szCs w:val="18"/>
              </w:rPr>
            </w:pPr>
            <w:r>
              <w:rPr>
                <w:rFonts w:cs="Times New Roman" w:hint="eastAsia"/>
                <w:sz w:val="18"/>
                <w:szCs w:val="18"/>
              </w:rPr>
              <w:t>是</w:t>
            </w:r>
          </w:p>
        </w:tc>
        <w:tc>
          <w:tcPr>
            <w:tcW w:w="61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783C0E31" w14:textId="77777777" w:rsidR="00B47B1D" w:rsidRDefault="00F22AD9">
            <w:pPr>
              <w:pStyle w:val="Charff0"/>
              <w:ind w:leftChars="75" w:left="180"/>
              <w:jc w:val="center"/>
              <w:rPr>
                <w:rFonts w:cs="Times New Roman"/>
                <w:sz w:val="18"/>
                <w:szCs w:val="18"/>
              </w:rPr>
            </w:pPr>
            <w:r>
              <w:rPr>
                <w:rFonts w:cs="Times New Roman" w:hint="eastAsia"/>
                <w:sz w:val="18"/>
                <w:szCs w:val="18"/>
              </w:rPr>
              <w:t>256</w:t>
            </w:r>
          </w:p>
        </w:tc>
        <w:tc>
          <w:tcPr>
            <w:tcW w:w="23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F9714D" w14:textId="77777777" w:rsidR="00B47B1D" w:rsidRDefault="00F22AD9">
            <w:pPr>
              <w:pStyle w:val="Charff0"/>
              <w:ind w:leftChars="75" w:left="180"/>
              <w:rPr>
                <w:rFonts w:cs="Times New Roman"/>
                <w:sz w:val="18"/>
                <w:szCs w:val="18"/>
              </w:rPr>
            </w:pPr>
            <w:r>
              <w:rPr>
                <w:rFonts w:cs="Times New Roman" w:hint="eastAsia"/>
                <w:sz w:val="18"/>
                <w:szCs w:val="18"/>
              </w:rPr>
              <w:t>对应的响应信息描述</w:t>
            </w:r>
          </w:p>
        </w:tc>
      </w:tr>
      <w:tr w:rsidR="00B47B1D" w14:paraId="6128ADE1" w14:textId="77777777">
        <w:tc>
          <w:tcPr>
            <w:tcW w:w="6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0DBEBBB9" w14:textId="77777777" w:rsidR="00B47B1D" w:rsidRDefault="00F22AD9">
            <w:pPr>
              <w:pStyle w:val="Charff0"/>
              <w:rPr>
                <w:rFonts w:cs="Times New Roman"/>
                <w:sz w:val="18"/>
                <w:szCs w:val="18"/>
              </w:rPr>
            </w:pPr>
            <w:r>
              <w:rPr>
                <w:rFonts w:cs="Arial" w:hint="eastAsia"/>
                <w:color w:val="333333"/>
                <w:sz w:val="18"/>
                <w:szCs w:val="18"/>
              </w:rPr>
              <w:t>d</w:t>
            </w:r>
            <w:r>
              <w:rPr>
                <w:rFonts w:cs="Arial"/>
                <w:color w:val="333333"/>
                <w:sz w:val="18"/>
                <w:szCs w:val="18"/>
              </w:rPr>
              <w:t>ata</w:t>
            </w:r>
          </w:p>
        </w:tc>
        <w:tc>
          <w:tcPr>
            <w:tcW w:w="1510"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69345C6E" w14:textId="77777777" w:rsidR="00B47B1D" w:rsidRDefault="00F22AD9">
            <w:pPr>
              <w:pStyle w:val="Charff0"/>
              <w:ind w:leftChars="75" w:left="180"/>
              <w:rPr>
                <w:rFonts w:cs="Times New Roman"/>
                <w:sz w:val="18"/>
                <w:szCs w:val="18"/>
              </w:rPr>
            </w:pPr>
            <w:r>
              <w:rPr>
                <w:rFonts w:cs="Arial"/>
                <w:color w:val="333333"/>
                <w:sz w:val="18"/>
                <w:szCs w:val="18"/>
              </w:rPr>
              <w:t>result</w:t>
            </w:r>
          </w:p>
        </w:tc>
        <w:tc>
          <w:tcPr>
            <w:tcW w:w="1605"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18CAD8F5" w14:textId="77777777" w:rsidR="00B47B1D" w:rsidRDefault="00F22AD9">
            <w:pPr>
              <w:pStyle w:val="Charff0"/>
              <w:ind w:leftChars="75" w:left="180"/>
              <w:rPr>
                <w:rFonts w:cs="Times New Roman"/>
                <w:sz w:val="18"/>
                <w:szCs w:val="18"/>
              </w:rPr>
            </w:pPr>
            <w:r>
              <w:rPr>
                <w:rFonts w:cs="Arial" w:hint="eastAsia"/>
                <w:color w:val="333333"/>
                <w:sz w:val="18"/>
                <w:szCs w:val="18"/>
                <w:lang w:eastAsia="zh-Hans"/>
              </w:rPr>
              <w:t>解密后的明文。</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8F1DF2F" w14:textId="77777777" w:rsidR="00B47B1D" w:rsidRDefault="00F22AD9">
            <w:pPr>
              <w:pStyle w:val="Charff0"/>
              <w:ind w:leftChars="75" w:left="180"/>
              <w:jc w:val="center"/>
              <w:rPr>
                <w:rFonts w:cs="Times New Roman"/>
                <w:sz w:val="18"/>
                <w:szCs w:val="18"/>
              </w:rPr>
            </w:pPr>
            <w:r>
              <w:rPr>
                <w:rFonts w:cs="Arial" w:hint="eastAsia"/>
                <w:color w:val="333333"/>
                <w:sz w:val="18"/>
                <w:szCs w:val="18"/>
              </w:rPr>
              <w:t>String</w:t>
            </w:r>
          </w:p>
        </w:tc>
        <w:tc>
          <w:tcPr>
            <w:tcW w:w="1113"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320BE00C" w14:textId="77777777" w:rsidR="00B47B1D" w:rsidRDefault="00F22AD9">
            <w:pPr>
              <w:pStyle w:val="Charff0"/>
              <w:ind w:leftChars="75" w:left="180"/>
              <w:jc w:val="center"/>
              <w:rPr>
                <w:rFonts w:cs="Times New Roman"/>
                <w:sz w:val="18"/>
                <w:szCs w:val="18"/>
              </w:rPr>
            </w:pPr>
            <w:r>
              <w:rPr>
                <w:rFonts w:cs="Arial"/>
                <w:color w:val="333333"/>
                <w:sz w:val="18"/>
                <w:szCs w:val="18"/>
              </w:rPr>
              <w:t>是</w:t>
            </w:r>
          </w:p>
        </w:tc>
        <w:tc>
          <w:tcPr>
            <w:tcW w:w="619"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0C9EFB43" w14:textId="77777777" w:rsidR="00B47B1D" w:rsidRDefault="00B47B1D">
            <w:pPr>
              <w:pStyle w:val="Charff0"/>
              <w:ind w:leftChars="75" w:left="180"/>
              <w:jc w:val="center"/>
              <w:rPr>
                <w:rFonts w:cs="Times New Roman"/>
                <w:sz w:val="18"/>
                <w:szCs w:val="18"/>
              </w:rPr>
            </w:pPr>
          </w:p>
        </w:tc>
        <w:tc>
          <w:tcPr>
            <w:tcW w:w="2342" w:type="dxa"/>
            <w:tcBorders>
              <w:top w:val="single" w:sz="4" w:space="0" w:color="auto"/>
              <w:left w:val="nil"/>
              <w:bottom w:val="single" w:sz="4" w:space="0" w:color="auto"/>
              <w:right w:val="single" w:sz="4" w:space="0" w:color="auto"/>
            </w:tcBorders>
            <w:tcMar>
              <w:top w:w="60" w:type="dxa"/>
              <w:left w:w="60" w:type="dxa"/>
              <w:bottom w:w="60" w:type="dxa"/>
              <w:right w:w="60" w:type="dxa"/>
            </w:tcMar>
            <w:vAlign w:val="center"/>
          </w:tcPr>
          <w:p w14:paraId="4A19F715" w14:textId="77777777" w:rsidR="00B47B1D" w:rsidRDefault="00F22AD9">
            <w:pPr>
              <w:pStyle w:val="Charff0"/>
              <w:ind w:leftChars="75" w:left="180"/>
              <w:rPr>
                <w:rFonts w:cs="Times New Roman"/>
                <w:sz w:val="18"/>
                <w:szCs w:val="18"/>
              </w:rPr>
            </w:pPr>
            <w:r>
              <w:rPr>
                <w:rFonts w:cs="Times New Roman"/>
                <w:sz w:val="18"/>
                <w:szCs w:val="18"/>
              </w:rPr>
              <w:t>Base64</w:t>
            </w:r>
            <w:r>
              <w:rPr>
                <w:rFonts w:cs="Times New Roman" w:hint="eastAsia"/>
                <w:sz w:val="18"/>
                <w:szCs w:val="18"/>
              </w:rPr>
              <w:t>字符串</w:t>
            </w:r>
          </w:p>
        </w:tc>
      </w:tr>
    </w:tbl>
    <w:p w14:paraId="70A374FD" w14:textId="77777777" w:rsidR="00B47B1D" w:rsidRPr="007C4756" w:rsidRDefault="00F22AD9">
      <w:pPr>
        <w:pStyle w:val="34"/>
        <w:ind w:left="-480"/>
        <w:rPr>
          <w:b w:val="0"/>
          <w:bCs w:val="0"/>
        </w:rPr>
      </w:pPr>
      <w:bookmarkStart w:id="486" w:name="_Toc116492083"/>
      <w:r w:rsidRPr="007C4756">
        <w:rPr>
          <w:rFonts w:hint="eastAsia"/>
          <w:b w:val="0"/>
          <w:bCs w:val="0"/>
        </w:rPr>
        <w:lastRenderedPageBreak/>
        <w:t>调用示例</w:t>
      </w:r>
      <w:bookmarkEnd w:id="486"/>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7E54F437" w14:textId="77777777" w:rsidTr="007C4756">
        <w:tc>
          <w:tcPr>
            <w:tcW w:w="9146" w:type="dxa"/>
            <w:shd w:val="clear" w:color="auto" w:fill="C7EDCC"/>
          </w:tcPr>
          <w:p w14:paraId="3A3BA2B8"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808000"/>
                <w:sz w:val="18"/>
                <w:szCs w:val="18"/>
              </w:rPr>
              <w:t>@Test</w:t>
            </w:r>
            <w:r>
              <w:rPr>
                <w:rFonts w:ascii="Consolas" w:hAnsi="Consolas"/>
                <w:color w:val="808000"/>
                <w:sz w:val="18"/>
                <w:szCs w:val="18"/>
              </w:rPr>
              <w:br/>
            </w:r>
            <w:r>
              <w:rPr>
                <w:rFonts w:ascii="Consolas" w:hAnsi="Consolas"/>
                <w:b/>
                <w:bCs/>
                <w:color w:val="000080"/>
                <w:sz w:val="18"/>
                <w:szCs w:val="18"/>
              </w:rPr>
              <w:t xml:space="preserve">public void </w:t>
            </w:r>
            <w:r>
              <w:rPr>
                <w:sz w:val="18"/>
                <w:szCs w:val="18"/>
              </w:rPr>
              <w:t>decryptDataWithCmk</w:t>
            </w:r>
            <w:r>
              <w:rPr>
                <w:rFonts w:ascii="Consolas" w:hAnsi="Consolas"/>
                <w:color w:val="000000"/>
                <w:sz w:val="18"/>
                <w:szCs w:val="18"/>
              </w:rPr>
              <w:t xml:space="preserve">() </w:t>
            </w:r>
            <w:r>
              <w:rPr>
                <w:rFonts w:ascii="Consolas" w:hAnsi="Consolas"/>
                <w:b/>
                <w:bCs/>
                <w:color w:val="000080"/>
                <w:sz w:val="18"/>
                <w:szCs w:val="18"/>
              </w:rPr>
              <w:t xml:space="preserve">throws </w:t>
            </w:r>
            <w:r>
              <w:rPr>
                <w:rFonts w:ascii="Consolas" w:hAnsi="Consolas"/>
                <w:color w:val="000000"/>
                <w:sz w:val="18"/>
                <w:szCs w:val="18"/>
              </w:rPr>
              <w:t>Exception {</w:t>
            </w:r>
          </w:p>
          <w:p w14:paraId="1CDE3347" w14:textId="77777777" w:rsidR="0060201B" w:rsidRDefault="0060201B" w:rsidP="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CipherCloud </w:t>
            </w:r>
            <w:r>
              <w:rPr>
                <w:rFonts w:ascii="Consolas" w:hAnsi="Consolas"/>
                <w:b/>
                <w:bCs/>
                <w:color w:val="660E7A"/>
                <w:sz w:val="18"/>
                <w:szCs w:val="18"/>
              </w:rPr>
              <w:t xml:space="preserve">cipherCloud </w:t>
            </w:r>
            <w:r>
              <w:rPr>
                <w:rFonts w:ascii="Consolas" w:hAnsi="Consolas"/>
                <w:color w:val="000000"/>
                <w:sz w:val="18"/>
                <w:szCs w:val="18"/>
              </w:rPr>
              <w:t>=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w:t>
            </w:r>
            <w:r w:rsidRPr="007C4756">
              <w:rPr>
                <w:rFonts w:ascii="Consolas" w:hAnsi="Consolas"/>
                <w:color w:val="008000"/>
                <w:sz w:val="18"/>
                <w:szCs w:val="18"/>
              </w:rPr>
              <w:t>D:</w:t>
            </w:r>
            <w:r w:rsidRPr="007C4756">
              <w:rPr>
                <w:rFonts w:ascii="Consolas" w:hAnsi="Consolas"/>
                <w:color w:val="000080"/>
                <w:sz w:val="18"/>
                <w:szCs w:val="18"/>
              </w:rPr>
              <w:t>\\</w:t>
            </w:r>
            <w:r w:rsidRPr="007C4756">
              <w:rPr>
                <w:rFonts w:ascii="Consolas" w:hAnsi="Consolas"/>
                <w:color w:val="008000"/>
                <w:sz w:val="18"/>
                <w:szCs w:val="18"/>
              </w:rPr>
              <w:t>java</w:t>
            </w:r>
            <w:r w:rsidRPr="007C4756">
              <w:rPr>
                <w:rFonts w:ascii="Consolas" w:hAnsi="Consolas"/>
                <w:color w:val="000080"/>
                <w:sz w:val="18"/>
                <w:szCs w:val="18"/>
              </w:rPr>
              <w:t>\\</w:t>
            </w:r>
            <w:r w:rsidRPr="007C4756">
              <w:rPr>
                <w:rFonts w:ascii="Consolas" w:hAnsi="Consolas"/>
                <w:color w:val="008000"/>
                <w:sz w:val="18"/>
                <w:szCs w:val="18"/>
              </w:rPr>
              <w:t>ideaworkspace</w:t>
            </w:r>
            <w:r w:rsidRPr="007C4756">
              <w:rPr>
                <w:rFonts w:ascii="Consolas" w:hAnsi="Consolas"/>
                <w:color w:val="000080"/>
                <w:sz w:val="18"/>
                <w:szCs w:val="18"/>
              </w:rPr>
              <w:t>\\</w:t>
            </w:r>
            <w:r w:rsidRPr="007C4756">
              <w:rPr>
                <w:rFonts w:ascii="Consolas" w:hAnsi="Consolas"/>
                <w:color w:val="008000"/>
                <w:sz w:val="18"/>
                <w:szCs w:val="18"/>
              </w:rPr>
              <w:t>cipher-cloud-sdk-java</w:t>
            </w:r>
            <w:r w:rsidRPr="007C4756">
              <w:rPr>
                <w:rFonts w:ascii="Consolas" w:hAnsi="Consolas"/>
                <w:color w:val="000080"/>
                <w:sz w:val="18"/>
                <w:szCs w:val="18"/>
              </w:rPr>
              <w:t>\\</w:t>
            </w:r>
            <w:r w:rsidRPr="007C4756">
              <w:rPr>
                <w:rFonts w:ascii="Consolas" w:hAnsi="Consolas"/>
                <w:color w:val="008000"/>
                <w:sz w:val="18"/>
                <w:szCs w:val="18"/>
              </w:rPr>
              <w:t>file</w:t>
            </w:r>
            <w:r w:rsidRPr="007C4756">
              <w:rPr>
                <w:rFonts w:ascii="Consolas" w:hAnsi="Consolas"/>
                <w:color w:val="000080"/>
                <w:sz w:val="18"/>
                <w:szCs w:val="18"/>
              </w:rPr>
              <w:t>\\</w:t>
            </w:r>
            <w:r w:rsidRPr="007C4756">
              <w:rPr>
                <w:rFonts w:ascii="Consolas" w:hAnsi="Consolas"/>
                <w:color w:val="008000"/>
                <w:sz w:val="18"/>
                <w:szCs w:val="18"/>
              </w:rPr>
              <w:t>sdk.properties</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t xml:space="preserve">SecxService </w:t>
            </w:r>
            <w:r>
              <w:rPr>
                <w:rFonts w:ascii="Consolas" w:hAnsi="Consolas"/>
                <w:b/>
                <w:bCs/>
                <w:color w:val="660E7A"/>
                <w:sz w:val="18"/>
                <w:szCs w:val="18"/>
              </w:rPr>
              <w:t xml:space="preserve">service </w:t>
            </w:r>
            <w:r>
              <w:rPr>
                <w:rFonts w:ascii="Consolas" w:hAnsi="Consolas"/>
                <w:color w:val="000000"/>
                <w:sz w:val="18"/>
                <w:szCs w:val="18"/>
              </w:rPr>
              <w:t xml:space="preserve">= </w:t>
            </w:r>
            <w:r>
              <w:rPr>
                <w:rFonts w:ascii="Consolas" w:hAnsi="Consolas"/>
                <w:b/>
                <w:bCs/>
                <w:color w:val="000080"/>
                <w:sz w:val="18"/>
                <w:szCs w:val="18"/>
              </w:rPr>
              <w:t xml:space="preserve">new </w:t>
            </w:r>
            <w:r>
              <w:rPr>
                <w:rFonts w:ascii="Consolas" w:hAnsi="Consolas"/>
                <w:color w:val="000000"/>
                <w:sz w:val="18"/>
                <w:szCs w:val="18"/>
              </w:rPr>
              <w:t>SecxService();;</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color w:val="000000"/>
                <w:sz w:val="18"/>
                <w:szCs w:val="18"/>
              </w:rPr>
              <w:br/>
              <w:t xml:space="preserve">     </w:t>
            </w:r>
            <w:r>
              <w:rPr>
                <w:rFonts w:ascii="Consolas" w:hAnsi="Consolas"/>
                <w:b/>
                <w:bCs/>
                <w:color w:val="660E7A"/>
                <w:sz w:val="18"/>
                <w:szCs w:val="18"/>
              </w:rPr>
              <w:t>service</w:t>
            </w:r>
            <w:r>
              <w:rPr>
                <w:rFonts w:ascii="Consolas" w:hAnsi="Consolas"/>
                <w:color w:val="000000"/>
                <w:sz w:val="18"/>
                <w:szCs w:val="18"/>
              </w:rPr>
              <w:t>.</w:t>
            </w:r>
            <w:r w:rsidRPr="00716841">
              <w:rPr>
                <w:rFonts w:ascii="Consolas" w:hAnsi="Consolas"/>
                <w:color w:val="000000"/>
                <w:sz w:val="18"/>
                <w:szCs w:val="18"/>
              </w:rPr>
              <w:t>decryptDataWithCmk</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660E7A"/>
                <w:sz w:val="18"/>
                <w:szCs w:val="18"/>
              </w:rPr>
              <w:t>cipherCloud</w:t>
            </w:r>
            <w:r>
              <w:rPr>
                <w:rFonts w:ascii="Consolas" w:hAnsi="Consolas"/>
                <w:color w:val="000000"/>
                <w:sz w:val="18"/>
                <w:szCs w:val="18"/>
              </w:rPr>
              <w:t>,</w:t>
            </w:r>
          </w:p>
          <w:p w14:paraId="1361FABF" w14:textId="77777777" w:rsidR="0060201B" w:rsidRDefault="0060201B" w:rsidP="0060201B">
            <w:pPr>
              <w:pStyle w:val="HTML0"/>
              <w:shd w:val="clear" w:color="auto" w:fill="C7EDCC"/>
              <w:ind w:leftChars="75" w:left="180" w:firstLineChars="200" w:firstLine="361"/>
              <w:rPr>
                <w:rFonts w:ascii="Consolas" w:hAnsi="Consolas"/>
                <w:color w:val="000000"/>
                <w:sz w:val="18"/>
                <w:szCs w:val="18"/>
              </w:rPr>
            </w:pPr>
            <w:r w:rsidRPr="00716841">
              <w:rPr>
                <w:rFonts w:ascii="Consolas" w:hAnsi="Consolas"/>
                <w:b/>
                <w:bCs/>
                <w:color w:val="008000"/>
                <w:sz w:val="18"/>
                <w:szCs w:val="18"/>
              </w:rPr>
              <w:t>"</w:t>
            </w:r>
            <w:r w:rsidRPr="007C4756">
              <w:rPr>
                <w:rFonts w:ascii="Consolas" w:hAnsi="Consolas"/>
                <w:color w:val="008000"/>
                <w:sz w:val="18"/>
                <w:szCs w:val="18"/>
              </w:rPr>
              <w:t>MDoCAQEwEgIBATAKBggqgRzPVQFoAQoBAQMhAIY3TslzRAol+j4K2olH9f/CRO7rOHu4L387fCyuPjcr</w:t>
            </w:r>
            <w:r w:rsidRPr="00716841">
              <w:rPr>
                <w:rFonts w:ascii="Consolas" w:hAnsi="Consolas"/>
                <w:b/>
                <w:bCs/>
                <w:color w:val="008000"/>
                <w:sz w:val="18"/>
                <w:szCs w:val="18"/>
              </w:rPr>
              <w:t>"</w:t>
            </w:r>
            <w:r w:rsidRPr="00716841">
              <w:rPr>
                <w:rFonts w:ascii="Consolas" w:hAnsi="Consolas"/>
                <w:color w:val="000000"/>
                <w:sz w:val="18"/>
                <w:szCs w:val="18"/>
              </w:rPr>
              <w:t>.getBytes("UTF-8</w:t>
            </w:r>
            <w:r w:rsidRPr="002760D8">
              <w:rPr>
                <w:rFonts w:ascii="Consolas" w:hAnsi="Consolas"/>
                <w:color w:val="000000"/>
                <w:sz w:val="18"/>
                <w:szCs w:val="18"/>
              </w:rPr>
              <w:t>"</w:t>
            </w:r>
            <w:r w:rsidRPr="00716841">
              <w:rPr>
                <w:rFonts w:ascii="Consolas" w:hAnsi="Consolas"/>
                <w:color w:val="000000"/>
                <w:sz w:val="18"/>
                <w:szCs w:val="18"/>
              </w:rPr>
              <w:t>)</w:t>
            </w:r>
            <w:r>
              <w:rPr>
                <w:rFonts w:ascii="Consolas" w:hAnsi="Consolas"/>
                <w:color w:val="000000"/>
                <w:sz w:val="18"/>
                <w:szCs w:val="18"/>
              </w:rPr>
              <w:t>));</w:t>
            </w:r>
          </w:p>
          <w:p w14:paraId="59BB37B5" w14:textId="7C710909" w:rsidR="00B47B1D" w:rsidRDefault="0060201B">
            <w:pPr>
              <w:pStyle w:val="HTML0"/>
              <w:shd w:val="clear" w:color="auto" w:fill="C7EDCC"/>
              <w:ind w:leftChars="75" w:left="180"/>
              <w:rPr>
                <w:rFonts w:ascii="Consolas" w:hAnsi="Consolas"/>
                <w:color w:val="000000"/>
                <w:sz w:val="18"/>
                <w:szCs w:val="18"/>
              </w:rPr>
            </w:pPr>
            <w:r>
              <w:rPr>
                <w:rFonts w:ascii="Consolas" w:hAnsi="Consolas"/>
                <w:color w:val="000000"/>
                <w:sz w:val="18"/>
                <w:szCs w:val="18"/>
              </w:rPr>
              <w:t xml:space="preserve"> }</w:t>
            </w:r>
          </w:p>
        </w:tc>
      </w:tr>
    </w:tbl>
    <w:p w14:paraId="1F4A6536" w14:textId="77777777" w:rsidR="00B47B1D" w:rsidRDefault="00F22AD9">
      <w:pPr>
        <w:pStyle w:val="12"/>
      </w:pPr>
      <w:bookmarkStart w:id="487" w:name="_Toc109724029"/>
      <w:bookmarkStart w:id="488" w:name="_Toc109833320"/>
      <w:bookmarkStart w:id="489" w:name="_Toc93329008"/>
      <w:bookmarkStart w:id="490" w:name="_Toc65749574"/>
      <w:bookmarkStart w:id="491" w:name="_Toc116492084"/>
      <w:bookmarkStart w:id="492" w:name="_Hlk107942619"/>
      <w:bookmarkEnd w:id="487"/>
      <w:r>
        <w:rPr>
          <w:rFonts w:hint="eastAsia"/>
        </w:rPr>
        <w:t>错误码说明</w:t>
      </w:r>
      <w:bookmarkEnd w:id="488"/>
      <w:bookmarkEnd w:id="489"/>
      <w:bookmarkEnd w:id="490"/>
      <w:bookmarkEnd w:id="491"/>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1"/>
        <w:gridCol w:w="2416"/>
        <w:gridCol w:w="5259"/>
      </w:tblGrid>
      <w:tr w:rsidR="00B47B1D" w14:paraId="3F53F02E" w14:textId="77777777">
        <w:tc>
          <w:tcPr>
            <w:tcW w:w="1471" w:type="dxa"/>
            <w:shd w:val="clear" w:color="auto" w:fill="99CCFF"/>
          </w:tcPr>
          <w:p w14:paraId="04197F18" w14:textId="77777777" w:rsidR="00B47B1D" w:rsidRDefault="00F22AD9">
            <w:pPr>
              <w:pStyle w:val="affffffffffffffff4"/>
              <w:spacing w:line="360" w:lineRule="auto"/>
              <w:rPr>
                <w:rFonts w:ascii="宋体" w:hAnsi="宋体"/>
                <w:sz w:val="21"/>
              </w:rPr>
            </w:pPr>
            <w:r>
              <w:rPr>
                <w:rFonts w:ascii="宋体" w:hAnsi="宋体" w:hint="eastAsia"/>
                <w:sz w:val="21"/>
              </w:rPr>
              <w:t>错误码</w:t>
            </w:r>
          </w:p>
        </w:tc>
        <w:tc>
          <w:tcPr>
            <w:tcW w:w="2416" w:type="dxa"/>
            <w:shd w:val="clear" w:color="auto" w:fill="99CCFF"/>
          </w:tcPr>
          <w:p w14:paraId="612D7137" w14:textId="77777777" w:rsidR="00B47B1D" w:rsidRDefault="00F22AD9">
            <w:pPr>
              <w:pStyle w:val="affffffffffffffff4"/>
              <w:spacing w:line="360" w:lineRule="auto"/>
              <w:rPr>
                <w:rFonts w:ascii="宋体" w:hAnsi="宋体"/>
                <w:sz w:val="21"/>
              </w:rPr>
            </w:pPr>
            <w:r>
              <w:rPr>
                <w:rFonts w:ascii="宋体" w:hAnsi="宋体" w:hint="eastAsia"/>
                <w:sz w:val="21"/>
              </w:rPr>
              <w:t>错误描述</w:t>
            </w:r>
          </w:p>
        </w:tc>
        <w:tc>
          <w:tcPr>
            <w:tcW w:w="5259" w:type="dxa"/>
            <w:shd w:val="clear" w:color="auto" w:fill="99CCFF"/>
          </w:tcPr>
          <w:p w14:paraId="275D3F59" w14:textId="77777777" w:rsidR="00B47B1D" w:rsidRDefault="00F22AD9">
            <w:pPr>
              <w:pStyle w:val="affffffffffffffff4"/>
              <w:spacing w:line="360" w:lineRule="auto"/>
              <w:rPr>
                <w:rFonts w:ascii="宋体" w:hAnsi="宋体"/>
                <w:sz w:val="21"/>
              </w:rPr>
            </w:pPr>
            <w:r>
              <w:rPr>
                <w:rFonts w:ascii="宋体" w:hAnsi="宋体" w:hint="eastAsia"/>
                <w:sz w:val="21"/>
              </w:rPr>
              <w:t>备注</w:t>
            </w:r>
          </w:p>
        </w:tc>
      </w:tr>
      <w:tr w:rsidR="00E916A4" w14:paraId="2BC5C84D" w14:textId="77777777">
        <w:tc>
          <w:tcPr>
            <w:tcW w:w="1471" w:type="dxa"/>
          </w:tcPr>
          <w:p w14:paraId="1231ED0E" w14:textId="72807BB6" w:rsidR="00E916A4" w:rsidRDefault="00E916A4" w:rsidP="00E916A4">
            <w:pPr>
              <w:rPr>
                <w:sz w:val="18"/>
                <w:szCs w:val="20"/>
              </w:rPr>
            </w:pPr>
            <w:r>
              <w:rPr>
                <w:sz w:val="18"/>
                <w:szCs w:val="20"/>
              </w:rPr>
              <w:t>PTCTS011103</w:t>
            </w:r>
          </w:p>
        </w:tc>
        <w:tc>
          <w:tcPr>
            <w:tcW w:w="2416" w:type="dxa"/>
          </w:tcPr>
          <w:p w14:paraId="205FEB7C" w14:textId="4616D7DF" w:rsidR="00E916A4" w:rsidRDefault="00E916A4" w:rsidP="00E916A4">
            <w:pPr>
              <w:rPr>
                <w:sz w:val="18"/>
                <w:szCs w:val="20"/>
              </w:rPr>
            </w:pPr>
            <w:r>
              <w:rPr>
                <w:rFonts w:hint="eastAsia"/>
                <w:sz w:val="18"/>
                <w:szCs w:val="20"/>
              </w:rPr>
              <w:t>证书项解析失败</w:t>
            </w:r>
          </w:p>
        </w:tc>
        <w:tc>
          <w:tcPr>
            <w:tcW w:w="5259" w:type="dxa"/>
          </w:tcPr>
          <w:p w14:paraId="1AD9ACC5" w14:textId="75646F6F" w:rsidR="00E916A4" w:rsidRDefault="00E916A4" w:rsidP="00E916A4">
            <w:pPr>
              <w:rPr>
                <w:sz w:val="18"/>
                <w:szCs w:val="20"/>
              </w:rPr>
            </w:pPr>
            <w:r>
              <w:rPr>
                <w:rFonts w:hint="eastAsia"/>
                <w:sz w:val="18"/>
                <w:szCs w:val="20"/>
              </w:rPr>
              <w:t>ooid不存在或者解析oid信息失败</w:t>
            </w:r>
          </w:p>
        </w:tc>
      </w:tr>
      <w:tr w:rsidR="00E916A4" w14:paraId="3EECBF83" w14:textId="77777777">
        <w:tc>
          <w:tcPr>
            <w:tcW w:w="1471" w:type="dxa"/>
          </w:tcPr>
          <w:p w14:paraId="5DA1F76E" w14:textId="2913E4F8" w:rsidR="00E916A4" w:rsidRDefault="00E916A4" w:rsidP="00E916A4">
            <w:pPr>
              <w:rPr>
                <w:sz w:val="18"/>
                <w:szCs w:val="20"/>
              </w:rPr>
            </w:pPr>
            <w:r>
              <w:rPr>
                <w:sz w:val="18"/>
                <w:szCs w:val="20"/>
              </w:rPr>
              <w:t>PTCTS011104</w:t>
            </w:r>
          </w:p>
        </w:tc>
        <w:tc>
          <w:tcPr>
            <w:tcW w:w="2416" w:type="dxa"/>
          </w:tcPr>
          <w:p w14:paraId="299E1F6A" w14:textId="7B43CA71" w:rsidR="00E916A4" w:rsidRDefault="00E916A4" w:rsidP="00E916A4">
            <w:pPr>
              <w:rPr>
                <w:sz w:val="18"/>
                <w:szCs w:val="20"/>
              </w:rPr>
            </w:pPr>
            <w:r>
              <w:rPr>
                <w:rFonts w:hint="eastAsia"/>
                <w:sz w:val="18"/>
                <w:szCs w:val="20"/>
              </w:rPr>
              <w:t>证书验证策略ID不存在</w:t>
            </w:r>
          </w:p>
        </w:tc>
        <w:tc>
          <w:tcPr>
            <w:tcW w:w="5259" w:type="dxa"/>
          </w:tcPr>
          <w:p w14:paraId="3227E0ED" w14:textId="77777777" w:rsidR="00E916A4" w:rsidRDefault="00E916A4" w:rsidP="00E916A4">
            <w:pPr>
              <w:rPr>
                <w:sz w:val="18"/>
                <w:szCs w:val="20"/>
              </w:rPr>
            </w:pPr>
          </w:p>
        </w:tc>
      </w:tr>
      <w:tr w:rsidR="00E916A4" w14:paraId="01389A77" w14:textId="77777777">
        <w:tc>
          <w:tcPr>
            <w:tcW w:w="1471" w:type="dxa"/>
          </w:tcPr>
          <w:p w14:paraId="1B7BCF25" w14:textId="72BA54C6" w:rsidR="00E916A4" w:rsidRDefault="00E916A4" w:rsidP="00E916A4">
            <w:pPr>
              <w:rPr>
                <w:sz w:val="18"/>
                <w:szCs w:val="20"/>
              </w:rPr>
            </w:pPr>
            <w:r>
              <w:rPr>
                <w:sz w:val="18"/>
                <w:szCs w:val="20"/>
              </w:rPr>
              <w:t>PTCTS011096</w:t>
            </w:r>
          </w:p>
        </w:tc>
        <w:tc>
          <w:tcPr>
            <w:tcW w:w="2416" w:type="dxa"/>
          </w:tcPr>
          <w:p w14:paraId="77C68E03" w14:textId="7153165B" w:rsidR="00E916A4" w:rsidRDefault="00E916A4" w:rsidP="00E916A4">
            <w:pPr>
              <w:rPr>
                <w:sz w:val="18"/>
                <w:szCs w:val="20"/>
              </w:rPr>
            </w:pPr>
            <w:r>
              <w:rPr>
                <w:rFonts w:hint="eastAsia"/>
                <w:sz w:val="18"/>
                <w:szCs w:val="20"/>
              </w:rPr>
              <w:t>请求参数格式错误</w:t>
            </w:r>
          </w:p>
        </w:tc>
        <w:tc>
          <w:tcPr>
            <w:tcW w:w="5259" w:type="dxa"/>
          </w:tcPr>
          <w:p w14:paraId="1743058C" w14:textId="1B8D8697" w:rsidR="00E916A4" w:rsidRDefault="00E916A4" w:rsidP="00E916A4">
            <w:pPr>
              <w:rPr>
                <w:sz w:val="18"/>
                <w:szCs w:val="20"/>
              </w:rPr>
            </w:pPr>
            <w:r>
              <w:rPr>
                <w:rFonts w:hint="eastAsia"/>
                <w:sz w:val="18"/>
                <w:szCs w:val="20"/>
              </w:rPr>
              <w:t>请检查参数内容不合法，请检查参数内容是否遵循接口参数描述规则</w:t>
            </w:r>
          </w:p>
        </w:tc>
      </w:tr>
      <w:tr w:rsidR="00E916A4" w14:paraId="619DF570" w14:textId="77777777">
        <w:tc>
          <w:tcPr>
            <w:tcW w:w="1471" w:type="dxa"/>
          </w:tcPr>
          <w:p w14:paraId="738A6918" w14:textId="1F710721" w:rsidR="00E916A4" w:rsidRDefault="00E916A4" w:rsidP="00E916A4">
            <w:pPr>
              <w:rPr>
                <w:sz w:val="18"/>
                <w:szCs w:val="20"/>
              </w:rPr>
            </w:pPr>
            <w:r>
              <w:rPr>
                <w:sz w:val="18"/>
                <w:szCs w:val="20"/>
              </w:rPr>
              <w:t>PTCTS011097</w:t>
            </w:r>
          </w:p>
        </w:tc>
        <w:tc>
          <w:tcPr>
            <w:tcW w:w="2416" w:type="dxa"/>
          </w:tcPr>
          <w:p w14:paraId="1FEEC1D2" w14:textId="4E2B4046" w:rsidR="00E916A4" w:rsidRDefault="00E916A4" w:rsidP="00E916A4">
            <w:pPr>
              <w:rPr>
                <w:sz w:val="18"/>
                <w:szCs w:val="20"/>
              </w:rPr>
            </w:pPr>
            <w:r>
              <w:rPr>
                <w:rFonts w:hint="eastAsia"/>
                <w:sz w:val="18"/>
                <w:szCs w:val="20"/>
              </w:rPr>
              <w:t>签名证书的根不被信任</w:t>
            </w:r>
          </w:p>
        </w:tc>
        <w:tc>
          <w:tcPr>
            <w:tcW w:w="5259" w:type="dxa"/>
          </w:tcPr>
          <w:p w14:paraId="258E5D4C" w14:textId="6C4D9B9D" w:rsidR="00E916A4" w:rsidRDefault="00E916A4" w:rsidP="00E916A4">
            <w:pPr>
              <w:rPr>
                <w:sz w:val="18"/>
                <w:szCs w:val="20"/>
              </w:rPr>
            </w:pPr>
            <w:r>
              <w:rPr>
                <w:rFonts w:hint="eastAsia"/>
                <w:sz w:val="18"/>
                <w:szCs w:val="20"/>
              </w:rPr>
              <w:t>当verifyCert=true时，待验证证书的签发根不被信任</w:t>
            </w:r>
          </w:p>
        </w:tc>
      </w:tr>
      <w:tr w:rsidR="00E916A4" w14:paraId="5630DEE5" w14:textId="77777777">
        <w:tc>
          <w:tcPr>
            <w:tcW w:w="1471" w:type="dxa"/>
          </w:tcPr>
          <w:p w14:paraId="03DDB8CF" w14:textId="7857BC3C" w:rsidR="00E916A4" w:rsidRDefault="00E916A4" w:rsidP="00E916A4">
            <w:pPr>
              <w:rPr>
                <w:sz w:val="18"/>
                <w:szCs w:val="20"/>
              </w:rPr>
            </w:pPr>
            <w:r>
              <w:rPr>
                <w:sz w:val="18"/>
                <w:szCs w:val="20"/>
              </w:rPr>
              <w:t>PTCTS011098</w:t>
            </w:r>
          </w:p>
        </w:tc>
        <w:tc>
          <w:tcPr>
            <w:tcW w:w="2416" w:type="dxa"/>
          </w:tcPr>
          <w:p w14:paraId="6C079EFC" w14:textId="58DD40B5" w:rsidR="00E916A4" w:rsidRDefault="00E916A4" w:rsidP="00E916A4">
            <w:pPr>
              <w:rPr>
                <w:sz w:val="18"/>
                <w:szCs w:val="20"/>
              </w:rPr>
            </w:pPr>
            <w:r>
              <w:rPr>
                <w:rFonts w:hint="eastAsia"/>
                <w:sz w:val="18"/>
                <w:szCs w:val="20"/>
              </w:rPr>
              <w:t>签名证书已过期</w:t>
            </w:r>
          </w:p>
        </w:tc>
        <w:tc>
          <w:tcPr>
            <w:tcW w:w="5259" w:type="dxa"/>
          </w:tcPr>
          <w:p w14:paraId="7B6B15D1" w14:textId="3B0843C9" w:rsidR="00E916A4" w:rsidRDefault="00E916A4" w:rsidP="00E916A4">
            <w:pPr>
              <w:rPr>
                <w:sz w:val="18"/>
                <w:szCs w:val="20"/>
              </w:rPr>
            </w:pPr>
            <w:r>
              <w:rPr>
                <w:rFonts w:hint="eastAsia"/>
                <w:sz w:val="18"/>
                <w:szCs w:val="20"/>
              </w:rPr>
              <w:t>当verifyCert=true时，当前时间已经查过证书的有效期</w:t>
            </w:r>
          </w:p>
        </w:tc>
      </w:tr>
      <w:tr w:rsidR="00E916A4" w14:paraId="42663E37" w14:textId="77777777">
        <w:tc>
          <w:tcPr>
            <w:tcW w:w="1471" w:type="dxa"/>
          </w:tcPr>
          <w:p w14:paraId="2BE3EDA8" w14:textId="471D3C4D" w:rsidR="00E916A4" w:rsidRDefault="00E916A4" w:rsidP="00E916A4">
            <w:pPr>
              <w:rPr>
                <w:sz w:val="18"/>
                <w:szCs w:val="20"/>
              </w:rPr>
            </w:pPr>
            <w:r>
              <w:rPr>
                <w:sz w:val="18"/>
                <w:szCs w:val="20"/>
              </w:rPr>
              <w:t>PTCTS011099</w:t>
            </w:r>
          </w:p>
        </w:tc>
        <w:tc>
          <w:tcPr>
            <w:tcW w:w="2416" w:type="dxa"/>
          </w:tcPr>
          <w:p w14:paraId="6221002D" w14:textId="479F3E59" w:rsidR="00E916A4" w:rsidRDefault="00E916A4" w:rsidP="00E916A4">
            <w:pPr>
              <w:rPr>
                <w:sz w:val="18"/>
                <w:szCs w:val="20"/>
              </w:rPr>
            </w:pPr>
            <w:r>
              <w:rPr>
                <w:rFonts w:hint="eastAsia"/>
                <w:sz w:val="18"/>
                <w:szCs w:val="20"/>
              </w:rPr>
              <w:t>签名证书已被作废</w:t>
            </w:r>
          </w:p>
        </w:tc>
        <w:tc>
          <w:tcPr>
            <w:tcW w:w="5259" w:type="dxa"/>
          </w:tcPr>
          <w:p w14:paraId="27109664" w14:textId="4327B725" w:rsidR="00E916A4" w:rsidRDefault="00E916A4" w:rsidP="00E916A4">
            <w:pPr>
              <w:rPr>
                <w:sz w:val="18"/>
                <w:szCs w:val="20"/>
              </w:rPr>
            </w:pPr>
            <w:r>
              <w:rPr>
                <w:rFonts w:hint="eastAsia"/>
                <w:sz w:val="18"/>
                <w:szCs w:val="20"/>
              </w:rPr>
              <w:t>当verifyCert=true时，待验证证书已经被注销</w:t>
            </w:r>
          </w:p>
        </w:tc>
      </w:tr>
      <w:tr w:rsidR="00E916A4" w14:paraId="0E85D3C4" w14:textId="77777777">
        <w:tc>
          <w:tcPr>
            <w:tcW w:w="1471" w:type="dxa"/>
          </w:tcPr>
          <w:p w14:paraId="676D8D2F" w14:textId="65A9E5F9" w:rsidR="00E916A4" w:rsidRDefault="00E916A4" w:rsidP="00E916A4">
            <w:pPr>
              <w:rPr>
                <w:sz w:val="18"/>
                <w:szCs w:val="20"/>
              </w:rPr>
            </w:pPr>
            <w:r>
              <w:rPr>
                <w:sz w:val="18"/>
                <w:szCs w:val="20"/>
              </w:rPr>
              <w:t>PTCTS011100</w:t>
            </w:r>
          </w:p>
        </w:tc>
        <w:tc>
          <w:tcPr>
            <w:tcW w:w="2416" w:type="dxa"/>
          </w:tcPr>
          <w:p w14:paraId="70CE2FAB" w14:textId="41E87200" w:rsidR="00E916A4" w:rsidRDefault="00E916A4" w:rsidP="00E916A4">
            <w:pPr>
              <w:rPr>
                <w:sz w:val="18"/>
                <w:szCs w:val="20"/>
              </w:rPr>
            </w:pPr>
            <w:r>
              <w:rPr>
                <w:rFonts w:hint="eastAsia"/>
                <w:sz w:val="18"/>
                <w:szCs w:val="20"/>
              </w:rPr>
              <w:t>签名证书被拉黑</w:t>
            </w:r>
          </w:p>
        </w:tc>
        <w:tc>
          <w:tcPr>
            <w:tcW w:w="5259" w:type="dxa"/>
          </w:tcPr>
          <w:p w14:paraId="3107AD08" w14:textId="0D6A3D19" w:rsidR="00E916A4" w:rsidRDefault="00E916A4" w:rsidP="00E916A4">
            <w:pPr>
              <w:rPr>
                <w:sz w:val="18"/>
                <w:szCs w:val="20"/>
              </w:rPr>
            </w:pPr>
            <w:r>
              <w:rPr>
                <w:rFonts w:hint="eastAsia"/>
                <w:sz w:val="18"/>
                <w:szCs w:val="20"/>
              </w:rPr>
              <w:t>当verifyCert=true时，待验证证书的序列号在黑名单中</w:t>
            </w:r>
          </w:p>
        </w:tc>
      </w:tr>
      <w:tr w:rsidR="00E916A4" w14:paraId="23AAD013" w14:textId="77777777">
        <w:tc>
          <w:tcPr>
            <w:tcW w:w="1471" w:type="dxa"/>
          </w:tcPr>
          <w:p w14:paraId="3F19C119" w14:textId="3FB6AC6B" w:rsidR="00E916A4" w:rsidRDefault="00E916A4" w:rsidP="00E916A4">
            <w:pPr>
              <w:rPr>
                <w:sz w:val="18"/>
                <w:szCs w:val="20"/>
              </w:rPr>
            </w:pPr>
            <w:r>
              <w:rPr>
                <w:sz w:val="18"/>
                <w:szCs w:val="20"/>
              </w:rPr>
              <w:t>PTCTS011101</w:t>
            </w:r>
          </w:p>
        </w:tc>
        <w:tc>
          <w:tcPr>
            <w:tcW w:w="2416" w:type="dxa"/>
          </w:tcPr>
          <w:p w14:paraId="5A11AD14" w14:textId="5E015185" w:rsidR="00E916A4" w:rsidRDefault="00E916A4" w:rsidP="00E916A4">
            <w:pPr>
              <w:rPr>
                <w:sz w:val="18"/>
                <w:szCs w:val="20"/>
              </w:rPr>
            </w:pPr>
            <w:r>
              <w:rPr>
                <w:rFonts w:hint="eastAsia"/>
                <w:sz w:val="18"/>
                <w:szCs w:val="20"/>
              </w:rPr>
              <w:t>签名证书未生效</w:t>
            </w:r>
          </w:p>
        </w:tc>
        <w:tc>
          <w:tcPr>
            <w:tcW w:w="5259" w:type="dxa"/>
          </w:tcPr>
          <w:p w14:paraId="7329BFAA" w14:textId="73A1548C" w:rsidR="00E916A4" w:rsidRDefault="00E916A4" w:rsidP="00E916A4">
            <w:pPr>
              <w:rPr>
                <w:sz w:val="18"/>
                <w:szCs w:val="20"/>
              </w:rPr>
            </w:pPr>
            <w:r>
              <w:rPr>
                <w:rFonts w:hint="eastAsia"/>
                <w:sz w:val="18"/>
                <w:szCs w:val="20"/>
              </w:rPr>
              <w:t>当verifyCert=true时，当前时间在证书有效期之前</w:t>
            </w:r>
          </w:p>
        </w:tc>
      </w:tr>
      <w:tr w:rsidR="00E916A4" w14:paraId="36BB0A03" w14:textId="77777777">
        <w:tc>
          <w:tcPr>
            <w:tcW w:w="1471" w:type="dxa"/>
          </w:tcPr>
          <w:p w14:paraId="6AFD315B" w14:textId="0F357B05" w:rsidR="00E916A4" w:rsidRDefault="00E916A4" w:rsidP="00E916A4">
            <w:pPr>
              <w:rPr>
                <w:sz w:val="18"/>
                <w:szCs w:val="20"/>
              </w:rPr>
            </w:pPr>
            <w:r>
              <w:rPr>
                <w:sz w:val="18"/>
                <w:szCs w:val="20"/>
              </w:rPr>
              <w:t>PTCTS011112</w:t>
            </w:r>
          </w:p>
        </w:tc>
        <w:tc>
          <w:tcPr>
            <w:tcW w:w="2416" w:type="dxa"/>
          </w:tcPr>
          <w:p w14:paraId="0E5B62B4" w14:textId="11BD218C" w:rsidR="00E916A4" w:rsidRDefault="00E916A4" w:rsidP="00E916A4">
            <w:pPr>
              <w:rPr>
                <w:sz w:val="18"/>
                <w:szCs w:val="20"/>
              </w:rPr>
            </w:pPr>
            <w:r>
              <w:rPr>
                <w:rFonts w:hint="eastAsia"/>
                <w:sz w:val="18"/>
                <w:szCs w:val="20"/>
              </w:rPr>
              <w:t>签名服务发生异常</w:t>
            </w:r>
          </w:p>
        </w:tc>
        <w:tc>
          <w:tcPr>
            <w:tcW w:w="5259" w:type="dxa"/>
          </w:tcPr>
          <w:p w14:paraId="62E64391" w14:textId="381A0A21" w:rsidR="00E916A4" w:rsidRDefault="00E916A4" w:rsidP="00E916A4">
            <w:pPr>
              <w:rPr>
                <w:sz w:val="18"/>
                <w:szCs w:val="20"/>
              </w:rPr>
            </w:pPr>
          </w:p>
        </w:tc>
      </w:tr>
      <w:tr w:rsidR="00E916A4" w14:paraId="1FE718B9" w14:textId="77777777">
        <w:tc>
          <w:tcPr>
            <w:tcW w:w="1471" w:type="dxa"/>
          </w:tcPr>
          <w:p w14:paraId="407BE3FD" w14:textId="1FBCAA37" w:rsidR="00E916A4" w:rsidRDefault="00E916A4" w:rsidP="00E916A4">
            <w:pPr>
              <w:rPr>
                <w:sz w:val="18"/>
                <w:szCs w:val="20"/>
              </w:rPr>
            </w:pPr>
            <w:r>
              <w:rPr>
                <w:sz w:val="18"/>
                <w:szCs w:val="20"/>
              </w:rPr>
              <w:t>PTCTS011114</w:t>
            </w:r>
          </w:p>
        </w:tc>
        <w:tc>
          <w:tcPr>
            <w:tcW w:w="2416" w:type="dxa"/>
          </w:tcPr>
          <w:p w14:paraId="6BE64503" w14:textId="23DAB5DB" w:rsidR="00E916A4" w:rsidRDefault="00E916A4" w:rsidP="00E916A4">
            <w:pPr>
              <w:rPr>
                <w:sz w:val="18"/>
                <w:szCs w:val="20"/>
              </w:rPr>
            </w:pPr>
            <w:r>
              <w:rPr>
                <w:rFonts w:hint="eastAsia"/>
                <w:sz w:val="18"/>
                <w:szCs w:val="20"/>
              </w:rPr>
              <w:t>密钥格式转换异常</w:t>
            </w:r>
          </w:p>
        </w:tc>
        <w:tc>
          <w:tcPr>
            <w:tcW w:w="5259" w:type="dxa"/>
          </w:tcPr>
          <w:p w14:paraId="7BF277B3" w14:textId="187F5D0A" w:rsidR="00E916A4" w:rsidRDefault="00E916A4" w:rsidP="00E916A4">
            <w:pPr>
              <w:rPr>
                <w:sz w:val="18"/>
                <w:szCs w:val="20"/>
              </w:rPr>
            </w:pPr>
            <w:r>
              <w:rPr>
                <w:rFonts w:hint="eastAsia"/>
                <w:sz w:val="18"/>
                <w:szCs w:val="20"/>
              </w:rPr>
              <w:t>密钥对象和字节数据转换过程中发生异常</w:t>
            </w:r>
          </w:p>
        </w:tc>
      </w:tr>
      <w:tr w:rsidR="00E916A4" w14:paraId="32D88178" w14:textId="77777777">
        <w:tc>
          <w:tcPr>
            <w:tcW w:w="1471" w:type="dxa"/>
          </w:tcPr>
          <w:p w14:paraId="7FAC2D12" w14:textId="6921113C" w:rsidR="00E916A4" w:rsidRDefault="00E916A4" w:rsidP="00E916A4">
            <w:pPr>
              <w:rPr>
                <w:sz w:val="18"/>
                <w:szCs w:val="20"/>
              </w:rPr>
            </w:pPr>
            <w:r>
              <w:rPr>
                <w:sz w:val="18"/>
                <w:szCs w:val="20"/>
              </w:rPr>
              <w:t>PTCTS011120</w:t>
            </w:r>
          </w:p>
        </w:tc>
        <w:tc>
          <w:tcPr>
            <w:tcW w:w="2416" w:type="dxa"/>
          </w:tcPr>
          <w:p w14:paraId="0B4A10C4" w14:textId="349F2B60" w:rsidR="00E916A4" w:rsidRDefault="00E916A4" w:rsidP="00E916A4">
            <w:pPr>
              <w:rPr>
                <w:sz w:val="18"/>
                <w:szCs w:val="20"/>
              </w:rPr>
            </w:pPr>
            <w:r>
              <w:rPr>
                <w:rFonts w:hint="eastAsia"/>
                <w:sz w:val="18"/>
                <w:szCs w:val="20"/>
              </w:rPr>
              <w:t>Base64编解码异常</w:t>
            </w:r>
          </w:p>
        </w:tc>
        <w:tc>
          <w:tcPr>
            <w:tcW w:w="5259" w:type="dxa"/>
          </w:tcPr>
          <w:p w14:paraId="3371E12E" w14:textId="594FD006" w:rsidR="00E916A4" w:rsidRDefault="00E916A4" w:rsidP="00E916A4">
            <w:pPr>
              <w:rPr>
                <w:sz w:val="18"/>
                <w:szCs w:val="20"/>
              </w:rPr>
            </w:pPr>
            <w:r>
              <w:rPr>
                <w:rFonts w:hint="eastAsia"/>
                <w:sz w:val="18"/>
                <w:szCs w:val="20"/>
              </w:rPr>
              <w:t>对数据进行Base64编解码过程中发生异常</w:t>
            </w:r>
          </w:p>
        </w:tc>
      </w:tr>
      <w:tr w:rsidR="00E916A4" w14:paraId="38895DF6" w14:textId="77777777">
        <w:tc>
          <w:tcPr>
            <w:tcW w:w="1471" w:type="dxa"/>
          </w:tcPr>
          <w:p w14:paraId="36EBB7AE" w14:textId="65EC6153" w:rsidR="00E916A4" w:rsidRDefault="00E916A4" w:rsidP="00E916A4">
            <w:pPr>
              <w:rPr>
                <w:sz w:val="18"/>
                <w:szCs w:val="20"/>
              </w:rPr>
            </w:pPr>
            <w:r>
              <w:rPr>
                <w:sz w:val="18"/>
                <w:szCs w:val="20"/>
              </w:rPr>
              <w:t>PTCTS011121</w:t>
            </w:r>
          </w:p>
        </w:tc>
        <w:tc>
          <w:tcPr>
            <w:tcW w:w="2416" w:type="dxa"/>
          </w:tcPr>
          <w:p w14:paraId="0BF254F2" w14:textId="385EA39D" w:rsidR="00E916A4" w:rsidRDefault="00E916A4" w:rsidP="00E916A4">
            <w:pPr>
              <w:rPr>
                <w:sz w:val="18"/>
                <w:szCs w:val="20"/>
              </w:rPr>
            </w:pPr>
            <w:r>
              <w:rPr>
                <w:rFonts w:hint="eastAsia"/>
                <w:sz w:val="18"/>
                <w:szCs w:val="20"/>
              </w:rPr>
              <w:t>签名服务依赖组件SecX返回空签名</w:t>
            </w:r>
          </w:p>
        </w:tc>
        <w:tc>
          <w:tcPr>
            <w:tcW w:w="5259" w:type="dxa"/>
          </w:tcPr>
          <w:p w14:paraId="6AB18D5F" w14:textId="21B79E8C" w:rsidR="00E916A4" w:rsidRDefault="00E916A4" w:rsidP="00E916A4">
            <w:pPr>
              <w:rPr>
                <w:sz w:val="18"/>
                <w:szCs w:val="20"/>
              </w:rPr>
            </w:pPr>
            <w:r>
              <w:rPr>
                <w:rFonts w:hint="eastAsia"/>
                <w:sz w:val="18"/>
                <w:szCs w:val="20"/>
              </w:rPr>
              <w:t>服务发生运行错误，服务依赖组件SecX返回空值，且未出现异常</w:t>
            </w:r>
          </w:p>
        </w:tc>
      </w:tr>
      <w:tr w:rsidR="00E916A4" w14:paraId="1C1F5A22" w14:textId="77777777">
        <w:tc>
          <w:tcPr>
            <w:tcW w:w="1471" w:type="dxa"/>
          </w:tcPr>
          <w:p w14:paraId="08E68827" w14:textId="1C4A128A" w:rsidR="00E916A4" w:rsidRDefault="00E916A4" w:rsidP="00E916A4">
            <w:pPr>
              <w:rPr>
                <w:sz w:val="18"/>
                <w:szCs w:val="20"/>
              </w:rPr>
            </w:pPr>
            <w:r>
              <w:rPr>
                <w:sz w:val="18"/>
                <w:szCs w:val="20"/>
              </w:rPr>
              <w:t>PTCTS011124</w:t>
            </w:r>
          </w:p>
        </w:tc>
        <w:tc>
          <w:tcPr>
            <w:tcW w:w="2416" w:type="dxa"/>
          </w:tcPr>
          <w:p w14:paraId="0F01F538" w14:textId="60B5FC04" w:rsidR="00E916A4" w:rsidRDefault="00E916A4" w:rsidP="00E916A4">
            <w:pPr>
              <w:rPr>
                <w:sz w:val="18"/>
                <w:szCs w:val="20"/>
              </w:rPr>
            </w:pPr>
            <w:r>
              <w:rPr>
                <w:rFonts w:hint="eastAsia"/>
                <w:sz w:val="18"/>
                <w:szCs w:val="20"/>
              </w:rPr>
              <w:t>签名服务连接密钥管理服务通讯失败</w:t>
            </w:r>
          </w:p>
        </w:tc>
        <w:tc>
          <w:tcPr>
            <w:tcW w:w="5259" w:type="dxa"/>
          </w:tcPr>
          <w:p w14:paraId="59292FE5" w14:textId="58CA0C11" w:rsidR="00E916A4" w:rsidRDefault="00E916A4" w:rsidP="00E916A4">
            <w:pPr>
              <w:rPr>
                <w:sz w:val="18"/>
                <w:szCs w:val="20"/>
              </w:rPr>
            </w:pPr>
          </w:p>
        </w:tc>
      </w:tr>
      <w:tr w:rsidR="00E916A4" w14:paraId="6266A6AD" w14:textId="77777777">
        <w:tc>
          <w:tcPr>
            <w:tcW w:w="1471" w:type="dxa"/>
          </w:tcPr>
          <w:p w14:paraId="79D17A14" w14:textId="40921506" w:rsidR="00E916A4" w:rsidRDefault="00E916A4" w:rsidP="00E916A4">
            <w:pPr>
              <w:rPr>
                <w:sz w:val="18"/>
                <w:szCs w:val="20"/>
              </w:rPr>
            </w:pPr>
            <w:r>
              <w:rPr>
                <w:sz w:val="18"/>
                <w:szCs w:val="20"/>
              </w:rPr>
              <w:t>PTCTS011125</w:t>
            </w:r>
          </w:p>
        </w:tc>
        <w:tc>
          <w:tcPr>
            <w:tcW w:w="2416" w:type="dxa"/>
          </w:tcPr>
          <w:p w14:paraId="74454627" w14:textId="3F3D4C6A" w:rsidR="00E916A4" w:rsidRDefault="00E916A4" w:rsidP="00E916A4">
            <w:pPr>
              <w:rPr>
                <w:sz w:val="18"/>
                <w:szCs w:val="20"/>
              </w:rPr>
            </w:pPr>
            <w:r>
              <w:rPr>
                <w:rFonts w:hint="eastAsia"/>
                <w:sz w:val="18"/>
                <w:szCs w:val="20"/>
              </w:rPr>
              <w:t>签名服务从密钥管理服务获取私钥失败</w:t>
            </w:r>
          </w:p>
        </w:tc>
        <w:tc>
          <w:tcPr>
            <w:tcW w:w="5259" w:type="dxa"/>
          </w:tcPr>
          <w:p w14:paraId="20A12DCC" w14:textId="6E12BFE0" w:rsidR="00E916A4" w:rsidRDefault="00E916A4" w:rsidP="00E916A4">
            <w:pPr>
              <w:rPr>
                <w:sz w:val="18"/>
                <w:szCs w:val="20"/>
              </w:rPr>
            </w:pPr>
          </w:p>
        </w:tc>
      </w:tr>
      <w:tr w:rsidR="00E916A4" w14:paraId="3984FD03" w14:textId="77777777">
        <w:tc>
          <w:tcPr>
            <w:tcW w:w="1471" w:type="dxa"/>
          </w:tcPr>
          <w:p w14:paraId="17152433" w14:textId="2DA9520E" w:rsidR="00E916A4" w:rsidRDefault="00E916A4" w:rsidP="00E916A4">
            <w:pPr>
              <w:rPr>
                <w:sz w:val="18"/>
                <w:szCs w:val="20"/>
              </w:rPr>
            </w:pPr>
            <w:r>
              <w:rPr>
                <w:sz w:val="18"/>
                <w:szCs w:val="20"/>
              </w:rPr>
              <w:t>PTCTS011129</w:t>
            </w:r>
          </w:p>
        </w:tc>
        <w:tc>
          <w:tcPr>
            <w:tcW w:w="2416" w:type="dxa"/>
          </w:tcPr>
          <w:p w14:paraId="211A7AD7" w14:textId="53BDAADE" w:rsidR="00E916A4" w:rsidRDefault="00E916A4" w:rsidP="00E916A4">
            <w:pPr>
              <w:rPr>
                <w:sz w:val="18"/>
                <w:szCs w:val="20"/>
              </w:rPr>
            </w:pPr>
            <w:r>
              <w:rPr>
                <w:rFonts w:hint="eastAsia"/>
                <w:sz w:val="18"/>
                <w:szCs w:val="20"/>
              </w:rPr>
              <w:t>签名服务加密数字信封失败</w:t>
            </w:r>
          </w:p>
        </w:tc>
        <w:tc>
          <w:tcPr>
            <w:tcW w:w="5259" w:type="dxa"/>
          </w:tcPr>
          <w:p w14:paraId="0FE75A6F" w14:textId="0A156532" w:rsidR="00E916A4" w:rsidRDefault="00E916A4" w:rsidP="00E916A4">
            <w:pPr>
              <w:rPr>
                <w:sz w:val="18"/>
                <w:szCs w:val="20"/>
              </w:rPr>
            </w:pPr>
          </w:p>
        </w:tc>
      </w:tr>
      <w:tr w:rsidR="00E916A4" w14:paraId="79BA02EC" w14:textId="77777777">
        <w:tc>
          <w:tcPr>
            <w:tcW w:w="1471" w:type="dxa"/>
          </w:tcPr>
          <w:p w14:paraId="3DEB27C5" w14:textId="2E50E0F0" w:rsidR="00E916A4" w:rsidRDefault="00E916A4" w:rsidP="00E916A4">
            <w:pPr>
              <w:rPr>
                <w:color w:val="000000"/>
                <w:sz w:val="18"/>
                <w:szCs w:val="20"/>
              </w:rPr>
            </w:pPr>
            <w:r>
              <w:rPr>
                <w:sz w:val="18"/>
                <w:szCs w:val="20"/>
              </w:rPr>
              <w:t>PTCTS011130</w:t>
            </w:r>
          </w:p>
        </w:tc>
        <w:tc>
          <w:tcPr>
            <w:tcW w:w="2416" w:type="dxa"/>
          </w:tcPr>
          <w:p w14:paraId="01617594" w14:textId="6FD22C4E" w:rsidR="00E916A4" w:rsidRDefault="00E916A4" w:rsidP="00E916A4">
            <w:pPr>
              <w:rPr>
                <w:color w:val="000000"/>
                <w:sz w:val="18"/>
                <w:szCs w:val="20"/>
              </w:rPr>
            </w:pPr>
            <w:r>
              <w:rPr>
                <w:rFonts w:hint="eastAsia"/>
                <w:sz w:val="18"/>
                <w:szCs w:val="20"/>
              </w:rPr>
              <w:t>签名服务解密数字信封失败</w:t>
            </w:r>
          </w:p>
        </w:tc>
        <w:tc>
          <w:tcPr>
            <w:tcW w:w="5259" w:type="dxa"/>
          </w:tcPr>
          <w:p w14:paraId="12E86D69" w14:textId="50E1A3DE" w:rsidR="00E916A4" w:rsidRDefault="00E916A4" w:rsidP="00E916A4">
            <w:pPr>
              <w:rPr>
                <w:color w:val="000000"/>
                <w:sz w:val="18"/>
                <w:szCs w:val="20"/>
              </w:rPr>
            </w:pPr>
          </w:p>
        </w:tc>
      </w:tr>
      <w:tr w:rsidR="00E916A4" w14:paraId="1FB58D68" w14:textId="77777777">
        <w:tc>
          <w:tcPr>
            <w:tcW w:w="1471" w:type="dxa"/>
          </w:tcPr>
          <w:p w14:paraId="700F22C3" w14:textId="6CFA935C" w:rsidR="00E916A4" w:rsidRDefault="00E916A4" w:rsidP="00E916A4">
            <w:pPr>
              <w:rPr>
                <w:color w:val="000000"/>
                <w:sz w:val="18"/>
                <w:szCs w:val="20"/>
              </w:rPr>
            </w:pPr>
            <w:r>
              <w:rPr>
                <w:sz w:val="18"/>
                <w:szCs w:val="20"/>
              </w:rPr>
              <w:t>PTCTS011138</w:t>
            </w:r>
          </w:p>
        </w:tc>
        <w:tc>
          <w:tcPr>
            <w:tcW w:w="2416" w:type="dxa"/>
          </w:tcPr>
          <w:p w14:paraId="0FB58136" w14:textId="63F42755" w:rsidR="00E916A4" w:rsidRDefault="00E916A4" w:rsidP="00E916A4">
            <w:pPr>
              <w:rPr>
                <w:color w:val="000000"/>
                <w:sz w:val="18"/>
                <w:szCs w:val="20"/>
              </w:rPr>
            </w:pPr>
            <w:r>
              <w:rPr>
                <w:rFonts w:hint="eastAsia"/>
                <w:sz w:val="18"/>
                <w:szCs w:val="20"/>
              </w:rPr>
              <w:t>签名服务无效的密钥</w:t>
            </w:r>
          </w:p>
        </w:tc>
        <w:tc>
          <w:tcPr>
            <w:tcW w:w="5259" w:type="dxa"/>
          </w:tcPr>
          <w:p w14:paraId="412ABD86" w14:textId="51979925" w:rsidR="00E916A4" w:rsidRDefault="00E916A4" w:rsidP="00E916A4">
            <w:pPr>
              <w:rPr>
                <w:color w:val="000000"/>
                <w:sz w:val="18"/>
                <w:szCs w:val="20"/>
              </w:rPr>
            </w:pPr>
          </w:p>
        </w:tc>
      </w:tr>
      <w:tr w:rsidR="00E916A4" w14:paraId="3FD9F277" w14:textId="77777777">
        <w:tc>
          <w:tcPr>
            <w:tcW w:w="1471" w:type="dxa"/>
          </w:tcPr>
          <w:p w14:paraId="12FE8C73" w14:textId="2895CBE9" w:rsidR="00E916A4" w:rsidRDefault="00E916A4" w:rsidP="00E916A4">
            <w:pPr>
              <w:rPr>
                <w:color w:val="000000"/>
                <w:sz w:val="18"/>
                <w:szCs w:val="20"/>
              </w:rPr>
            </w:pPr>
            <w:r>
              <w:rPr>
                <w:sz w:val="18"/>
                <w:szCs w:val="20"/>
              </w:rPr>
              <w:t>PTCTS01</w:t>
            </w:r>
            <w:r>
              <w:rPr>
                <w:rFonts w:hint="eastAsia"/>
                <w:sz w:val="18"/>
                <w:szCs w:val="20"/>
              </w:rPr>
              <w:t>4011</w:t>
            </w:r>
          </w:p>
        </w:tc>
        <w:tc>
          <w:tcPr>
            <w:tcW w:w="2416" w:type="dxa"/>
          </w:tcPr>
          <w:p w14:paraId="4A5EDE0F" w14:textId="15BC6FEE" w:rsidR="00E916A4" w:rsidRDefault="00E916A4" w:rsidP="00E916A4">
            <w:pPr>
              <w:rPr>
                <w:color w:val="000000"/>
                <w:sz w:val="18"/>
                <w:szCs w:val="20"/>
              </w:rPr>
            </w:pPr>
            <w:r>
              <w:rPr>
                <w:rFonts w:hint="eastAsia"/>
                <w:sz w:val="18"/>
                <w:szCs w:val="20"/>
              </w:rPr>
              <w:t>鉴权不通过</w:t>
            </w:r>
          </w:p>
        </w:tc>
        <w:tc>
          <w:tcPr>
            <w:tcW w:w="5259" w:type="dxa"/>
          </w:tcPr>
          <w:p w14:paraId="3479CDD3" w14:textId="0486FE6C" w:rsidR="00E916A4" w:rsidRDefault="00E916A4" w:rsidP="00E916A4">
            <w:pPr>
              <w:rPr>
                <w:color w:val="000000"/>
                <w:sz w:val="18"/>
                <w:szCs w:val="20"/>
              </w:rPr>
            </w:pPr>
          </w:p>
        </w:tc>
      </w:tr>
      <w:tr w:rsidR="00E916A4" w14:paraId="0657185E" w14:textId="77777777" w:rsidTr="00047303">
        <w:tc>
          <w:tcPr>
            <w:tcW w:w="1471" w:type="dxa"/>
            <w:vAlign w:val="center"/>
          </w:tcPr>
          <w:p w14:paraId="27379EC4" w14:textId="791EBF78" w:rsidR="00E916A4" w:rsidRDefault="00E916A4" w:rsidP="00E916A4">
            <w:pPr>
              <w:rPr>
                <w:color w:val="000000"/>
                <w:sz w:val="18"/>
                <w:szCs w:val="20"/>
              </w:rPr>
            </w:pPr>
            <w:r>
              <w:rPr>
                <w:sz w:val="18"/>
                <w:szCs w:val="20"/>
              </w:rPr>
              <w:t>PTCTS</w:t>
            </w:r>
            <w:r>
              <w:rPr>
                <w:rFonts w:hint="eastAsia"/>
                <w:sz w:val="18"/>
                <w:szCs w:val="20"/>
              </w:rPr>
              <w:t>000000</w:t>
            </w:r>
          </w:p>
        </w:tc>
        <w:tc>
          <w:tcPr>
            <w:tcW w:w="2416" w:type="dxa"/>
            <w:vAlign w:val="center"/>
          </w:tcPr>
          <w:p w14:paraId="1BD28F62" w14:textId="2BA45FC6" w:rsidR="00E916A4" w:rsidRDefault="00E916A4" w:rsidP="00E916A4">
            <w:pPr>
              <w:rPr>
                <w:color w:val="000000"/>
                <w:sz w:val="18"/>
                <w:szCs w:val="20"/>
              </w:rPr>
            </w:pPr>
            <w:r>
              <w:rPr>
                <w:rFonts w:hint="eastAsia"/>
                <w:sz w:val="18"/>
                <w:szCs w:val="20"/>
              </w:rPr>
              <w:t>操作成功</w:t>
            </w:r>
          </w:p>
        </w:tc>
        <w:tc>
          <w:tcPr>
            <w:tcW w:w="5259" w:type="dxa"/>
          </w:tcPr>
          <w:p w14:paraId="77D375B2" w14:textId="77777777" w:rsidR="00E916A4" w:rsidRDefault="00E916A4" w:rsidP="00E916A4">
            <w:pPr>
              <w:rPr>
                <w:color w:val="000000"/>
                <w:sz w:val="18"/>
                <w:szCs w:val="20"/>
              </w:rPr>
            </w:pPr>
          </w:p>
        </w:tc>
      </w:tr>
      <w:tr w:rsidR="00E916A4" w14:paraId="6D63A009" w14:textId="77777777" w:rsidTr="00047303">
        <w:tc>
          <w:tcPr>
            <w:tcW w:w="1471" w:type="dxa"/>
            <w:vAlign w:val="center"/>
          </w:tcPr>
          <w:p w14:paraId="564E7470" w14:textId="5BFAE819" w:rsidR="00E916A4" w:rsidRDefault="00E916A4" w:rsidP="00E916A4">
            <w:pPr>
              <w:rPr>
                <w:color w:val="000000"/>
                <w:sz w:val="18"/>
                <w:szCs w:val="20"/>
              </w:rPr>
            </w:pPr>
            <w:r>
              <w:rPr>
                <w:sz w:val="18"/>
                <w:szCs w:val="20"/>
              </w:rPr>
              <w:t>PTCTS</w:t>
            </w:r>
            <w:r>
              <w:rPr>
                <w:rFonts w:hint="eastAsia"/>
                <w:sz w:val="18"/>
                <w:szCs w:val="20"/>
              </w:rPr>
              <w:t>010001</w:t>
            </w:r>
          </w:p>
        </w:tc>
        <w:tc>
          <w:tcPr>
            <w:tcW w:w="2416" w:type="dxa"/>
            <w:vAlign w:val="center"/>
          </w:tcPr>
          <w:p w14:paraId="1AD5BF90" w14:textId="43A6F7A0" w:rsidR="00E916A4" w:rsidRDefault="00E916A4" w:rsidP="00E916A4">
            <w:pPr>
              <w:rPr>
                <w:color w:val="000000"/>
                <w:sz w:val="18"/>
                <w:szCs w:val="20"/>
              </w:rPr>
            </w:pPr>
            <w:r>
              <w:rPr>
                <w:rFonts w:hint="eastAsia"/>
                <w:sz w:val="18"/>
                <w:szCs w:val="20"/>
              </w:rPr>
              <w:t>参数异常</w:t>
            </w:r>
          </w:p>
        </w:tc>
        <w:tc>
          <w:tcPr>
            <w:tcW w:w="5259" w:type="dxa"/>
          </w:tcPr>
          <w:p w14:paraId="1522A6BF" w14:textId="77777777" w:rsidR="00E916A4" w:rsidRDefault="00E916A4" w:rsidP="00E916A4">
            <w:pPr>
              <w:rPr>
                <w:color w:val="000000"/>
                <w:sz w:val="18"/>
                <w:szCs w:val="20"/>
              </w:rPr>
            </w:pPr>
          </w:p>
        </w:tc>
      </w:tr>
      <w:tr w:rsidR="00E916A4" w14:paraId="6BE0B6F4" w14:textId="77777777" w:rsidTr="00047303">
        <w:tc>
          <w:tcPr>
            <w:tcW w:w="1471" w:type="dxa"/>
            <w:vAlign w:val="center"/>
          </w:tcPr>
          <w:p w14:paraId="21FF7162" w14:textId="77768838" w:rsidR="00E916A4" w:rsidRDefault="00E916A4" w:rsidP="00E916A4">
            <w:pPr>
              <w:rPr>
                <w:color w:val="000000"/>
                <w:sz w:val="18"/>
                <w:szCs w:val="20"/>
              </w:rPr>
            </w:pPr>
            <w:r>
              <w:rPr>
                <w:sz w:val="18"/>
                <w:szCs w:val="20"/>
              </w:rPr>
              <w:t>PTCTS</w:t>
            </w:r>
            <w:r>
              <w:rPr>
                <w:rFonts w:hint="eastAsia"/>
                <w:sz w:val="18"/>
                <w:szCs w:val="20"/>
              </w:rPr>
              <w:t>010002</w:t>
            </w:r>
          </w:p>
        </w:tc>
        <w:tc>
          <w:tcPr>
            <w:tcW w:w="2416" w:type="dxa"/>
            <w:vAlign w:val="center"/>
          </w:tcPr>
          <w:p w14:paraId="5FAD76AB" w14:textId="1954B70B" w:rsidR="00E916A4" w:rsidRDefault="00E916A4" w:rsidP="00E916A4">
            <w:pPr>
              <w:rPr>
                <w:color w:val="000000"/>
                <w:sz w:val="18"/>
                <w:szCs w:val="20"/>
              </w:rPr>
            </w:pPr>
            <w:r>
              <w:rPr>
                <w:rFonts w:hint="eastAsia"/>
                <w:sz w:val="18"/>
                <w:szCs w:val="20"/>
              </w:rPr>
              <w:t>P1验签不匹配异常</w:t>
            </w:r>
          </w:p>
        </w:tc>
        <w:tc>
          <w:tcPr>
            <w:tcW w:w="5259" w:type="dxa"/>
          </w:tcPr>
          <w:p w14:paraId="1CAE758F" w14:textId="77777777" w:rsidR="00E916A4" w:rsidRDefault="00E916A4" w:rsidP="00E916A4">
            <w:pPr>
              <w:rPr>
                <w:color w:val="000000"/>
                <w:sz w:val="18"/>
                <w:szCs w:val="20"/>
              </w:rPr>
            </w:pPr>
          </w:p>
        </w:tc>
      </w:tr>
      <w:tr w:rsidR="00E916A4" w14:paraId="685947CA" w14:textId="77777777" w:rsidTr="00047303">
        <w:tc>
          <w:tcPr>
            <w:tcW w:w="1471" w:type="dxa"/>
            <w:vAlign w:val="center"/>
          </w:tcPr>
          <w:p w14:paraId="26D79DD6" w14:textId="61FEEDA5" w:rsidR="00E916A4" w:rsidRDefault="00E916A4" w:rsidP="00E916A4">
            <w:pPr>
              <w:rPr>
                <w:color w:val="000000"/>
                <w:sz w:val="18"/>
                <w:szCs w:val="20"/>
              </w:rPr>
            </w:pPr>
            <w:r>
              <w:rPr>
                <w:sz w:val="18"/>
                <w:szCs w:val="20"/>
              </w:rPr>
              <w:t>PTCTS</w:t>
            </w:r>
            <w:r>
              <w:rPr>
                <w:rFonts w:hint="eastAsia"/>
                <w:sz w:val="18"/>
                <w:szCs w:val="20"/>
              </w:rPr>
              <w:t>010003</w:t>
            </w:r>
          </w:p>
        </w:tc>
        <w:tc>
          <w:tcPr>
            <w:tcW w:w="2416" w:type="dxa"/>
            <w:vAlign w:val="center"/>
          </w:tcPr>
          <w:p w14:paraId="38CEE380" w14:textId="0BEFCC2E" w:rsidR="00E916A4" w:rsidRDefault="00E916A4" w:rsidP="00E916A4">
            <w:pPr>
              <w:rPr>
                <w:color w:val="000000"/>
                <w:sz w:val="18"/>
                <w:szCs w:val="20"/>
              </w:rPr>
            </w:pPr>
            <w:r>
              <w:rPr>
                <w:rFonts w:hint="eastAsia"/>
                <w:sz w:val="18"/>
                <w:szCs w:val="20"/>
              </w:rPr>
              <w:t>p7验签不匹配异常</w:t>
            </w:r>
          </w:p>
        </w:tc>
        <w:tc>
          <w:tcPr>
            <w:tcW w:w="5259" w:type="dxa"/>
          </w:tcPr>
          <w:p w14:paraId="73FA6749" w14:textId="77777777" w:rsidR="00E916A4" w:rsidRDefault="00E916A4" w:rsidP="00E916A4">
            <w:pPr>
              <w:rPr>
                <w:color w:val="000000"/>
                <w:sz w:val="18"/>
                <w:szCs w:val="20"/>
              </w:rPr>
            </w:pPr>
          </w:p>
        </w:tc>
      </w:tr>
      <w:tr w:rsidR="00E916A4" w14:paraId="10FC27C9" w14:textId="77777777" w:rsidTr="00047303">
        <w:tc>
          <w:tcPr>
            <w:tcW w:w="1471" w:type="dxa"/>
            <w:vAlign w:val="center"/>
          </w:tcPr>
          <w:p w14:paraId="4423FC5B" w14:textId="0978B025" w:rsidR="00E916A4" w:rsidRDefault="00E916A4" w:rsidP="00E916A4">
            <w:pPr>
              <w:rPr>
                <w:color w:val="000000"/>
                <w:sz w:val="18"/>
                <w:szCs w:val="20"/>
              </w:rPr>
            </w:pPr>
            <w:r>
              <w:rPr>
                <w:sz w:val="18"/>
                <w:szCs w:val="20"/>
              </w:rPr>
              <w:t>PTCTS</w:t>
            </w:r>
            <w:r>
              <w:rPr>
                <w:rFonts w:hint="eastAsia"/>
                <w:sz w:val="18"/>
                <w:szCs w:val="20"/>
              </w:rPr>
              <w:t>010004</w:t>
            </w:r>
          </w:p>
        </w:tc>
        <w:tc>
          <w:tcPr>
            <w:tcW w:w="2416" w:type="dxa"/>
            <w:vAlign w:val="center"/>
          </w:tcPr>
          <w:p w14:paraId="3394FF15" w14:textId="760A2E17" w:rsidR="00E916A4" w:rsidRDefault="00E916A4" w:rsidP="00E916A4">
            <w:pPr>
              <w:rPr>
                <w:color w:val="000000"/>
                <w:sz w:val="18"/>
                <w:szCs w:val="20"/>
              </w:rPr>
            </w:pPr>
            <w:r>
              <w:rPr>
                <w:rFonts w:hint="eastAsia"/>
                <w:sz w:val="18"/>
                <w:szCs w:val="20"/>
              </w:rPr>
              <w:t>数字信封加密异常</w:t>
            </w:r>
          </w:p>
        </w:tc>
        <w:tc>
          <w:tcPr>
            <w:tcW w:w="5259" w:type="dxa"/>
          </w:tcPr>
          <w:p w14:paraId="760AA22A" w14:textId="77777777" w:rsidR="00E916A4" w:rsidRDefault="00E916A4" w:rsidP="00E916A4">
            <w:pPr>
              <w:rPr>
                <w:color w:val="000000"/>
                <w:sz w:val="18"/>
                <w:szCs w:val="20"/>
              </w:rPr>
            </w:pPr>
          </w:p>
        </w:tc>
      </w:tr>
      <w:tr w:rsidR="00E916A4" w14:paraId="3F1412F4" w14:textId="77777777" w:rsidTr="00047303">
        <w:tc>
          <w:tcPr>
            <w:tcW w:w="1471" w:type="dxa"/>
            <w:vAlign w:val="center"/>
          </w:tcPr>
          <w:p w14:paraId="348F0DAE" w14:textId="7F972076" w:rsidR="00E916A4" w:rsidRDefault="00E916A4" w:rsidP="00E916A4">
            <w:pPr>
              <w:rPr>
                <w:sz w:val="18"/>
                <w:szCs w:val="20"/>
              </w:rPr>
            </w:pPr>
            <w:r>
              <w:rPr>
                <w:sz w:val="18"/>
                <w:szCs w:val="20"/>
              </w:rPr>
              <w:t>PTCTS</w:t>
            </w:r>
            <w:r>
              <w:rPr>
                <w:rFonts w:hint="eastAsia"/>
                <w:sz w:val="18"/>
                <w:szCs w:val="20"/>
              </w:rPr>
              <w:t>010005</w:t>
            </w:r>
          </w:p>
        </w:tc>
        <w:tc>
          <w:tcPr>
            <w:tcW w:w="2416" w:type="dxa"/>
            <w:vAlign w:val="center"/>
          </w:tcPr>
          <w:p w14:paraId="6F0CA6DF" w14:textId="63C555A9" w:rsidR="00E916A4" w:rsidRDefault="00E916A4" w:rsidP="00E916A4">
            <w:pPr>
              <w:rPr>
                <w:sz w:val="18"/>
                <w:szCs w:val="20"/>
              </w:rPr>
            </w:pPr>
            <w:r>
              <w:rPr>
                <w:rFonts w:hint="eastAsia"/>
                <w:sz w:val="18"/>
                <w:szCs w:val="20"/>
              </w:rPr>
              <w:t>数字信封解密异常</w:t>
            </w:r>
          </w:p>
        </w:tc>
        <w:tc>
          <w:tcPr>
            <w:tcW w:w="5259" w:type="dxa"/>
          </w:tcPr>
          <w:p w14:paraId="536AB0F9" w14:textId="77777777" w:rsidR="00E916A4" w:rsidRDefault="00E916A4" w:rsidP="00E916A4">
            <w:pPr>
              <w:rPr>
                <w:color w:val="000000"/>
                <w:sz w:val="18"/>
                <w:szCs w:val="20"/>
              </w:rPr>
            </w:pPr>
          </w:p>
        </w:tc>
      </w:tr>
      <w:tr w:rsidR="00E916A4" w14:paraId="3C3FF6F4" w14:textId="77777777" w:rsidTr="00047303">
        <w:tc>
          <w:tcPr>
            <w:tcW w:w="1471" w:type="dxa"/>
            <w:vAlign w:val="center"/>
          </w:tcPr>
          <w:p w14:paraId="0027F3F6" w14:textId="24742BE8" w:rsidR="00E916A4" w:rsidRDefault="00E916A4" w:rsidP="00E916A4">
            <w:pPr>
              <w:rPr>
                <w:sz w:val="18"/>
                <w:szCs w:val="20"/>
              </w:rPr>
            </w:pPr>
            <w:r>
              <w:rPr>
                <w:sz w:val="18"/>
                <w:szCs w:val="20"/>
              </w:rPr>
              <w:t>PTCTS</w:t>
            </w:r>
            <w:r>
              <w:rPr>
                <w:rFonts w:hint="eastAsia"/>
                <w:sz w:val="18"/>
                <w:szCs w:val="20"/>
              </w:rPr>
              <w:t>010006</w:t>
            </w:r>
          </w:p>
        </w:tc>
        <w:tc>
          <w:tcPr>
            <w:tcW w:w="2416" w:type="dxa"/>
            <w:vAlign w:val="center"/>
          </w:tcPr>
          <w:p w14:paraId="17C6C543" w14:textId="17C53242" w:rsidR="00E916A4" w:rsidRDefault="00E916A4" w:rsidP="00E916A4">
            <w:pPr>
              <w:rPr>
                <w:sz w:val="18"/>
                <w:szCs w:val="20"/>
              </w:rPr>
            </w:pPr>
            <w:r>
              <w:rPr>
                <w:rFonts w:hint="eastAsia"/>
                <w:sz w:val="18"/>
                <w:szCs w:val="20"/>
              </w:rPr>
              <w:t>应用标识不匹配异常</w:t>
            </w:r>
          </w:p>
        </w:tc>
        <w:tc>
          <w:tcPr>
            <w:tcW w:w="5259" w:type="dxa"/>
          </w:tcPr>
          <w:p w14:paraId="3F8A6B37" w14:textId="320A85BF" w:rsidR="00E916A4" w:rsidRDefault="00E916A4" w:rsidP="00E916A4">
            <w:pPr>
              <w:rPr>
                <w:color w:val="000000"/>
                <w:sz w:val="18"/>
                <w:szCs w:val="20"/>
              </w:rPr>
            </w:pPr>
          </w:p>
        </w:tc>
      </w:tr>
      <w:tr w:rsidR="00E916A4" w14:paraId="6C87DB16" w14:textId="77777777" w:rsidTr="00047303">
        <w:tc>
          <w:tcPr>
            <w:tcW w:w="1471" w:type="dxa"/>
            <w:vAlign w:val="center"/>
          </w:tcPr>
          <w:p w14:paraId="7CF1AFC0" w14:textId="0325D2B1" w:rsidR="00E916A4" w:rsidRDefault="00E916A4" w:rsidP="00E916A4">
            <w:pPr>
              <w:rPr>
                <w:sz w:val="18"/>
                <w:szCs w:val="20"/>
              </w:rPr>
            </w:pPr>
            <w:r>
              <w:rPr>
                <w:sz w:val="18"/>
                <w:szCs w:val="20"/>
              </w:rPr>
              <w:t>PTCTS</w:t>
            </w:r>
            <w:r>
              <w:rPr>
                <w:rFonts w:hint="eastAsia"/>
                <w:sz w:val="18"/>
                <w:szCs w:val="20"/>
              </w:rPr>
              <w:t>010007</w:t>
            </w:r>
          </w:p>
        </w:tc>
        <w:tc>
          <w:tcPr>
            <w:tcW w:w="2416" w:type="dxa"/>
            <w:vAlign w:val="center"/>
          </w:tcPr>
          <w:p w14:paraId="5EF05308" w14:textId="5D107311" w:rsidR="00E916A4" w:rsidRDefault="00E916A4" w:rsidP="00E916A4">
            <w:pPr>
              <w:rPr>
                <w:sz w:val="18"/>
                <w:szCs w:val="20"/>
              </w:rPr>
            </w:pPr>
            <w:r>
              <w:rPr>
                <w:rFonts w:hint="eastAsia"/>
                <w:sz w:val="18"/>
                <w:szCs w:val="20"/>
              </w:rPr>
              <w:t>HMAC摘要校验不匹配</w:t>
            </w:r>
          </w:p>
        </w:tc>
        <w:tc>
          <w:tcPr>
            <w:tcW w:w="5259" w:type="dxa"/>
          </w:tcPr>
          <w:p w14:paraId="44AE4487" w14:textId="77777777" w:rsidR="00E916A4" w:rsidRDefault="00E916A4" w:rsidP="00E916A4">
            <w:pPr>
              <w:rPr>
                <w:sz w:val="18"/>
                <w:szCs w:val="20"/>
              </w:rPr>
            </w:pPr>
          </w:p>
        </w:tc>
      </w:tr>
      <w:tr w:rsidR="00E916A4" w14:paraId="533515C3" w14:textId="77777777" w:rsidTr="00047303">
        <w:tc>
          <w:tcPr>
            <w:tcW w:w="1471" w:type="dxa"/>
            <w:vAlign w:val="center"/>
          </w:tcPr>
          <w:p w14:paraId="32ECD859" w14:textId="5B1B37CE" w:rsidR="00E916A4" w:rsidRDefault="00E916A4" w:rsidP="00E916A4">
            <w:pPr>
              <w:rPr>
                <w:sz w:val="18"/>
                <w:szCs w:val="20"/>
              </w:rPr>
            </w:pPr>
            <w:r>
              <w:rPr>
                <w:sz w:val="18"/>
                <w:szCs w:val="20"/>
              </w:rPr>
              <w:t>PTCTS</w:t>
            </w:r>
            <w:r>
              <w:rPr>
                <w:rFonts w:hint="eastAsia"/>
                <w:sz w:val="18"/>
                <w:szCs w:val="20"/>
              </w:rPr>
              <w:t>010008</w:t>
            </w:r>
          </w:p>
        </w:tc>
        <w:tc>
          <w:tcPr>
            <w:tcW w:w="2416" w:type="dxa"/>
            <w:vAlign w:val="center"/>
          </w:tcPr>
          <w:p w14:paraId="4334A3D3" w14:textId="3E38C881" w:rsidR="00E916A4" w:rsidRDefault="00E916A4" w:rsidP="00E916A4">
            <w:pPr>
              <w:rPr>
                <w:sz w:val="18"/>
                <w:szCs w:val="20"/>
              </w:rPr>
            </w:pPr>
            <w:r>
              <w:rPr>
                <w:rFonts w:hint="eastAsia"/>
                <w:sz w:val="18"/>
                <w:szCs w:val="20"/>
              </w:rPr>
              <w:t>解密密文不成功</w:t>
            </w:r>
          </w:p>
        </w:tc>
        <w:tc>
          <w:tcPr>
            <w:tcW w:w="5259" w:type="dxa"/>
          </w:tcPr>
          <w:p w14:paraId="557DB928" w14:textId="77777777" w:rsidR="00E916A4" w:rsidRDefault="00E916A4" w:rsidP="00E916A4">
            <w:pPr>
              <w:rPr>
                <w:sz w:val="18"/>
                <w:szCs w:val="20"/>
              </w:rPr>
            </w:pPr>
          </w:p>
        </w:tc>
      </w:tr>
      <w:tr w:rsidR="00E916A4" w14:paraId="10C3AB96" w14:textId="77777777">
        <w:tc>
          <w:tcPr>
            <w:tcW w:w="1471" w:type="dxa"/>
            <w:vAlign w:val="center"/>
          </w:tcPr>
          <w:p w14:paraId="3690B8B3" w14:textId="2370E192" w:rsidR="00E916A4" w:rsidRDefault="00E916A4" w:rsidP="00E916A4">
            <w:pPr>
              <w:rPr>
                <w:sz w:val="18"/>
                <w:szCs w:val="20"/>
              </w:rPr>
            </w:pPr>
            <w:r>
              <w:rPr>
                <w:sz w:val="18"/>
                <w:szCs w:val="20"/>
              </w:rPr>
              <w:t>PTCTS</w:t>
            </w:r>
            <w:r>
              <w:rPr>
                <w:rFonts w:hint="eastAsia"/>
                <w:sz w:val="18"/>
                <w:szCs w:val="20"/>
              </w:rPr>
              <w:t>020001</w:t>
            </w:r>
          </w:p>
        </w:tc>
        <w:tc>
          <w:tcPr>
            <w:tcW w:w="2416" w:type="dxa"/>
            <w:vAlign w:val="center"/>
          </w:tcPr>
          <w:p w14:paraId="690A8337" w14:textId="3C8A5650" w:rsidR="00E916A4" w:rsidRDefault="00E916A4" w:rsidP="00E916A4">
            <w:pPr>
              <w:rPr>
                <w:sz w:val="18"/>
                <w:szCs w:val="20"/>
              </w:rPr>
            </w:pPr>
            <w:r>
              <w:rPr>
                <w:rFonts w:hint="eastAsia"/>
                <w:sz w:val="18"/>
                <w:szCs w:val="20"/>
              </w:rPr>
              <w:t>系统异常</w:t>
            </w:r>
          </w:p>
        </w:tc>
        <w:tc>
          <w:tcPr>
            <w:tcW w:w="5259" w:type="dxa"/>
          </w:tcPr>
          <w:p w14:paraId="5358CD2A" w14:textId="77777777" w:rsidR="00E916A4" w:rsidRDefault="00E916A4" w:rsidP="00E916A4">
            <w:pPr>
              <w:rPr>
                <w:sz w:val="18"/>
                <w:szCs w:val="20"/>
              </w:rPr>
            </w:pPr>
          </w:p>
        </w:tc>
      </w:tr>
      <w:tr w:rsidR="00E916A4" w14:paraId="555BDE87" w14:textId="77777777">
        <w:tc>
          <w:tcPr>
            <w:tcW w:w="1471" w:type="dxa"/>
            <w:vAlign w:val="center"/>
          </w:tcPr>
          <w:p w14:paraId="3D9A5F7A" w14:textId="221DFE5A" w:rsidR="00E916A4" w:rsidRDefault="00E916A4" w:rsidP="00E916A4">
            <w:pPr>
              <w:rPr>
                <w:sz w:val="18"/>
                <w:szCs w:val="20"/>
              </w:rPr>
            </w:pPr>
            <w:r>
              <w:rPr>
                <w:sz w:val="18"/>
                <w:szCs w:val="20"/>
              </w:rPr>
              <w:t>PTCTS</w:t>
            </w:r>
            <w:r>
              <w:rPr>
                <w:rFonts w:hint="eastAsia"/>
                <w:sz w:val="18"/>
                <w:szCs w:val="20"/>
              </w:rPr>
              <w:t>010009</w:t>
            </w:r>
          </w:p>
        </w:tc>
        <w:tc>
          <w:tcPr>
            <w:tcW w:w="2416" w:type="dxa"/>
            <w:vAlign w:val="center"/>
          </w:tcPr>
          <w:p w14:paraId="664D97D2" w14:textId="73B37A84" w:rsidR="00E916A4" w:rsidRDefault="00E916A4" w:rsidP="00E916A4">
            <w:pPr>
              <w:rPr>
                <w:sz w:val="18"/>
                <w:szCs w:val="20"/>
              </w:rPr>
            </w:pPr>
            <w:r>
              <w:rPr>
                <w:rFonts w:hint="eastAsia"/>
                <w:sz w:val="18"/>
                <w:szCs w:val="20"/>
              </w:rPr>
              <w:t>对称加密发生异常</w:t>
            </w:r>
          </w:p>
        </w:tc>
        <w:tc>
          <w:tcPr>
            <w:tcW w:w="5259" w:type="dxa"/>
          </w:tcPr>
          <w:p w14:paraId="49C63E96" w14:textId="77777777" w:rsidR="00E916A4" w:rsidRDefault="00E916A4" w:rsidP="00E916A4">
            <w:pPr>
              <w:rPr>
                <w:sz w:val="18"/>
                <w:szCs w:val="20"/>
              </w:rPr>
            </w:pPr>
          </w:p>
        </w:tc>
      </w:tr>
      <w:tr w:rsidR="00E916A4" w14:paraId="2578DDC2" w14:textId="77777777">
        <w:tc>
          <w:tcPr>
            <w:tcW w:w="1471" w:type="dxa"/>
            <w:vAlign w:val="center"/>
          </w:tcPr>
          <w:p w14:paraId="4074B94F" w14:textId="47700028" w:rsidR="00E916A4" w:rsidRDefault="00E916A4" w:rsidP="00E916A4">
            <w:pPr>
              <w:rPr>
                <w:sz w:val="18"/>
                <w:szCs w:val="20"/>
              </w:rPr>
            </w:pPr>
            <w:r>
              <w:rPr>
                <w:sz w:val="18"/>
                <w:szCs w:val="20"/>
              </w:rPr>
              <w:t>PTCTS</w:t>
            </w:r>
            <w:r>
              <w:rPr>
                <w:rFonts w:hint="eastAsia"/>
                <w:sz w:val="18"/>
                <w:szCs w:val="20"/>
              </w:rPr>
              <w:t>010010</w:t>
            </w:r>
          </w:p>
        </w:tc>
        <w:tc>
          <w:tcPr>
            <w:tcW w:w="2416" w:type="dxa"/>
            <w:vAlign w:val="center"/>
          </w:tcPr>
          <w:p w14:paraId="58F5E47D" w14:textId="2EC2CF15" w:rsidR="00E916A4" w:rsidRDefault="00E916A4" w:rsidP="00E916A4">
            <w:pPr>
              <w:rPr>
                <w:sz w:val="18"/>
                <w:szCs w:val="20"/>
              </w:rPr>
            </w:pPr>
            <w:r>
              <w:rPr>
                <w:rFonts w:hint="eastAsia"/>
                <w:sz w:val="18"/>
                <w:szCs w:val="20"/>
              </w:rPr>
              <w:t>对称解密发生异常</w:t>
            </w:r>
          </w:p>
        </w:tc>
        <w:tc>
          <w:tcPr>
            <w:tcW w:w="5259" w:type="dxa"/>
          </w:tcPr>
          <w:p w14:paraId="6C4B729D" w14:textId="77777777" w:rsidR="00E916A4" w:rsidRDefault="00E916A4" w:rsidP="00E916A4">
            <w:pPr>
              <w:rPr>
                <w:sz w:val="18"/>
                <w:szCs w:val="20"/>
              </w:rPr>
            </w:pPr>
          </w:p>
        </w:tc>
      </w:tr>
      <w:tr w:rsidR="00E916A4" w14:paraId="273260C4" w14:textId="77777777">
        <w:tc>
          <w:tcPr>
            <w:tcW w:w="1471" w:type="dxa"/>
            <w:vAlign w:val="center"/>
          </w:tcPr>
          <w:p w14:paraId="28E02489" w14:textId="028F1639" w:rsidR="00E916A4" w:rsidRDefault="00E916A4" w:rsidP="00E916A4">
            <w:pPr>
              <w:rPr>
                <w:sz w:val="18"/>
                <w:szCs w:val="20"/>
              </w:rPr>
            </w:pPr>
            <w:r>
              <w:rPr>
                <w:sz w:val="18"/>
                <w:szCs w:val="20"/>
              </w:rPr>
              <w:t>PTCTS</w:t>
            </w:r>
            <w:r>
              <w:rPr>
                <w:rFonts w:hint="eastAsia"/>
                <w:sz w:val="18"/>
                <w:szCs w:val="20"/>
              </w:rPr>
              <w:t>010011</w:t>
            </w:r>
          </w:p>
        </w:tc>
        <w:tc>
          <w:tcPr>
            <w:tcW w:w="2416" w:type="dxa"/>
            <w:vAlign w:val="center"/>
          </w:tcPr>
          <w:p w14:paraId="39E65311" w14:textId="46544805" w:rsidR="00E916A4" w:rsidRDefault="00E916A4" w:rsidP="00E916A4">
            <w:pPr>
              <w:rPr>
                <w:sz w:val="18"/>
                <w:szCs w:val="20"/>
              </w:rPr>
            </w:pPr>
            <w:r>
              <w:rPr>
                <w:rFonts w:hint="eastAsia"/>
                <w:sz w:val="18"/>
                <w:szCs w:val="20"/>
              </w:rPr>
              <w:t>P1签名异常</w:t>
            </w:r>
          </w:p>
        </w:tc>
        <w:tc>
          <w:tcPr>
            <w:tcW w:w="5259" w:type="dxa"/>
          </w:tcPr>
          <w:p w14:paraId="540D8EF6" w14:textId="77777777" w:rsidR="00E916A4" w:rsidRDefault="00E916A4" w:rsidP="00E916A4">
            <w:pPr>
              <w:rPr>
                <w:sz w:val="18"/>
                <w:szCs w:val="20"/>
              </w:rPr>
            </w:pPr>
          </w:p>
        </w:tc>
      </w:tr>
      <w:tr w:rsidR="00E916A4" w14:paraId="58913D46" w14:textId="77777777">
        <w:tc>
          <w:tcPr>
            <w:tcW w:w="1471" w:type="dxa"/>
            <w:vAlign w:val="center"/>
          </w:tcPr>
          <w:p w14:paraId="52B6FA2C" w14:textId="2A5BD451" w:rsidR="00E916A4" w:rsidRDefault="00E916A4" w:rsidP="00E916A4">
            <w:pPr>
              <w:rPr>
                <w:sz w:val="18"/>
                <w:szCs w:val="20"/>
              </w:rPr>
            </w:pPr>
            <w:r>
              <w:rPr>
                <w:sz w:val="18"/>
                <w:szCs w:val="20"/>
              </w:rPr>
              <w:t>PTCTS</w:t>
            </w:r>
            <w:r>
              <w:rPr>
                <w:rFonts w:hint="eastAsia"/>
                <w:sz w:val="18"/>
                <w:szCs w:val="20"/>
              </w:rPr>
              <w:t>010012</w:t>
            </w:r>
          </w:p>
        </w:tc>
        <w:tc>
          <w:tcPr>
            <w:tcW w:w="2416" w:type="dxa"/>
            <w:vAlign w:val="center"/>
          </w:tcPr>
          <w:p w14:paraId="50A841F3" w14:textId="1FECF282" w:rsidR="00E916A4" w:rsidRDefault="00E916A4" w:rsidP="00E916A4">
            <w:pPr>
              <w:rPr>
                <w:sz w:val="18"/>
                <w:szCs w:val="20"/>
              </w:rPr>
            </w:pPr>
            <w:r>
              <w:rPr>
                <w:rFonts w:hint="eastAsia"/>
                <w:sz w:val="18"/>
                <w:szCs w:val="20"/>
              </w:rPr>
              <w:t>P7签名异常</w:t>
            </w:r>
          </w:p>
        </w:tc>
        <w:tc>
          <w:tcPr>
            <w:tcW w:w="5259" w:type="dxa"/>
          </w:tcPr>
          <w:p w14:paraId="61F6EA8E" w14:textId="77777777" w:rsidR="00E916A4" w:rsidRDefault="00E916A4" w:rsidP="00E916A4">
            <w:pPr>
              <w:rPr>
                <w:sz w:val="18"/>
                <w:szCs w:val="20"/>
              </w:rPr>
            </w:pPr>
          </w:p>
        </w:tc>
      </w:tr>
      <w:tr w:rsidR="00E916A4" w14:paraId="1EF553FE" w14:textId="77777777">
        <w:tc>
          <w:tcPr>
            <w:tcW w:w="1471" w:type="dxa"/>
            <w:vAlign w:val="center"/>
          </w:tcPr>
          <w:p w14:paraId="56E891A7" w14:textId="602018DA" w:rsidR="00E916A4" w:rsidRDefault="00E916A4" w:rsidP="00E916A4">
            <w:pPr>
              <w:rPr>
                <w:sz w:val="18"/>
                <w:szCs w:val="20"/>
              </w:rPr>
            </w:pPr>
            <w:r>
              <w:rPr>
                <w:sz w:val="18"/>
                <w:szCs w:val="20"/>
              </w:rPr>
              <w:t>PTCTS</w:t>
            </w:r>
            <w:r>
              <w:rPr>
                <w:rFonts w:hint="eastAsia"/>
                <w:sz w:val="18"/>
                <w:szCs w:val="20"/>
              </w:rPr>
              <w:t>010013</w:t>
            </w:r>
          </w:p>
        </w:tc>
        <w:tc>
          <w:tcPr>
            <w:tcW w:w="2416" w:type="dxa"/>
            <w:vAlign w:val="center"/>
          </w:tcPr>
          <w:p w14:paraId="33288ABC" w14:textId="4A6642CE" w:rsidR="00E916A4" w:rsidRDefault="00E916A4" w:rsidP="00E916A4">
            <w:pPr>
              <w:rPr>
                <w:sz w:val="18"/>
                <w:szCs w:val="20"/>
              </w:rPr>
            </w:pPr>
            <w:r>
              <w:rPr>
                <w:rFonts w:hint="eastAsia"/>
                <w:sz w:val="18"/>
                <w:szCs w:val="20"/>
              </w:rPr>
              <w:t>HMAC生成异常</w:t>
            </w:r>
          </w:p>
        </w:tc>
        <w:tc>
          <w:tcPr>
            <w:tcW w:w="5259" w:type="dxa"/>
          </w:tcPr>
          <w:p w14:paraId="355F2AAF" w14:textId="77777777" w:rsidR="00E916A4" w:rsidRDefault="00E916A4" w:rsidP="00E916A4">
            <w:pPr>
              <w:rPr>
                <w:sz w:val="18"/>
                <w:szCs w:val="20"/>
              </w:rPr>
            </w:pPr>
          </w:p>
        </w:tc>
      </w:tr>
      <w:tr w:rsidR="00E916A4" w14:paraId="704CB439" w14:textId="77777777">
        <w:tc>
          <w:tcPr>
            <w:tcW w:w="1471" w:type="dxa"/>
            <w:vAlign w:val="center"/>
          </w:tcPr>
          <w:p w14:paraId="44A3F7A3" w14:textId="501DA9FC" w:rsidR="00E916A4" w:rsidRDefault="00E916A4" w:rsidP="00E916A4">
            <w:pPr>
              <w:rPr>
                <w:sz w:val="18"/>
                <w:szCs w:val="20"/>
              </w:rPr>
            </w:pPr>
            <w:r>
              <w:rPr>
                <w:sz w:val="18"/>
                <w:szCs w:val="20"/>
              </w:rPr>
              <w:t>PTCTS</w:t>
            </w:r>
            <w:r>
              <w:rPr>
                <w:rFonts w:hint="eastAsia"/>
                <w:sz w:val="18"/>
                <w:szCs w:val="20"/>
              </w:rPr>
              <w:t>010014</w:t>
            </w:r>
          </w:p>
        </w:tc>
        <w:tc>
          <w:tcPr>
            <w:tcW w:w="2416" w:type="dxa"/>
            <w:vAlign w:val="center"/>
          </w:tcPr>
          <w:p w14:paraId="6160032D" w14:textId="1D0EF786" w:rsidR="00E916A4" w:rsidRDefault="00E916A4" w:rsidP="00E916A4">
            <w:pPr>
              <w:rPr>
                <w:sz w:val="18"/>
                <w:szCs w:val="20"/>
              </w:rPr>
            </w:pPr>
            <w:r>
              <w:rPr>
                <w:rFonts w:hint="eastAsia"/>
                <w:sz w:val="18"/>
                <w:szCs w:val="20"/>
              </w:rPr>
              <w:t>随机数生成异常</w:t>
            </w:r>
          </w:p>
        </w:tc>
        <w:tc>
          <w:tcPr>
            <w:tcW w:w="5259" w:type="dxa"/>
          </w:tcPr>
          <w:p w14:paraId="3B66C2D2" w14:textId="77777777" w:rsidR="00E916A4" w:rsidRDefault="00E916A4" w:rsidP="00E916A4">
            <w:pPr>
              <w:rPr>
                <w:sz w:val="18"/>
                <w:szCs w:val="20"/>
              </w:rPr>
            </w:pPr>
          </w:p>
        </w:tc>
      </w:tr>
      <w:tr w:rsidR="00E916A4" w14:paraId="0DA247D3" w14:textId="77777777">
        <w:tc>
          <w:tcPr>
            <w:tcW w:w="1471" w:type="dxa"/>
            <w:vAlign w:val="center"/>
          </w:tcPr>
          <w:p w14:paraId="49AAE8EA" w14:textId="623A9463" w:rsidR="00E916A4" w:rsidRDefault="00E916A4" w:rsidP="00E916A4">
            <w:pPr>
              <w:rPr>
                <w:sz w:val="18"/>
                <w:szCs w:val="20"/>
              </w:rPr>
            </w:pPr>
            <w:r>
              <w:rPr>
                <w:sz w:val="18"/>
                <w:szCs w:val="20"/>
              </w:rPr>
              <w:lastRenderedPageBreak/>
              <w:t>PTCTS</w:t>
            </w:r>
            <w:r>
              <w:rPr>
                <w:rFonts w:hint="eastAsia"/>
                <w:sz w:val="18"/>
                <w:szCs w:val="20"/>
              </w:rPr>
              <w:t>010015</w:t>
            </w:r>
          </w:p>
        </w:tc>
        <w:tc>
          <w:tcPr>
            <w:tcW w:w="2416" w:type="dxa"/>
            <w:vAlign w:val="center"/>
          </w:tcPr>
          <w:p w14:paraId="3CB63CBD" w14:textId="7C5B8974" w:rsidR="00E916A4" w:rsidRDefault="00E916A4" w:rsidP="00E916A4">
            <w:pPr>
              <w:rPr>
                <w:sz w:val="18"/>
                <w:szCs w:val="20"/>
              </w:rPr>
            </w:pPr>
            <w:r>
              <w:rPr>
                <w:rFonts w:hint="eastAsia"/>
                <w:sz w:val="18"/>
                <w:szCs w:val="20"/>
              </w:rPr>
              <w:t>获取对称密钥密文异常</w:t>
            </w:r>
          </w:p>
        </w:tc>
        <w:tc>
          <w:tcPr>
            <w:tcW w:w="5259" w:type="dxa"/>
          </w:tcPr>
          <w:p w14:paraId="3644EF6F" w14:textId="77777777" w:rsidR="00E916A4" w:rsidRDefault="00E916A4" w:rsidP="00E916A4">
            <w:pPr>
              <w:rPr>
                <w:sz w:val="18"/>
                <w:szCs w:val="20"/>
              </w:rPr>
            </w:pPr>
          </w:p>
        </w:tc>
      </w:tr>
      <w:tr w:rsidR="00E916A4" w14:paraId="705E63D3" w14:textId="77777777">
        <w:tc>
          <w:tcPr>
            <w:tcW w:w="1471" w:type="dxa"/>
            <w:vAlign w:val="center"/>
          </w:tcPr>
          <w:p w14:paraId="25AA1C9B" w14:textId="5EB53222" w:rsidR="00E916A4" w:rsidRDefault="00E916A4" w:rsidP="00E916A4">
            <w:pPr>
              <w:rPr>
                <w:sz w:val="18"/>
                <w:szCs w:val="20"/>
              </w:rPr>
            </w:pPr>
            <w:r>
              <w:rPr>
                <w:sz w:val="18"/>
                <w:szCs w:val="20"/>
              </w:rPr>
              <w:t>PTCTS</w:t>
            </w:r>
            <w:r>
              <w:rPr>
                <w:rFonts w:hint="eastAsia"/>
                <w:sz w:val="18"/>
                <w:szCs w:val="20"/>
              </w:rPr>
              <w:t>010016</w:t>
            </w:r>
          </w:p>
        </w:tc>
        <w:tc>
          <w:tcPr>
            <w:tcW w:w="2416" w:type="dxa"/>
            <w:vAlign w:val="center"/>
          </w:tcPr>
          <w:p w14:paraId="0A182D92" w14:textId="68511A17" w:rsidR="00E916A4" w:rsidRDefault="00E916A4" w:rsidP="00E916A4">
            <w:pPr>
              <w:rPr>
                <w:sz w:val="18"/>
                <w:szCs w:val="20"/>
              </w:rPr>
            </w:pPr>
            <w:r>
              <w:rPr>
                <w:rFonts w:hint="eastAsia"/>
                <w:sz w:val="18"/>
                <w:szCs w:val="20"/>
              </w:rPr>
              <w:t>获取设备信息异常</w:t>
            </w:r>
          </w:p>
        </w:tc>
        <w:tc>
          <w:tcPr>
            <w:tcW w:w="5259" w:type="dxa"/>
          </w:tcPr>
          <w:p w14:paraId="5C98E38C" w14:textId="77777777" w:rsidR="00E916A4" w:rsidRDefault="00E916A4" w:rsidP="00E916A4">
            <w:pPr>
              <w:rPr>
                <w:sz w:val="18"/>
                <w:szCs w:val="20"/>
              </w:rPr>
            </w:pPr>
          </w:p>
        </w:tc>
      </w:tr>
      <w:tr w:rsidR="00E916A4" w14:paraId="3BF6E586" w14:textId="77777777">
        <w:tc>
          <w:tcPr>
            <w:tcW w:w="1471" w:type="dxa"/>
            <w:vAlign w:val="center"/>
          </w:tcPr>
          <w:p w14:paraId="70287A0E" w14:textId="0A62D919" w:rsidR="00E916A4" w:rsidRDefault="00E916A4" w:rsidP="00E916A4">
            <w:pPr>
              <w:rPr>
                <w:sz w:val="18"/>
                <w:szCs w:val="20"/>
              </w:rPr>
            </w:pPr>
            <w:r>
              <w:rPr>
                <w:sz w:val="18"/>
                <w:szCs w:val="20"/>
              </w:rPr>
              <w:t>PTCTS</w:t>
            </w:r>
            <w:r>
              <w:rPr>
                <w:rFonts w:hint="eastAsia"/>
                <w:sz w:val="18"/>
                <w:szCs w:val="20"/>
              </w:rPr>
              <w:t>010017</w:t>
            </w:r>
          </w:p>
        </w:tc>
        <w:tc>
          <w:tcPr>
            <w:tcW w:w="2416" w:type="dxa"/>
            <w:vAlign w:val="center"/>
          </w:tcPr>
          <w:p w14:paraId="5BDF5435" w14:textId="0D2F4769" w:rsidR="00E916A4" w:rsidRDefault="00E916A4" w:rsidP="00E916A4">
            <w:pPr>
              <w:rPr>
                <w:sz w:val="18"/>
                <w:szCs w:val="20"/>
              </w:rPr>
            </w:pPr>
            <w:r>
              <w:rPr>
                <w:rFonts w:hint="eastAsia"/>
                <w:sz w:val="18"/>
                <w:szCs w:val="20"/>
              </w:rPr>
              <w:t>获取对称密钥密文异常</w:t>
            </w:r>
          </w:p>
        </w:tc>
        <w:tc>
          <w:tcPr>
            <w:tcW w:w="5259" w:type="dxa"/>
          </w:tcPr>
          <w:p w14:paraId="21AE6F77" w14:textId="77777777" w:rsidR="00E916A4" w:rsidRDefault="00E916A4" w:rsidP="00E916A4">
            <w:pPr>
              <w:rPr>
                <w:sz w:val="18"/>
                <w:szCs w:val="20"/>
              </w:rPr>
            </w:pPr>
          </w:p>
        </w:tc>
      </w:tr>
      <w:tr w:rsidR="00E916A4" w14:paraId="14B1B5CF" w14:textId="77777777">
        <w:tc>
          <w:tcPr>
            <w:tcW w:w="1471" w:type="dxa"/>
            <w:vAlign w:val="center"/>
          </w:tcPr>
          <w:p w14:paraId="09D00F7D" w14:textId="69D34AE1" w:rsidR="00E916A4" w:rsidRDefault="00E916A4" w:rsidP="00E916A4">
            <w:pPr>
              <w:rPr>
                <w:sz w:val="18"/>
                <w:szCs w:val="20"/>
              </w:rPr>
            </w:pPr>
            <w:r>
              <w:rPr>
                <w:sz w:val="18"/>
                <w:szCs w:val="20"/>
              </w:rPr>
              <w:t>PTCTS</w:t>
            </w:r>
            <w:r>
              <w:rPr>
                <w:rFonts w:hint="eastAsia"/>
                <w:sz w:val="18"/>
                <w:szCs w:val="20"/>
              </w:rPr>
              <w:t>010018</w:t>
            </w:r>
          </w:p>
        </w:tc>
        <w:tc>
          <w:tcPr>
            <w:tcW w:w="2416" w:type="dxa"/>
            <w:vAlign w:val="center"/>
          </w:tcPr>
          <w:p w14:paraId="0DEEDEAB" w14:textId="69EC7B5E" w:rsidR="00E916A4" w:rsidRDefault="00E916A4" w:rsidP="00E916A4">
            <w:pPr>
              <w:rPr>
                <w:sz w:val="18"/>
                <w:szCs w:val="20"/>
              </w:rPr>
            </w:pPr>
            <w:r>
              <w:rPr>
                <w:rFonts w:hint="eastAsia"/>
                <w:sz w:val="18"/>
                <w:szCs w:val="20"/>
              </w:rPr>
              <w:t>导出签名公钥异常</w:t>
            </w:r>
          </w:p>
        </w:tc>
        <w:tc>
          <w:tcPr>
            <w:tcW w:w="5259" w:type="dxa"/>
          </w:tcPr>
          <w:p w14:paraId="1FE0F8B3" w14:textId="77777777" w:rsidR="00E916A4" w:rsidRDefault="00E916A4" w:rsidP="00E916A4">
            <w:pPr>
              <w:rPr>
                <w:sz w:val="18"/>
                <w:szCs w:val="20"/>
              </w:rPr>
            </w:pPr>
          </w:p>
        </w:tc>
      </w:tr>
      <w:tr w:rsidR="00E916A4" w14:paraId="32224C63" w14:textId="77777777">
        <w:tc>
          <w:tcPr>
            <w:tcW w:w="1471" w:type="dxa"/>
            <w:vAlign w:val="center"/>
          </w:tcPr>
          <w:p w14:paraId="00988452" w14:textId="3045B8FD" w:rsidR="00E916A4" w:rsidRDefault="00E916A4" w:rsidP="00E916A4">
            <w:pPr>
              <w:rPr>
                <w:sz w:val="18"/>
                <w:szCs w:val="20"/>
              </w:rPr>
            </w:pPr>
            <w:r>
              <w:rPr>
                <w:sz w:val="18"/>
                <w:szCs w:val="20"/>
              </w:rPr>
              <w:t>PTCTS</w:t>
            </w:r>
            <w:r>
              <w:rPr>
                <w:rFonts w:hint="eastAsia"/>
                <w:sz w:val="18"/>
                <w:szCs w:val="20"/>
              </w:rPr>
              <w:t>010019</w:t>
            </w:r>
          </w:p>
        </w:tc>
        <w:tc>
          <w:tcPr>
            <w:tcW w:w="2416" w:type="dxa"/>
            <w:vAlign w:val="center"/>
          </w:tcPr>
          <w:p w14:paraId="7618E127" w14:textId="7DD694B4" w:rsidR="00E916A4" w:rsidRDefault="00E916A4" w:rsidP="00E916A4">
            <w:pPr>
              <w:rPr>
                <w:sz w:val="18"/>
                <w:szCs w:val="20"/>
              </w:rPr>
            </w:pPr>
            <w:r>
              <w:rPr>
                <w:rFonts w:hint="eastAsia"/>
                <w:sz w:val="18"/>
                <w:szCs w:val="20"/>
              </w:rPr>
              <w:t>导出加密公钥异常</w:t>
            </w:r>
          </w:p>
        </w:tc>
        <w:tc>
          <w:tcPr>
            <w:tcW w:w="5259" w:type="dxa"/>
          </w:tcPr>
          <w:p w14:paraId="33828B2F" w14:textId="77777777" w:rsidR="00E916A4" w:rsidRDefault="00E916A4" w:rsidP="00E916A4">
            <w:pPr>
              <w:rPr>
                <w:sz w:val="18"/>
                <w:szCs w:val="20"/>
              </w:rPr>
            </w:pPr>
          </w:p>
        </w:tc>
      </w:tr>
      <w:tr w:rsidR="00E916A4" w14:paraId="2592DD06" w14:textId="77777777">
        <w:tc>
          <w:tcPr>
            <w:tcW w:w="1471" w:type="dxa"/>
            <w:vAlign w:val="center"/>
          </w:tcPr>
          <w:p w14:paraId="68D94249" w14:textId="2C13B294" w:rsidR="00E916A4" w:rsidRDefault="00E916A4" w:rsidP="00E916A4">
            <w:pPr>
              <w:rPr>
                <w:sz w:val="18"/>
                <w:szCs w:val="20"/>
              </w:rPr>
            </w:pPr>
            <w:r>
              <w:rPr>
                <w:sz w:val="18"/>
                <w:szCs w:val="20"/>
              </w:rPr>
              <w:t>PTCTS</w:t>
            </w:r>
            <w:r>
              <w:rPr>
                <w:rFonts w:hint="eastAsia"/>
                <w:sz w:val="18"/>
                <w:szCs w:val="20"/>
              </w:rPr>
              <w:t>010020</w:t>
            </w:r>
          </w:p>
        </w:tc>
        <w:tc>
          <w:tcPr>
            <w:tcW w:w="2416" w:type="dxa"/>
            <w:vAlign w:val="center"/>
          </w:tcPr>
          <w:p w14:paraId="71D0DFEE" w14:textId="0AB6B4E8" w:rsidR="00E916A4" w:rsidRDefault="00E916A4" w:rsidP="00E916A4">
            <w:pPr>
              <w:rPr>
                <w:sz w:val="18"/>
                <w:szCs w:val="20"/>
              </w:rPr>
            </w:pPr>
            <w:r>
              <w:rPr>
                <w:rFonts w:hint="eastAsia"/>
                <w:sz w:val="18"/>
                <w:szCs w:val="20"/>
              </w:rPr>
              <w:t>产生加密SM2密钥对异常</w:t>
            </w:r>
          </w:p>
        </w:tc>
        <w:tc>
          <w:tcPr>
            <w:tcW w:w="5259" w:type="dxa"/>
          </w:tcPr>
          <w:p w14:paraId="752B9F80" w14:textId="77777777" w:rsidR="00E916A4" w:rsidRDefault="00E916A4" w:rsidP="00E916A4">
            <w:pPr>
              <w:rPr>
                <w:sz w:val="18"/>
                <w:szCs w:val="20"/>
              </w:rPr>
            </w:pPr>
          </w:p>
        </w:tc>
      </w:tr>
      <w:tr w:rsidR="00E916A4" w14:paraId="3AEF2D03" w14:textId="77777777">
        <w:tc>
          <w:tcPr>
            <w:tcW w:w="1471" w:type="dxa"/>
            <w:vAlign w:val="center"/>
          </w:tcPr>
          <w:p w14:paraId="0E35FBD6" w14:textId="1E46D34B" w:rsidR="00E916A4" w:rsidRDefault="00E916A4" w:rsidP="00E916A4">
            <w:pPr>
              <w:rPr>
                <w:sz w:val="18"/>
                <w:szCs w:val="20"/>
              </w:rPr>
            </w:pPr>
            <w:r>
              <w:rPr>
                <w:sz w:val="18"/>
                <w:szCs w:val="20"/>
              </w:rPr>
              <w:t>PTCTS</w:t>
            </w:r>
            <w:r>
              <w:rPr>
                <w:rFonts w:hint="eastAsia"/>
                <w:sz w:val="18"/>
                <w:szCs w:val="20"/>
              </w:rPr>
              <w:t>010021</w:t>
            </w:r>
          </w:p>
        </w:tc>
        <w:tc>
          <w:tcPr>
            <w:tcW w:w="2416" w:type="dxa"/>
            <w:vAlign w:val="center"/>
          </w:tcPr>
          <w:p w14:paraId="480AED40" w14:textId="1E24A1C4" w:rsidR="00E916A4" w:rsidRDefault="00E916A4" w:rsidP="00E916A4">
            <w:pPr>
              <w:rPr>
                <w:sz w:val="18"/>
                <w:szCs w:val="20"/>
              </w:rPr>
            </w:pPr>
            <w:r>
              <w:rPr>
                <w:rFonts w:hint="eastAsia"/>
                <w:sz w:val="18"/>
                <w:szCs w:val="20"/>
              </w:rPr>
              <w:t>计算hash异常</w:t>
            </w:r>
          </w:p>
        </w:tc>
        <w:tc>
          <w:tcPr>
            <w:tcW w:w="5259" w:type="dxa"/>
          </w:tcPr>
          <w:p w14:paraId="663C860A" w14:textId="77777777" w:rsidR="00E916A4" w:rsidRDefault="00E916A4" w:rsidP="00E916A4">
            <w:pPr>
              <w:rPr>
                <w:sz w:val="18"/>
                <w:szCs w:val="20"/>
              </w:rPr>
            </w:pPr>
          </w:p>
        </w:tc>
      </w:tr>
      <w:tr w:rsidR="00E916A4" w14:paraId="65E09359" w14:textId="77777777">
        <w:tc>
          <w:tcPr>
            <w:tcW w:w="1471" w:type="dxa"/>
            <w:vAlign w:val="center"/>
          </w:tcPr>
          <w:p w14:paraId="049E9DD7" w14:textId="7E5E948C" w:rsidR="00E916A4" w:rsidRDefault="00E916A4" w:rsidP="00E916A4">
            <w:pPr>
              <w:rPr>
                <w:sz w:val="18"/>
                <w:szCs w:val="20"/>
              </w:rPr>
            </w:pPr>
            <w:r>
              <w:rPr>
                <w:sz w:val="18"/>
                <w:szCs w:val="20"/>
              </w:rPr>
              <w:t>PTCTS</w:t>
            </w:r>
            <w:r>
              <w:rPr>
                <w:rFonts w:hint="eastAsia"/>
                <w:sz w:val="18"/>
                <w:szCs w:val="20"/>
              </w:rPr>
              <w:t>010022</w:t>
            </w:r>
          </w:p>
        </w:tc>
        <w:tc>
          <w:tcPr>
            <w:tcW w:w="2416" w:type="dxa"/>
            <w:vAlign w:val="center"/>
          </w:tcPr>
          <w:p w14:paraId="5419FB19" w14:textId="0D75AF7B" w:rsidR="00E916A4" w:rsidRDefault="00E916A4" w:rsidP="00E916A4">
            <w:pPr>
              <w:rPr>
                <w:sz w:val="18"/>
                <w:szCs w:val="20"/>
              </w:rPr>
            </w:pPr>
            <w:r>
              <w:rPr>
                <w:rFonts w:hint="eastAsia"/>
                <w:sz w:val="18"/>
                <w:szCs w:val="20"/>
              </w:rPr>
              <w:t>计算mac异常</w:t>
            </w:r>
          </w:p>
        </w:tc>
        <w:tc>
          <w:tcPr>
            <w:tcW w:w="5259" w:type="dxa"/>
          </w:tcPr>
          <w:p w14:paraId="03C2DE8E" w14:textId="77777777" w:rsidR="00E916A4" w:rsidRDefault="00E916A4" w:rsidP="00E916A4">
            <w:pPr>
              <w:rPr>
                <w:sz w:val="18"/>
                <w:szCs w:val="20"/>
              </w:rPr>
            </w:pPr>
          </w:p>
        </w:tc>
      </w:tr>
      <w:tr w:rsidR="00E916A4" w14:paraId="1A9107FA" w14:textId="77777777">
        <w:tc>
          <w:tcPr>
            <w:tcW w:w="1471" w:type="dxa"/>
            <w:vAlign w:val="center"/>
          </w:tcPr>
          <w:p w14:paraId="7381AC26" w14:textId="76D9B575" w:rsidR="00E916A4" w:rsidRDefault="00E916A4" w:rsidP="00E916A4">
            <w:pPr>
              <w:rPr>
                <w:sz w:val="18"/>
                <w:szCs w:val="20"/>
              </w:rPr>
            </w:pPr>
            <w:r>
              <w:rPr>
                <w:sz w:val="18"/>
                <w:szCs w:val="20"/>
              </w:rPr>
              <w:t>PTCTS</w:t>
            </w:r>
            <w:r>
              <w:rPr>
                <w:rFonts w:hint="eastAsia"/>
                <w:sz w:val="18"/>
                <w:szCs w:val="20"/>
              </w:rPr>
              <w:t>010023</w:t>
            </w:r>
          </w:p>
        </w:tc>
        <w:tc>
          <w:tcPr>
            <w:tcW w:w="2416" w:type="dxa"/>
            <w:vAlign w:val="center"/>
          </w:tcPr>
          <w:p w14:paraId="50B62072" w14:textId="1913370D" w:rsidR="00E916A4" w:rsidRDefault="00E916A4" w:rsidP="00E916A4">
            <w:pPr>
              <w:rPr>
                <w:sz w:val="18"/>
                <w:szCs w:val="20"/>
              </w:rPr>
            </w:pPr>
            <w:r>
              <w:rPr>
                <w:rFonts w:hint="eastAsia"/>
                <w:sz w:val="18"/>
                <w:szCs w:val="20"/>
              </w:rPr>
              <w:t>密钥密文计算Mac异常</w:t>
            </w:r>
          </w:p>
        </w:tc>
        <w:tc>
          <w:tcPr>
            <w:tcW w:w="5259" w:type="dxa"/>
          </w:tcPr>
          <w:p w14:paraId="76078BF4" w14:textId="77777777" w:rsidR="00E916A4" w:rsidRDefault="00E916A4" w:rsidP="00E916A4">
            <w:pPr>
              <w:rPr>
                <w:sz w:val="18"/>
                <w:szCs w:val="20"/>
              </w:rPr>
            </w:pPr>
          </w:p>
        </w:tc>
      </w:tr>
      <w:tr w:rsidR="00E916A4" w14:paraId="23C270B4" w14:textId="77777777">
        <w:tc>
          <w:tcPr>
            <w:tcW w:w="1471" w:type="dxa"/>
            <w:vAlign w:val="center"/>
          </w:tcPr>
          <w:p w14:paraId="48EBD0DF" w14:textId="1133B6C8" w:rsidR="00E916A4" w:rsidRDefault="00E916A4" w:rsidP="00E916A4">
            <w:pPr>
              <w:rPr>
                <w:sz w:val="18"/>
                <w:szCs w:val="20"/>
              </w:rPr>
            </w:pPr>
            <w:r>
              <w:rPr>
                <w:sz w:val="18"/>
                <w:szCs w:val="20"/>
              </w:rPr>
              <w:t>PTCTS</w:t>
            </w:r>
            <w:r>
              <w:rPr>
                <w:rFonts w:hint="eastAsia"/>
                <w:sz w:val="18"/>
                <w:szCs w:val="20"/>
              </w:rPr>
              <w:t>010024</w:t>
            </w:r>
          </w:p>
        </w:tc>
        <w:tc>
          <w:tcPr>
            <w:tcW w:w="2416" w:type="dxa"/>
            <w:vAlign w:val="center"/>
          </w:tcPr>
          <w:p w14:paraId="19B8C6B1" w14:textId="07F7CDF5" w:rsidR="00E916A4" w:rsidRDefault="00E916A4" w:rsidP="00E916A4">
            <w:pPr>
              <w:rPr>
                <w:sz w:val="18"/>
                <w:szCs w:val="20"/>
              </w:rPr>
            </w:pPr>
            <w:r>
              <w:rPr>
                <w:rFonts w:hint="eastAsia"/>
                <w:sz w:val="18"/>
                <w:szCs w:val="20"/>
              </w:rPr>
              <w:t>内部私钥签名异常</w:t>
            </w:r>
          </w:p>
        </w:tc>
        <w:tc>
          <w:tcPr>
            <w:tcW w:w="5259" w:type="dxa"/>
          </w:tcPr>
          <w:p w14:paraId="60AB394F" w14:textId="77777777" w:rsidR="00E916A4" w:rsidRDefault="00E916A4" w:rsidP="00E916A4">
            <w:pPr>
              <w:rPr>
                <w:sz w:val="18"/>
                <w:szCs w:val="20"/>
              </w:rPr>
            </w:pPr>
          </w:p>
        </w:tc>
      </w:tr>
      <w:tr w:rsidR="00E916A4" w14:paraId="4AC6D415" w14:textId="77777777">
        <w:tc>
          <w:tcPr>
            <w:tcW w:w="1471" w:type="dxa"/>
            <w:vAlign w:val="center"/>
          </w:tcPr>
          <w:p w14:paraId="756A7D88" w14:textId="48A4E56D" w:rsidR="00E916A4" w:rsidRDefault="00E916A4" w:rsidP="00E916A4">
            <w:pPr>
              <w:rPr>
                <w:sz w:val="18"/>
                <w:szCs w:val="20"/>
              </w:rPr>
            </w:pPr>
            <w:r>
              <w:rPr>
                <w:sz w:val="18"/>
                <w:szCs w:val="20"/>
              </w:rPr>
              <w:t>PTCTS</w:t>
            </w:r>
            <w:r>
              <w:rPr>
                <w:rFonts w:hint="eastAsia"/>
                <w:sz w:val="18"/>
                <w:szCs w:val="20"/>
              </w:rPr>
              <w:t>010025</w:t>
            </w:r>
          </w:p>
        </w:tc>
        <w:tc>
          <w:tcPr>
            <w:tcW w:w="2416" w:type="dxa"/>
            <w:vAlign w:val="center"/>
          </w:tcPr>
          <w:p w14:paraId="115EC9F0" w14:textId="790273FD" w:rsidR="00E916A4" w:rsidRDefault="00E916A4" w:rsidP="00E916A4">
            <w:pPr>
              <w:rPr>
                <w:sz w:val="18"/>
                <w:szCs w:val="20"/>
              </w:rPr>
            </w:pPr>
            <w:r>
              <w:rPr>
                <w:rFonts w:hint="eastAsia"/>
                <w:sz w:val="18"/>
                <w:szCs w:val="20"/>
              </w:rPr>
              <w:t>内部公钥验签异常</w:t>
            </w:r>
          </w:p>
        </w:tc>
        <w:tc>
          <w:tcPr>
            <w:tcW w:w="5259" w:type="dxa"/>
          </w:tcPr>
          <w:p w14:paraId="7C75B5A7" w14:textId="77777777" w:rsidR="00E916A4" w:rsidRDefault="00E916A4" w:rsidP="00E916A4">
            <w:pPr>
              <w:rPr>
                <w:sz w:val="18"/>
                <w:szCs w:val="20"/>
              </w:rPr>
            </w:pPr>
          </w:p>
        </w:tc>
      </w:tr>
      <w:tr w:rsidR="00E916A4" w14:paraId="3969F662" w14:textId="77777777">
        <w:tc>
          <w:tcPr>
            <w:tcW w:w="1471" w:type="dxa"/>
            <w:vAlign w:val="center"/>
          </w:tcPr>
          <w:p w14:paraId="48C312C1" w14:textId="6E28B89A" w:rsidR="00E916A4" w:rsidRDefault="00E916A4" w:rsidP="00E916A4">
            <w:pPr>
              <w:rPr>
                <w:sz w:val="18"/>
                <w:szCs w:val="20"/>
              </w:rPr>
            </w:pPr>
            <w:r>
              <w:rPr>
                <w:sz w:val="18"/>
                <w:szCs w:val="20"/>
              </w:rPr>
              <w:t>PTCTS</w:t>
            </w:r>
            <w:r>
              <w:rPr>
                <w:rFonts w:hint="eastAsia"/>
                <w:sz w:val="18"/>
                <w:szCs w:val="20"/>
              </w:rPr>
              <w:t>010026</w:t>
            </w:r>
          </w:p>
        </w:tc>
        <w:tc>
          <w:tcPr>
            <w:tcW w:w="2416" w:type="dxa"/>
            <w:vAlign w:val="center"/>
          </w:tcPr>
          <w:p w14:paraId="7EB349E1" w14:textId="2B3EEA5A" w:rsidR="00E916A4" w:rsidRDefault="00E916A4" w:rsidP="00E916A4">
            <w:pPr>
              <w:rPr>
                <w:sz w:val="18"/>
                <w:szCs w:val="20"/>
              </w:rPr>
            </w:pPr>
            <w:r>
              <w:rPr>
                <w:rFonts w:hint="eastAsia"/>
                <w:sz w:val="18"/>
                <w:szCs w:val="20"/>
              </w:rPr>
              <w:t>外部公钥验签异常</w:t>
            </w:r>
          </w:p>
        </w:tc>
        <w:tc>
          <w:tcPr>
            <w:tcW w:w="5259" w:type="dxa"/>
          </w:tcPr>
          <w:p w14:paraId="3F263FCA" w14:textId="77777777" w:rsidR="00E916A4" w:rsidRDefault="00E916A4" w:rsidP="00E916A4">
            <w:pPr>
              <w:rPr>
                <w:sz w:val="18"/>
                <w:szCs w:val="20"/>
              </w:rPr>
            </w:pPr>
          </w:p>
        </w:tc>
      </w:tr>
      <w:tr w:rsidR="00E916A4" w14:paraId="4B2021EE" w14:textId="77777777">
        <w:tc>
          <w:tcPr>
            <w:tcW w:w="1471" w:type="dxa"/>
            <w:vAlign w:val="center"/>
          </w:tcPr>
          <w:p w14:paraId="311DEAD0" w14:textId="27B142A8" w:rsidR="00E916A4" w:rsidRDefault="00E916A4" w:rsidP="00E916A4">
            <w:pPr>
              <w:rPr>
                <w:sz w:val="18"/>
                <w:szCs w:val="20"/>
              </w:rPr>
            </w:pPr>
            <w:r>
              <w:rPr>
                <w:sz w:val="18"/>
                <w:szCs w:val="20"/>
              </w:rPr>
              <w:t>PTCTS</w:t>
            </w:r>
            <w:r>
              <w:rPr>
                <w:rFonts w:hint="eastAsia"/>
                <w:sz w:val="18"/>
                <w:szCs w:val="20"/>
              </w:rPr>
              <w:t>010027</w:t>
            </w:r>
          </w:p>
        </w:tc>
        <w:tc>
          <w:tcPr>
            <w:tcW w:w="2416" w:type="dxa"/>
            <w:vAlign w:val="center"/>
          </w:tcPr>
          <w:p w14:paraId="63C605E7" w14:textId="5656F734" w:rsidR="00E916A4" w:rsidRDefault="00E916A4" w:rsidP="00E916A4">
            <w:pPr>
              <w:rPr>
                <w:sz w:val="18"/>
                <w:szCs w:val="20"/>
              </w:rPr>
            </w:pPr>
            <w:r>
              <w:rPr>
                <w:rFonts w:hint="eastAsia"/>
                <w:sz w:val="18"/>
                <w:szCs w:val="20"/>
              </w:rPr>
              <w:t>外部密钥加密异常</w:t>
            </w:r>
          </w:p>
        </w:tc>
        <w:tc>
          <w:tcPr>
            <w:tcW w:w="5259" w:type="dxa"/>
          </w:tcPr>
          <w:p w14:paraId="3EDD4EAD" w14:textId="77777777" w:rsidR="00E916A4" w:rsidRDefault="00E916A4" w:rsidP="00E916A4">
            <w:pPr>
              <w:rPr>
                <w:sz w:val="18"/>
                <w:szCs w:val="20"/>
              </w:rPr>
            </w:pPr>
          </w:p>
        </w:tc>
      </w:tr>
      <w:tr w:rsidR="00E916A4" w14:paraId="1F116E38" w14:textId="77777777">
        <w:tc>
          <w:tcPr>
            <w:tcW w:w="1471" w:type="dxa"/>
            <w:vAlign w:val="center"/>
          </w:tcPr>
          <w:p w14:paraId="2AC2948F" w14:textId="61566D5D" w:rsidR="00E916A4" w:rsidRDefault="00E916A4" w:rsidP="00E916A4">
            <w:pPr>
              <w:rPr>
                <w:sz w:val="18"/>
                <w:szCs w:val="20"/>
              </w:rPr>
            </w:pPr>
            <w:r>
              <w:rPr>
                <w:sz w:val="18"/>
                <w:szCs w:val="20"/>
              </w:rPr>
              <w:t>PTCTS</w:t>
            </w:r>
            <w:r>
              <w:rPr>
                <w:rFonts w:hint="eastAsia"/>
                <w:sz w:val="18"/>
                <w:szCs w:val="20"/>
              </w:rPr>
              <w:t>010028</w:t>
            </w:r>
          </w:p>
        </w:tc>
        <w:tc>
          <w:tcPr>
            <w:tcW w:w="2416" w:type="dxa"/>
            <w:vAlign w:val="center"/>
          </w:tcPr>
          <w:p w14:paraId="05C9F769" w14:textId="4BAE8311" w:rsidR="00E916A4" w:rsidRDefault="00E916A4" w:rsidP="00E916A4">
            <w:pPr>
              <w:rPr>
                <w:sz w:val="18"/>
                <w:szCs w:val="20"/>
              </w:rPr>
            </w:pPr>
            <w:r>
              <w:rPr>
                <w:rFonts w:hint="eastAsia"/>
                <w:sz w:val="18"/>
                <w:szCs w:val="20"/>
              </w:rPr>
              <w:t>产生密钥对异常</w:t>
            </w:r>
          </w:p>
        </w:tc>
        <w:tc>
          <w:tcPr>
            <w:tcW w:w="5259" w:type="dxa"/>
          </w:tcPr>
          <w:p w14:paraId="3025393C" w14:textId="77777777" w:rsidR="00E916A4" w:rsidRDefault="00E916A4" w:rsidP="00E916A4">
            <w:pPr>
              <w:rPr>
                <w:sz w:val="18"/>
                <w:szCs w:val="20"/>
              </w:rPr>
            </w:pPr>
          </w:p>
        </w:tc>
      </w:tr>
      <w:tr w:rsidR="00E916A4" w14:paraId="380B04D5" w14:textId="77777777">
        <w:tc>
          <w:tcPr>
            <w:tcW w:w="1471" w:type="dxa"/>
            <w:vAlign w:val="center"/>
          </w:tcPr>
          <w:p w14:paraId="7ABE0F64" w14:textId="00E70DCE" w:rsidR="00E916A4" w:rsidRDefault="00E916A4" w:rsidP="00E916A4">
            <w:pPr>
              <w:rPr>
                <w:sz w:val="18"/>
                <w:szCs w:val="20"/>
              </w:rPr>
            </w:pPr>
            <w:r>
              <w:rPr>
                <w:sz w:val="18"/>
                <w:szCs w:val="20"/>
              </w:rPr>
              <w:t>PTCTS</w:t>
            </w:r>
            <w:r>
              <w:rPr>
                <w:rFonts w:hint="eastAsia"/>
                <w:sz w:val="18"/>
                <w:szCs w:val="20"/>
              </w:rPr>
              <w:t>010029</w:t>
            </w:r>
          </w:p>
        </w:tc>
        <w:tc>
          <w:tcPr>
            <w:tcW w:w="2416" w:type="dxa"/>
            <w:vAlign w:val="center"/>
          </w:tcPr>
          <w:p w14:paraId="6861603E" w14:textId="3B093728" w:rsidR="00E916A4" w:rsidRDefault="00E916A4" w:rsidP="00E916A4">
            <w:pPr>
              <w:rPr>
                <w:sz w:val="18"/>
                <w:szCs w:val="20"/>
              </w:rPr>
            </w:pPr>
            <w:r>
              <w:rPr>
                <w:rFonts w:hint="eastAsia"/>
                <w:sz w:val="18"/>
                <w:szCs w:val="20"/>
              </w:rPr>
              <w:t>产生数据密钥异常</w:t>
            </w:r>
          </w:p>
        </w:tc>
        <w:tc>
          <w:tcPr>
            <w:tcW w:w="5259" w:type="dxa"/>
          </w:tcPr>
          <w:p w14:paraId="7AB62088" w14:textId="77777777" w:rsidR="00E916A4" w:rsidRDefault="00E916A4" w:rsidP="00E916A4">
            <w:pPr>
              <w:rPr>
                <w:sz w:val="18"/>
                <w:szCs w:val="20"/>
              </w:rPr>
            </w:pPr>
          </w:p>
        </w:tc>
      </w:tr>
      <w:tr w:rsidR="00E916A4" w14:paraId="14133055" w14:textId="77777777">
        <w:tc>
          <w:tcPr>
            <w:tcW w:w="1471" w:type="dxa"/>
            <w:vAlign w:val="center"/>
          </w:tcPr>
          <w:p w14:paraId="19C529EF" w14:textId="6B95D086" w:rsidR="00E916A4" w:rsidRDefault="00E916A4" w:rsidP="00E916A4">
            <w:pPr>
              <w:rPr>
                <w:sz w:val="18"/>
                <w:szCs w:val="20"/>
              </w:rPr>
            </w:pPr>
            <w:r>
              <w:rPr>
                <w:sz w:val="18"/>
                <w:szCs w:val="20"/>
              </w:rPr>
              <w:t>PTCTS</w:t>
            </w:r>
            <w:r>
              <w:rPr>
                <w:rFonts w:hint="eastAsia"/>
                <w:sz w:val="18"/>
                <w:szCs w:val="20"/>
              </w:rPr>
              <w:t>010030</w:t>
            </w:r>
          </w:p>
        </w:tc>
        <w:tc>
          <w:tcPr>
            <w:tcW w:w="2416" w:type="dxa"/>
            <w:vAlign w:val="center"/>
          </w:tcPr>
          <w:p w14:paraId="3BE68566" w14:textId="6D6D858F" w:rsidR="00E916A4" w:rsidRDefault="00E916A4" w:rsidP="00E916A4">
            <w:pPr>
              <w:rPr>
                <w:sz w:val="18"/>
                <w:szCs w:val="20"/>
              </w:rPr>
            </w:pPr>
            <w:r>
              <w:rPr>
                <w:rFonts w:hint="eastAsia"/>
                <w:sz w:val="18"/>
                <w:szCs w:val="20"/>
              </w:rPr>
              <w:t>转加密数据密钥异常</w:t>
            </w:r>
          </w:p>
        </w:tc>
        <w:tc>
          <w:tcPr>
            <w:tcW w:w="5259" w:type="dxa"/>
          </w:tcPr>
          <w:p w14:paraId="15987026" w14:textId="77777777" w:rsidR="00E916A4" w:rsidRDefault="00E916A4" w:rsidP="00E916A4">
            <w:pPr>
              <w:rPr>
                <w:sz w:val="18"/>
                <w:szCs w:val="20"/>
              </w:rPr>
            </w:pPr>
          </w:p>
        </w:tc>
      </w:tr>
      <w:tr w:rsidR="00E916A4" w14:paraId="17485AC4" w14:textId="77777777">
        <w:tc>
          <w:tcPr>
            <w:tcW w:w="1471" w:type="dxa"/>
            <w:vAlign w:val="center"/>
          </w:tcPr>
          <w:p w14:paraId="3F31EE24" w14:textId="1DA9B9E9" w:rsidR="00E916A4" w:rsidRDefault="00E916A4" w:rsidP="00E916A4">
            <w:pPr>
              <w:rPr>
                <w:sz w:val="18"/>
                <w:szCs w:val="20"/>
              </w:rPr>
            </w:pPr>
            <w:r>
              <w:rPr>
                <w:sz w:val="18"/>
                <w:szCs w:val="20"/>
              </w:rPr>
              <w:t>PTCTS</w:t>
            </w:r>
            <w:r>
              <w:rPr>
                <w:rFonts w:hint="eastAsia"/>
                <w:sz w:val="18"/>
                <w:szCs w:val="20"/>
              </w:rPr>
              <w:t>010031</w:t>
            </w:r>
          </w:p>
        </w:tc>
        <w:tc>
          <w:tcPr>
            <w:tcW w:w="2416" w:type="dxa"/>
            <w:vAlign w:val="center"/>
          </w:tcPr>
          <w:p w14:paraId="7989BCEE" w14:textId="134DD5F8" w:rsidR="00E916A4" w:rsidRDefault="00E916A4" w:rsidP="00E916A4">
            <w:pPr>
              <w:rPr>
                <w:sz w:val="18"/>
                <w:szCs w:val="20"/>
              </w:rPr>
            </w:pPr>
            <w:r>
              <w:rPr>
                <w:rFonts w:hint="eastAsia"/>
                <w:sz w:val="18"/>
                <w:szCs w:val="20"/>
              </w:rPr>
              <w:t>外部RSA密钥运算异常</w:t>
            </w:r>
          </w:p>
        </w:tc>
        <w:tc>
          <w:tcPr>
            <w:tcW w:w="5259" w:type="dxa"/>
          </w:tcPr>
          <w:p w14:paraId="3421FF35" w14:textId="77777777" w:rsidR="00E916A4" w:rsidRDefault="00E916A4" w:rsidP="00E916A4">
            <w:pPr>
              <w:rPr>
                <w:sz w:val="18"/>
                <w:szCs w:val="20"/>
              </w:rPr>
            </w:pPr>
          </w:p>
        </w:tc>
      </w:tr>
      <w:tr w:rsidR="00E916A4" w14:paraId="27A8CB18" w14:textId="77777777">
        <w:tc>
          <w:tcPr>
            <w:tcW w:w="1471" w:type="dxa"/>
            <w:vAlign w:val="center"/>
          </w:tcPr>
          <w:p w14:paraId="4DCEC1C2" w14:textId="2C165905" w:rsidR="00E916A4" w:rsidRDefault="00E916A4" w:rsidP="00E916A4">
            <w:pPr>
              <w:rPr>
                <w:sz w:val="18"/>
                <w:szCs w:val="20"/>
              </w:rPr>
            </w:pPr>
            <w:r>
              <w:rPr>
                <w:sz w:val="18"/>
                <w:szCs w:val="20"/>
              </w:rPr>
              <w:t>PTCTS</w:t>
            </w:r>
            <w:r>
              <w:rPr>
                <w:rFonts w:hint="eastAsia"/>
                <w:sz w:val="18"/>
                <w:szCs w:val="20"/>
              </w:rPr>
              <w:t>010032</w:t>
            </w:r>
          </w:p>
        </w:tc>
        <w:tc>
          <w:tcPr>
            <w:tcW w:w="2416" w:type="dxa"/>
            <w:vAlign w:val="center"/>
          </w:tcPr>
          <w:p w14:paraId="0FEBFDEE" w14:textId="7061EB0E" w:rsidR="00E916A4" w:rsidRDefault="00E916A4" w:rsidP="00E916A4">
            <w:pPr>
              <w:rPr>
                <w:sz w:val="18"/>
                <w:szCs w:val="20"/>
              </w:rPr>
            </w:pPr>
            <w:r>
              <w:rPr>
                <w:rFonts w:hint="eastAsia"/>
                <w:sz w:val="18"/>
                <w:szCs w:val="20"/>
              </w:rPr>
              <w:t>外部密钥签名异常</w:t>
            </w:r>
          </w:p>
        </w:tc>
        <w:tc>
          <w:tcPr>
            <w:tcW w:w="5259" w:type="dxa"/>
          </w:tcPr>
          <w:p w14:paraId="6B794DC1" w14:textId="77777777" w:rsidR="00E916A4" w:rsidRDefault="00E916A4" w:rsidP="00E916A4">
            <w:pPr>
              <w:rPr>
                <w:sz w:val="18"/>
                <w:szCs w:val="20"/>
              </w:rPr>
            </w:pPr>
          </w:p>
        </w:tc>
      </w:tr>
      <w:tr w:rsidR="00E916A4" w14:paraId="5380F9E1" w14:textId="77777777">
        <w:tc>
          <w:tcPr>
            <w:tcW w:w="1471" w:type="dxa"/>
            <w:vAlign w:val="center"/>
          </w:tcPr>
          <w:p w14:paraId="11841371" w14:textId="77837AE8" w:rsidR="00E916A4" w:rsidRDefault="00E916A4" w:rsidP="00E916A4">
            <w:pPr>
              <w:rPr>
                <w:sz w:val="18"/>
                <w:szCs w:val="20"/>
              </w:rPr>
            </w:pPr>
            <w:r>
              <w:rPr>
                <w:sz w:val="18"/>
                <w:szCs w:val="20"/>
              </w:rPr>
              <w:t>PTCTS</w:t>
            </w:r>
            <w:r>
              <w:rPr>
                <w:rFonts w:hint="eastAsia"/>
                <w:sz w:val="18"/>
                <w:szCs w:val="20"/>
              </w:rPr>
              <w:t>010033</w:t>
            </w:r>
          </w:p>
        </w:tc>
        <w:tc>
          <w:tcPr>
            <w:tcW w:w="2416" w:type="dxa"/>
            <w:vAlign w:val="center"/>
          </w:tcPr>
          <w:p w14:paraId="12EA809D" w14:textId="0A0F1C2F" w:rsidR="00E916A4" w:rsidRDefault="00E916A4" w:rsidP="00E916A4">
            <w:pPr>
              <w:rPr>
                <w:sz w:val="18"/>
                <w:szCs w:val="20"/>
              </w:rPr>
            </w:pPr>
            <w:r>
              <w:rPr>
                <w:rFonts w:hint="eastAsia"/>
                <w:sz w:val="18"/>
                <w:szCs w:val="20"/>
              </w:rPr>
              <w:t>外部密钥解密异常</w:t>
            </w:r>
          </w:p>
        </w:tc>
        <w:tc>
          <w:tcPr>
            <w:tcW w:w="5259" w:type="dxa"/>
          </w:tcPr>
          <w:p w14:paraId="4954C11B" w14:textId="77777777" w:rsidR="00E916A4" w:rsidRDefault="00E916A4" w:rsidP="00E916A4">
            <w:pPr>
              <w:rPr>
                <w:sz w:val="18"/>
                <w:szCs w:val="20"/>
              </w:rPr>
            </w:pPr>
          </w:p>
        </w:tc>
      </w:tr>
      <w:tr w:rsidR="00E916A4" w14:paraId="64F5D41F" w14:textId="77777777">
        <w:tc>
          <w:tcPr>
            <w:tcW w:w="1471" w:type="dxa"/>
            <w:vAlign w:val="center"/>
          </w:tcPr>
          <w:p w14:paraId="15FF1B1C" w14:textId="00B8DAF8" w:rsidR="00E916A4" w:rsidRDefault="00E916A4" w:rsidP="00E916A4">
            <w:pPr>
              <w:rPr>
                <w:sz w:val="18"/>
                <w:szCs w:val="20"/>
              </w:rPr>
            </w:pPr>
            <w:r>
              <w:rPr>
                <w:sz w:val="18"/>
                <w:szCs w:val="20"/>
              </w:rPr>
              <w:t>PTCTS</w:t>
            </w:r>
            <w:r>
              <w:rPr>
                <w:rFonts w:hint="eastAsia"/>
                <w:sz w:val="18"/>
                <w:szCs w:val="20"/>
              </w:rPr>
              <w:t>010034</w:t>
            </w:r>
          </w:p>
        </w:tc>
        <w:tc>
          <w:tcPr>
            <w:tcW w:w="2416" w:type="dxa"/>
            <w:vAlign w:val="center"/>
          </w:tcPr>
          <w:p w14:paraId="76BFCA00" w14:textId="4EB50FCB" w:rsidR="00E916A4" w:rsidRDefault="00E916A4" w:rsidP="00E916A4">
            <w:pPr>
              <w:rPr>
                <w:sz w:val="18"/>
                <w:szCs w:val="20"/>
              </w:rPr>
            </w:pPr>
            <w:r>
              <w:rPr>
                <w:rFonts w:hint="eastAsia"/>
                <w:sz w:val="18"/>
                <w:szCs w:val="20"/>
              </w:rPr>
              <w:t>转加密私钥密文异常</w:t>
            </w:r>
          </w:p>
        </w:tc>
        <w:tc>
          <w:tcPr>
            <w:tcW w:w="5259" w:type="dxa"/>
          </w:tcPr>
          <w:p w14:paraId="36B5511F" w14:textId="77777777" w:rsidR="00E916A4" w:rsidRDefault="00E916A4" w:rsidP="00E916A4">
            <w:pPr>
              <w:rPr>
                <w:sz w:val="18"/>
                <w:szCs w:val="20"/>
              </w:rPr>
            </w:pPr>
          </w:p>
        </w:tc>
      </w:tr>
      <w:tr w:rsidR="00E916A4" w14:paraId="364B4FD9" w14:textId="77777777">
        <w:tc>
          <w:tcPr>
            <w:tcW w:w="1471" w:type="dxa"/>
            <w:vAlign w:val="center"/>
          </w:tcPr>
          <w:p w14:paraId="45D79C80" w14:textId="132BC554" w:rsidR="00E916A4" w:rsidRDefault="00E916A4" w:rsidP="00E916A4">
            <w:pPr>
              <w:rPr>
                <w:sz w:val="18"/>
                <w:szCs w:val="20"/>
              </w:rPr>
            </w:pPr>
            <w:r>
              <w:rPr>
                <w:sz w:val="18"/>
                <w:szCs w:val="20"/>
              </w:rPr>
              <w:t>PTCTS</w:t>
            </w:r>
            <w:r>
              <w:rPr>
                <w:rFonts w:hint="eastAsia"/>
                <w:sz w:val="18"/>
                <w:szCs w:val="20"/>
              </w:rPr>
              <w:t>010035</w:t>
            </w:r>
          </w:p>
        </w:tc>
        <w:tc>
          <w:tcPr>
            <w:tcW w:w="2416" w:type="dxa"/>
            <w:vAlign w:val="center"/>
          </w:tcPr>
          <w:p w14:paraId="7B9BC246" w14:textId="113DD9A5" w:rsidR="00E916A4" w:rsidRDefault="00E916A4" w:rsidP="00E916A4">
            <w:pPr>
              <w:rPr>
                <w:sz w:val="18"/>
                <w:szCs w:val="20"/>
              </w:rPr>
            </w:pPr>
            <w:r>
              <w:rPr>
                <w:rFonts w:hint="eastAsia"/>
                <w:sz w:val="18"/>
                <w:szCs w:val="20"/>
              </w:rPr>
              <w:t>外部对称密钥解密异常</w:t>
            </w:r>
          </w:p>
        </w:tc>
        <w:tc>
          <w:tcPr>
            <w:tcW w:w="5259" w:type="dxa"/>
          </w:tcPr>
          <w:p w14:paraId="2178E73A" w14:textId="77777777" w:rsidR="00E916A4" w:rsidRDefault="00E916A4" w:rsidP="00E916A4">
            <w:pPr>
              <w:rPr>
                <w:sz w:val="18"/>
                <w:szCs w:val="20"/>
              </w:rPr>
            </w:pPr>
          </w:p>
        </w:tc>
      </w:tr>
      <w:tr w:rsidR="00E916A4" w14:paraId="32D5087A" w14:textId="77777777">
        <w:tc>
          <w:tcPr>
            <w:tcW w:w="1471" w:type="dxa"/>
            <w:vAlign w:val="center"/>
          </w:tcPr>
          <w:p w14:paraId="0242FF05" w14:textId="0CD35647" w:rsidR="00E916A4" w:rsidRDefault="00E916A4" w:rsidP="00E916A4">
            <w:pPr>
              <w:rPr>
                <w:sz w:val="18"/>
                <w:szCs w:val="20"/>
              </w:rPr>
            </w:pPr>
            <w:r>
              <w:rPr>
                <w:sz w:val="18"/>
                <w:szCs w:val="20"/>
              </w:rPr>
              <w:t>PTCTS</w:t>
            </w:r>
            <w:r>
              <w:rPr>
                <w:rFonts w:hint="eastAsia"/>
                <w:sz w:val="18"/>
                <w:szCs w:val="20"/>
              </w:rPr>
              <w:t>010036</w:t>
            </w:r>
          </w:p>
        </w:tc>
        <w:tc>
          <w:tcPr>
            <w:tcW w:w="2416" w:type="dxa"/>
            <w:vAlign w:val="center"/>
          </w:tcPr>
          <w:p w14:paraId="5F3E055B" w14:textId="22A19246" w:rsidR="00E916A4" w:rsidRDefault="00E916A4" w:rsidP="00E916A4">
            <w:pPr>
              <w:rPr>
                <w:sz w:val="18"/>
                <w:szCs w:val="20"/>
              </w:rPr>
            </w:pPr>
            <w:r>
              <w:rPr>
                <w:rFonts w:hint="eastAsia"/>
                <w:sz w:val="18"/>
                <w:szCs w:val="20"/>
              </w:rPr>
              <w:t>导出主密钥异常</w:t>
            </w:r>
          </w:p>
        </w:tc>
        <w:tc>
          <w:tcPr>
            <w:tcW w:w="5259" w:type="dxa"/>
          </w:tcPr>
          <w:p w14:paraId="69606A25" w14:textId="77777777" w:rsidR="00E916A4" w:rsidRDefault="00E916A4" w:rsidP="00E916A4">
            <w:pPr>
              <w:rPr>
                <w:sz w:val="18"/>
                <w:szCs w:val="20"/>
              </w:rPr>
            </w:pPr>
          </w:p>
        </w:tc>
      </w:tr>
      <w:tr w:rsidR="00E916A4" w14:paraId="0E87C8F3" w14:textId="77777777">
        <w:tc>
          <w:tcPr>
            <w:tcW w:w="1471" w:type="dxa"/>
            <w:vAlign w:val="center"/>
          </w:tcPr>
          <w:p w14:paraId="31B2ED8A" w14:textId="2B754EEA" w:rsidR="00E916A4" w:rsidRDefault="00E916A4" w:rsidP="00E916A4">
            <w:pPr>
              <w:rPr>
                <w:sz w:val="18"/>
                <w:szCs w:val="20"/>
              </w:rPr>
            </w:pPr>
            <w:r>
              <w:rPr>
                <w:sz w:val="18"/>
                <w:szCs w:val="20"/>
              </w:rPr>
              <w:t>PTCTS</w:t>
            </w:r>
            <w:r>
              <w:rPr>
                <w:rFonts w:hint="eastAsia"/>
                <w:sz w:val="18"/>
                <w:szCs w:val="20"/>
              </w:rPr>
              <w:t>010037</w:t>
            </w:r>
          </w:p>
        </w:tc>
        <w:tc>
          <w:tcPr>
            <w:tcW w:w="2416" w:type="dxa"/>
            <w:vAlign w:val="center"/>
          </w:tcPr>
          <w:p w14:paraId="384F89F8" w14:textId="4E61256C" w:rsidR="00E916A4" w:rsidRDefault="00E916A4" w:rsidP="00E916A4">
            <w:pPr>
              <w:rPr>
                <w:sz w:val="18"/>
                <w:szCs w:val="20"/>
              </w:rPr>
            </w:pPr>
            <w:r>
              <w:rPr>
                <w:rFonts w:hint="eastAsia"/>
                <w:sz w:val="18"/>
                <w:szCs w:val="20"/>
              </w:rPr>
              <w:t>数据密钥操作异常</w:t>
            </w:r>
          </w:p>
        </w:tc>
        <w:tc>
          <w:tcPr>
            <w:tcW w:w="5259" w:type="dxa"/>
          </w:tcPr>
          <w:p w14:paraId="5E6CC9D5" w14:textId="77777777" w:rsidR="00E916A4" w:rsidRDefault="00E916A4" w:rsidP="00E916A4">
            <w:pPr>
              <w:rPr>
                <w:sz w:val="18"/>
                <w:szCs w:val="20"/>
              </w:rPr>
            </w:pPr>
          </w:p>
        </w:tc>
      </w:tr>
    </w:tbl>
    <w:p w14:paraId="2EEB607A" w14:textId="77777777" w:rsidR="00B47B1D" w:rsidRDefault="00B47B1D"/>
    <w:p w14:paraId="16E0F81F" w14:textId="530DCA09" w:rsidR="00B47B1D" w:rsidRDefault="00276E43">
      <w:pPr>
        <w:shd w:val="clear" w:color="auto" w:fill="FFFFFE"/>
        <w:spacing w:line="240" w:lineRule="atLeast"/>
        <w:rPr>
          <w:b/>
          <w:sz w:val="27"/>
          <w:szCs w:val="27"/>
          <w:shd w:val="clear" w:color="auto" w:fill="FFFFFE"/>
        </w:rPr>
      </w:pPr>
      <w:r>
        <w:rPr>
          <w:rFonts w:hint="eastAsia"/>
          <w:b/>
          <w:sz w:val="27"/>
          <w:szCs w:val="27"/>
          <w:shd w:val="clear" w:color="auto" w:fill="FFFFFE"/>
        </w:rPr>
        <w:t xml:space="preserve"> </w:t>
      </w:r>
    </w:p>
    <w:p w14:paraId="4F9B81E5" w14:textId="77777777" w:rsidR="00B47B1D" w:rsidRDefault="00F22AD9">
      <w:pPr>
        <w:pStyle w:val="1f4"/>
        <w:numPr>
          <w:ilvl w:val="0"/>
          <w:numId w:val="0"/>
        </w:numPr>
      </w:pPr>
      <w:bookmarkStart w:id="493" w:name="_Toc109833321"/>
      <w:bookmarkStart w:id="494" w:name="_Toc116492085"/>
      <w:r>
        <w:rPr>
          <w:rFonts w:hint="eastAsia"/>
        </w:rPr>
        <w:lastRenderedPageBreak/>
        <w:t>附录1</w:t>
      </w:r>
      <w:r>
        <w:t xml:space="preserve"> </w:t>
      </w:r>
      <w:r>
        <w:rPr>
          <w:rFonts w:hint="eastAsia"/>
        </w:rPr>
        <w:t>re</w:t>
      </w:r>
      <w:r>
        <w:t>stful</w:t>
      </w:r>
      <w:r>
        <w:rPr>
          <w:rFonts w:hint="eastAsia"/>
        </w:rPr>
        <w:t>接口调用示例</w:t>
      </w:r>
      <w:bookmarkEnd w:id="493"/>
      <w:bookmarkEnd w:id="494"/>
    </w:p>
    <w:p w14:paraId="1BD316B8" w14:textId="77777777" w:rsidR="00B47B1D" w:rsidRDefault="00F22AD9">
      <w:pPr>
        <w:pStyle w:val="affffff2"/>
        <w:ind w:firstLine="410"/>
      </w:pPr>
      <w:r>
        <w:rPr>
          <w:rFonts w:hint="eastAsia"/>
        </w:rPr>
        <w:t>步骤：</w:t>
      </w:r>
    </w:p>
    <w:p w14:paraId="0C1B533C" w14:textId="77777777" w:rsidR="00B47B1D" w:rsidRDefault="00F22AD9">
      <w:pPr>
        <w:pStyle w:val="affffff2"/>
        <w:numPr>
          <w:ilvl w:val="0"/>
          <w:numId w:val="67"/>
        </w:numPr>
        <w:ind w:firstLineChars="0"/>
      </w:pPr>
      <w:r>
        <w:rPr>
          <w:rFonts w:hint="eastAsia"/>
        </w:rPr>
        <w:t>调用示例代码及文件参考如下</w:t>
      </w:r>
    </w:p>
    <w:p w14:paraId="0F54D5BA" w14:textId="77777777" w:rsidR="00B47B1D" w:rsidRDefault="00F22AD9">
      <w:pPr>
        <w:pStyle w:val="affffff2"/>
        <w:numPr>
          <w:ilvl w:val="0"/>
          <w:numId w:val="67"/>
        </w:numPr>
        <w:ind w:firstLineChars="0"/>
      </w:pPr>
      <w:r>
        <w:rPr>
          <w:rFonts w:hint="eastAsia"/>
        </w:rPr>
        <w:t>接口文档定义的必要请求参数值准备</w:t>
      </w:r>
    </w:p>
    <w:p w14:paraId="44980B80" w14:textId="77777777" w:rsidR="00B47B1D" w:rsidRDefault="00F22AD9">
      <w:pPr>
        <w:pStyle w:val="affffff2"/>
        <w:numPr>
          <w:ilvl w:val="0"/>
          <w:numId w:val="67"/>
        </w:numPr>
        <w:ind w:firstLineChars="0"/>
      </w:pPr>
      <w:r>
        <w:rPr>
          <w:rFonts w:hint="eastAsia"/>
        </w:rPr>
        <w:t>封装请求参数，用附件中的Hma</w:t>
      </w:r>
      <w:r>
        <w:t>cUtil.java</w:t>
      </w:r>
      <w:r>
        <w:rPr>
          <w:rFonts w:hint="eastAsia"/>
        </w:rPr>
        <w:t>文件中的方法计算参数签名值</w:t>
      </w:r>
    </w:p>
    <w:p w14:paraId="17FDF98E" w14:textId="77777777" w:rsidR="00B47B1D" w:rsidRDefault="00F22AD9">
      <w:pPr>
        <w:pStyle w:val="affffff2"/>
        <w:numPr>
          <w:ilvl w:val="0"/>
          <w:numId w:val="67"/>
        </w:numPr>
        <w:ind w:firstLineChars="0"/>
      </w:pPr>
      <w:r>
        <w:rPr>
          <w:rFonts w:hint="eastAsia"/>
        </w:rPr>
        <w:t>发起</w:t>
      </w:r>
      <w:r>
        <w:t>POST</w:t>
      </w:r>
      <w:r>
        <w:rPr>
          <w:rFonts w:hint="eastAsia"/>
        </w:rPr>
        <w:t>请求，得到返回值(j</w:t>
      </w:r>
      <w:r>
        <w:t>son</w:t>
      </w:r>
      <w:r>
        <w:rPr>
          <w:rFonts w:hint="eastAsia"/>
        </w:rPr>
        <w:t>串</w:t>
      </w:r>
      <w:r>
        <w:t>)</w:t>
      </w:r>
    </w:p>
    <w:p w14:paraId="055B7E14" w14:textId="77777777" w:rsidR="00B47B1D" w:rsidRDefault="00F22AD9">
      <w:pPr>
        <w:pStyle w:val="affffff2"/>
        <w:numPr>
          <w:ilvl w:val="0"/>
          <w:numId w:val="67"/>
        </w:numPr>
        <w:ind w:firstLineChars="0"/>
      </w:pPr>
      <w:r>
        <w:rPr>
          <w:rFonts w:hint="eastAsia"/>
        </w:rPr>
        <w:t>解析jso</w:t>
      </w:r>
      <w:r>
        <w:t>n</w:t>
      </w:r>
      <w:r>
        <w:rPr>
          <w:rFonts w:hint="eastAsia"/>
        </w:rPr>
        <w:t>串，判断请求结果是否成功</w:t>
      </w:r>
    </w:p>
    <w:p w14:paraId="22006F4D" w14:textId="77777777" w:rsidR="00B47B1D" w:rsidRDefault="00F22AD9">
      <w:pPr>
        <w:pStyle w:val="HTML0"/>
        <w:shd w:val="clear" w:color="auto" w:fill="C7EDCC"/>
        <w:rPr>
          <w:rFonts w:ascii="Consolas" w:hAnsi="Consolas"/>
          <w:color w:val="000000"/>
          <w:sz w:val="18"/>
          <w:szCs w:val="18"/>
        </w:rPr>
      </w:pPr>
      <w:r>
        <w:rPr>
          <w:rFonts w:ascii="Consolas" w:hAnsi="Consolas"/>
          <w:b/>
          <w:bCs/>
          <w:color w:val="000080"/>
          <w:sz w:val="18"/>
          <w:szCs w:val="18"/>
        </w:rPr>
        <w:t xml:space="preserve">public void </w:t>
      </w:r>
      <w:r>
        <w:rPr>
          <w:rFonts w:ascii="Consolas" w:hAnsi="Consolas"/>
          <w:color w:val="000000"/>
          <w:sz w:val="18"/>
          <w:szCs w:val="18"/>
        </w:rPr>
        <w:t xml:space="preserve">test005() </w:t>
      </w:r>
      <w:r>
        <w:rPr>
          <w:rFonts w:ascii="Consolas" w:hAnsi="Consolas"/>
          <w:b/>
          <w:bCs/>
          <w:color w:val="000080"/>
          <w:sz w:val="18"/>
          <w:szCs w:val="18"/>
        </w:rPr>
        <w:t xml:space="preserve">throws </w:t>
      </w:r>
      <w:r>
        <w:rPr>
          <w:rFonts w:ascii="Consolas" w:hAnsi="Consolas"/>
          <w:color w:val="000000"/>
          <w:sz w:val="18"/>
          <w:szCs w:val="18"/>
        </w:rPr>
        <w:t>Exception {</w:t>
      </w:r>
    </w:p>
    <w:p w14:paraId="14CC197C" w14:textId="34D64962" w:rsidR="00C75FF0" w:rsidRDefault="00F22AD9">
      <w:pPr>
        <w:pStyle w:val="HTML0"/>
        <w:shd w:val="clear" w:color="auto" w:fill="C7EDCC"/>
        <w:ind w:firstLineChars="100" w:firstLine="180"/>
        <w:rPr>
          <w:rFonts w:ascii="Consolas" w:hAnsi="Consolas"/>
          <w:i/>
          <w:iCs/>
          <w:color w:val="80808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必须参数准备</w:t>
      </w:r>
    </w:p>
    <w:p w14:paraId="1BC9F92A" w14:textId="6076E9AC" w:rsidR="00C75FF0" w:rsidRDefault="00C75FF0">
      <w:pPr>
        <w:pStyle w:val="HTML0"/>
        <w:shd w:val="clear" w:color="auto" w:fill="C7EDCC"/>
        <w:ind w:firstLineChars="100" w:firstLine="180"/>
        <w:rPr>
          <w:rFonts w:ascii="Consolas" w:hAnsi="Consolas"/>
          <w:i/>
          <w:iCs/>
          <w:color w:val="808080"/>
          <w:sz w:val="18"/>
          <w:szCs w:val="18"/>
        </w:rPr>
      </w:pPr>
      <w:r>
        <w:rPr>
          <w:rFonts w:ascii="Consolas" w:hAnsi="Consolas" w:hint="eastAsia"/>
          <w:i/>
          <w:iCs/>
          <w:color w:val="808080"/>
          <w:sz w:val="18"/>
          <w:szCs w:val="18"/>
        </w:rPr>
        <w:t>/</w:t>
      </w:r>
      <w:r>
        <w:rPr>
          <w:rFonts w:ascii="Consolas" w:hAnsi="Consolas"/>
          <w:i/>
          <w:iCs/>
          <w:color w:val="808080"/>
          <w:sz w:val="18"/>
          <w:szCs w:val="18"/>
        </w:rPr>
        <w:t xml:space="preserve">/ </w:t>
      </w:r>
      <w:r>
        <w:rPr>
          <w:rFonts w:ascii="Consolas" w:hAnsi="Consolas" w:hint="eastAsia"/>
          <w:i/>
          <w:iCs/>
          <w:color w:val="808080"/>
          <w:sz w:val="18"/>
          <w:szCs w:val="18"/>
        </w:rPr>
        <w:t>该</w:t>
      </w:r>
      <w:r>
        <w:rPr>
          <w:rFonts w:ascii="Consolas" w:hAnsi="Consolas" w:hint="eastAsia"/>
          <w:i/>
          <w:iCs/>
          <w:color w:val="808080"/>
          <w:sz w:val="18"/>
          <w:szCs w:val="18"/>
        </w:rPr>
        <w:t>app</w:t>
      </w:r>
      <w:r>
        <w:rPr>
          <w:rFonts w:ascii="Consolas" w:hAnsi="Consolas"/>
          <w:i/>
          <w:iCs/>
          <w:color w:val="808080"/>
          <w:sz w:val="18"/>
          <w:szCs w:val="18"/>
        </w:rPr>
        <w:t>Id</w:t>
      </w:r>
      <w:r>
        <w:rPr>
          <w:rFonts w:ascii="Consolas" w:hAnsi="Consolas" w:hint="eastAsia"/>
          <w:i/>
          <w:iCs/>
          <w:color w:val="808080"/>
          <w:sz w:val="18"/>
          <w:szCs w:val="18"/>
        </w:rPr>
        <w:t>及</w:t>
      </w:r>
      <w:r>
        <w:rPr>
          <w:rFonts w:ascii="Consolas" w:hAnsi="Consolas" w:hint="eastAsia"/>
          <w:i/>
          <w:iCs/>
          <w:color w:val="808080"/>
          <w:sz w:val="18"/>
          <w:szCs w:val="18"/>
        </w:rPr>
        <w:t>se</w:t>
      </w:r>
      <w:r>
        <w:rPr>
          <w:rFonts w:ascii="Consolas" w:hAnsi="Consolas"/>
          <w:i/>
          <w:iCs/>
          <w:color w:val="808080"/>
          <w:sz w:val="18"/>
          <w:szCs w:val="18"/>
        </w:rPr>
        <w:t>cret</w:t>
      </w:r>
      <w:r>
        <w:rPr>
          <w:rFonts w:ascii="Consolas" w:hAnsi="Consolas" w:hint="eastAsia"/>
          <w:i/>
          <w:iCs/>
          <w:color w:val="808080"/>
          <w:sz w:val="18"/>
          <w:szCs w:val="18"/>
        </w:rPr>
        <w:t>key</w:t>
      </w:r>
      <w:r>
        <w:rPr>
          <w:rFonts w:ascii="Consolas" w:hAnsi="Consolas"/>
          <w:i/>
          <w:iCs/>
          <w:color w:val="808080"/>
          <w:sz w:val="18"/>
          <w:szCs w:val="18"/>
        </w:rPr>
        <w:t xml:space="preserve"> </w:t>
      </w:r>
      <w:proofErr w:type="gramStart"/>
      <w:r>
        <w:rPr>
          <w:rFonts w:ascii="Consolas" w:hAnsi="Consolas" w:hint="eastAsia"/>
          <w:i/>
          <w:iCs/>
          <w:color w:val="808080"/>
          <w:sz w:val="18"/>
          <w:szCs w:val="18"/>
        </w:rPr>
        <w:t>为</w:t>
      </w:r>
      <w:r w:rsidR="00240554">
        <w:rPr>
          <w:rFonts w:ascii="Consolas" w:hAnsi="Consolas" w:hint="eastAsia"/>
          <w:i/>
          <w:iCs/>
          <w:color w:val="808080"/>
          <w:sz w:val="18"/>
          <w:szCs w:val="18"/>
        </w:rPr>
        <w:t>密服系统</w:t>
      </w:r>
      <w:proofErr w:type="gramEnd"/>
      <w:r>
        <w:rPr>
          <w:rFonts w:ascii="Consolas" w:hAnsi="Consolas" w:hint="eastAsia"/>
          <w:i/>
          <w:iCs/>
          <w:color w:val="808080"/>
          <w:sz w:val="18"/>
          <w:szCs w:val="18"/>
        </w:rPr>
        <w:t>运营管理</w:t>
      </w:r>
      <w:r w:rsidR="00240554">
        <w:rPr>
          <w:rFonts w:ascii="Consolas" w:hAnsi="Consolas" w:hint="eastAsia"/>
          <w:i/>
          <w:iCs/>
          <w:color w:val="808080"/>
          <w:sz w:val="18"/>
          <w:szCs w:val="18"/>
        </w:rPr>
        <w:t>平台</w:t>
      </w:r>
      <w:r>
        <w:rPr>
          <w:rFonts w:ascii="Consolas" w:hAnsi="Consolas" w:hint="eastAsia"/>
          <w:i/>
          <w:iCs/>
          <w:color w:val="808080"/>
          <w:sz w:val="18"/>
          <w:szCs w:val="18"/>
        </w:rPr>
        <w:t>分配获取</w:t>
      </w:r>
    </w:p>
    <w:p w14:paraId="1ECD0E80" w14:textId="08DB5CC2" w:rsidR="00C75FF0" w:rsidRDefault="00C75FF0">
      <w:pPr>
        <w:pStyle w:val="HTML0"/>
        <w:shd w:val="clear" w:color="auto" w:fill="C7EDCC"/>
        <w:ind w:firstLineChars="100" w:firstLine="180"/>
        <w:rPr>
          <w:rFonts w:ascii="Consolas" w:hAnsi="Consolas"/>
          <w:color w:val="000000"/>
          <w:sz w:val="18"/>
          <w:szCs w:val="18"/>
        </w:rPr>
      </w:pPr>
      <w:r>
        <w:rPr>
          <w:rFonts w:ascii="Consolas" w:hAnsi="Consolas"/>
          <w:color w:val="000000"/>
          <w:sz w:val="18"/>
          <w:szCs w:val="18"/>
        </w:rPr>
        <w:t xml:space="preserve">String </w:t>
      </w:r>
      <w:r>
        <w:rPr>
          <w:rFonts w:ascii="Consolas" w:hAnsi="Consolas" w:hint="eastAsia"/>
          <w:color w:val="000000"/>
          <w:sz w:val="18"/>
          <w:szCs w:val="18"/>
        </w:rPr>
        <w:t>app</w:t>
      </w:r>
      <w:r>
        <w:rPr>
          <w:rFonts w:ascii="Consolas" w:hAnsi="Consolas"/>
          <w:color w:val="000000"/>
          <w:sz w:val="18"/>
          <w:szCs w:val="18"/>
        </w:rPr>
        <w:t xml:space="preserve">Id = </w:t>
      </w:r>
      <w:r>
        <w:rPr>
          <w:rFonts w:ascii="Consolas" w:hAnsi="Consolas"/>
          <w:b/>
          <w:bCs/>
          <w:color w:val="008000"/>
          <w:sz w:val="18"/>
          <w:szCs w:val="18"/>
        </w:rPr>
        <w:t>"</w:t>
      </w:r>
      <w:r w:rsidRPr="001E4B20">
        <w:rPr>
          <w:rFonts w:ascii="Consolas" w:hAnsi="Consolas"/>
          <w:b/>
          <w:bCs/>
          <w:color w:val="008000"/>
          <w:sz w:val="18"/>
          <w:szCs w:val="18"/>
        </w:rPr>
        <w:t>APP_61B77B7A9B9346D6B93E849535D15282DEV_D737F5F6F86548BC8BB33ADD7D918491</w:t>
      </w:r>
      <w:r>
        <w:rPr>
          <w:rFonts w:ascii="Consolas" w:hAnsi="Consolas"/>
          <w:b/>
          <w:bCs/>
          <w:color w:val="008000"/>
          <w:sz w:val="18"/>
          <w:szCs w:val="18"/>
        </w:rPr>
        <w:t>"</w:t>
      </w:r>
      <w:r>
        <w:rPr>
          <w:rFonts w:ascii="Consolas" w:hAnsi="Consolas"/>
          <w:color w:val="000000"/>
          <w:sz w:val="18"/>
          <w:szCs w:val="18"/>
        </w:rPr>
        <w:t>;</w:t>
      </w:r>
    </w:p>
    <w:p w14:paraId="78893876" w14:textId="149A0F7A" w:rsidR="00C75FF0" w:rsidRDefault="00C75FF0">
      <w:pPr>
        <w:pStyle w:val="HTML0"/>
        <w:shd w:val="clear" w:color="auto" w:fill="C7EDCC"/>
        <w:ind w:firstLineChars="100" w:firstLine="180"/>
        <w:rPr>
          <w:rFonts w:ascii="Consolas" w:hAnsi="Consolas"/>
          <w:color w:val="000000"/>
          <w:sz w:val="18"/>
          <w:szCs w:val="18"/>
        </w:rPr>
      </w:pPr>
      <w:r>
        <w:rPr>
          <w:rFonts w:ascii="Consolas" w:hAnsi="Consolas" w:hint="eastAsia"/>
          <w:color w:val="000000"/>
          <w:sz w:val="18"/>
          <w:szCs w:val="18"/>
        </w:rPr>
        <w:t>S</w:t>
      </w:r>
      <w:r>
        <w:rPr>
          <w:rFonts w:ascii="Consolas" w:hAnsi="Consolas"/>
          <w:color w:val="000000"/>
          <w:sz w:val="18"/>
          <w:szCs w:val="18"/>
        </w:rPr>
        <w:t xml:space="preserve">tring secretKey = </w:t>
      </w:r>
      <w:r>
        <w:rPr>
          <w:rFonts w:ascii="Consolas" w:hAnsi="Consolas"/>
          <w:b/>
          <w:bCs/>
          <w:color w:val="008000"/>
          <w:sz w:val="18"/>
          <w:szCs w:val="18"/>
        </w:rPr>
        <w:t>"</w:t>
      </w:r>
      <w:r w:rsidRPr="00C75FF0">
        <w:rPr>
          <w:rFonts w:ascii="Consolas" w:hAnsi="Consolas"/>
          <w:b/>
          <w:bCs/>
          <w:color w:val="008000"/>
          <w:sz w:val="18"/>
          <w:szCs w:val="18"/>
        </w:rPr>
        <w:t>Y5KRCLbPlL0Ai2judSUiWMQkX0r6qGjE</w:t>
      </w:r>
      <w:r>
        <w:rPr>
          <w:rFonts w:ascii="Consolas" w:hAnsi="Consolas"/>
          <w:b/>
          <w:bCs/>
          <w:color w:val="008000"/>
          <w:sz w:val="18"/>
          <w:szCs w:val="18"/>
        </w:rPr>
        <w:t>"</w:t>
      </w:r>
      <w:r>
        <w:rPr>
          <w:rFonts w:ascii="Consolas" w:hAnsi="Consolas"/>
          <w:color w:val="000000"/>
          <w:sz w:val="18"/>
          <w:szCs w:val="18"/>
        </w:rPr>
        <w:t>;</w:t>
      </w:r>
    </w:p>
    <w:p w14:paraId="75508AF8" w14:textId="7681EF79" w:rsidR="000A32F8" w:rsidRPr="00240554" w:rsidRDefault="000A32F8">
      <w:pPr>
        <w:pStyle w:val="HTML0"/>
        <w:shd w:val="clear" w:color="auto" w:fill="C7EDCC"/>
        <w:ind w:firstLineChars="100" w:firstLine="180"/>
        <w:rPr>
          <w:rFonts w:ascii="Consolas" w:hAnsi="Consolas"/>
          <w:i/>
          <w:iCs/>
          <w:color w:val="808080"/>
          <w:sz w:val="18"/>
          <w:szCs w:val="18"/>
        </w:rPr>
      </w:pPr>
      <w:r>
        <w:rPr>
          <w:rFonts w:ascii="Consolas" w:hAnsi="Consolas" w:hint="eastAsia"/>
          <w:i/>
          <w:iCs/>
          <w:color w:val="808080"/>
          <w:sz w:val="18"/>
          <w:szCs w:val="18"/>
        </w:rPr>
        <w:t>/</w:t>
      </w:r>
      <w:r>
        <w:rPr>
          <w:rFonts w:ascii="Consolas" w:hAnsi="Consolas"/>
          <w:i/>
          <w:iCs/>
          <w:color w:val="808080"/>
          <w:sz w:val="18"/>
          <w:szCs w:val="18"/>
        </w:rPr>
        <w:t xml:space="preserve">/ </w:t>
      </w:r>
      <w:r>
        <w:rPr>
          <w:rFonts w:ascii="Consolas" w:hAnsi="Consolas" w:hint="eastAsia"/>
          <w:i/>
          <w:iCs/>
          <w:color w:val="808080"/>
          <w:sz w:val="18"/>
          <w:szCs w:val="18"/>
        </w:rPr>
        <w:t>该</w:t>
      </w:r>
      <w:r>
        <w:rPr>
          <w:rFonts w:ascii="Consolas" w:hAnsi="Consolas" w:hint="eastAsia"/>
          <w:i/>
          <w:iCs/>
          <w:color w:val="808080"/>
          <w:sz w:val="18"/>
          <w:szCs w:val="18"/>
        </w:rPr>
        <w:t>url</w:t>
      </w:r>
      <w:r>
        <w:rPr>
          <w:rFonts w:ascii="Consolas" w:hAnsi="Consolas" w:hint="eastAsia"/>
          <w:i/>
          <w:iCs/>
          <w:color w:val="808080"/>
          <w:sz w:val="18"/>
          <w:szCs w:val="18"/>
        </w:rPr>
        <w:t>根据不同的环境和相应的业务方法选取，以下以</w:t>
      </w:r>
      <w:r w:rsidR="0019147D">
        <w:rPr>
          <w:rFonts w:ascii="Consolas" w:hAnsi="Consolas" w:hint="eastAsia"/>
          <w:i/>
          <w:iCs/>
          <w:color w:val="808080"/>
          <w:sz w:val="18"/>
          <w:szCs w:val="18"/>
        </w:rPr>
        <w:t>R</w:t>
      </w:r>
      <w:r w:rsidR="0019147D">
        <w:rPr>
          <w:rFonts w:ascii="Consolas" w:hAnsi="Consolas"/>
          <w:i/>
          <w:iCs/>
          <w:color w:val="808080"/>
          <w:sz w:val="18"/>
          <w:szCs w:val="18"/>
        </w:rPr>
        <w:t>AW</w:t>
      </w:r>
      <w:r>
        <w:rPr>
          <w:rFonts w:ascii="Consolas" w:hAnsi="Consolas" w:hint="eastAsia"/>
          <w:i/>
          <w:iCs/>
          <w:color w:val="808080"/>
          <w:sz w:val="18"/>
          <w:szCs w:val="18"/>
        </w:rPr>
        <w:t>签名</w:t>
      </w:r>
      <w:r w:rsidR="0019147D">
        <w:rPr>
          <w:rFonts w:ascii="Consolas" w:hAnsi="Consolas" w:hint="eastAsia"/>
          <w:i/>
          <w:iCs/>
          <w:color w:val="808080"/>
          <w:sz w:val="18"/>
          <w:szCs w:val="18"/>
        </w:rPr>
        <w:t>(</w:t>
      </w:r>
      <w:r w:rsidR="0019147D">
        <w:rPr>
          <w:rFonts w:ascii="Consolas" w:hAnsi="Consolas"/>
          <w:i/>
          <w:iCs/>
          <w:color w:val="808080"/>
          <w:sz w:val="18"/>
          <w:szCs w:val="18"/>
        </w:rPr>
        <w:t>P1)</w:t>
      </w:r>
      <w:r>
        <w:rPr>
          <w:rFonts w:ascii="Consolas" w:hAnsi="Consolas" w:hint="eastAsia"/>
          <w:i/>
          <w:iCs/>
          <w:color w:val="808080"/>
          <w:sz w:val="18"/>
          <w:szCs w:val="18"/>
        </w:rPr>
        <w:t>接口为例</w:t>
      </w:r>
    </w:p>
    <w:p w14:paraId="0F3800AC" w14:textId="0E2DB424" w:rsidR="000A32F8" w:rsidRPr="000A32F8" w:rsidRDefault="000A32F8">
      <w:pPr>
        <w:pStyle w:val="HTML0"/>
        <w:shd w:val="clear" w:color="auto" w:fill="C7EDCC"/>
        <w:ind w:firstLineChars="100" w:firstLine="180"/>
        <w:rPr>
          <w:rFonts w:ascii="Consolas" w:hAnsi="Consolas"/>
          <w:color w:val="000000"/>
          <w:sz w:val="18"/>
          <w:szCs w:val="18"/>
        </w:rPr>
      </w:pPr>
      <w:r>
        <w:rPr>
          <w:rFonts w:ascii="Consolas" w:hAnsi="Consolas" w:hint="eastAsia"/>
          <w:color w:val="000000"/>
          <w:sz w:val="18"/>
          <w:szCs w:val="18"/>
        </w:rPr>
        <w:t>S</w:t>
      </w:r>
      <w:r>
        <w:rPr>
          <w:rFonts w:ascii="Consolas" w:hAnsi="Consolas"/>
          <w:color w:val="000000"/>
          <w:sz w:val="18"/>
          <w:szCs w:val="18"/>
        </w:rPr>
        <w:t xml:space="preserve">tring </w:t>
      </w:r>
      <w:r>
        <w:rPr>
          <w:rFonts w:ascii="Consolas" w:hAnsi="Consolas" w:hint="eastAsia"/>
          <w:color w:val="000000"/>
          <w:sz w:val="18"/>
          <w:szCs w:val="18"/>
        </w:rPr>
        <w:t>url</w:t>
      </w:r>
      <w:r>
        <w:rPr>
          <w:rFonts w:ascii="Consolas" w:hAnsi="Consolas"/>
          <w:color w:val="000000"/>
          <w:sz w:val="18"/>
          <w:szCs w:val="18"/>
        </w:rPr>
        <w:t xml:space="preserve"> = </w:t>
      </w:r>
      <w:r>
        <w:rPr>
          <w:rFonts w:ascii="Consolas" w:hAnsi="Consolas"/>
          <w:b/>
          <w:bCs/>
          <w:color w:val="008000"/>
          <w:sz w:val="18"/>
          <w:szCs w:val="18"/>
        </w:rPr>
        <w:t>"</w:t>
      </w:r>
      <w:r w:rsidRPr="000A32F8">
        <w:rPr>
          <w:rFonts w:ascii="Consolas" w:hAnsi="Consolas"/>
          <w:b/>
          <w:bCs/>
          <w:color w:val="008000"/>
          <w:sz w:val="18"/>
          <w:szCs w:val="18"/>
        </w:rPr>
        <w:t>http://cts.ticai.com:10006/v1.0/pt-cts-mops/p1-sign</w:t>
      </w:r>
      <w:r>
        <w:rPr>
          <w:rFonts w:ascii="Consolas" w:hAnsi="Consolas"/>
          <w:b/>
          <w:bCs/>
          <w:color w:val="008000"/>
          <w:sz w:val="18"/>
          <w:szCs w:val="18"/>
        </w:rPr>
        <w:t>"</w:t>
      </w:r>
      <w:r>
        <w:rPr>
          <w:rFonts w:ascii="Consolas" w:hAnsi="Consolas"/>
          <w:color w:val="000000"/>
          <w:sz w:val="18"/>
          <w:szCs w:val="18"/>
        </w:rPr>
        <w:t>;</w:t>
      </w:r>
    </w:p>
    <w:p w14:paraId="05BAB2FF" w14:textId="2FFBE5BB" w:rsidR="00B47B1D" w:rsidRDefault="00F22AD9">
      <w:pPr>
        <w:pStyle w:val="HTML0"/>
        <w:shd w:val="clear" w:color="auto" w:fill="C7EDCC"/>
        <w:ind w:firstLineChars="100" w:firstLine="180"/>
        <w:rPr>
          <w:rFonts w:ascii="Consolas" w:hAnsi="Consolas"/>
          <w:color w:val="000000"/>
          <w:sz w:val="18"/>
          <w:szCs w:val="18"/>
        </w:rPr>
      </w:pPr>
      <w:r>
        <w:rPr>
          <w:rFonts w:ascii="Consolas" w:hAnsi="Consolas"/>
          <w:color w:val="000000"/>
          <w:sz w:val="18"/>
          <w:szCs w:val="18"/>
        </w:rPr>
        <w:t>String source =</w:t>
      </w:r>
      <w:r>
        <w:rPr>
          <w:rFonts w:ascii="Consolas" w:hAnsi="Consolas"/>
          <w:b/>
          <w:bCs/>
          <w:color w:val="008000"/>
          <w:sz w:val="18"/>
          <w:szCs w:val="18"/>
        </w:rPr>
        <w:t>"test"</w:t>
      </w:r>
      <w:r>
        <w:rPr>
          <w:rFonts w:ascii="Consolas" w:hAnsi="Consolas"/>
          <w:color w:val="000000"/>
          <w:sz w:val="18"/>
          <w:szCs w:val="18"/>
        </w:rPr>
        <w:t>;</w:t>
      </w:r>
      <w:r>
        <w:rPr>
          <w:rFonts w:ascii="Consolas" w:hAnsi="Consolas"/>
          <w:color w:val="000000"/>
          <w:sz w:val="18"/>
          <w:szCs w:val="18"/>
        </w:rPr>
        <w:br/>
        <w:t xml:space="preserve">  String dn = </w:t>
      </w:r>
      <w:r>
        <w:rPr>
          <w:rFonts w:ascii="Consolas" w:hAnsi="Consolas"/>
          <w:b/>
          <w:bCs/>
          <w:color w:val="008000"/>
          <w:sz w:val="18"/>
          <w:szCs w:val="18"/>
        </w:rPr>
        <w:t>"ztcsm2"</w:t>
      </w:r>
      <w:r>
        <w:rPr>
          <w:rFonts w:ascii="Consolas" w:hAnsi="Consolas"/>
          <w:color w:val="000000"/>
          <w:sz w:val="18"/>
          <w:szCs w:val="18"/>
        </w:rPr>
        <w:t>;</w:t>
      </w:r>
    </w:p>
    <w:p w14:paraId="301270B7" w14:textId="77777777" w:rsidR="00C75FF0" w:rsidRDefault="00C75FF0">
      <w:pPr>
        <w:pStyle w:val="HTML0"/>
        <w:shd w:val="clear" w:color="auto" w:fill="C7EDCC"/>
        <w:ind w:firstLineChars="100" w:firstLine="180"/>
        <w:rPr>
          <w:rFonts w:ascii="Consolas" w:hAnsi="Consolas"/>
          <w:color w:val="000000"/>
          <w:sz w:val="18"/>
          <w:szCs w:val="18"/>
        </w:rPr>
      </w:pPr>
    </w:p>
    <w:p w14:paraId="7AECBF4E" w14:textId="77777777" w:rsidR="0019147D" w:rsidRDefault="00F22AD9">
      <w:pPr>
        <w:pStyle w:val="HTML0"/>
        <w:shd w:val="clear" w:color="auto" w:fill="C7EDCC"/>
        <w:ind w:firstLineChars="100" w:firstLine="180"/>
        <w:rPr>
          <w:rFonts w:ascii="Consolas" w:hAnsi="Consolas"/>
          <w:i/>
          <w:iCs/>
          <w:color w:val="80808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参数封装</w:t>
      </w:r>
    </w:p>
    <w:p w14:paraId="75E4FA36" w14:textId="46ECF963" w:rsidR="00C56FE1" w:rsidRDefault="00F22AD9" w:rsidP="00C56FE1">
      <w:pPr>
        <w:pStyle w:val="HTML0"/>
        <w:shd w:val="clear" w:color="auto" w:fill="C7EDCC"/>
        <w:rPr>
          <w:rFonts w:ascii="Consolas" w:hAnsi="Consolas"/>
          <w:color w:val="000000"/>
          <w:sz w:val="18"/>
          <w:szCs w:val="18"/>
        </w:rPr>
      </w:pPr>
      <w:r>
        <w:rPr>
          <w:rFonts w:ascii="Consolas" w:hAnsi="Consolas"/>
          <w:color w:val="000000"/>
          <w:sz w:val="18"/>
          <w:szCs w:val="18"/>
        </w:rPr>
        <w:t xml:space="preserve">  Map&lt;String, Object&gt; paramMap =</w:t>
      </w:r>
      <w:r w:rsidR="00C75FF0">
        <w:rPr>
          <w:rFonts w:ascii="Consolas" w:hAnsi="Consolas"/>
          <w:color w:val="000000"/>
          <w:sz w:val="18"/>
          <w:szCs w:val="18"/>
        </w:rPr>
        <w:t xml:space="preserve"> </w:t>
      </w:r>
      <w:r w:rsidR="00C75FF0">
        <w:rPr>
          <w:rFonts w:ascii="Consolas" w:hAnsi="Consolas"/>
          <w:b/>
          <w:bCs/>
          <w:color w:val="000080"/>
          <w:sz w:val="18"/>
          <w:szCs w:val="18"/>
        </w:rPr>
        <w:t xml:space="preserve">new </w:t>
      </w:r>
      <w:r w:rsidR="00C75FF0">
        <w:rPr>
          <w:rFonts w:ascii="Consolas" w:hAnsi="Consolas"/>
          <w:color w:val="000000"/>
          <w:sz w:val="18"/>
          <w:szCs w:val="18"/>
        </w:rPr>
        <w:t>HashMap&lt;String, Object</w:t>
      </w:r>
      <w:proofErr w:type="gramStart"/>
      <w:r w:rsidR="00C75FF0">
        <w:rPr>
          <w:rFonts w:ascii="Consolas" w:hAnsi="Consolas"/>
          <w:color w:val="000000"/>
          <w:sz w:val="18"/>
          <w:szCs w:val="18"/>
        </w:rPr>
        <w:t>&gt;(</w:t>
      </w:r>
      <w:proofErr w:type="gramEnd"/>
      <w:r w:rsidR="00C75FF0">
        <w:rPr>
          <w:rFonts w:ascii="Consolas" w:hAnsi="Consolas"/>
          <w:color w:val="000000"/>
          <w:sz w:val="18"/>
          <w:szCs w:val="18"/>
        </w:rPr>
        <w:t>);</w:t>
      </w:r>
    </w:p>
    <w:p w14:paraId="176CAAD8" w14:textId="1FE803A0" w:rsidR="0019147D" w:rsidRDefault="00C56FE1" w:rsidP="0071505E">
      <w:pPr>
        <w:pStyle w:val="HTML0"/>
        <w:shd w:val="clear" w:color="auto" w:fill="C7EDCC"/>
        <w:ind w:firstLineChars="100" w:firstLine="180"/>
        <w:rPr>
          <w:rFonts w:ascii="Consolas" w:hAnsi="Consolas"/>
          <w:color w:val="000000"/>
          <w:sz w:val="18"/>
          <w:szCs w:val="18"/>
        </w:rPr>
      </w:pPr>
      <w:r>
        <w:rPr>
          <w:rFonts w:ascii="Consolas" w:hAnsi="Consolas" w:hint="eastAsia"/>
          <w:i/>
          <w:iCs/>
          <w:color w:val="808080"/>
          <w:sz w:val="18"/>
          <w:szCs w:val="18"/>
        </w:rPr>
        <w:t>//</w:t>
      </w:r>
      <w:r>
        <w:rPr>
          <w:rFonts w:ascii="Consolas" w:hAnsi="Consolas" w:hint="eastAsia"/>
          <w:i/>
          <w:iCs/>
          <w:color w:val="808080"/>
          <w:sz w:val="18"/>
          <w:szCs w:val="18"/>
        </w:rPr>
        <w:t>公共参数</w:t>
      </w:r>
      <w:r w:rsidR="00F22AD9">
        <w:rPr>
          <w:rFonts w:ascii="Consolas" w:hAnsi="Consolas"/>
          <w:color w:val="000000"/>
          <w:sz w:val="18"/>
          <w:szCs w:val="18"/>
        </w:rPr>
        <w:br/>
        <w:t xml:space="preserve">  </w:t>
      </w:r>
      <w:r w:rsidR="00C75FF0">
        <w:rPr>
          <w:rFonts w:ascii="Consolas" w:hAnsi="Consolas"/>
          <w:color w:val="000000"/>
          <w:sz w:val="18"/>
          <w:szCs w:val="18"/>
        </w:rPr>
        <w:t>paramMap</w:t>
      </w:r>
      <w:r w:rsidR="00F22AD9">
        <w:rPr>
          <w:rFonts w:ascii="Consolas" w:hAnsi="Consolas"/>
          <w:color w:val="000000"/>
          <w:sz w:val="18"/>
          <w:szCs w:val="18"/>
        </w:rPr>
        <w:t>.put(</w:t>
      </w:r>
      <w:r w:rsidR="00F22AD9">
        <w:rPr>
          <w:rFonts w:ascii="Consolas" w:hAnsi="Consolas"/>
          <w:b/>
          <w:bCs/>
          <w:color w:val="008000"/>
          <w:sz w:val="18"/>
          <w:szCs w:val="18"/>
        </w:rPr>
        <w:t>"transId"</w:t>
      </w:r>
      <w:r w:rsidR="00F22AD9">
        <w:rPr>
          <w:rFonts w:ascii="Consolas" w:hAnsi="Consolas"/>
          <w:color w:val="000000"/>
          <w:sz w:val="18"/>
          <w:szCs w:val="18"/>
        </w:rPr>
        <w:t>, UuidUtil.</w:t>
      </w:r>
      <w:r w:rsidR="00F22AD9">
        <w:rPr>
          <w:rFonts w:ascii="Consolas" w:hAnsi="Consolas"/>
          <w:i/>
          <w:iCs/>
          <w:color w:val="000000"/>
          <w:sz w:val="18"/>
          <w:szCs w:val="18"/>
        </w:rPr>
        <w:t>generate32_UUID</w:t>
      </w:r>
      <w:r w:rsidR="00F22AD9">
        <w:rPr>
          <w:rFonts w:ascii="Consolas" w:hAnsi="Consolas"/>
          <w:color w:val="000000"/>
          <w:sz w:val="18"/>
          <w:szCs w:val="18"/>
        </w:rPr>
        <w:t>())</w:t>
      </w:r>
      <w:r w:rsidR="00C75FF0">
        <w:rPr>
          <w:rFonts w:ascii="Consolas" w:hAnsi="Consolas"/>
          <w:color w:val="000000"/>
          <w:sz w:val="18"/>
          <w:szCs w:val="18"/>
        </w:rPr>
        <w:t>;</w:t>
      </w:r>
      <w:r w:rsidR="00F22AD9">
        <w:rPr>
          <w:rFonts w:ascii="Consolas" w:hAnsi="Consolas"/>
          <w:color w:val="000000"/>
          <w:sz w:val="18"/>
          <w:szCs w:val="18"/>
        </w:rPr>
        <w:br/>
        <w:t xml:space="preserve">  </w:t>
      </w:r>
      <w:r w:rsidR="00C75FF0">
        <w:rPr>
          <w:rFonts w:ascii="Consolas" w:hAnsi="Consolas"/>
          <w:color w:val="000000"/>
          <w:sz w:val="18"/>
          <w:szCs w:val="18"/>
        </w:rPr>
        <w:t>paramMap</w:t>
      </w:r>
      <w:r w:rsidR="00F22AD9">
        <w:rPr>
          <w:rFonts w:ascii="Consolas" w:hAnsi="Consolas"/>
          <w:color w:val="000000"/>
          <w:sz w:val="18"/>
          <w:szCs w:val="18"/>
        </w:rPr>
        <w:t>.put(</w:t>
      </w:r>
      <w:r w:rsidR="00F22AD9">
        <w:rPr>
          <w:rFonts w:ascii="Consolas" w:hAnsi="Consolas"/>
          <w:b/>
          <w:bCs/>
          <w:color w:val="008000"/>
          <w:sz w:val="18"/>
          <w:szCs w:val="18"/>
        </w:rPr>
        <w:t>"</w:t>
      </w:r>
      <w:r w:rsidR="00B45E98">
        <w:rPr>
          <w:rFonts w:ascii="Consolas" w:hAnsi="Consolas"/>
          <w:b/>
          <w:bCs/>
          <w:color w:val="008000"/>
          <w:sz w:val="18"/>
          <w:szCs w:val="18"/>
        </w:rPr>
        <w:t>signAlgo</w:t>
      </w:r>
      <w:r w:rsidR="00F22AD9">
        <w:rPr>
          <w:rFonts w:ascii="Consolas" w:hAnsi="Consolas"/>
          <w:b/>
          <w:bCs/>
          <w:color w:val="008000"/>
          <w:sz w:val="18"/>
          <w:szCs w:val="18"/>
        </w:rPr>
        <w:t>"</w:t>
      </w:r>
      <w:r w:rsidR="00F22AD9">
        <w:rPr>
          <w:rFonts w:ascii="Consolas" w:hAnsi="Consolas"/>
          <w:color w:val="000000"/>
          <w:sz w:val="18"/>
          <w:szCs w:val="18"/>
        </w:rPr>
        <w:t xml:space="preserve">, </w:t>
      </w:r>
      <w:r w:rsidR="00F22AD9">
        <w:rPr>
          <w:rFonts w:ascii="Consolas" w:hAnsi="Consolas"/>
          <w:b/>
          <w:bCs/>
          <w:color w:val="008000"/>
          <w:sz w:val="18"/>
          <w:szCs w:val="18"/>
        </w:rPr>
        <w:t>"HmacSM3"</w:t>
      </w:r>
      <w:r w:rsidR="00F22AD9">
        <w:rPr>
          <w:rFonts w:ascii="Consolas" w:hAnsi="Consolas"/>
          <w:color w:val="000000"/>
          <w:sz w:val="18"/>
          <w:szCs w:val="18"/>
        </w:rPr>
        <w:t>)</w:t>
      </w:r>
      <w:r w:rsidR="00C75FF0">
        <w:rPr>
          <w:rFonts w:ascii="Consolas" w:hAnsi="Consolas"/>
          <w:color w:val="000000"/>
          <w:sz w:val="18"/>
          <w:szCs w:val="18"/>
        </w:rPr>
        <w:t>;</w:t>
      </w:r>
      <w:r w:rsidR="00F22AD9">
        <w:rPr>
          <w:rFonts w:ascii="Consolas" w:hAnsi="Consolas"/>
          <w:color w:val="000000"/>
          <w:sz w:val="18"/>
          <w:szCs w:val="18"/>
        </w:rPr>
        <w:br/>
        <w:t xml:space="preserve">  </w:t>
      </w:r>
      <w:r w:rsidR="00C75FF0">
        <w:rPr>
          <w:rFonts w:ascii="Consolas" w:hAnsi="Consolas"/>
          <w:color w:val="000000"/>
          <w:sz w:val="18"/>
          <w:szCs w:val="18"/>
        </w:rPr>
        <w:t>paramMap</w:t>
      </w:r>
      <w:r w:rsidR="00F22AD9">
        <w:rPr>
          <w:rFonts w:ascii="Consolas" w:hAnsi="Consolas"/>
          <w:color w:val="000000"/>
          <w:sz w:val="18"/>
          <w:szCs w:val="18"/>
        </w:rPr>
        <w:t>.put(</w:t>
      </w:r>
      <w:r w:rsidR="00F22AD9">
        <w:rPr>
          <w:rFonts w:ascii="Consolas" w:hAnsi="Consolas"/>
          <w:b/>
          <w:bCs/>
          <w:color w:val="008000"/>
          <w:sz w:val="18"/>
          <w:szCs w:val="18"/>
        </w:rPr>
        <w:t>"appId"</w:t>
      </w:r>
      <w:r w:rsidR="00F22AD9">
        <w:rPr>
          <w:rFonts w:ascii="Consolas" w:hAnsi="Consolas"/>
          <w:color w:val="000000"/>
          <w:sz w:val="18"/>
          <w:szCs w:val="18"/>
        </w:rPr>
        <w:t xml:space="preserve">, </w:t>
      </w:r>
      <w:r w:rsidR="00C75FF0">
        <w:rPr>
          <w:rFonts w:ascii="Consolas" w:hAnsi="Consolas"/>
          <w:color w:val="000000"/>
          <w:sz w:val="18"/>
          <w:szCs w:val="18"/>
        </w:rPr>
        <w:t>appId</w:t>
      </w:r>
      <w:r w:rsidR="00F22AD9">
        <w:rPr>
          <w:rFonts w:ascii="Consolas" w:hAnsi="Consolas"/>
          <w:color w:val="000000"/>
          <w:sz w:val="18"/>
          <w:szCs w:val="18"/>
        </w:rPr>
        <w:t>)</w:t>
      </w:r>
      <w:r w:rsidR="00C75FF0">
        <w:rPr>
          <w:rFonts w:ascii="Consolas" w:hAnsi="Consolas"/>
          <w:color w:val="000000"/>
          <w:sz w:val="18"/>
          <w:szCs w:val="18"/>
        </w:rPr>
        <w:t>;</w:t>
      </w:r>
    </w:p>
    <w:p w14:paraId="667181D4" w14:textId="1A869EAA" w:rsidR="00B47B1D" w:rsidRDefault="0019147D">
      <w:pPr>
        <w:pStyle w:val="HTML0"/>
        <w:shd w:val="clear" w:color="auto" w:fill="C7EDCC"/>
        <w:ind w:firstLineChars="100" w:firstLine="180"/>
        <w:rPr>
          <w:rFonts w:ascii="Consolas" w:hAnsi="Consolas"/>
          <w:color w:val="000000"/>
          <w:sz w:val="18"/>
          <w:szCs w:val="18"/>
        </w:rPr>
      </w:pPr>
      <w:r w:rsidRPr="00C56FE1">
        <w:rPr>
          <w:rFonts w:ascii="Consolas" w:hAnsi="Consolas" w:hint="eastAsia"/>
          <w:i/>
          <w:iCs/>
          <w:color w:val="808080"/>
          <w:sz w:val="18"/>
          <w:szCs w:val="18"/>
        </w:rPr>
        <w:t>//</w:t>
      </w:r>
      <w:r w:rsidRPr="00C56FE1">
        <w:rPr>
          <w:rFonts w:ascii="Consolas" w:hAnsi="Consolas" w:hint="eastAsia"/>
          <w:i/>
          <w:iCs/>
          <w:color w:val="808080"/>
          <w:sz w:val="18"/>
          <w:szCs w:val="18"/>
        </w:rPr>
        <w:t>业务参数</w:t>
      </w:r>
      <w:r w:rsidR="00472727" w:rsidRPr="00C56FE1">
        <w:rPr>
          <w:rFonts w:ascii="Consolas" w:hAnsi="Consolas" w:hint="eastAsia"/>
          <w:i/>
          <w:iCs/>
          <w:color w:val="808080"/>
          <w:sz w:val="18"/>
          <w:szCs w:val="18"/>
        </w:rPr>
        <w:t>。</w:t>
      </w:r>
      <w:r w:rsidRPr="00C56FE1">
        <w:rPr>
          <w:rFonts w:ascii="Consolas" w:hAnsi="Consolas"/>
          <w:i/>
          <w:iCs/>
          <w:color w:val="808080"/>
          <w:sz w:val="18"/>
          <w:szCs w:val="18"/>
        </w:rPr>
        <w:t>source</w:t>
      </w:r>
      <w:r w:rsidRPr="00C56FE1">
        <w:rPr>
          <w:rFonts w:ascii="Consolas" w:hAnsi="Consolas" w:hint="eastAsia"/>
          <w:i/>
          <w:iCs/>
          <w:color w:val="808080"/>
          <w:sz w:val="18"/>
          <w:szCs w:val="18"/>
        </w:rPr>
        <w:t>、</w:t>
      </w:r>
      <w:r w:rsidRPr="00C56FE1">
        <w:rPr>
          <w:rFonts w:ascii="Consolas" w:hAnsi="Consolas" w:hint="eastAsia"/>
          <w:i/>
          <w:iCs/>
          <w:color w:val="808080"/>
          <w:sz w:val="18"/>
          <w:szCs w:val="18"/>
        </w:rPr>
        <w:t>dn</w:t>
      </w:r>
      <w:r w:rsidRPr="00C56FE1">
        <w:rPr>
          <w:rFonts w:ascii="Consolas" w:hAnsi="Consolas" w:hint="eastAsia"/>
          <w:i/>
          <w:iCs/>
          <w:color w:val="808080"/>
          <w:sz w:val="18"/>
          <w:szCs w:val="18"/>
        </w:rPr>
        <w:t>是以</w:t>
      </w:r>
      <w:r w:rsidRPr="00C56FE1">
        <w:rPr>
          <w:rFonts w:ascii="Consolas" w:hAnsi="Consolas" w:hint="eastAsia"/>
          <w:i/>
          <w:iCs/>
          <w:color w:val="808080"/>
          <w:sz w:val="18"/>
          <w:szCs w:val="18"/>
        </w:rPr>
        <w:t>R</w:t>
      </w:r>
      <w:r w:rsidRPr="00C56FE1">
        <w:rPr>
          <w:rFonts w:ascii="Consolas" w:hAnsi="Consolas"/>
          <w:i/>
          <w:iCs/>
          <w:color w:val="808080"/>
          <w:sz w:val="18"/>
          <w:szCs w:val="18"/>
        </w:rPr>
        <w:t>AW</w:t>
      </w:r>
      <w:r w:rsidRPr="00C56FE1">
        <w:rPr>
          <w:rFonts w:ascii="Consolas" w:hAnsi="Consolas" w:hint="eastAsia"/>
          <w:i/>
          <w:iCs/>
          <w:color w:val="808080"/>
          <w:sz w:val="18"/>
          <w:szCs w:val="18"/>
        </w:rPr>
        <w:t>签名</w:t>
      </w:r>
      <w:r w:rsidRPr="00C56FE1">
        <w:rPr>
          <w:rFonts w:ascii="Consolas" w:hAnsi="Consolas" w:hint="eastAsia"/>
          <w:i/>
          <w:iCs/>
          <w:color w:val="808080"/>
          <w:sz w:val="18"/>
          <w:szCs w:val="18"/>
        </w:rPr>
        <w:t>(</w:t>
      </w:r>
      <w:r w:rsidRPr="00C56FE1">
        <w:rPr>
          <w:rFonts w:ascii="Consolas" w:hAnsi="Consolas"/>
          <w:i/>
          <w:iCs/>
          <w:color w:val="808080"/>
          <w:sz w:val="18"/>
          <w:szCs w:val="18"/>
        </w:rPr>
        <w:t>P1)</w:t>
      </w:r>
      <w:r w:rsidR="00056E44" w:rsidRPr="00C56FE1">
        <w:rPr>
          <w:rFonts w:ascii="Consolas" w:hAnsi="Consolas" w:hint="eastAsia"/>
          <w:i/>
          <w:iCs/>
          <w:color w:val="808080"/>
          <w:sz w:val="18"/>
          <w:szCs w:val="18"/>
        </w:rPr>
        <w:t>接口</w:t>
      </w:r>
      <w:r w:rsidRPr="00C56FE1">
        <w:rPr>
          <w:rFonts w:ascii="Consolas" w:hAnsi="Consolas" w:hint="eastAsia"/>
          <w:i/>
          <w:iCs/>
          <w:color w:val="808080"/>
          <w:sz w:val="18"/>
          <w:szCs w:val="18"/>
        </w:rPr>
        <w:t>为例，其他接口</w:t>
      </w:r>
      <w:r w:rsidR="00056E44" w:rsidRPr="00C56FE1">
        <w:rPr>
          <w:rFonts w:ascii="Consolas" w:hAnsi="Consolas" w:hint="eastAsia"/>
          <w:i/>
          <w:iCs/>
          <w:color w:val="808080"/>
          <w:sz w:val="18"/>
          <w:szCs w:val="18"/>
        </w:rPr>
        <w:t>以接口实际业务参数为准</w:t>
      </w:r>
      <w:r w:rsidRPr="00C56FE1">
        <w:rPr>
          <w:rFonts w:ascii="Consolas" w:hAnsi="Consolas" w:hint="eastAsia"/>
          <w:i/>
          <w:iCs/>
          <w:color w:val="808080"/>
          <w:sz w:val="18"/>
          <w:szCs w:val="18"/>
        </w:rPr>
        <w:t>。</w:t>
      </w:r>
      <w:r w:rsidR="00056E44" w:rsidRPr="00C56FE1">
        <w:rPr>
          <w:rFonts w:ascii="Consolas" w:hAnsi="Consolas" w:hint="eastAsia"/>
          <w:i/>
          <w:iCs/>
          <w:color w:val="808080"/>
          <w:sz w:val="18"/>
          <w:szCs w:val="18"/>
        </w:rPr>
        <w:t>其中</w:t>
      </w:r>
      <w:r w:rsidR="00056E44" w:rsidRPr="00C56FE1">
        <w:rPr>
          <w:rFonts w:ascii="Consolas" w:hAnsi="Consolas"/>
          <w:i/>
          <w:iCs/>
          <w:color w:val="808080"/>
          <w:sz w:val="18"/>
          <w:szCs w:val="18"/>
        </w:rPr>
        <w:t>transId</w:t>
      </w:r>
      <w:r w:rsidR="00056E44" w:rsidRPr="00C56FE1">
        <w:rPr>
          <w:rFonts w:ascii="Consolas" w:hAnsi="Consolas"/>
          <w:i/>
          <w:iCs/>
          <w:color w:val="808080"/>
          <w:sz w:val="18"/>
          <w:szCs w:val="18"/>
        </w:rPr>
        <w:t>、</w:t>
      </w:r>
      <w:r w:rsidR="00056E44" w:rsidRPr="00C56FE1">
        <w:rPr>
          <w:rFonts w:ascii="Consolas" w:hAnsi="Consolas"/>
          <w:i/>
          <w:iCs/>
          <w:color w:val="808080"/>
          <w:sz w:val="18"/>
          <w:szCs w:val="18"/>
        </w:rPr>
        <w:t>signAlgo</w:t>
      </w:r>
      <w:r w:rsidR="00056E44" w:rsidRPr="00C56FE1">
        <w:rPr>
          <w:rFonts w:ascii="Consolas" w:hAnsi="Consolas"/>
          <w:i/>
          <w:iCs/>
          <w:color w:val="808080"/>
          <w:sz w:val="18"/>
          <w:szCs w:val="18"/>
        </w:rPr>
        <w:t>、</w:t>
      </w:r>
      <w:r w:rsidR="00056E44" w:rsidRPr="00C56FE1">
        <w:rPr>
          <w:rFonts w:ascii="Consolas" w:hAnsi="Consolas"/>
          <w:i/>
          <w:iCs/>
          <w:color w:val="808080"/>
          <w:sz w:val="18"/>
          <w:szCs w:val="18"/>
        </w:rPr>
        <w:t>signature</w:t>
      </w:r>
      <w:r w:rsidR="00056E44" w:rsidRPr="00C56FE1">
        <w:rPr>
          <w:rFonts w:ascii="Consolas" w:hAnsi="Consolas"/>
          <w:i/>
          <w:iCs/>
          <w:color w:val="808080"/>
          <w:sz w:val="18"/>
          <w:szCs w:val="18"/>
        </w:rPr>
        <w:t>、</w:t>
      </w:r>
      <w:r w:rsidR="00056E44" w:rsidRPr="00C56FE1">
        <w:rPr>
          <w:rFonts w:ascii="Consolas" w:hAnsi="Consolas"/>
          <w:i/>
          <w:iCs/>
          <w:color w:val="808080"/>
          <w:sz w:val="18"/>
          <w:szCs w:val="18"/>
        </w:rPr>
        <w:t>appId</w:t>
      </w:r>
      <w:r w:rsidR="00056E44" w:rsidRPr="00C56FE1">
        <w:rPr>
          <w:rFonts w:ascii="Consolas" w:hAnsi="Consolas" w:hint="eastAsia"/>
          <w:i/>
          <w:iCs/>
          <w:color w:val="808080"/>
          <w:sz w:val="18"/>
          <w:szCs w:val="18"/>
        </w:rPr>
        <w:t>为公共参数，其他为业务参数。</w:t>
      </w:r>
      <w:r w:rsidR="00F22AD9">
        <w:rPr>
          <w:rFonts w:ascii="Consolas" w:hAnsi="Consolas"/>
          <w:color w:val="000000"/>
          <w:sz w:val="18"/>
          <w:szCs w:val="18"/>
        </w:rPr>
        <w:br/>
        <w:t xml:space="preserve">  </w:t>
      </w:r>
      <w:r w:rsidR="00C75FF0">
        <w:rPr>
          <w:rFonts w:ascii="Consolas" w:hAnsi="Consolas"/>
          <w:color w:val="000000"/>
          <w:sz w:val="18"/>
          <w:szCs w:val="18"/>
        </w:rPr>
        <w:t>paramMap</w:t>
      </w:r>
      <w:r w:rsidR="00F22AD9">
        <w:rPr>
          <w:rFonts w:ascii="Consolas" w:hAnsi="Consolas"/>
          <w:color w:val="000000"/>
          <w:sz w:val="18"/>
          <w:szCs w:val="18"/>
        </w:rPr>
        <w:t>.put(</w:t>
      </w:r>
      <w:r w:rsidR="00F22AD9">
        <w:rPr>
          <w:rFonts w:ascii="Consolas" w:hAnsi="Consolas"/>
          <w:b/>
          <w:bCs/>
          <w:color w:val="008000"/>
          <w:sz w:val="18"/>
          <w:szCs w:val="18"/>
        </w:rPr>
        <w:t>"source"</w:t>
      </w:r>
      <w:r w:rsidR="00F22AD9">
        <w:rPr>
          <w:rFonts w:ascii="Consolas" w:hAnsi="Consolas"/>
          <w:color w:val="000000"/>
          <w:sz w:val="18"/>
          <w:szCs w:val="18"/>
        </w:rPr>
        <w:t>, source)</w:t>
      </w:r>
      <w:r w:rsidR="00C75FF0">
        <w:rPr>
          <w:rFonts w:ascii="Consolas" w:hAnsi="Consolas"/>
          <w:color w:val="000000"/>
          <w:sz w:val="18"/>
          <w:szCs w:val="18"/>
        </w:rPr>
        <w:t>;</w:t>
      </w:r>
      <w:r w:rsidR="00F22AD9">
        <w:rPr>
          <w:rFonts w:ascii="Consolas" w:hAnsi="Consolas"/>
          <w:color w:val="000000"/>
          <w:sz w:val="18"/>
          <w:szCs w:val="18"/>
        </w:rPr>
        <w:br/>
        <w:t xml:space="preserve">  </w:t>
      </w:r>
      <w:r w:rsidR="00C75FF0">
        <w:rPr>
          <w:rFonts w:ascii="Consolas" w:hAnsi="Consolas"/>
          <w:color w:val="000000"/>
          <w:sz w:val="18"/>
          <w:szCs w:val="18"/>
        </w:rPr>
        <w:t>paramMap</w:t>
      </w:r>
      <w:r w:rsidR="00F22AD9">
        <w:rPr>
          <w:rFonts w:ascii="Consolas" w:hAnsi="Consolas"/>
          <w:color w:val="000000"/>
          <w:sz w:val="18"/>
          <w:szCs w:val="18"/>
        </w:rPr>
        <w:t>.put(</w:t>
      </w:r>
      <w:r w:rsidR="00F22AD9">
        <w:rPr>
          <w:rFonts w:ascii="Consolas" w:hAnsi="Consolas"/>
          <w:b/>
          <w:bCs/>
          <w:color w:val="008000"/>
          <w:sz w:val="18"/>
          <w:szCs w:val="18"/>
        </w:rPr>
        <w:t>"dn"</w:t>
      </w:r>
      <w:r w:rsidR="00F22AD9">
        <w:rPr>
          <w:rFonts w:ascii="Consolas" w:hAnsi="Consolas"/>
          <w:color w:val="000000"/>
          <w:sz w:val="18"/>
          <w:szCs w:val="18"/>
        </w:rPr>
        <w:t>, dn)</w:t>
      </w:r>
      <w:r w:rsidR="00C75FF0">
        <w:rPr>
          <w:rFonts w:ascii="Consolas" w:hAnsi="Consolas"/>
          <w:color w:val="000000"/>
          <w:sz w:val="18"/>
          <w:szCs w:val="18"/>
        </w:rPr>
        <w:t>;</w:t>
      </w:r>
      <w:r w:rsidR="00F22AD9">
        <w:rPr>
          <w:rFonts w:ascii="Consolas" w:hAnsi="Consolas"/>
          <w:color w:val="000000"/>
          <w:sz w:val="18"/>
          <w:szCs w:val="18"/>
        </w:rPr>
        <w:br/>
        <w:t xml:space="preserve">  </w:t>
      </w:r>
      <w:r w:rsidR="00F22AD9">
        <w:rPr>
          <w:rFonts w:ascii="Consolas" w:hAnsi="Consolas"/>
          <w:i/>
          <w:iCs/>
          <w:color w:val="808080"/>
          <w:sz w:val="18"/>
          <w:szCs w:val="18"/>
        </w:rPr>
        <w:t xml:space="preserve">// </w:t>
      </w:r>
      <w:r w:rsidR="00F22AD9">
        <w:rPr>
          <w:rFonts w:hint="eastAsia"/>
          <w:i/>
          <w:iCs/>
          <w:color w:val="808080"/>
          <w:sz w:val="18"/>
          <w:szCs w:val="18"/>
        </w:rPr>
        <w:t>计算签名值</w:t>
      </w:r>
      <w:r w:rsidR="000A32F8">
        <w:rPr>
          <w:rFonts w:hint="eastAsia"/>
          <w:i/>
          <w:iCs/>
          <w:color w:val="808080"/>
          <w:sz w:val="18"/>
          <w:szCs w:val="18"/>
        </w:rPr>
        <w:t>，sm</w:t>
      </w:r>
      <w:r w:rsidR="000A32F8">
        <w:rPr>
          <w:i/>
          <w:iCs/>
          <w:color w:val="808080"/>
          <w:sz w:val="18"/>
          <w:szCs w:val="18"/>
        </w:rPr>
        <w:t>3</w:t>
      </w:r>
      <w:r w:rsidR="000A32F8">
        <w:rPr>
          <w:rFonts w:hint="eastAsia"/>
          <w:i/>
          <w:iCs/>
          <w:color w:val="808080"/>
          <w:sz w:val="18"/>
          <w:szCs w:val="18"/>
        </w:rPr>
        <w:t>方法是</w:t>
      </w:r>
      <w:r w:rsidR="000A32F8">
        <w:rPr>
          <w:i/>
          <w:iCs/>
          <w:color w:val="808080"/>
          <w:sz w:val="18"/>
          <w:szCs w:val="18"/>
        </w:rPr>
        <w:t>HmacSM3</w:t>
      </w:r>
      <w:r w:rsidR="000A32F8">
        <w:rPr>
          <w:rFonts w:hint="eastAsia"/>
          <w:i/>
          <w:iCs/>
          <w:color w:val="808080"/>
          <w:sz w:val="18"/>
          <w:szCs w:val="18"/>
        </w:rPr>
        <w:t>签名算法</w:t>
      </w:r>
      <w:r w:rsidR="00F22AD9">
        <w:rPr>
          <w:rFonts w:hint="eastAsia"/>
          <w:i/>
          <w:iCs/>
          <w:color w:val="808080"/>
          <w:sz w:val="18"/>
          <w:szCs w:val="18"/>
        </w:rPr>
        <w:br/>
        <w:t xml:space="preserve">  </w:t>
      </w:r>
      <w:r w:rsidR="00F22AD9">
        <w:rPr>
          <w:rFonts w:ascii="Consolas" w:hAnsi="Consolas"/>
          <w:color w:val="000000"/>
          <w:sz w:val="18"/>
          <w:szCs w:val="18"/>
        </w:rPr>
        <w:t>String signature =</w:t>
      </w:r>
      <w:r w:rsidR="00F22AD9">
        <w:rPr>
          <w:rFonts w:ascii="Consolas" w:hAnsi="Consolas"/>
          <w:color w:val="000000"/>
          <w:sz w:val="18"/>
          <w:szCs w:val="18"/>
        </w:rPr>
        <w:br/>
        <w:t xml:space="preserve">          HmacUtil.</w:t>
      </w:r>
      <w:r w:rsidR="00C75FF0">
        <w:rPr>
          <w:rFonts w:ascii="Consolas" w:hAnsi="Consolas"/>
          <w:i/>
          <w:iCs/>
          <w:color w:val="000000"/>
          <w:sz w:val="18"/>
          <w:szCs w:val="18"/>
        </w:rPr>
        <w:t>sm3</w:t>
      </w:r>
      <w:r w:rsidR="00F22AD9">
        <w:rPr>
          <w:rFonts w:ascii="Consolas" w:hAnsi="Consolas"/>
          <w:color w:val="000000"/>
          <w:sz w:val="18"/>
          <w:szCs w:val="18"/>
        </w:rPr>
        <w:t>(</w:t>
      </w:r>
      <w:r w:rsidR="00C75FF0">
        <w:rPr>
          <w:rFonts w:ascii="Consolas" w:hAnsi="Consolas"/>
          <w:color w:val="000000"/>
          <w:sz w:val="18"/>
          <w:szCs w:val="18"/>
        </w:rPr>
        <w:t>secretKey</w:t>
      </w:r>
      <w:r w:rsidR="00F22AD9">
        <w:rPr>
          <w:rFonts w:ascii="Consolas" w:hAnsi="Consolas"/>
          <w:color w:val="000000"/>
          <w:sz w:val="18"/>
          <w:szCs w:val="18"/>
        </w:rPr>
        <w:t xml:space="preserve">, </w:t>
      </w:r>
      <w:r w:rsidR="00F22AD9">
        <w:rPr>
          <w:rFonts w:ascii="Consolas" w:hAnsi="Consolas"/>
          <w:i/>
          <w:iCs/>
          <w:color w:val="000000"/>
          <w:sz w:val="18"/>
          <w:szCs w:val="18"/>
        </w:rPr>
        <w:t>generateSignString</w:t>
      </w:r>
      <w:r w:rsidR="00F22AD9">
        <w:rPr>
          <w:rFonts w:ascii="Consolas" w:hAnsi="Consolas"/>
          <w:color w:val="000000"/>
          <w:sz w:val="18"/>
          <w:szCs w:val="18"/>
        </w:rPr>
        <w:t>(paramMap));</w:t>
      </w:r>
      <w:r w:rsidR="00F22AD9">
        <w:rPr>
          <w:rFonts w:ascii="Consolas" w:hAnsi="Consolas"/>
          <w:color w:val="000000"/>
          <w:sz w:val="18"/>
          <w:szCs w:val="18"/>
        </w:rPr>
        <w:br/>
        <w:t xml:space="preserve">  paramMap.put(</w:t>
      </w:r>
      <w:r w:rsidR="00F22AD9">
        <w:rPr>
          <w:rFonts w:ascii="Consolas" w:hAnsi="Consolas"/>
          <w:b/>
          <w:bCs/>
          <w:color w:val="008000"/>
          <w:sz w:val="18"/>
          <w:szCs w:val="18"/>
        </w:rPr>
        <w:t>"signature"</w:t>
      </w:r>
      <w:r w:rsidR="00F22AD9">
        <w:rPr>
          <w:rFonts w:ascii="Consolas" w:hAnsi="Consolas"/>
          <w:color w:val="000000"/>
          <w:sz w:val="18"/>
          <w:szCs w:val="18"/>
        </w:rPr>
        <w:t>, signature);</w:t>
      </w:r>
    </w:p>
    <w:p w14:paraId="2B8E8DC4" w14:textId="114586B0" w:rsidR="00B47B1D" w:rsidRDefault="00F22AD9">
      <w:pPr>
        <w:pStyle w:val="HTML0"/>
        <w:shd w:val="clear" w:color="auto" w:fill="C7EDCC"/>
        <w:ind w:firstLineChars="100" w:firstLine="180"/>
        <w:rPr>
          <w:rFonts w:ascii="Consolas" w:hAnsi="Consolas"/>
          <w:color w:val="000000"/>
          <w:sz w:val="18"/>
          <w:szCs w:val="18"/>
        </w:rPr>
      </w:pPr>
      <w:r>
        <w:rPr>
          <w:rFonts w:ascii="Consolas" w:hAnsi="Consolas"/>
          <w:i/>
          <w:iCs/>
          <w:color w:val="808080"/>
          <w:sz w:val="18"/>
          <w:szCs w:val="18"/>
        </w:rPr>
        <w:t>//</w:t>
      </w:r>
      <w:r>
        <w:rPr>
          <w:rFonts w:hint="eastAsia"/>
          <w:i/>
          <w:iCs/>
          <w:color w:val="808080"/>
          <w:sz w:val="18"/>
          <w:szCs w:val="18"/>
        </w:rPr>
        <w:t>发起P</w:t>
      </w:r>
      <w:r>
        <w:rPr>
          <w:i/>
          <w:iCs/>
          <w:color w:val="808080"/>
          <w:sz w:val="18"/>
          <w:szCs w:val="18"/>
        </w:rPr>
        <w:t>OST</w:t>
      </w:r>
      <w:r>
        <w:rPr>
          <w:rFonts w:hint="eastAsia"/>
          <w:i/>
          <w:iCs/>
          <w:color w:val="808080"/>
          <w:sz w:val="18"/>
          <w:szCs w:val="18"/>
        </w:rPr>
        <w:t>请求，得到返回值</w:t>
      </w:r>
      <w:r w:rsidR="00054857">
        <w:rPr>
          <w:rFonts w:hint="eastAsia"/>
          <w:i/>
          <w:iCs/>
          <w:color w:val="808080"/>
          <w:sz w:val="18"/>
          <w:szCs w:val="18"/>
        </w:rPr>
        <w:t>，http</w:t>
      </w:r>
      <w:r w:rsidR="00054857">
        <w:rPr>
          <w:i/>
          <w:iCs/>
          <w:color w:val="808080"/>
          <w:sz w:val="18"/>
          <w:szCs w:val="18"/>
        </w:rPr>
        <w:t>util(</w:t>
      </w:r>
      <w:r w:rsidR="00054857">
        <w:rPr>
          <w:rFonts w:hint="eastAsia"/>
          <w:i/>
          <w:iCs/>
          <w:color w:val="808080"/>
          <w:sz w:val="18"/>
          <w:szCs w:val="18"/>
        </w:rPr>
        <w:t>hu</w:t>
      </w:r>
      <w:r w:rsidR="00054857">
        <w:rPr>
          <w:i/>
          <w:iCs/>
          <w:color w:val="808080"/>
          <w:sz w:val="18"/>
          <w:szCs w:val="18"/>
        </w:rPr>
        <w:t>tool</w:t>
      </w:r>
      <w:r w:rsidR="00054857">
        <w:rPr>
          <w:rFonts w:hint="eastAsia"/>
          <w:i/>
          <w:iCs/>
          <w:color w:val="808080"/>
          <w:sz w:val="18"/>
          <w:szCs w:val="18"/>
        </w:rPr>
        <w:t>包</w:t>
      </w:r>
      <w:r w:rsidR="00054857">
        <w:rPr>
          <w:i/>
          <w:iCs/>
          <w:color w:val="808080"/>
          <w:sz w:val="18"/>
          <w:szCs w:val="18"/>
        </w:rPr>
        <w:t>)</w:t>
      </w:r>
      <w:r w:rsidR="00054857">
        <w:rPr>
          <w:rFonts w:hint="eastAsia"/>
          <w:i/>
          <w:iCs/>
          <w:color w:val="808080"/>
          <w:sz w:val="18"/>
          <w:szCs w:val="18"/>
        </w:rPr>
        <w:t>根</w:t>
      </w:r>
      <w:bookmarkStart w:id="495" w:name="_GoBack"/>
      <w:bookmarkEnd w:id="495"/>
      <w:r w:rsidR="00054857">
        <w:rPr>
          <w:rFonts w:hint="eastAsia"/>
          <w:i/>
          <w:iCs/>
          <w:color w:val="808080"/>
          <w:sz w:val="18"/>
          <w:szCs w:val="18"/>
        </w:rPr>
        <w:t>据业务系统需求选用合适的池组件，，如htt</w:t>
      </w:r>
      <w:r w:rsidR="00054857">
        <w:rPr>
          <w:i/>
          <w:iCs/>
          <w:color w:val="808080"/>
          <w:sz w:val="18"/>
          <w:szCs w:val="18"/>
        </w:rPr>
        <w:t>pclient</w:t>
      </w:r>
      <w:r>
        <w:rPr>
          <w:rFonts w:ascii="Consolas" w:hAnsi="Consolas"/>
          <w:color w:val="000000"/>
          <w:sz w:val="18"/>
          <w:szCs w:val="18"/>
        </w:rPr>
        <w:br/>
        <w:t xml:space="preserve">  </w:t>
      </w:r>
      <w:r>
        <w:rPr>
          <w:rFonts w:ascii="Consolas" w:hAnsi="Consolas" w:hint="eastAsia"/>
          <w:color w:val="000000"/>
          <w:sz w:val="18"/>
          <w:szCs w:val="18"/>
        </w:rPr>
        <w:t>S</w:t>
      </w:r>
      <w:r>
        <w:rPr>
          <w:rFonts w:ascii="Consolas" w:hAnsi="Consolas"/>
          <w:color w:val="000000"/>
          <w:sz w:val="18"/>
          <w:szCs w:val="18"/>
        </w:rPr>
        <w:t>tring result = HttpUtil.</w:t>
      </w:r>
      <w:proofErr w:type="gramStart"/>
      <w:r>
        <w:rPr>
          <w:rFonts w:ascii="Consolas" w:hAnsi="Consolas"/>
          <w:i/>
          <w:iCs/>
          <w:color w:val="000000"/>
          <w:sz w:val="18"/>
          <w:szCs w:val="18"/>
        </w:rPr>
        <w:t>post</w:t>
      </w:r>
      <w:r>
        <w:rPr>
          <w:rFonts w:ascii="Consolas" w:hAnsi="Consolas"/>
          <w:color w:val="000000"/>
          <w:sz w:val="18"/>
          <w:szCs w:val="18"/>
        </w:rPr>
        <w:t>(</w:t>
      </w:r>
      <w:proofErr w:type="gramEnd"/>
      <w:r w:rsidR="000A32F8" w:rsidRPr="007C4756">
        <w:rPr>
          <w:rFonts w:ascii="Consolas" w:hAnsi="Consolas"/>
          <w:color w:val="000000"/>
          <w:sz w:val="18"/>
          <w:szCs w:val="18"/>
        </w:rPr>
        <w:t>url</w:t>
      </w:r>
      <w:r>
        <w:rPr>
          <w:rFonts w:ascii="Consolas" w:hAnsi="Consolas"/>
          <w:color w:val="000000"/>
          <w:sz w:val="18"/>
          <w:szCs w:val="18"/>
        </w:rPr>
        <w:t>, paramMap));</w:t>
      </w:r>
    </w:p>
    <w:p w14:paraId="16E15353" w14:textId="30B620A2" w:rsidR="00B47B1D" w:rsidRDefault="00F22AD9">
      <w:pPr>
        <w:pStyle w:val="HTML0"/>
        <w:shd w:val="clear" w:color="auto" w:fill="C7EDCC"/>
        <w:ind w:firstLineChars="100" w:firstLine="18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打印</w:t>
      </w:r>
      <w:r>
        <w:rPr>
          <w:rFonts w:hint="eastAsia"/>
          <w:i/>
          <w:iCs/>
          <w:color w:val="808080"/>
          <w:sz w:val="18"/>
          <w:szCs w:val="18"/>
        </w:rPr>
        <w:t>返回值</w:t>
      </w:r>
      <w:r w:rsidR="00054857">
        <w:rPr>
          <w:rFonts w:hint="eastAsia"/>
          <w:i/>
          <w:iCs/>
          <w:color w:val="808080"/>
          <w:sz w:val="18"/>
          <w:szCs w:val="18"/>
        </w:rPr>
        <w:t>，j</w:t>
      </w:r>
      <w:r w:rsidR="00054857">
        <w:rPr>
          <w:i/>
          <w:iCs/>
          <w:color w:val="808080"/>
          <w:sz w:val="18"/>
          <w:szCs w:val="18"/>
        </w:rPr>
        <w:t>son</w:t>
      </w:r>
      <w:r w:rsidR="00054857">
        <w:rPr>
          <w:rFonts w:hint="eastAsia"/>
          <w:i/>
          <w:iCs/>
          <w:color w:val="808080"/>
          <w:sz w:val="18"/>
          <w:szCs w:val="18"/>
        </w:rPr>
        <w:t>格式</w:t>
      </w:r>
    </w:p>
    <w:p w14:paraId="6030D92F" w14:textId="77777777" w:rsidR="00054857" w:rsidRDefault="00F22AD9">
      <w:pPr>
        <w:pStyle w:val="HTML0"/>
        <w:shd w:val="clear" w:color="auto" w:fill="C7EDCC"/>
        <w:ind w:firstLineChars="100" w:firstLine="180"/>
        <w:rPr>
          <w:rFonts w:ascii="Consolas" w:hAnsi="Consolas"/>
          <w:color w:val="000000"/>
          <w:sz w:val="18"/>
          <w:szCs w:val="18"/>
        </w:rPr>
      </w:pPr>
      <w:r>
        <w:rPr>
          <w:rFonts w:ascii="Consolas" w:hAnsi="Consolas"/>
          <w:color w:val="000000"/>
          <w:sz w:val="18"/>
          <w:szCs w:val="18"/>
        </w:rPr>
        <w:t>System.</w:t>
      </w:r>
      <w:r>
        <w:rPr>
          <w:rFonts w:ascii="Consolas" w:hAnsi="Consolas"/>
          <w:b/>
          <w:bCs/>
          <w:i/>
          <w:iCs/>
          <w:color w:val="660E7A"/>
          <w:sz w:val="18"/>
          <w:szCs w:val="18"/>
        </w:rPr>
        <w:t>out</w:t>
      </w:r>
      <w:r>
        <w:rPr>
          <w:rFonts w:ascii="Consolas" w:hAnsi="Consolas"/>
          <w:color w:val="000000"/>
          <w:sz w:val="18"/>
          <w:szCs w:val="18"/>
        </w:rPr>
        <w:t>.println(result)</w:t>
      </w:r>
      <w:r w:rsidR="00054857">
        <w:rPr>
          <w:rFonts w:ascii="Consolas" w:hAnsi="Consolas"/>
          <w:color w:val="000000"/>
          <w:sz w:val="18"/>
          <w:szCs w:val="18"/>
        </w:rPr>
        <w:t>;</w:t>
      </w:r>
    </w:p>
    <w:p w14:paraId="6BB7964E" w14:textId="77777777" w:rsidR="00FA6A7F" w:rsidRDefault="00054857">
      <w:pPr>
        <w:pStyle w:val="HTML0"/>
        <w:shd w:val="clear" w:color="auto" w:fill="C7EDCC"/>
        <w:ind w:firstLineChars="100" w:firstLine="180"/>
        <w:rPr>
          <w:rFonts w:ascii="Consolas" w:hAnsi="Consolas"/>
          <w:color w:val="000000"/>
          <w:sz w:val="18"/>
          <w:szCs w:val="18"/>
        </w:rPr>
      </w:pPr>
      <w:r>
        <w:rPr>
          <w:rFonts w:ascii="Consolas" w:hAnsi="Consolas"/>
          <w:i/>
          <w:iCs/>
          <w:color w:val="808080"/>
          <w:sz w:val="18"/>
          <w:szCs w:val="18"/>
        </w:rPr>
        <w:t xml:space="preserve">// </w:t>
      </w:r>
      <w:r>
        <w:rPr>
          <w:rFonts w:hint="eastAsia"/>
          <w:i/>
          <w:iCs/>
          <w:color w:val="808080"/>
          <w:sz w:val="18"/>
          <w:szCs w:val="18"/>
        </w:rPr>
        <w:t>解析</w:t>
      </w:r>
      <w:r>
        <w:rPr>
          <w:rFonts w:ascii="Consolas" w:hAnsi="Consolas"/>
          <w:i/>
          <w:iCs/>
          <w:color w:val="808080"/>
          <w:sz w:val="18"/>
          <w:szCs w:val="18"/>
        </w:rPr>
        <w:t xml:space="preserve"> json</w:t>
      </w:r>
      <w:r>
        <w:rPr>
          <w:rFonts w:hint="eastAsia"/>
          <w:i/>
          <w:iCs/>
          <w:color w:val="808080"/>
          <w:sz w:val="18"/>
          <w:szCs w:val="18"/>
        </w:rPr>
        <w:t>串，获取返回属性值</w:t>
      </w:r>
      <w:r>
        <w:rPr>
          <w:rFonts w:hint="eastAsia"/>
          <w:i/>
          <w:iCs/>
          <w:color w:val="808080"/>
          <w:sz w:val="18"/>
          <w:szCs w:val="18"/>
        </w:rPr>
        <w:br/>
        <w:t xml:space="preserve">  </w:t>
      </w:r>
      <w:r>
        <w:rPr>
          <w:rFonts w:ascii="Consolas" w:hAnsi="Consolas"/>
          <w:color w:val="000000"/>
          <w:sz w:val="18"/>
          <w:szCs w:val="18"/>
        </w:rPr>
        <w:t>String resultCode = JSONObject.</w:t>
      </w:r>
      <w:r>
        <w:rPr>
          <w:rFonts w:ascii="Consolas" w:hAnsi="Consolas"/>
          <w:i/>
          <w:iCs/>
          <w:color w:val="000000"/>
          <w:sz w:val="18"/>
          <w:szCs w:val="18"/>
        </w:rPr>
        <w:t>parseObject</w:t>
      </w:r>
      <w:r>
        <w:rPr>
          <w:rFonts w:ascii="Consolas" w:hAnsi="Consolas"/>
          <w:color w:val="000000"/>
          <w:sz w:val="18"/>
          <w:szCs w:val="18"/>
        </w:rPr>
        <w:t>(result).getString(</w:t>
      </w:r>
      <w:r>
        <w:rPr>
          <w:rFonts w:ascii="Consolas" w:hAnsi="Consolas"/>
          <w:b/>
          <w:bCs/>
          <w:color w:val="008000"/>
          <w:sz w:val="18"/>
          <w:szCs w:val="18"/>
        </w:rPr>
        <w:t>"resultCode"</w:t>
      </w:r>
      <w:r>
        <w:rPr>
          <w:rFonts w:ascii="Consolas" w:hAnsi="Consolas"/>
          <w:color w:val="000000"/>
          <w:sz w:val="18"/>
          <w:szCs w:val="18"/>
        </w:rPr>
        <w:t>);</w:t>
      </w:r>
      <w:r>
        <w:rPr>
          <w:rFonts w:ascii="Consolas" w:hAnsi="Consolas"/>
          <w:color w:val="000000"/>
          <w:sz w:val="18"/>
          <w:szCs w:val="18"/>
        </w:rPr>
        <w:br/>
        <w:t xml:space="preserve">  String resultDesc = JSONObject.</w:t>
      </w:r>
      <w:r>
        <w:rPr>
          <w:rFonts w:ascii="Consolas" w:hAnsi="Consolas"/>
          <w:i/>
          <w:iCs/>
          <w:color w:val="000000"/>
          <w:sz w:val="18"/>
          <w:szCs w:val="18"/>
        </w:rPr>
        <w:t>parseObject</w:t>
      </w:r>
      <w:r>
        <w:rPr>
          <w:rFonts w:ascii="Consolas" w:hAnsi="Consolas"/>
          <w:color w:val="000000"/>
          <w:sz w:val="18"/>
          <w:szCs w:val="18"/>
        </w:rPr>
        <w:t>(result).getString(</w:t>
      </w:r>
      <w:r>
        <w:rPr>
          <w:rFonts w:ascii="Consolas" w:hAnsi="Consolas"/>
          <w:b/>
          <w:bCs/>
          <w:color w:val="008000"/>
          <w:sz w:val="18"/>
          <w:szCs w:val="18"/>
        </w:rPr>
        <w:t>"resultDesc"</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0080"/>
          <w:sz w:val="18"/>
          <w:szCs w:val="18"/>
        </w:rPr>
        <w:t xml:space="preserve">if </w:t>
      </w:r>
      <w:r>
        <w:rPr>
          <w:rFonts w:ascii="Consolas" w:hAnsi="Consolas"/>
          <w:color w:val="000000"/>
          <w:sz w:val="18"/>
          <w:szCs w:val="18"/>
        </w:rPr>
        <w:t>(</w:t>
      </w:r>
      <w:r>
        <w:rPr>
          <w:rFonts w:ascii="Consolas" w:hAnsi="Consolas"/>
          <w:b/>
          <w:bCs/>
          <w:color w:val="008000"/>
          <w:sz w:val="18"/>
          <w:szCs w:val="18"/>
        </w:rPr>
        <w:t>"PTCTS000000"</w:t>
      </w:r>
      <w:r>
        <w:rPr>
          <w:rFonts w:ascii="Consolas" w:hAnsi="Consolas"/>
          <w:color w:val="000000"/>
          <w:sz w:val="18"/>
          <w:szCs w:val="18"/>
        </w:rPr>
        <w:t>.equals(resultCode)) {</w:t>
      </w:r>
      <w:r>
        <w:rPr>
          <w:rFonts w:ascii="Consolas" w:hAnsi="Consolas"/>
          <w:color w:val="000000"/>
          <w:sz w:val="18"/>
          <w:szCs w:val="18"/>
        </w:rPr>
        <w:br/>
      </w:r>
      <w:r>
        <w:rPr>
          <w:rFonts w:ascii="Consolas" w:hAnsi="Consolas"/>
          <w:color w:val="000000"/>
          <w:sz w:val="18"/>
          <w:szCs w:val="18"/>
        </w:rPr>
        <w:lastRenderedPageBreak/>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b/>
          <w:bCs/>
          <w:color w:val="008000"/>
          <w:sz w:val="18"/>
          <w:szCs w:val="18"/>
        </w:rPr>
        <w:t>"</w:t>
      </w:r>
      <w:r>
        <w:rPr>
          <w:rFonts w:hint="eastAsia"/>
          <w:b/>
          <w:bCs/>
          <w:color w:val="008000"/>
          <w:sz w:val="18"/>
          <w:szCs w:val="18"/>
        </w:rPr>
        <w:t>调用成功</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t xml:space="preserve">  } </w:t>
      </w:r>
      <w:r>
        <w:rPr>
          <w:rFonts w:ascii="Consolas" w:hAnsi="Consolas"/>
          <w:b/>
          <w:bCs/>
          <w:color w:val="000080"/>
          <w:sz w:val="18"/>
          <w:szCs w:val="18"/>
        </w:rPr>
        <w:t xml:space="preserve">else </w:t>
      </w:r>
      <w:r>
        <w:rPr>
          <w:rFonts w:ascii="Consolas" w:hAnsi="Consolas"/>
          <w:color w:val="000000"/>
          <w:sz w:val="18"/>
          <w:szCs w:val="18"/>
        </w:rPr>
        <w:t>{</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b/>
          <w:bCs/>
          <w:color w:val="008000"/>
          <w:sz w:val="18"/>
          <w:szCs w:val="18"/>
        </w:rPr>
        <w:t>"</w:t>
      </w:r>
      <w:r>
        <w:rPr>
          <w:rFonts w:hint="eastAsia"/>
          <w:b/>
          <w:bCs/>
          <w:color w:val="008000"/>
          <w:sz w:val="18"/>
          <w:szCs w:val="18"/>
        </w:rPr>
        <w:t>调用失败</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t xml:space="preserve">  }</w:t>
      </w:r>
      <w:r>
        <w:rPr>
          <w:rFonts w:ascii="Consolas" w:hAnsi="Consolas"/>
          <w:color w:val="000000"/>
          <w:sz w:val="18"/>
          <w:szCs w:val="18"/>
        </w:rPr>
        <w:br/>
      </w:r>
      <w:r w:rsidR="00F22AD9">
        <w:rPr>
          <w:rFonts w:ascii="Consolas" w:hAnsi="Consolas"/>
          <w:color w:val="000000"/>
          <w:sz w:val="18"/>
          <w:szCs w:val="18"/>
        </w:rPr>
        <w:br/>
        <w:t>}</w:t>
      </w:r>
    </w:p>
    <w:p w14:paraId="5D4656B1" w14:textId="09F26B56" w:rsidR="00B47B1D" w:rsidRDefault="00FA6A7F">
      <w:pPr>
        <w:pStyle w:val="HTML0"/>
        <w:shd w:val="clear" w:color="auto" w:fill="C7EDCC"/>
        <w:ind w:firstLineChars="100" w:firstLine="180"/>
        <w:rPr>
          <w:rFonts w:ascii="Consolas" w:hAnsi="Consolas"/>
          <w:color w:val="000000"/>
          <w:sz w:val="18"/>
          <w:szCs w:val="18"/>
        </w:rPr>
      </w:pPr>
      <w:r>
        <w:rPr>
          <w:rFonts w:ascii="Consolas" w:hAnsi="Consolas"/>
          <w:i/>
          <w:iCs/>
          <w:color w:val="808080"/>
          <w:sz w:val="18"/>
          <w:szCs w:val="18"/>
        </w:rPr>
        <w:t xml:space="preserve">// </w:t>
      </w:r>
      <w:r>
        <w:rPr>
          <w:rFonts w:hint="eastAsia"/>
          <w:i/>
          <w:iCs/>
          <w:color w:val="808080"/>
          <w:sz w:val="18"/>
          <w:szCs w:val="18"/>
        </w:rPr>
        <w:t>该方法用来对</w:t>
      </w:r>
      <w:r w:rsidR="00CC0A96">
        <w:rPr>
          <w:rFonts w:hint="eastAsia"/>
          <w:i/>
          <w:iCs/>
          <w:color w:val="808080"/>
          <w:sz w:val="18"/>
          <w:szCs w:val="18"/>
        </w:rPr>
        <w:t>请求</w:t>
      </w:r>
      <w:r>
        <w:rPr>
          <w:rFonts w:hint="eastAsia"/>
          <w:i/>
          <w:iCs/>
          <w:color w:val="808080"/>
          <w:sz w:val="18"/>
          <w:szCs w:val="18"/>
        </w:rPr>
        <w:t>参数进行排序、拼装，保证参数的顺序具有唯一性，便于后续计算</w:t>
      </w:r>
      <w:proofErr w:type="gramStart"/>
      <w:r>
        <w:rPr>
          <w:rFonts w:hint="eastAsia"/>
          <w:i/>
          <w:iCs/>
          <w:color w:val="808080"/>
          <w:sz w:val="18"/>
          <w:szCs w:val="18"/>
        </w:rPr>
        <w:t>签名值</w:t>
      </w:r>
      <w:proofErr w:type="gramEnd"/>
      <w:r w:rsidR="00F22AD9">
        <w:rPr>
          <w:rFonts w:ascii="Consolas" w:hAnsi="Consolas"/>
          <w:color w:val="000000"/>
          <w:sz w:val="18"/>
          <w:szCs w:val="18"/>
        </w:rPr>
        <w:br/>
      </w:r>
      <w:r w:rsidR="00F22AD9">
        <w:rPr>
          <w:rFonts w:ascii="Consolas" w:hAnsi="Consolas"/>
          <w:b/>
          <w:bCs/>
          <w:color w:val="000080"/>
          <w:sz w:val="18"/>
          <w:szCs w:val="18"/>
        </w:rPr>
        <w:t xml:space="preserve">private static </w:t>
      </w:r>
      <w:r w:rsidR="00F22AD9">
        <w:rPr>
          <w:rFonts w:ascii="Consolas" w:hAnsi="Consolas"/>
          <w:color w:val="000000"/>
          <w:sz w:val="18"/>
          <w:szCs w:val="18"/>
        </w:rPr>
        <w:t>String generateSignString(Map&lt;String, Object&gt; props) {</w:t>
      </w:r>
      <w:r w:rsidR="00F22AD9">
        <w:rPr>
          <w:rFonts w:ascii="Consolas" w:hAnsi="Consolas"/>
          <w:color w:val="000000"/>
          <w:sz w:val="18"/>
          <w:szCs w:val="18"/>
        </w:rPr>
        <w:br/>
        <w:t xml:space="preserve">  StringBuilder sb = </w:t>
      </w:r>
      <w:r w:rsidR="00F22AD9">
        <w:rPr>
          <w:rFonts w:ascii="Consolas" w:hAnsi="Consolas"/>
          <w:b/>
          <w:bCs/>
          <w:color w:val="000080"/>
          <w:sz w:val="18"/>
          <w:szCs w:val="18"/>
        </w:rPr>
        <w:t xml:space="preserve">new </w:t>
      </w:r>
      <w:r w:rsidR="00F22AD9">
        <w:rPr>
          <w:rFonts w:ascii="Consolas" w:hAnsi="Consolas"/>
          <w:color w:val="000000"/>
          <w:sz w:val="18"/>
          <w:szCs w:val="18"/>
        </w:rPr>
        <w:t>StringBuilder();</w:t>
      </w:r>
      <w:r w:rsidR="00F22AD9">
        <w:rPr>
          <w:rFonts w:ascii="Consolas" w:hAnsi="Consolas"/>
          <w:color w:val="000000"/>
          <w:sz w:val="18"/>
          <w:szCs w:val="18"/>
        </w:rPr>
        <w:br/>
        <w:t xml:space="preserve">  List&lt;String&gt; keys = </w:t>
      </w:r>
      <w:r w:rsidR="00F22AD9">
        <w:rPr>
          <w:rFonts w:ascii="Consolas" w:hAnsi="Consolas"/>
          <w:b/>
          <w:bCs/>
          <w:color w:val="000080"/>
          <w:sz w:val="18"/>
          <w:szCs w:val="18"/>
        </w:rPr>
        <w:t xml:space="preserve">new </w:t>
      </w:r>
      <w:r w:rsidR="00F22AD9">
        <w:rPr>
          <w:rFonts w:ascii="Consolas" w:hAnsi="Consolas"/>
          <w:color w:val="000000"/>
          <w:sz w:val="18"/>
          <w:szCs w:val="18"/>
        </w:rPr>
        <w:t>ArrayList&lt;&gt;(props.keySet());</w:t>
      </w:r>
      <w:r w:rsidR="00F22AD9">
        <w:rPr>
          <w:rFonts w:ascii="Consolas" w:hAnsi="Consolas"/>
          <w:color w:val="000000"/>
          <w:sz w:val="18"/>
          <w:szCs w:val="18"/>
        </w:rPr>
        <w:br/>
        <w:t xml:space="preserve">  Collections.</w:t>
      </w:r>
      <w:r w:rsidR="00F22AD9">
        <w:rPr>
          <w:rFonts w:ascii="Consolas" w:hAnsi="Consolas"/>
          <w:i/>
          <w:iCs/>
          <w:color w:val="000000"/>
          <w:sz w:val="18"/>
          <w:szCs w:val="18"/>
        </w:rPr>
        <w:t>sort</w:t>
      </w:r>
      <w:r w:rsidR="00F22AD9">
        <w:rPr>
          <w:rFonts w:ascii="Consolas" w:hAnsi="Consolas"/>
          <w:color w:val="000000"/>
          <w:sz w:val="18"/>
          <w:szCs w:val="18"/>
        </w:rPr>
        <w:t>(keys);</w:t>
      </w:r>
      <w:r w:rsidR="00F22AD9">
        <w:rPr>
          <w:rFonts w:ascii="Consolas" w:hAnsi="Consolas"/>
          <w:color w:val="000000"/>
          <w:sz w:val="18"/>
          <w:szCs w:val="18"/>
        </w:rPr>
        <w:br/>
        <w:t xml:space="preserve">  </w:t>
      </w:r>
      <w:r w:rsidR="00F22AD9">
        <w:rPr>
          <w:rFonts w:ascii="Consolas" w:hAnsi="Consolas"/>
          <w:b/>
          <w:bCs/>
          <w:color w:val="000080"/>
          <w:sz w:val="18"/>
          <w:szCs w:val="18"/>
        </w:rPr>
        <w:t xml:space="preserve">for </w:t>
      </w:r>
      <w:r w:rsidR="00F22AD9">
        <w:rPr>
          <w:rFonts w:ascii="Consolas" w:hAnsi="Consolas"/>
          <w:color w:val="000000"/>
          <w:sz w:val="18"/>
          <w:szCs w:val="18"/>
        </w:rPr>
        <w:t>(</w:t>
      </w:r>
      <w:r w:rsidR="00F22AD9">
        <w:rPr>
          <w:rFonts w:ascii="Consolas" w:hAnsi="Consolas"/>
          <w:b/>
          <w:bCs/>
          <w:color w:val="000080"/>
          <w:sz w:val="18"/>
          <w:szCs w:val="18"/>
        </w:rPr>
        <w:t xml:space="preserve">int </w:t>
      </w:r>
      <w:r w:rsidR="00F22AD9">
        <w:rPr>
          <w:rFonts w:ascii="Consolas" w:hAnsi="Consolas"/>
          <w:color w:val="000000"/>
          <w:sz w:val="18"/>
          <w:szCs w:val="18"/>
        </w:rPr>
        <w:t xml:space="preserve">i = </w:t>
      </w:r>
      <w:r w:rsidR="00F22AD9">
        <w:rPr>
          <w:rFonts w:ascii="Consolas" w:hAnsi="Consolas"/>
          <w:color w:val="0000FF"/>
          <w:sz w:val="18"/>
          <w:szCs w:val="18"/>
        </w:rPr>
        <w:t>0</w:t>
      </w:r>
      <w:r w:rsidR="00F22AD9">
        <w:rPr>
          <w:rFonts w:ascii="Consolas" w:hAnsi="Consolas"/>
          <w:color w:val="000000"/>
          <w:sz w:val="18"/>
          <w:szCs w:val="18"/>
        </w:rPr>
        <w:t>; i &lt; keys.size(); i++) {</w:t>
      </w:r>
      <w:r w:rsidR="00F22AD9">
        <w:rPr>
          <w:rFonts w:ascii="Consolas" w:hAnsi="Consolas"/>
          <w:color w:val="000000"/>
          <w:sz w:val="18"/>
          <w:szCs w:val="18"/>
        </w:rPr>
        <w:br/>
        <w:t xml:space="preserve">    String key = keys.get(i);</w:t>
      </w:r>
      <w:r w:rsidR="00F22AD9">
        <w:rPr>
          <w:rFonts w:ascii="Consolas" w:hAnsi="Consolas"/>
          <w:color w:val="000000"/>
          <w:sz w:val="18"/>
          <w:szCs w:val="18"/>
        </w:rPr>
        <w:br/>
        <w:t xml:space="preserve">    Object value = props.get(key);</w:t>
      </w:r>
      <w:r w:rsidR="00F22AD9">
        <w:rPr>
          <w:rFonts w:ascii="Consolas" w:hAnsi="Consolas"/>
          <w:color w:val="000000"/>
          <w:sz w:val="18"/>
          <w:szCs w:val="18"/>
        </w:rPr>
        <w:br/>
        <w:t xml:space="preserve">    </w:t>
      </w:r>
      <w:r w:rsidR="00F22AD9">
        <w:rPr>
          <w:rFonts w:ascii="Consolas" w:hAnsi="Consolas"/>
          <w:b/>
          <w:bCs/>
          <w:color w:val="000080"/>
          <w:sz w:val="18"/>
          <w:szCs w:val="18"/>
        </w:rPr>
        <w:t xml:space="preserve">if </w:t>
      </w:r>
      <w:r w:rsidR="00F22AD9">
        <w:rPr>
          <w:rFonts w:ascii="Consolas" w:hAnsi="Consolas"/>
          <w:color w:val="000000"/>
          <w:sz w:val="18"/>
          <w:szCs w:val="18"/>
        </w:rPr>
        <w:t xml:space="preserve">(value != </w:t>
      </w:r>
      <w:r w:rsidR="00F22AD9">
        <w:rPr>
          <w:rFonts w:ascii="Consolas" w:hAnsi="Consolas"/>
          <w:b/>
          <w:bCs/>
          <w:color w:val="000080"/>
          <w:sz w:val="18"/>
          <w:szCs w:val="18"/>
        </w:rPr>
        <w:t xml:space="preserve">null </w:t>
      </w:r>
      <w:r w:rsidR="00F22AD9">
        <w:rPr>
          <w:rFonts w:ascii="Consolas" w:hAnsi="Consolas"/>
          <w:color w:val="000000"/>
          <w:sz w:val="18"/>
          <w:szCs w:val="18"/>
        </w:rPr>
        <w:t>&amp;&amp; !</w:t>
      </w:r>
      <w:r w:rsidR="00F22AD9">
        <w:rPr>
          <w:rFonts w:ascii="Consolas" w:hAnsi="Consolas"/>
          <w:b/>
          <w:bCs/>
          <w:color w:val="008000"/>
          <w:sz w:val="18"/>
          <w:szCs w:val="18"/>
        </w:rPr>
        <w:t>"signature"</w:t>
      </w:r>
      <w:r w:rsidR="00F22AD9">
        <w:rPr>
          <w:rFonts w:ascii="Consolas" w:hAnsi="Consolas"/>
          <w:color w:val="000000"/>
          <w:sz w:val="18"/>
          <w:szCs w:val="18"/>
        </w:rPr>
        <w:t>.equals(key)) {</w:t>
      </w:r>
      <w:r w:rsidR="00F22AD9">
        <w:rPr>
          <w:rFonts w:ascii="Consolas" w:hAnsi="Consolas"/>
          <w:color w:val="000000"/>
          <w:sz w:val="18"/>
          <w:szCs w:val="18"/>
        </w:rPr>
        <w:br/>
        <w:t xml:space="preserve">      </w:t>
      </w:r>
      <w:r w:rsidR="00F22AD9">
        <w:rPr>
          <w:rFonts w:ascii="Consolas" w:hAnsi="Consolas"/>
          <w:b/>
          <w:bCs/>
          <w:color w:val="000080"/>
          <w:sz w:val="18"/>
          <w:szCs w:val="18"/>
        </w:rPr>
        <w:t xml:space="preserve">if </w:t>
      </w:r>
      <w:r w:rsidR="00F22AD9">
        <w:rPr>
          <w:rFonts w:ascii="Consolas" w:hAnsi="Consolas"/>
          <w:color w:val="000000"/>
          <w:sz w:val="18"/>
          <w:szCs w:val="18"/>
        </w:rPr>
        <w:t xml:space="preserve">(i == props.size() - </w:t>
      </w:r>
      <w:r w:rsidR="00F22AD9">
        <w:rPr>
          <w:rFonts w:ascii="Consolas" w:hAnsi="Consolas"/>
          <w:color w:val="0000FF"/>
          <w:sz w:val="18"/>
          <w:szCs w:val="18"/>
        </w:rPr>
        <w:t>1</w:t>
      </w:r>
      <w:r w:rsidR="00F22AD9">
        <w:rPr>
          <w:rFonts w:ascii="Consolas" w:hAnsi="Consolas"/>
          <w:color w:val="000000"/>
          <w:sz w:val="18"/>
          <w:szCs w:val="18"/>
        </w:rPr>
        <w:t>) {</w:t>
      </w:r>
      <w:r w:rsidR="00F22AD9">
        <w:rPr>
          <w:rFonts w:ascii="Consolas" w:hAnsi="Consolas"/>
          <w:color w:val="000000"/>
          <w:sz w:val="18"/>
          <w:szCs w:val="18"/>
        </w:rPr>
        <w:br/>
        <w:t xml:space="preserve">        sb.append(key).append(</w:t>
      </w:r>
      <w:r w:rsidR="00F22AD9">
        <w:rPr>
          <w:rFonts w:ascii="Consolas" w:hAnsi="Consolas"/>
          <w:b/>
          <w:bCs/>
          <w:color w:val="008000"/>
          <w:sz w:val="18"/>
          <w:szCs w:val="18"/>
        </w:rPr>
        <w:t>"="</w:t>
      </w:r>
      <w:r w:rsidR="00F22AD9">
        <w:rPr>
          <w:rFonts w:ascii="Consolas" w:hAnsi="Consolas"/>
          <w:color w:val="000000"/>
          <w:sz w:val="18"/>
          <w:szCs w:val="18"/>
        </w:rPr>
        <w:t>).append(value);</w:t>
      </w:r>
      <w:r w:rsidR="00F22AD9">
        <w:rPr>
          <w:rFonts w:ascii="Consolas" w:hAnsi="Consolas"/>
          <w:color w:val="000000"/>
          <w:sz w:val="18"/>
          <w:szCs w:val="18"/>
        </w:rPr>
        <w:br/>
        <w:t xml:space="preserve">      } </w:t>
      </w:r>
      <w:r w:rsidR="00F22AD9">
        <w:rPr>
          <w:rFonts w:ascii="Consolas" w:hAnsi="Consolas"/>
          <w:b/>
          <w:bCs/>
          <w:color w:val="000080"/>
          <w:sz w:val="18"/>
          <w:szCs w:val="18"/>
        </w:rPr>
        <w:t xml:space="preserve">else </w:t>
      </w:r>
      <w:r w:rsidR="00F22AD9">
        <w:rPr>
          <w:rFonts w:ascii="Consolas" w:hAnsi="Consolas"/>
          <w:color w:val="000000"/>
          <w:sz w:val="18"/>
          <w:szCs w:val="18"/>
        </w:rPr>
        <w:t>{</w:t>
      </w:r>
      <w:r w:rsidR="00F22AD9">
        <w:rPr>
          <w:rFonts w:ascii="Consolas" w:hAnsi="Consolas"/>
          <w:color w:val="000000"/>
          <w:sz w:val="18"/>
          <w:szCs w:val="18"/>
        </w:rPr>
        <w:br/>
        <w:t xml:space="preserve">        sb.append(key).append(</w:t>
      </w:r>
      <w:r w:rsidR="00F22AD9">
        <w:rPr>
          <w:rFonts w:ascii="Consolas" w:hAnsi="Consolas"/>
          <w:b/>
          <w:bCs/>
          <w:color w:val="008000"/>
          <w:sz w:val="18"/>
          <w:szCs w:val="18"/>
        </w:rPr>
        <w:t>"="</w:t>
      </w:r>
      <w:r w:rsidR="00F22AD9">
        <w:rPr>
          <w:rFonts w:ascii="Consolas" w:hAnsi="Consolas"/>
          <w:color w:val="000000"/>
          <w:sz w:val="18"/>
          <w:szCs w:val="18"/>
        </w:rPr>
        <w:t>).append(value).append(</w:t>
      </w:r>
      <w:r w:rsidR="00F22AD9">
        <w:rPr>
          <w:rFonts w:ascii="Consolas" w:hAnsi="Consolas"/>
          <w:b/>
          <w:bCs/>
          <w:color w:val="008000"/>
          <w:sz w:val="18"/>
          <w:szCs w:val="18"/>
        </w:rPr>
        <w:t>"&amp;"</w:t>
      </w:r>
      <w:r w:rsidR="00F22AD9">
        <w:rPr>
          <w:rFonts w:ascii="Consolas" w:hAnsi="Consolas"/>
          <w:color w:val="000000"/>
          <w:sz w:val="18"/>
          <w:szCs w:val="18"/>
        </w:rPr>
        <w:t>);</w:t>
      </w:r>
      <w:r w:rsidR="00F22AD9">
        <w:rPr>
          <w:rFonts w:ascii="Consolas" w:hAnsi="Consolas"/>
          <w:color w:val="000000"/>
          <w:sz w:val="18"/>
          <w:szCs w:val="18"/>
        </w:rPr>
        <w:br/>
        <w:t xml:space="preserve">      }</w:t>
      </w:r>
      <w:r w:rsidR="00F22AD9">
        <w:rPr>
          <w:rFonts w:ascii="Consolas" w:hAnsi="Consolas"/>
          <w:color w:val="000000"/>
          <w:sz w:val="18"/>
          <w:szCs w:val="18"/>
        </w:rPr>
        <w:br/>
        <w:t xml:space="preserve">    }</w:t>
      </w:r>
      <w:r w:rsidR="00F22AD9">
        <w:rPr>
          <w:rFonts w:ascii="Consolas" w:hAnsi="Consolas"/>
          <w:color w:val="000000"/>
          <w:sz w:val="18"/>
          <w:szCs w:val="18"/>
        </w:rPr>
        <w:br/>
        <w:t xml:space="preserve">  }</w:t>
      </w:r>
      <w:r w:rsidR="00F22AD9">
        <w:rPr>
          <w:rFonts w:ascii="Consolas" w:hAnsi="Consolas"/>
          <w:color w:val="000000"/>
          <w:sz w:val="18"/>
          <w:szCs w:val="18"/>
        </w:rPr>
        <w:br/>
        <w:t xml:space="preserve">  </w:t>
      </w:r>
      <w:r w:rsidR="00F22AD9">
        <w:rPr>
          <w:rFonts w:ascii="Consolas" w:hAnsi="Consolas"/>
          <w:b/>
          <w:bCs/>
          <w:color w:val="000080"/>
          <w:sz w:val="18"/>
          <w:szCs w:val="18"/>
        </w:rPr>
        <w:t xml:space="preserve">return </w:t>
      </w:r>
      <w:r w:rsidR="00F22AD9">
        <w:rPr>
          <w:rFonts w:ascii="Consolas" w:hAnsi="Consolas"/>
          <w:color w:val="000000"/>
          <w:sz w:val="18"/>
          <w:szCs w:val="18"/>
        </w:rPr>
        <w:t>sb.toString();</w:t>
      </w:r>
      <w:r w:rsidR="00F22AD9">
        <w:rPr>
          <w:rFonts w:ascii="Consolas" w:hAnsi="Consolas"/>
          <w:color w:val="000000"/>
          <w:sz w:val="18"/>
          <w:szCs w:val="18"/>
        </w:rPr>
        <w:br/>
        <w:t>}</w:t>
      </w:r>
    </w:p>
    <w:p w14:paraId="6E789F56" w14:textId="7F640C73" w:rsidR="00B47B1D" w:rsidRDefault="00F22AD9">
      <w:pPr>
        <w:pStyle w:val="affffff2"/>
        <w:ind w:firstLine="410"/>
      </w:pPr>
      <w:r>
        <w:t xml:space="preserve"> </w:t>
      </w:r>
      <w:r>
        <w:object w:dxaOrig="1512" w:dyaOrig="1056" w14:anchorId="7EF108E2">
          <v:shape id="_x0000_i1026" type="#_x0000_t75" style="width:75.75pt;height:51.75pt" o:ole="">
            <v:imagedata r:id="rId21" o:title=""/>
          </v:shape>
          <o:OLEObject Type="Embed" ProgID="Package" ShapeID="_x0000_i1026" DrawAspect="Icon" ObjectID="_1727537971" r:id="rId22"/>
        </w:object>
      </w:r>
      <w:r w:rsidR="00320EFE">
        <w:object w:dxaOrig="1287" w:dyaOrig="899" w14:anchorId="7FEED3F0">
          <v:shape id="_x0000_i1027" type="#_x0000_t75" style="width:63.75pt;height:44.25pt" o:ole="">
            <v:imagedata r:id="rId23" o:title=""/>
          </v:shape>
          <o:OLEObject Type="Embed" ProgID="Package" ShapeID="_x0000_i1027" DrawAspect="Icon" ObjectID="_1727537972" r:id="rId24"/>
        </w:object>
      </w:r>
      <w:r>
        <w:object w:dxaOrig="1512" w:dyaOrig="1056" w14:anchorId="0845988D">
          <v:shape id="_x0000_i1028" type="#_x0000_t75" style="width:75.75pt;height:51.75pt" o:ole="">
            <v:imagedata r:id="rId25" o:title=""/>
          </v:shape>
          <o:OLEObject Type="Embed" ProgID="Package" ShapeID="_x0000_i1028" DrawAspect="Icon" ObjectID="_1727537973" r:id="rId26"/>
        </w:object>
      </w:r>
    </w:p>
    <w:p w14:paraId="1B5C6E84" w14:textId="77777777" w:rsidR="003102F8" w:rsidRDefault="00BB4B5D">
      <w:pPr>
        <w:pStyle w:val="affffff2"/>
        <w:ind w:firstLine="410"/>
      </w:pPr>
      <w:r>
        <w:rPr>
          <w:rFonts w:hint="eastAsia"/>
        </w:rPr>
        <w:t>注：</w:t>
      </w:r>
      <w:r w:rsidR="003102F8">
        <w:rPr>
          <w:rFonts w:hint="eastAsia"/>
        </w:rPr>
        <w:t>计算参数</w:t>
      </w:r>
      <w:proofErr w:type="gramStart"/>
      <w:r w:rsidR="003102F8">
        <w:rPr>
          <w:rFonts w:hint="eastAsia"/>
        </w:rPr>
        <w:t>签名值</w:t>
      </w:r>
      <w:proofErr w:type="gramEnd"/>
      <w:r w:rsidR="003102F8">
        <w:rPr>
          <w:rFonts w:hint="eastAsia"/>
        </w:rPr>
        <w:t>有两种方式：</w:t>
      </w:r>
    </w:p>
    <w:p w14:paraId="24859AAF" w14:textId="323F0304" w:rsidR="00B47B1D" w:rsidRDefault="00BB4B5D">
      <w:pPr>
        <w:pStyle w:val="affffff2"/>
        <w:numPr>
          <w:ilvl w:val="0"/>
          <w:numId w:val="70"/>
        </w:numPr>
        <w:ind w:firstLineChars="0"/>
      </w:pPr>
      <w:r>
        <w:rPr>
          <w:rFonts w:hint="eastAsia"/>
        </w:rPr>
        <w:t>使用H</w:t>
      </w:r>
      <w:r w:rsidR="003102F8">
        <w:t>macUti</w:t>
      </w:r>
      <w:r w:rsidR="003102F8">
        <w:rPr>
          <w:rFonts w:hint="eastAsia"/>
        </w:rPr>
        <w:t>l</w:t>
      </w:r>
      <w:r w:rsidR="003102F8">
        <w:t>.java</w:t>
      </w:r>
      <w:r>
        <w:rPr>
          <w:rFonts w:hint="eastAsia"/>
        </w:rPr>
        <w:t>和S</w:t>
      </w:r>
      <w:r>
        <w:t>m3Util</w:t>
      </w:r>
      <w:r w:rsidR="003102F8">
        <w:t>.java</w:t>
      </w:r>
      <w:r>
        <w:rPr>
          <w:rFonts w:hint="eastAsia"/>
        </w:rPr>
        <w:t>文件时，需要加入如下pom依赖(开源</w:t>
      </w:r>
      <w:r>
        <w:t>)</w:t>
      </w:r>
      <w:r>
        <w:rPr>
          <w:rFonts w:hint="eastAsia"/>
        </w:rPr>
        <w:t>：</w:t>
      </w:r>
    </w:p>
    <w:tbl>
      <w:tblPr>
        <w:tblStyle w:val="affff8"/>
        <w:tblW w:w="0" w:type="auto"/>
        <w:tblInd w:w="171" w:type="dxa"/>
        <w:shd w:val="clear" w:color="auto" w:fill="C7EDCC"/>
        <w:tblLook w:val="04A0" w:firstRow="1" w:lastRow="0" w:firstColumn="1" w:lastColumn="0" w:noHBand="0" w:noVBand="1"/>
      </w:tblPr>
      <w:tblGrid>
        <w:gridCol w:w="8749"/>
      </w:tblGrid>
      <w:tr w:rsidR="00E33328" w14:paraId="4E18C022" w14:textId="77777777" w:rsidTr="007C4756">
        <w:tc>
          <w:tcPr>
            <w:tcW w:w="8920" w:type="dxa"/>
            <w:shd w:val="clear" w:color="auto" w:fill="C7EDCC"/>
          </w:tcPr>
          <w:p w14:paraId="6CA3419B" w14:textId="37E78153" w:rsidR="00E33328" w:rsidRPr="007C4756" w:rsidRDefault="00E33328" w:rsidP="007C4756">
            <w:pPr>
              <w:pStyle w:val="HTML0"/>
              <w:shd w:val="clear" w:color="auto" w:fill="C7EDCC"/>
              <w:tabs>
                <w:tab w:val="clear" w:pos="916"/>
              </w:tabs>
              <w:rPr>
                <w:rFonts w:ascii="Consolas" w:hAnsi="Consolas"/>
                <w:color w:val="000000"/>
                <w:sz w:val="18"/>
                <w:szCs w:val="18"/>
              </w:rPr>
            </w:pP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dependency</w:t>
            </w:r>
            <w:r>
              <w:rPr>
                <w:rFonts w:ascii="Consolas" w:hAnsi="Consolas"/>
                <w:color w:val="000000"/>
                <w:sz w:val="18"/>
                <w:szCs w:val="18"/>
                <w:shd w:val="clear" w:color="auto" w:fill="EFEFEF"/>
              </w:rPr>
              <w:t>&gt;</w:t>
            </w:r>
            <w:r>
              <w:rPr>
                <w:rFonts w:ascii="Consolas" w:hAnsi="Consolas"/>
                <w:color w:val="000000"/>
                <w:sz w:val="18"/>
                <w:szCs w:val="18"/>
              </w:rPr>
              <w:br/>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groupId</w:t>
            </w:r>
            <w:r>
              <w:rPr>
                <w:rFonts w:ascii="Consolas" w:hAnsi="Consolas"/>
                <w:color w:val="000000"/>
                <w:sz w:val="18"/>
                <w:szCs w:val="18"/>
                <w:shd w:val="clear" w:color="auto" w:fill="EFEFEF"/>
              </w:rPr>
              <w:t>&gt;</w:t>
            </w:r>
            <w:r>
              <w:rPr>
                <w:rFonts w:ascii="Consolas" w:hAnsi="Consolas"/>
                <w:color w:val="000000"/>
                <w:sz w:val="18"/>
                <w:szCs w:val="18"/>
              </w:rPr>
              <w:t>org.bouncycastle</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groupId</w:t>
            </w:r>
            <w:r>
              <w:rPr>
                <w:rFonts w:ascii="Consolas" w:hAnsi="Consolas"/>
                <w:color w:val="000000"/>
                <w:sz w:val="18"/>
                <w:szCs w:val="18"/>
                <w:shd w:val="clear" w:color="auto" w:fill="EFEFEF"/>
              </w:rPr>
              <w:t>&gt;</w:t>
            </w:r>
            <w:r>
              <w:rPr>
                <w:rFonts w:ascii="Consolas" w:hAnsi="Consolas"/>
                <w:color w:val="000000"/>
                <w:sz w:val="18"/>
                <w:szCs w:val="18"/>
              </w:rPr>
              <w:br/>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artifactId</w:t>
            </w:r>
            <w:r>
              <w:rPr>
                <w:rFonts w:ascii="Consolas" w:hAnsi="Consolas"/>
                <w:color w:val="000000"/>
                <w:sz w:val="18"/>
                <w:szCs w:val="18"/>
                <w:shd w:val="clear" w:color="auto" w:fill="EFEFEF"/>
              </w:rPr>
              <w:t>&gt;</w:t>
            </w:r>
            <w:r>
              <w:rPr>
                <w:rFonts w:ascii="Consolas" w:hAnsi="Consolas"/>
                <w:color w:val="000000"/>
                <w:sz w:val="18"/>
                <w:szCs w:val="18"/>
              </w:rPr>
              <w:t>bcprov-jdk15on</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artifactId</w:t>
            </w:r>
            <w:r>
              <w:rPr>
                <w:rFonts w:ascii="Consolas" w:hAnsi="Consolas"/>
                <w:color w:val="000000"/>
                <w:sz w:val="18"/>
                <w:szCs w:val="18"/>
                <w:shd w:val="clear" w:color="auto" w:fill="EFEFEF"/>
              </w:rPr>
              <w:t>&gt;</w:t>
            </w:r>
            <w:r>
              <w:rPr>
                <w:rFonts w:ascii="Consolas" w:hAnsi="Consolas"/>
                <w:color w:val="000000"/>
                <w:sz w:val="18"/>
                <w:szCs w:val="18"/>
              </w:rPr>
              <w:br/>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version</w:t>
            </w:r>
            <w:r>
              <w:rPr>
                <w:rFonts w:ascii="Consolas" w:hAnsi="Consolas"/>
                <w:color w:val="000000"/>
                <w:sz w:val="18"/>
                <w:szCs w:val="18"/>
                <w:shd w:val="clear" w:color="auto" w:fill="EFEFEF"/>
              </w:rPr>
              <w:t>&gt;</w:t>
            </w:r>
            <w:r>
              <w:rPr>
                <w:rFonts w:ascii="Consolas" w:hAnsi="Consolas"/>
                <w:color w:val="000000"/>
                <w:sz w:val="18"/>
                <w:szCs w:val="18"/>
              </w:rPr>
              <w:t>1.68</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version</w:t>
            </w:r>
            <w:r>
              <w:rPr>
                <w:rFonts w:ascii="Consolas" w:hAnsi="Consolas"/>
                <w:color w:val="000000"/>
                <w:sz w:val="18"/>
                <w:szCs w:val="18"/>
                <w:shd w:val="clear" w:color="auto" w:fill="EFEFEF"/>
              </w:rPr>
              <w:t>&gt;</w:t>
            </w:r>
            <w:r>
              <w:rPr>
                <w:rFonts w:ascii="Consolas" w:hAnsi="Consolas"/>
                <w:color w:val="000000"/>
                <w:sz w:val="18"/>
                <w:szCs w:val="18"/>
              </w:rPr>
              <w:br/>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dependency</w:t>
            </w:r>
            <w:r>
              <w:rPr>
                <w:rFonts w:ascii="Consolas" w:hAnsi="Consolas"/>
                <w:color w:val="000000"/>
                <w:sz w:val="18"/>
                <w:szCs w:val="18"/>
                <w:shd w:val="clear" w:color="auto" w:fill="EFEFEF"/>
              </w:rPr>
              <w:t>&gt;</w:t>
            </w:r>
          </w:p>
        </w:tc>
      </w:tr>
    </w:tbl>
    <w:p w14:paraId="2ED79883" w14:textId="37DDE4D6" w:rsidR="00BB4B5D" w:rsidRDefault="003102F8">
      <w:pPr>
        <w:pStyle w:val="affffff2"/>
        <w:numPr>
          <w:ilvl w:val="0"/>
          <w:numId w:val="70"/>
        </w:numPr>
        <w:ind w:firstLineChars="0"/>
      </w:pPr>
      <w:r>
        <w:rPr>
          <w:rFonts w:hint="eastAsia"/>
        </w:rPr>
        <w:t>将h</w:t>
      </w:r>
      <w:r>
        <w:t>mac-util.jar</w:t>
      </w:r>
      <w:r>
        <w:rPr>
          <w:rFonts w:hint="eastAsia"/>
        </w:rPr>
        <w:t>和相应pom文件上传至ma</w:t>
      </w:r>
      <w:r>
        <w:t>ven</w:t>
      </w:r>
      <w:r>
        <w:rPr>
          <w:rFonts w:hint="eastAsia"/>
        </w:rPr>
        <w:t>私服，然后业务系统即可引用。步骤如下：</w:t>
      </w:r>
    </w:p>
    <w:p w14:paraId="56A0C5B9" w14:textId="0AE85F6C" w:rsidR="003102F8" w:rsidRDefault="003102F8">
      <w:pPr>
        <w:pStyle w:val="affffff2"/>
        <w:numPr>
          <w:ilvl w:val="0"/>
          <w:numId w:val="71"/>
        </w:numPr>
        <w:ind w:firstLineChars="0"/>
      </w:pPr>
      <w:r>
        <w:t>H</w:t>
      </w:r>
      <w:r>
        <w:rPr>
          <w:rFonts w:hint="eastAsia"/>
        </w:rPr>
        <w:t>ma</w:t>
      </w:r>
      <w:r>
        <w:t>c-util.jar</w:t>
      </w:r>
      <w:r>
        <w:rPr>
          <w:rFonts w:hint="eastAsia"/>
        </w:rPr>
        <w:t>坐标值:</w:t>
      </w:r>
      <w:r>
        <w:t xml:space="preserve"> </w:t>
      </w:r>
      <w:r w:rsidRPr="0060201B">
        <w:rPr>
          <w:b/>
        </w:rPr>
        <w:t>G:</w:t>
      </w:r>
      <w:r>
        <w:t>c</w:t>
      </w:r>
      <w:r>
        <w:rPr>
          <w:rFonts w:hint="eastAsia"/>
        </w:rPr>
        <w:t>n</w:t>
      </w:r>
      <w:r>
        <w:t xml:space="preserve">.org.bjca </w:t>
      </w:r>
      <w:r w:rsidRPr="0060201B">
        <w:rPr>
          <w:b/>
        </w:rPr>
        <w:t>A:</w:t>
      </w:r>
      <w:r>
        <w:rPr>
          <w:rFonts w:hint="eastAsia"/>
        </w:rPr>
        <w:t>h</w:t>
      </w:r>
      <w:r>
        <w:t xml:space="preserve">mac-util </w:t>
      </w:r>
      <w:r w:rsidRPr="0060201B">
        <w:rPr>
          <w:b/>
        </w:rPr>
        <w:t>V:</w:t>
      </w:r>
      <w:r>
        <w:t>1.0.0</w:t>
      </w:r>
    </w:p>
    <w:p w14:paraId="50B69488" w14:textId="204C8B87" w:rsidR="003102F8" w:rsidRDefault="003102F8">
      <w:pPr>
        <w:pStyle w:val="affffff2"/>
        <w:numPr>
          <w:ilvl w:val="0"/>
          <w:numId w:val="71"/>
        </w:numPr>
        <w:ind w:firstLineChars="0"/>
      </w:pPr>
      <w:r>
        <w:rPr>
          <w:rFonts w:hint="eastAsia"/>
        </w:rPr>
        <w:t>将pom文件</w:t>
      </w:r>
      <w:proofErr w:type="gramStart"/>
      <w:r>
        <w:rPr>
          <w:rFonts w:hint="eastAsia"/>
        </w:rPr>
        <w:t>一并上</w:t>
      </w:r>
      <w:proofErr w:type="gramEnd"/>
      <w:r>
        <w:rPr>
          <w:rFonts w:hint="eastAsia"/>
        </w:rPr>
        <w:t>传</w:t>
      </w:r>
    </w:p>
    <w:p w14:paraId="33918220" w14:textId="1C3101E5" w:rsidR="003102F8" w:rsidRDefault="003102F8">
      <w:pPr>
        <w:pStyle w:val="affffff2"/>
        <w:numPr>
          <w:ilvl w:val="0"/>
          <w:numId w:val="71"/>
        </w:numPr>
        <w:ind w:firstLineChars="0"/>
      </w:pPr>
      <w:r>
        <w:rPr>
          <w:rFonts w:hint="eastAsia"/>
        </w:rPr>
        <w:t>业务系统引入pom依赖即可。</w:t>
      </w:r>
    </w:p>
    <w:tbl>
      <w:tblPr>
        <w:tblStyle w:val="affff8"/>
        <w:tblW w:w="0" w:type="auto"/>
        <w:tblInd w:w="591" w:type="dxa"/>
        <w:shd w:val="clear" w:color="auto" w:fill="C7EDCC"/>
        <w:tblLook w:val="04A0" w:firstRow="1" w:lastRow="0" w:firstColumn="1" w:lastColumn="0" w:noHBand="0" w:noVBand="1"/>
      </w:tblPr>
      <w:tblGrid>
        <w:gridCol w:w="8329"/>
      </w:tblGrid>
      <w:tr w:rsidR="00E33328" w14:paraId="49AB21C4" w14:textId="77777777" w:rsidTr="007C4756">
        <w:tc>
          <w:tcPr>
            <w:tcW w:w="8920" w:type="dxa"/>
            <w:shd w:val="clear" w:color="auto" w:fill="C7EDCC"/>
          </w:tcPr>
          <w:p w14:paraId="22AC5E52" w14:textId="697365B2" w:rsidR="00E33328" w:rsidRDefault="00E33328" w:rsidP="007C4756">
            <w:pPr>
              <w:pStyle w:val="HTML0"/>
              <w:shd w:val="clear" w:color="auto" w:fill="C7EDCC"/>
              <w:tabs>
                <w:tab w:val="clear" w:pos="916"/>
              </w:tabs>
            </w:pP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dependency</w:t>
            </w:r>
            <w:r>
              <w:rPr>
                <w:rFonts w:ascii="Consolas" w:hAnsi="Consolas"/>
                <w:color w:val="000000"/>
                <w:sz w:val="18"/>
                <w:szCs w:val="18"/>
                <w:shd w:val="clear" w:color="auto" w:fill="EFEFEF"/>
              </w:rPr>
              <w:t>&gt;</w:t>
            </w:r>
            <w:r>
              <w:rPr>
                <w:rFonts w:ascii="Consolas" w:hAnsi="Consolas"/>
                <w:color w:val="000000"/>
                <w:sz w:val="18"/>
                <w:szCs w:val="18"/>
              </w:rPr>
              <w:br/>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groupId</w:t>
            </w:r>
            <w:r>
              <w:rPr>
                <w:rFonts w:ascii="Consolas" w:hAnsi="Consolas"/>
                <w:color w:val="000000"/>
                <w:sz w:val="18"/>
                <w:szCs w:val="18"/>
                <w:shd w:val="clear" w:color="auto" w:fill="EFEFEF"/>
              </w:rPr>
              <w:t>&gt;</w:t>
            </w:r>
            <w:r>
              <w:rPr>
                <w:rFonts w:ascii="Consolas" w:hAnsi="Consolas"/>
                <w:color w:val="000000"/>
                <w:sz w:val="18"/>
                <w:szCs w:val="18"/>
              </w:rPr>
              <w:t>cn.org.bjca</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groupId</w:t>
            </w:r>
            <w:r>
              <w:rPr>
                <w:rFonts w:ascii="Consolas" w:hAnsi="Consolas"/>
                <w:color w:val="000000"/>
                <w:sz w:val="18"/>
                <w:szCs w:val="18"/>
                <w:shd w:val="clear" w:color="auto" w:fill="EFEFEF"/>
              </w:rPr>
              <w:t>&gt;</w:t>
            </w:r>
            <w:r>
              <w:rPr>
                <w:rFonts w:ascii="Consolas" w:hAnsi="Consolas"/>
                <w:color w:val="000000"/>
                <w:sz w:val="18"/>
                <w:szCs w:val="18"/>
              </w:rPr>
              <w:br/>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artifactId</w:t>
            </w:r>
            <w:r>
              <w:rPr>
                <w:rFonts w:ascii="Consolas" w:hAnsi="Consolas"/>
                <w:color w:val="000000"/>
                <w:sz w:val="18"/>
                <w:szCs w:val="18"/>
                <w:shd w:val="clear" w:color="auto" w:fill="EFEFEF"/>
              </w:rPr>
              <w:t>&gt;</w:t>
            </w:r>
            <w:r>
              <w:rPr>
                <w:rFonts w:ascii="Consolas" w:hAnsi="Consolas"/>
                <w:color w:val="000000"/>
                <w:sz w:val="18"/>
                <w:szCs w:val="18"/>
              </w:rPr>
              <w:t>hmac-util</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artifactId</w:t>
            </w:r>
            <w:r>
              <w:rPr>
                <w:rFonts w:ascii="Consolas" w:hAnsi="Consolas"/>
                <w:color w:val="000000"/>
                <w:sz w:val="18"/>
                <w:szCs w:val="18"/>
                <w:shd w:val="clear" w:color="auto" w:fill="EFEFEF"/>
              </w:rPr>
              <w:t>&gt;</w:t>
            </w:r>
            <w:r>
              <w:rPr>
                <w:rFonts w:ascii="Consolas" w:hAnsi="Consolas"/>
                <w:color w:val="000000"/>
                <w:sz w:val="18"/>
                <w:szCs w:val="18"/>
              </w:rPr>
              <w:br/>
            </w:r>
            <w:r>
              <w:rPr>
                <w:rFonts w:ascii="Consolas" w:hAnsi="Consolas"/>
                <w:color w:val="000000"/>
                <w:sz w:val="18"/>
                <w:szCs w:val="18"/>
              </w:rPr>
              <w:lastRenderedPageBreak/>
              <w:t xml:space="preserve">    </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version</w:t>
            </w:r>
            <w:r>
              <w:rPr>
                <w:rFonts w:ascii="Consolas" w:hAnsi="Consolas"/>
                <w:color w:val="000000"/>
                <w:sz w:val="18"/>
                <w:szCs w:val="18"/>
                <w:shd w:val="clear" w:color="auto" w:fill="EFEFEF"/>
              </w:rPr>
              <w:t>&gt;</w:t>
            </w:r>
            <w:r>
              <w:rPr>
                <w:rFonts w:ascii="Consolas" w:hAnsi="Consolas"/>
                <w:color w:val="000000"/>
                <w:sz w:val="18"/>
                <w:szCs w:val="18"/>
              </w:rPr>
              <w:t>1.0.0</w:t>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version</w:t>
            </w:r>
            <w:r>
              <w:rPr>
                <w:rFonts w:ascii="Consolas" w:hAnsi="Consolas"/>
                <w:color w:val="000000"/>
                <w:sz w:val="18"/>
                <w:szCs w:val="18"/>
                <w:shd w:val="clear" w:color="auto" w:fill="EFEFEF"/>
              </w:rPr>
              <w:t>&gt;</w:t>
            </w:r>
            <w:r>
              <w:rPr>
                <w:rFonts w:ascii="Consolas" w:hAnsi="Consolas"/>
                <w:color w:val="000000"/>
                <w:sz w:val="18"/>
                <w:szCs w:val="18"/>
              </w:rPr>
              <w:br/>
            </w:r>
            <w:r>
              <w:rPr>
                <w:rFonts w:ascii="Consolas" w:hAnsi="Consolas"/>
                <w:color w:val="000000"/>
                <w:sz w:val="18"/>
                <w:szCs w:val="18"/>
                <w:shd w:val="clear" w:color="auto" w:fill="EFEFEF"/>
              </w:rPr>
              <w:t>&lt;/</w:t>
            </w:r>
            <w:r>
              <w:rPr>
                <w:rFonts w:ascii="Consolas" w:hAnsi="Consolas"/>
                <w:b/>
                <w:bCs/>
                <w:color w:val="000080"/>
                <w:sz w:val="18"/>
                <w:szCs w:val="18"/>
                <w:shd w:val="clear" w:color="auto" w:fill="EFEFEF"/>
              </w:rPr>
              <w:t>dependency</w:t>
            </w:r>
            <w:r>
              <w:rPr>
                <w:rFonts w:ascii="Consolas" w:hAnsi="Consolas"/>
                <w:color w:val="000000"/>
                <w:sz w:val="18"/>
                <w:szCs w:val="18"/>
                <w:shd w:val="clear" w:color="auto" w:fill="EFEFEF"/>
              </w:rPr>
              <w:t>&gt;</w:t>
            </w:r>
          </w:p>
        </w:tc>
      </w:tr>
    </w:tbl>
    <w:p w14:paraId="1F227407" w14:textId="77777777" w:rsidR="00E33328" w:rsidRDefault="00E33328" w:rsidP="007C4756">
      <w:pPr>
        <w:pStyle w:val="affffff2"/>
        <w:ind w:left="591" w:firstLineChars="0" w:firstLine="0"/>
      </w:pPr>
    </w:p>
    <w:p w14:paraId="7E3550FB" w14:textId="1D175304" w:rsidR="003102F8" w:rsidRPr="00BB4B5D" w:rsidRDefault="00763996" w:rsidP="0060201B">
      <w:pPr>
        <w:pStyle w:val="affffff2"/>
        <w:ind w:left="1011" w:firstLineChars="0" w:firstLine="0"/>
      </w:pPr>
      <w:r>
        <w:object w:dxaOrig="1520" w:dyaOrig="1059" w14:anchorId="2205CFC8">
          <v:shape id="_x0000_i1029" type="#_x0000_t75" style="width:75.75pt;height:52.5pt" o:ole="">
            <v:imagedata r:id="rId27" o:title=""/>
          </v:shape>
          <o:OLEObject Type="Embed" ProgID="Package" ShapeID="_x0000_i1029" DrawAspect="Icon" ObjectID="_1727537974" r:id="rId28"/>
        </w:object>
      </w:r>
      <w:r>
        <w:t xml:space="preserve">       </w:t>
      </w:r>
      <w:r>
        <w:object w:dxaOrig="1520" w:dyaOrig="1059" w14:anchorId="70F85E46">
          <v:shape id="_x0000_i1030" type="#_x0000_t75" style="width:75.75pt;height:52.5pt" o:ole="">
            <v:imagedata r:id="rId29" o:title=""/>
          </v:shape>
          <o:OLEObject Type="Embed" ProgID="Package" ShapeID="_x0000_i1030" DrawAspect="Icon" ObjectID="_1727537975" r:id="rId30"/>
        </w:object>
      </w:r>
    </w:p>
    <w:p w14:paraId="348BE98A" w14:textId="77777777" w:rsidR="00B47B1D" w:rsidRDefault="00F22AD9">
      <w:pPr>
        <w:pStyle w:val="1f4"/>
        <w:numPr>
          <w:ilvl w:val="0"/>
          <w:numId w:val="0"/>
        </w:numPr>
        <w:ind w:left="284"/>
      </w:pPr>
      <w:bookmarkStart w:id="496" w:name="_Toc109833322"/>
      <w:bookmarkStart w:id="497" w:name="_Toc116492086"/>
      <w:r>
        <w:rPr>
          <w:rFonts w:hint="eastAsia"/>
        </w:rPr>
        <w:lastRenderedPageBreak/>
        <w:t>附录2</w:t>
      </w:r>
      <w:r>
        <w:t xml:space="preserve"> </w:t>
      </w:r>
      <w:r>
        <w:rPr>
          <w:rFonts w:hint="eastAsia"/>
        </w:rPr>
        <w:t>sdk调用示例</w:t>
      </w:r>
      <w:bookmarkEnd w:id="496"/>
      <w:bookmarkEnd w:id="497"/>
    </w:p>
    <w:p w14:paraId="768B3549" w14:textId="77777777" w:rsidR="00B47B1D" w:rsidRDefault="00F22AD9">
      <w:pPr>
        <w:pStyle w:val="affffff2"/>
        <w:ind w:firstLine="410"/>
      </w:pPr>
      <w:r>
        <w:rPr>
          <w:rFonts w:hint="eastAsia"/>
        </w:rPr>
        <w:t>步骤：</w:t>
      </w:r>
    </w:p>
    <w:p w14:paraId="55882FC6" w14:textId="77777777" w:rsidR="00B47B1D" w:rsidRDefault="00F22AD9">
      <w:pPr>
        <w:pStyle w:val="affffff2"/>
        <w:numPr>
          <w:ilvl w:val="0"/>
          <w:numId w:val="68"/>
        </w:numPr>
        <w:ind w:firstLineChars="0"/>
      </w:pPr>
      <w:r>
        <w:rPr>
          <w:rFonts w:hint="eastAsia"/>
        </w:rPr>
        <w:t>参见如下sdk调用示例及T</w:t>
      </w:r>
      <w:r>
        <w:t>estD</w:t>
      </w:r>
      <w:r>
        <w:rPr>
          <w:rFonts w:hint="eastAsia"/>
        </w:rPr>
        <w:t>emo</w:t>
      </w:r>
      <w:r>
        <w:t>2</w:t>
      </w:r>
      <w:r>
        <w:rPr>
          <w:rFonts w:hint="eastAsia"/>
        </w:rPr>
        <w:t>文件</w:t>
      </w:r>
    </w:p>
    <w:p w14:paraId="649D9B50" w14:textId="77777777" w:rsidR="00B47B1D" w:rsidRDefault="00F22AD9">
      <w:pPr>
        <w:pStyle w:val="affffff2"/>
        <w:numPr>
          <w:ilvl w:val="0"/>
          <w:numId w:val="68"/>
        </w:numPr>
        <w:ind w:firstLineChars="0"/>
      </w:pPr>
      <w:r>
        <w:rPr>
          <w:rFonts w:hint="eastAsia"/>
        </w:rPr>
        <w:t>应用系统中集成sdk相关jar包(参见2</w:t>
      </w:r>
      <w:r>
        <w:t>.4</w:t>
      </w:r>
      <w:r>
        <w:rPr>
          <w:rFonts w:hint="eastAsia"/>
        </w:rPr>
        <w:t>.</w:t>
      </w:r>
      <w:r>
        <w:t>2 sdk</w:t>
      </w:r>
      <w:r>
        <w:rPr>
          <w:rFonts w:hint="eastAsia"/>
        </w:rPr>
        <w:t>集成方式</w:t>
      </w:r>
      <w:r>
        <w:t>)</w:t>
      </w:r>
    </w:p>
    <w:p w14:paraId="0D5C4AD8" w14:textId="77777777" w:rsidR="00B47B1D" w:rsidRDefault="00F22AD9">
      <w:pPr>
        <w:pStyle w:val="affffff2"/>
        <w:numPr>
          <w:ilvl w:val="0"/>
          <w:numId w:val="68"/>
        </w:numPr>
        <w:ind w:firstLineChars="0"/>
      </w:pPr>
      <w:r>
        <w:rPr>
          <w:rFonts w:hint="eastAsia"/>
        </w:rPr>
        <w:t>编写相关代码，传入sdk.</w:t>
      </w:r>
      <w:r>
        <w:t>properties</w:t>
      </w:r>
      <w:r>
        <w:rPr>
          <w:rFonts w:hint="eastAsia"/>
        </w:rPr>
        <w:t>配置文件绝对路径，实例化密码服务实例对象</w:t>
      </w:r>
    </w:p>
    <w:p w14:paraId="28B000D5" w14:textId="77777777" w:rsidR="00B47B1D" w:rsidRDefault="00F22AD9">
      <w:pPr>
        <w:pStyle w:val="affffff2"/>
        <w:numPr>
          <w:ilvl w:val="0"/>
          <w:numId w:val="68"/>
        </w:numPr>
        <w:ind w:firstLineChars="0"/>
      </w:pPr>
      <w:r>
        <w:rPr>
          <w:rFonts w:hint="eastAsia"/>
        </w:rPr>
        <w:t>按照sdk接口文档，选取相应的方法，创建对应的服务类别</w:t>
      </w:r>
    </w:p>
    <w:p w14:paraId="031CC659" w14:textId="77777777" w:rsidR="00B47B1D" w:rsidRDefault="00F22AD9">
      <w:pPr>
        <w:pStyle w:val="affffff2"/>
        <w:numPr>
          <w:ilvl w:val="0"/>
          <w:numId w:val="68"/>
        </w:numPr>
        <w:ind w:firstLineChars="0"/>
      </w:pPr>
      <w:r>
        <w:rPr>
          <w:rFonts w:hint="eastAsia"/>
        </w:rPr>
        <w:t>按照sdk接口文档，进行参数封装</w:t>
      </w:r>
    </w:p>
    <w:p w14:paraId="01F1E514" w14:textId="77777777" w:rsidR="00B47B1D" w:rsidRDefault="00F22AD9">
      <w:pPr>
        <w:pStyle w:val="affffff2"/>
        <w:numPr>
          <w:ilvl w:val="0"/>
          <w:numId w:val="68"/>
        </w:numPr>
        <w:ind w:firstLineChars="0"/>
      </w:pPr>
      <w:r>
        <w:rPr>
          <w:rFonts w:hint="eastAsia"/>
        </w:rPr>
        <w:t>调用方法，获取返回值(j</w:t>
      </w:r>
      <w:r>
        <w:t>son</w:t>
      </w:r>
      <w:r>
        <w:rPr>
          <w:rFonts w:hint="eastAsia"/>
        </w:rPr>
        <w:t>串</w:t>
      </w:r>
      <w:r>
        <w:t>)</w:t>
      </w:r>
    </w:p>
    <w:p w14:paraId="37EDF235" w14:textId="77777777" w:rsidR="00B47B1D" w:rsidRDefault="00F22AD9">
      <w:pPr>
        <w:pStyle w:val="affffff2"/>
        <w:numPr>
          <w:ilvl w:val="0"/>
          <w:numId w:val="68"/>
        </w:numPr>
        <w:ind w:firstLineChars="0"/>
      </w:pPr>
      <w:r>
        <w:rPr>
          <w:rFonts w:hint="eastAsia"/>
        </w:rPr>
        <w:t>解析jso</w:t>
      </w:r>
      <w:r>
        <w:t>n</w:t>
      </w:r>
      <w:r>
        <w:rPr>
          <w:rFonts w:hint="eastAsia"/>
        </w:rPr>
        <w:t>串，判断是否返回成功</w:t>
      </w:r>
    </w:p>
    <w:p w14:paraId="3E719FBC" w14:textId="77777777" w:rsidR="00B47B1D" w:rsidRDefault="00F22AD9">
      <w:pPr>
        <w:pStyle w:val="HTML0"/>
        <w:shd w:val="clear" w:color="auto" w:fill="C7EDCC"/>
        <w:rPr>
          <w:rFonts w:ascii="Consolas" w:hAnsi="Consolas"/>
          <w:color w:val="000000"/>
          <w:sz w:val="18"/>
          <w:szCs w:val="18"/>
        </w:rPr>
      </w:pPr>
      <w:proofErr w:type="gramStart"/>
      <w:r>
        <w:rPr>
          <w:rFonts w:ascii="Consolas" w:hAnsi="Consolas"/>
          <w:b/>
          <w:bCs/>
          <w:color w:val="000080"/>
          <w:sz w:val="18"/>
          <w:szCs w:val="18"/>
        </w:rPr>
        <w:t>public</w:t>
      </w:r>
      <w:proofErr w:type="gramEnd"/>
      <w:r>
        <w:rPr>
          <w:rFonts w:ascii="Consolas" w:hAnsi="Consolas"/>
          <w:b/>
          <w:bCs/>
          <w:color w:val="000080"/>
          <w:sz w:val="18"/>
          <w:szCs w:val="18"/>
        </w:rPr>
        <w:t xml:space="preserve"> static void </w:t>
      </w:r>
      <w:r>
        <w:rPr>
          <w:rFonts w:ascii="Consolas" w:hAnsi="Consolas"/>
          <w:color w:val="000000"/>
          <w:sz w:val="18"/>
          <w:szCs w:val="18"/>
        </w:rPr>
        <w:t>main(String[] args) {</w:t>
      </w:r>
    </w:p>
    <w:p w14:paraId="2809C23F" w14:textId="77777777" w:rsidR="00B47B1D" w:rsidRDefault="00F22AD9">
      <w:pPr>
        <w:pStyle w:val="HTML0"/>
        <w:shd w:val="clear" w:color="auto" w:fill="C7EDCC"/>
        <w:ind w:firstLineChars="250" w:firstLine="45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实例化，</w:t>
      </w:r>
      <w:proofErr w:type="gramStart"/>
      <w:r>
        <w:rPr>
          <w:rFonts w:ascii="Consolas" w:hAnsi="Consolas" w:hint="eastAsia"/>
          <w:i/>
          <w:iCs/>
          <w:color w:val="808080"/>
          <w:sz w:val="18"/>
          <w:szCs w:val="18"/>
        </w:rPr>
        <w:t>获取密服实例</w:t>
      </w:r>
      <w:proofErr w:type="gramEnd"/>
      <w:r>
        <w:rPr>
          <w:rFonts w:ascii="Consolas" w:hAnsi="Consolas" w:hint="eastAsia"/>
          <w:i/>
          <w:iCs/>
          <w:color w:val="808080"/>
          <w:sz w:val="18"/>
          <w:szCs w:val="18"/>
        </w:rPr>
        <w:t>对象</w:t>
      </w:r>
      <w:r>
        <w:rPr>
          <w:rFonts w:ascii="Consolas" w:hAnsi="Consolas"/>
          <w:color w:val="000000"/>
          <w:sz w:val="18"/>
          <w:szCs w:val="18"/>
        </w:rPr>
        <w:br/>
        <w:t xml:space="preserve">    CipherCloud cipherCloud =</w:t>
      </w:r>
      <w:r>
        <w:rPr>
          <w:rFonts w:ascii="Consolas" w:hAnsi="Consolas"/>
          <w:color w:val="000000"/>
          <w:sz w:val="18"/>
          <w:szCs w:val="18"/>
        </w:rPr>
        <w:br/>
        <w:t xml:space="preserve">            CipherCloud.</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8000"/>
          <w:sz w:val="18"/>
          <w:szCs w:val="18"/>
        </w:rPr>
        <w:t>"D:</w:t>
      </w:r>
      <w:r>
        <w:rPr>
          <w:rFonts w:ascii="Consolas" w:hAnsi="Consolas"/>
          <w:b/>
          <w:bCs/>
          <w:color w:val="000080"/>
          <w:sz w:val="18"/>
          <w:szCs w:val="18"/>
        </w:rPr>
        <w:t>\\</w:t>
      </w:r>
      <w:r>
        <w:rPr>
          <w:rFonts w:ascii="Consolas" w:hAnsi="Consolas"/>
          <w:b/>
          <w:bCs/>
          <w:color w:val="008000"/>
          <w:sz w:val="18"/>
          <w:szCs w:val="18"/>
        </w:rPr>
        <w:t>java</w:t>
      </w:r>
      <w:r>
        <w:rPr>
          <w:rFonts w:ascii="Consolas" w:hAnsi="Consolas"/>
          <w:b/>
          <w:bCs/>
          <w:color w:val="000080"/>
          <w:sz w:val="18"/>
          <w:szCs w:val="18"/>
        </w:rPr>
        <w:t>\\</w:t>
      </w:r>
      <w:r>
        <w:rPr>
          <w:rFonts w:ascii="Consolas" w:hAnsi="Consolas"/>
          <w:b/>
          <w:bCs/>
          <w:color w:val="008000"/>
          <w:sz w:val="18"/>
          <w:szCs w:val="18"/>
        </w:rPr>
        <w:t>ideaworkspace</w:t>
      </w:r>
      <w:r>
        <w:rPr>
          <w:rFonts w:ascii="Consolas" w:hAnsi="Consolas"/>
          <w:b/>
          <w:bCs/>
          <w:color w:val="000080"/>
          <w:sz w:val="18"/>
          <w:szCs w:val="18"/>
        </w:rPr>
        <w:t>\\</w:t>
      </w:r>
      <w:r>
        <w:rPr>
          <w:rFonts w:ascii="Consolas" w:hAnsi="Consolas"/>
          <w:b/>
          <w:bCs/>
          <w:color w:val="008000"/>
          <w:sz w:val="18"/>
          <w:szCs w:val="18"/>
        </w:rPr>
        <w:t>cipher-cloud-sdk-java</w:t>
      </w:r>
      <w:r>
        <w:rPr>
          <w:rFonts w:ascii="Consolas" w:hAnsi="Consolas"/>
          <w:b/>
          <w:bCs/>
          <w:color w:val="000080"/>
          <w:sz w:val="18"/>
          <w:szCs w:val="18"/>
        </w:rPr>
        <w:t>\\</w:t>
      </w:r>
      <w:r>
        <w:rPr>
          <w:rFonts w:ascii="Consolas" w:hAnsi="Consolas"/>
          <w:b/>
          <w:bCs/>
          <w:color w:val="008000"/>
          <w:sz w:val="18"/>
          <w:szCs w:val="18"/>
        </w:rPr>
        <w:t>file</w:t>
      </w:r>
      <w:r>
        <w:rPr>
          <w:rFonts w:ascii="Consolas" w:hAnsi="Consolas"/>
          <w:b/>
          <w:bCs/>
          <w:color w:val="000080"/>
          <w:sz w:val="18"/>
          <w:szCs w:val="18"/>
        </w:rPr>
        <w:t>\\</w:t>
      </w:r>
      <w:r>
        <w:rPr>
          <w:rFonts w:ascii="Consolas" w:hAnsi="Consolas"/>
          <w:b/>
          <w:bCs/>
          <w:color w:val="008000"/>
          <w:sz w:val="18"/>
          <w:szCs w:val="18"/>
        </w:rPr>
        <w:t>sdk.properties"</w:t>
      </w:r>
      <w:r>
        <w:rPr>
          <w:rFonts w:ascii="Consolas" w:hAnsi="Consolas"/>
          <w:color w:val="000000"/>
          <w:sz w:val="18"/>
          <w:szCs w:val="18"/>
        </w:rPr>
        <w:t>);</w:t>
      </w:r>
      <w:r>
        <w:rPr>
          <w:rFonts w:ascii="Consolas" w:hAnsi="Consolas"/>
          <w:color w:val="000000"/>
          <w:sz w:val="18"/>
          <w:szCs w:val="18"/>
        </w:rPr>
        <w:br/>
      </w:r>
      <w:r>
        <w:rPr>
          <w:rFonts w:ascii="Consolas" w:hAnsi="Consolas"/>
          <w:i/>
          <w:iCs/>
          <w:color w:val="808080"/>
          <w:sz w:val="18"/>
          <w:szCs w:val="18"/>
        </w:rPr>
        <w:t xml:space="preserve">    // </w:t>
      </w:r>
      <w:r>
        <w:rPr>
          <w:rFonts w:ascii="Consolas" w:hAnsi="Consolas" w:hint="eastAsia"/>
          <w:i/>
          <w:iCs/>
          <w:color w:val="808080"/>
          <w:sz w:val="18"/>
          <w:szCs w:val="18"/>
        </w:rPr>
        <w:t>按</w:t>
      </w:r>
      <w:r>
        <w:rPr>
          <w:rFonts w:ascii="Consolas" w:hAnsi="Consolas" w:hint="eastAsia"/>
          <w:i/>
          <w:iCs/>
          <w:color w:val="808080"/>
          <w:sz w:val="18"/>
          <w:szCs w:val="18"/>
        </w:rPr>
        <w:t>sdk</w:t>
      </w:r>
      <w:r>
        <w:rPr>
          <w:rFonts w:ascii="Consolas" w:hAnsi="Consolas" w:hint="eastAsia"/>
          <w:i/>
          <w:iCs/>
          <w:color w:val="808080"/>
          <w:sz w:val="18"/>
          <w:szCs w:val="18"/>
        </w:rPr>
        <w:t>接口文档调用示例，创建对应的服务类别</w:t>
      </w:r>
      <w:r>
        <w:rPr>
          <w:rFonts w:ascii="Consolas" w:hAnsi="Consolas"/>
          <w:color w:val="000000"/>
          <w:sz w:val="18"/>
          <w:szCs w:val="18"/>
        </w:rPr>
        <w:br/>
        <w:t xml:space="preserve">    PaasKmService service = </w:t>
      </w:r>
      <w:r>
        <w:rPr>
          <w:rFonts w:ascii="Consolas" w:hAnsi="Consolas"/>
          <w:b/>
          <w:bCs/>
          <w:color w:val="000080"/>
          <w:sz w:val="18"/>
          <w:szCs w:val="18"/>
        </w:rPr>
        <w:t xml:space="preserve">new </w:t>
      </w:r>
      <w:r>
        <w:rPr>
          <w:rFonts w:ascii="Consolas" w:hAnsi="Consolas"/>
          <w:color w:val="000000"/>
          <w:sz w:val="18"/>
          <w:szCs w:val="18"/>
        </w:rPr>
        <w:t>PaasKmService();</w:t>
      </w:r>
    </w:p>
    <w:p w14:paraId="196DA14A" w14:textId="77777777" w:rsidR="00B47B1D" w:rsidRDefault="00F22AD9">
      <w:pPr>
        <w:pStyle w:val="HTML0"/>
        <w:shd w:val="clear" w:color="auto" w:fill="C7EDCC"/>
        <w:ind w:firstLineChars="200" w:firstLine="36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map</w:t>
      </w:r>
      <w:r>
        <w:rPr>
          <w:rFonts w:ascii="Consolas" w:hAnsi="Consolas" w:hint="eastAsia"/>
          <w:i/>
          <w:iCs/>
          <w:color w:val="808080"/>
          <w:sz w:val="18"/>
          <w:szCs w:val="18"/>
        </w:rPr>
        <w:t>参数的封装</w:t>
      </w:r>
      <w:r>
        <w:rPr>
          <w:rFonts w:ascii="Consolas" w:hAnsi="Consolas"/>
          <w:color w:val="000000"/>
          <w:sz w:val="18"/>
          <w:szCs w:val="18"/>
        </w:rPr>
        <w:br/>
        <w:t xml:space="preserve">    Map&lt;String, Object&gt; paramMap =</w:t>
      </w:r>
      <w:r>
        <w:rPr>
          <w:rFonts w:ascii="Consolas" w:hAnsi="Consolas"/>
          <w:color w:val="000000"/>
          <w:sz w:val="18"/>
          <w:szCs w:val="18"/>
        </w:rPr>
        <w:br/>
        <w:t xml:space="preserve">            MapUtil.</w:t>
      </w:r>
      <w:proofErr w:type="gramStart"/>
      <w:r>
        <w:rPr>
          <w:rFonts w:ascii="Consolas" w:hAnsi="Consolas"/>
          <w:i/>
          <w:iCs/>
          <w:color w:val="000000"/>
          <w:sz w:val="18"/>
          <w:szCs w:val="18"/>
        </w:rPr>
        <w:t>builder</w:t>
      </w:r>
      <w:r>
        <w:rPr>
          <w:rFonts w:ascii="Consolas" w:hAnsi="Consolas"/>
          <w:color w:val="000000"/>
          <w:sz w:val="18"/>
          <w:szCs w:val="18"/>
        </w:rPr>
        <w:t>(</w:t>
      </w:r>
      <w:proofErr w:type="gramEnd"/>
      <w:r>
        <w:rPr>
          <w:rFonts w:ascii="Consolas" w:hAnsi="Consolas"/>
          <w:b/>
          <w:bCs/>
          <w:color w:val="000080"/>
          <w:sz w:val="18"/>
          <w:szCs w:val="18"/>
        </w:rPr>
        <w:t xml:space="preserve">new </w:t>
      </w:r>
      <w:r>
        <w:rPr>
          <w:rFonts w:ascii="Consolas" w:hAnsi="Consolas"/>
          <w:color w:val="000000"/>
          <w:sz w:val="18"/>
          <w:szCs w:val="18"/>
        </w:rPr>
        <w:t>HashMap&lt;String, Object&gt;())</w:t>
      </w:r>
      <w:r>
        <w:rPr>
          <w:rFonts w:ascii="Consolas" w:hAnsi="Consolas"/>
          <w:color w:val="000000"/>
          <w:sz w:val="18"/>
          <w:szCs w:val="18"/>
        </w:rPr>
        <w:br/>
        <w:t xml:space="preserve">                    .put(</w:t>
      </w:r>
      <w:r>
        <w:rPr>
          <w:rFonts w:ascii="Consolas" w:hAnsi="Consolas"/>
          <w:b/>
          <w:bCs/>
          <w:color w:val="008000"/>
          <w:sz w:val="18"/>
          <w:szCs w:val="18"/>
        </w:rPr>
        <w:t>"helloworld"</w:t>
      </w:r>
      <w:r>
        <w:rPr>
          <w:rFonts w:ascii="Consolas" w:hAnsi="Consolas"/>
          <w:color w:val="000000"/>
          <w:sz w:val="18"/>
          <w:szCs w:val="18"/>
        </w:rPr>
        <w:t xml:space="preserve">, </w:t>
      </w:r>
      <w:r>
        <w:rPr>
          <w:rFonts w:ascii="Consolas" w:hAnsi="Consolas"/>
          <w:b/>
          <w:bCs/>
          <w:color w:val="008000"/>
          <w:sz w:val="18"/>
          <w:szCs w:val="18"/>
        </w:rPr>
        <w:t>"88888"</w:t>
      </w:r>
      <w:r>
        <w:rPr>
          <w:rFonts w:ascii="Consolas" w:hAnsi="Consolas"/>
          <w:color w:val="000000"/>
          <w:sz w:val="18"/>
          <w:szCs w:val="18"/>
        </w:rPr>
        <w:t>)</w:t>
      </w:r>
      <w:r>
        <w:rPr>
          <w:rFonts w:ascii="Consolas" w:hAnsi="Consolas"/>
          <w:color w:val="000000"/>
          <w:sz w:val="18"/>
          <w:szCs w:val="18"/>
        </w:rPr>
        <w:br/>
        <w:t xml:space="preserve">                    .build();</w:t>
      </w:r>
    </w:p>
    <w:p w14:paraId="1DD1426A" w14:textId="77777777" w:rsidR="00B47B1D" w:rsidRDefault="00F22AD9">
      <w:pPr>
        <w:pStyle w:val="HTML0"/>
        <w:shd w:val="clear" w:color="auto" w:fill="C7EDCC"/>
        <w:ind w:firstLineChars="200" w:firstLine="36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执行对应的方法</w:t>
      </w:r>
    </w:p>
    <w:p w14:paraId="7FEDAEA0" w14:textId="77777777" w:rsidR="00B47B1D" w:rsidRDefault="00F22AD9">
      <w:pPr>
        <w:pStyle w:val="HTML0"/>
        <w:shd w:val="clear" w:color="auto" w:fill="C7EDCC"/>
        <w:ind w:firstLineChars="200" w:firstLine="360"/>
        <w:rPr>
          <w:rFonts w:ascii="Consolas" w:hAnsi="Consolas"/>
          <w:color w:val="000000"/>
          <w:sz w:val="18"/>
          <w:szCs w:val="18"/>
        </w:rPr>
      </w:pPr>
      <w:r>
        <w:rPr>
          <w:rFonts w:ascii="Consolas" w:hAnsi="Consolas"/>
          <w:color w:val="000000"/>
          <w:sz w:val="18"/>
          <w:szCs w:val="18"/>
        </w:rPr>
        <w:t xml:space="preserve">String result = </w:t>
      </w:r>
      <w:proofErr w:type="gramStart"/>
      <w:r>
        <w:rPr>
          <w:rFonts w:ascii="Consolas" w:hAnsi="Consolas"/>
          <w:color w:val="000000"/>
          <w:sz w:val="18"/>
          <w:szCs w:val="18"/>
        </w:rPr>
        <w:t>service.createKey(</w:t>
      </w:r>
      <w:proofErr w:type="gramEnd"/>
      <w:r>
        <w:rPr>
          <w:rFonts w:ascii="Consolas" w:hAnsi="Consolas"/>
          <w:color w:val="000000"/>
          <w:sz w:val="18"/>
          <w:szCs w:val="18"/>
        </w:rPr>
        <w:t xml:space="preserve">cipherCloud, </w:t>
      </w:r>
      <w:r>
        <w:rPr>
          <w:rFonts w:ascii="Consolas" w:hAnsi="Consolas"/>
          <w:b/>
          <w:bCs/>
          <w:color w:val="000080"/>
          <w:sz w:val="18"/>
          <w:szCs w:val="18"/>
        </w:rPr>
        <w:t>null</w:t>
      </w:r>
      <w:r>
        <w:rPr>
          <w:rFonts w:ascii="Consolas" w:hAnsi="Consolas"/>
          <w:color w:val="000000"/>
          <w:sz w:val="18"/>
          <w:szCs w:val="18"/>
        </w:rPr>
        <w:t>,</w:t>
      </w:r>
      <w:r>
        <w:rPr>
          <w:rFonts w:ascii="Consolas" w:hAnsi="Consolas"/>
          <w:b/>
          <w:bCs/>
          <w:color w:val="000080"/>
          <w:sz w:val="18"/>
          <w:szCs w:val="18"/>
        </w:rPr>
        <w:t>null</w:t>
      </w:r>
      <w:r>
        <w:rPr>
          <w:rFonts w:ascii="Consolas" w:hAnsi="Consolas"/>
          <w:color w:val="000000"/>
          <w:sz w:val="18"/>
          <w:szCs w:val="18"/>
        </w:rPr>
        <w:t>, paramMap);</w:t>
      </w:r>
    </w:p>
    <w:p w14:paraId="5C513353" w14:textId="77777777" w:rsidR="00B47B1D" w:rsidRDefault="00F22AD9">
      <w:pPr>
        <w:pStyle w:val="HTML0"/>
        <w:shd w:val="clear" w:color="auto" w:fill="C7EDCC"/>
        <w:ind w:firstLineChars="200" w:firstLine="360"/>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打印出方法执行结果</w:t>
      </w:r>
      <w:r>
        <w:rPr>
          <w:rFonts w:ascii="Consolas" w:hAnsi="Consolas"/>
          <w:color w:val="000000"/>
          <w:sz w:val="18"/>
          <w:szCs w:val="18"/>
        </w:rPr>
        <w:br/>
        <w:t xml:space="preserve">    System.</w:t>
      </w:r>
      <w:proofErr w:type="gramStart"/>
      <w:r>
        <w:rPr>
          <w:rFonts w:ascii="Consolas" w:hAnsi="Consolas"/>
          <w:b/>
          <w:bCs/>
          <w:i/>
          <w:iCs/>
          <w:color w:val="660E7A"/>
          <w:sz w:val="18"/>
          <w:szCs w:val="18"/>
        </w:rPr>
        <w:t>out</w:t>
      </w:r>
      <w:r>
        <w:rPr>
          <w:rFonts w:ascii="Consolas" w:hAnsi="Consolas"/>
          <w:color w:val="000000"/>
          <w:sz w:val="18"/>
          <w:szCs w:val="18"/>
        </w:rPr>
        <w:t>.println(</w:t>
      </w:r>
      <w:proofErr w:type="gramEnd"/>
      <w:r>
        <w:rPr>
          <w:rFonts w:ascii="Consolas" w:hAnsi="Consolas"/>
          <w:color w:val="000000"/>
          <w:sz w:val="18"/>
          <w:szCs w:val="18"/>
        </w:rPr>
        <w:t>result);</w:t>
      </w:r>
    </w:p>
    <w:p w14:paraId="322AD317" w14:textId="58922979" w:rsidR="00B47B1D" w:rsidRDefault="00F22AD9">
      <w:pPr>
        <w:pStyle w:val="HTML0"/>
        <w:shd w:val="clear" w:color="auto" w:fill="C7EDCC"/>
        <w:ind w:firstLineChars="200" w:firstLine="361"/>
        <w:rPr>
          <w:rFonts w:ascii="Consolas" w:hAnsi="Consolas"/>
          <w:color w:val="000000"/>
          <w:sz w:val="18"/>
          <w:szCs w:val="18"/>
        </w:rPr>
      </w:pPr>
      <w:r>
        <w:rPr>
          <w:rFonts w:ascii="Consolas" w:hAnsi="Consolas"/>
          <w:b/>
          <w:bCs/>
          <w:color w:val="000080"/>
          <w:sz w:val="18"/>
          <w:szCs w:val="18"/>
        </w:rPr>
        <w:t xml:space="preserve">if </w:t>
      </w:r>
      <w:r>
        <w:rPr>
          <w:rFonts w:ascii="Consolas" w:hAnsi="Consolas"/>
          <w:color w:val="000000"/>
          <w:sz w:val="18"/>
          <w:szCs w:val="18"/>
        </w:rPr>
        <w:t>(StrUtil.</w:t>
      </w:r>
      <w:r>
        <w:rPr>
          <w:rFonts w:ascii="Consolas" w:hAnsi="Consolas"/>
          <w:i/>
          <w:iCs/>
          <w:color w:val="000000"/>
          <w:sz w:val="18"/>
          <w:szCs w:val="18"/>
        </w:rPr>
        <w:t>isNotEmpty</w:t>
      </w:r>
      <w:r>
        <w:rPr>
          <w:rFonts w:ascii="Consolas" w:hAnsi="Consolas"/>
          <w:color w:val="000000"/>
          <w:sz w:val="18"/>
          <w:szCs w:val="18"/>
        </w:rPr>
        <w:t>(result)) {</w:t>
      </w:r>
      <w:r>
        <w:rPr>
          <w:rFonts w:ascii="Consolas" w:hAnsi="Consolas"/>
          <w:color w:val="000000"/>
          <w:sz w:val="18"/>
          <w:szCs w:val="18"/>
        </w:rPr>
        <w:br/>
        <w:t xml:space="preserve">  </w:t>
      </w:r>
      <w:r>
        <w:rPr>
          <w:rFonts w:ascii="Consolas" w:hAnsi="Consolas"/>
          <w:i/>
          <w:iCs/>
          <w:color w:val="808080"/>
          <w:sz w:val="18"/>
          <w:szCs w:val="18"/>
        </w:rPr>
        <w:t xml:space="preserve">// </w:t>
      </w:r>
      <w:r>
        <w:rPr>
          <w:rFonts w:hint="eastAsia"/>
          <w:i/>
          <w:iCs/>
          <w:color w:val="808080"/>
          <w:sz w:val="18"/>
          <w:szCs w:val="18"/>
        </w:rPr>
        <w:t>解析</w:t>
      </w:r>
      <w:r>
        <w:rPr>
          <w:rFonts w:ascii="Consolas" w:hAnsi="Consolas"/>
          <w:i/>
          <w:iCs/>
          <w:color w:val="808080"/>
          <w:sz w:val="18"/>
          <w:szCs w:val="18"/>
        </w:rPr>
        <w:t xml:space="preserve"> json</w:t>
      </w:r>
      <w:r>
        <w:rPr>
          <w:rFonts w:hint="eastAsia"/>
          <w:i/>
          <w:iCs/>
          <w:color w:val="808080"/>
          <w:sz w:val="18"/>
          <w:szCs w:val="18"/>
        </w:rPr>
        <w:t>串，获取返回属性值</w:t>
      </w:r>
      <w:r>
        <w:rPr>
          <w:rFonts w:hint="eastAsia"/>
          <w:i/>
          <w:iCs/>
          <w:color w:val="808080"/>
          <w:sz w:val="18"/>
          <w:szCs w:val="18"/>
        </w:rPr>
        <w:br/>
        <w:t xml:space="preserve">  </w:t>
      </w:r>
      <w:r>
        <w:rPr>
          <w:rFonts w:ascii="Consolas" w:hAnsi="Consolas"/>
          <w:color w:val="000000"/>
          <w:sz w:val="18"/>
          <w:szCs w:val="18"/>
        </w:rPr>
        <w:t>String resultCode = JSONObject.</w:t>
      </w:r>
      <w:r>
        <w:rPr>
          <w:rFonts w:ascii="Consolas" w:hAnsi="Consolas"/>
          <w:i/>
          <w:iCs/>
          <w:color w:val="000000"/>
          <w:sz w:val="18"/>
          <w:szCs w:val="18"/>
        </w:rPr>
        <w:t>parseObject</w:t>
      </w:r>
      <w:r>
        <w:rPr>
          <w:rFonts w:ascii="Consolas" w:hAnsi="Consolas"/>
          <w:color w:val="000000"/>
          <w:sz w:val="18"/>
          <w:szCs w:val="18"/>
        </w:rPr>
        <w:t>(result).getString(</w:t>
      </w:r>
      <w:r>
        <w:rPr>
          <w:rFonts w:ascii="Consolas" w:hAnsi="Consolas"/>
          <w:b/>
          <w:bCs/>
          <w:color w:val="008000"/>
          <w:sz w:val="18"/>
          <w:szCs w:val="18"/>
        </w:rPr>
        <w:t>"resultCode"</w:t>
      </w:r>
      <w:r>
        <w:rPr>
          <w:rFonts w:ascii="Consolas" w:hAnsi="Consolas"/>
          <w:color w:val="000000"/>
          <w:sz w:val="18"/>
          <w:szCs w:val="18"/>
        </w:rPr>
        <w:t>);</w:t>
      </w:r>
      <w:r>
        <w:rPr>
          <w:rFonts w:ascii="Consolas" w:hAnsi="Consolas"/>
          <w:color w:val="000000"/>
          <w:sz w:val="18"/>
          <w:szCs w:val="18"/>
        </w:rPr>
        <w:br/>
        <w:t xml:space="preserve">  String resultDesc = JSONObject.</w:t>
      </w:r>
      <w:r>
        <w:rPr>
          <w:rFonts w:ascii="Consolas" w:hAnsi="Consolas"/>
          <w:i/>
          <w:iCs/>
          <w:color w:val="000000"/>
          <w:sz w:val="18"/>
          <w:szCs w:val="18"/>
        </w:rPr>
        <w:t>parseObject</w:t>
      </w:r>
      <w:r>
        <w:rPr>
          <w:rFonts w:ascii="Consolas" w:hAnsi="Consolas"/>
          <w:color w:val="000000"/>
          <w:sz w:val="18"/>
          <w:szCs w:val="18"/>
        </w:rPr>
        <w:t>(result).getString(</w:t>
      </w:r>
      <w:r>
        <w:rPr>
          <w:rFonts w:ascii="Consolas" w:hAnsi="Consolas"/>
          <w:b/>
          <w:bCs/>
          <w:color w:val="008000"/>
          <w:sz w:val="18"/>
          <w:szCs w:val="18"/>
        </w:rPr>
        <w:t>"resultDesc"</w:t>
      </w:r>
      <w:r>
        <w:rPr>
          <w:rFonts w:ascii="Consolas" w:hAnsi="Consolas"/>
          <w:color w:val="000000"/>
          <w:sz w:val="18"/>
          <w:szCs w:val="18"/>
        </w:rPr>
        <w:t>);</w:t>
      </w:r>
      <w:r>
        <w:rPr>
          <w:rFonts w:ascii="Consolas" w:hAnsi="Consolas"/>
          <w:color w:val="000000"/>
          <w:sz w:val="18"/>
          <w:szCs w:val="18"/>
        </w:rPr>
        <w:br/>
        <w:t xml:space="preserve">  </w:t>
      </w:r>
      <w:r>
        <w:rPr>
          <w:rFonts w:ascii="Consolas" w:hAnsi="Consolas"/>
          <w:b/>
          <w:bCs/>
          <w:color w:val="000080"/>
          <w:sz w:val="18"/>
          <w:szCs w:val="18"/>
        </w:rPr>
        <w:t xml:space="preserve">if </w:t>
      </w:r>
      <w:r>
        <w:rPr>
          <w:rFonts w:ascii="Consolas" w:hAnsi="Consolas"/>
          <w:color w:val="000000"/>
          <w:sz w:val="18"/>
          <w:szCs w:val="18"/>
        </w:rPr>
        <w:t>(</w:t>
      </w:r>
      <w:r>
        <w:rPr>
          <w:rFonts w:ascii="Consolas" w:hAnsi="Consolas"/>
          <w:b/>
          <w:bCs/>
          <w:color w:val="008000"/>
          <w:sz w:val="18"/>
          <w:szCs w:val="18"/>
        </w:rPr>
        <w:t>"</w:t>
      </w:r>
      <w:r w:rsidR="00895839">
        <w:rPr>
          <w:rFonts w:ascii="Consolas" w:hAnsi="Consolas"/>
          <w:b/>
          <w:bCs/>
          <w:color w:val="008000"/>
          <w:sz w:val="18"/>
          <w:szCs w:val="18"/>
        </w:rPr>
        <w:t>PTCTS000000</w:t>
      </w:r>
      <w:r>
        <w:rPr>
          <w:rFonts w:ascii="Consolas" w:hAnsi="Consolas"/>
          <w:b/>
          <w:bCs/>
          <w:color w:val="008000"/>
          <w:sz w:val="18"/>
          <w:szCs w:val="18"/>
        </w:rPr>
        <w:t>"</w:t>
      </w:r>
      <w:r>
        <w:rPr>
          <w:rFonts w:ascii="Consolas" w:hAnsi="Consolas"/>
          <w:color w:val="000000"/>
          <w:sz w:val="18"/>
          <w:szCs w:val="18"/>
        </w:rPr>
        <w:t>.equals(resultCode)) {</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b/>
          <w:bCs/>
          <w:color w:val="008000"/>
          <w:sz w:val="18"/>
          <w:szCs w:val="18"/>
        </w:rPr>
        <w:t>"</w:t>
      </w:r>
      <w:r>
        <w:rPr>
          <w:rFonts w:hint="eastAsia"/>
          <w:b/>
          <w:bCs/>
          <w:color w:val="008000"/>
          <w:sz w:val="18"/>
          <w:szCs w:val="18"/>
        </w:rPr>
        <w:t>调用成功</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t xml:space="preserve">  } </w:t>
      </w:r>
      <w:r>
        <w:rPr>
          <w:rFonts w:ascii="Consolas" w:hAnsi="Consolas"/>
          <w:b/>
          <w:bCs/>
          <w:color w:val="000080"/>
          <w:sz w:val="18"/>
          <w:szCs w:val="18"/>
        </w:rPr>
        <w:t xml:space="preserve">else </w:t>
      </w:r>
      <w:r>
        <w:rPr>
          <w:rFonts w:ascii="Consolas" w:hAnsi="Consolas"/>
          <w:color w:val="000000"/>
          <w:sz w:val="18"/>
          <w:szCs w:val="18"/>
        </w:rPr>
        <w:t>{</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b/>
          <w:bCs/>
          <w:color w:val="008000"/>
          <w:sz w:val="18"/>
          <w:szCs w:val="18"/>
        </w:rPr>
        <w:t>"</w:t>
      </w:r>
      <w:r>
        <w:rPr>
          <w:rFonts w:hint="eastAsia"/>
          <w:b/>
          <w:bCs/>
          <w:color w:val="008000"/>
          <w:sz w:val="18"/>
          <w:szCs w:val="18"/>
        </w:rPr>
        <w:t>调用失败</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t xml:space="preserve">  }</w:t>
      </w:r>
      <w:r>
        <w:rPr>
          <w:rFonts w:ascii="Consolas" w:hAnsi="Consolas"/>
          <w:color w:val="000000"/>
          <w:sz w:val="18"/>
          <w:szCs w:val="18"/>
        </w:rPr>
        <w:br/>
        <w:t xml:space="preserve">} </w:t>
      </w:r>
      <w:r>
        <w:rPr>
          <w:rFonts w:ascii="Consolas" w:hAnsi="Consolas"/>
          <w:b/>
          <w:bCs/>
          <w:color w:val="000080"/>
          <w:sz w:val="18"/>
          <w:szCs w:val="18"/>
        </w:rPr>
        <w:t xml:space="preserve">else </w:t>
      </w:r>
      <w:r>
        <w:rPr>
          <w:rFonts w:ascii="Consolas" w:hAnsi="Consolas"/>
          <w:color w:val="000000"/>
          <w:sz w:val="18"/>
          <w:szCs w:val="18"/>
        </w:rPr>
        <w:t>{</w:t>
      </w:r>
      <w:r>
        <w:rPr>
          <w:rFonts w:ascii="Consolas" w:hAnsi="Consolas"/>
          <w:color w:val="000000"/>
          <w:sz w:val="18"/>
          <w:szCs w:val="18"/>
        </w:rPr>
        <w:br/>
        <w:t xml:space="preserve">  System.</w:t>
      </w:r>
      <w:r>
        <w:rPr>
          <w:rFonts w:ascii="Consolas" w:hAnsi="Consolas"/>
          <w:b/>
          <w:bCs/>
          <w:i/>
          <w:iCs/>
          <w:color w:val="660E7A"/>
          <w:sz w:val="18"/>
          <w:szCs w:val="18"/>
        </w:rPr>
        <w:t>out</w:t>
      </w:r>
      <w:r>
        <w:rPr>
          <w:rFonts w:ascii="Consolas" w:hAnsi="Consolas"/>
          <w:color w:val="000000"/>
          <w:sz w:val="18"/>
          <w:szCs w:val="18"/>
        </w:rPr>
        <w:t>.println(</w:t>
      </w:r>
      <w:r>
        <w:rPr>
          <w:rFonts w:ascii="Consolas" w:hAnsi="Consolas"/>
          <w:b/>
          <w:bCs/>
          <w:color w:val="008000"/>
          <w:sz w:val="18"/>
          <w:szCs w:val="18"/>
        </w:rPr>
        <w:t>"</w:t>
      </w:r>
      <w:r>
        <w:rPr>
          <w:rFonts w:hint="eastAsia"/>
          <w:b/>
          <w:bCs/>
          <w:color w:val="008000"/>
          <w:sz w:val="18"/>
          <w:szCs w:val="18"/>
        </w:rPr>
        <w:t>调用失败</w:t>
      </w:r>
      <w:r>
        <w:rPr>
          <w:rFonts w:ascii="Consolas" w:hAnsi="Consolas"/>
          <w:b/>
          <w:bCs/>
          <w:color w:val="008000"/>
          <w:sz w:val="18"/>
          <w:szCs w:val="18"/>
        </w:rPr>
        <w:t>"</w:t>
      </w:r>
      <w:r>
        <w:rPr>
          <w:rFonts w:ascii="Consolas" w:hAnsi="Consolas"/>
          <w:color w:val="000000"/>
          <w:sz w:val="18"/>
          <w:szCs w:val="18"/>
        </w:rPr>
        <w:t>);</w:t>
      </w:r>
      <w:r>
        <w:rPr>
          <w:rFonts w:ascii="Consolas" w:hAnsi="Consolas"/>
          <w:color w:val="000000"/>
          <w:sz w:val="18"/>
          <w:szCs w:val="18"/>
        </w:rPr>
        <w:br/>
      </w:r>
      <w:r>
        <w:rPr>
          <w:rFonts w:ascii="Consolas" w:hAnsi="Consolas"/>
          <w:color w:val="000000"/>
          <w:sz w:val="18"/>
          <w:szCs w:val="18"/>
        </w:rPr>
        <w:lastRenderedPageBreak/>
        <w:t>}</w:t>
      </w:r>
      <w:r>
        <w:rPr>
          <w:rFonts w:ascii="Consolas" w:hAnsi="Consolas"/>
          <w:color w:val="000000"/>
          <w:sz w:val="18"/>
          <w:szCs w:val="18"/>
        </w:rPr>
        <w:br/>
        <w:t>}</w:t>
      </w:r>
    </w:p>
    <w:p w14:paraId="2FF0EE53" w14:textId="77777777" w:rsidR="00B47B1D" w:rsidRDefault="00B47B1D"/>
    <w:p w14:paraId="48F3BF3E" w14:textId="77777777" w:rsidR="00B47B1D" w:rsidRDefault="00B47B1D"/>
    <w:bookmarkEnd w:id="492"/>
    <w:p w14:paraId="49FC863D" w14:textId="77777777" w:rsidR="00B47B1D" w:rsidRDefault="00B47B1D">
      <w:pPr>
        <w:shd w:val="clear" w:color="auto" w:fill="FFFFFE"/>
        <w:spacing w:line="240" w:lineRule="atLeast"/>
        <w:rPr>
          <w:b/>
          <w:sz w:val="27"/>
          <w:szCs w:val="27"/>
          <w:shd w:val="clear" w:color="auto" w:fill="FFFFFE"/>
        </w:rPr>
      </w:pPr>
    </w:p>
    <w:p w14:paraId="77B6AE65" w14:textId="77777777" w:rsidR="00B47B1D" w:rsidRDefault="00B47B1D">
      <w:pPr>
        <w:shd w:val="clear" w:color="auto" w:fill="FFFFFE"/>
        <w:spacing w:line="240" w:lineRule="atLeast"/>
        <w:rPr>
          <w:b/>
          <w:sz w:val="27"/>
          <w:szCs w:val="27"/>
          <w:shd w:val="clear" w:color="auto" w:fill="FFFFFE"/>
        </w:rPr>
      </w:pPr>
    </w:p>
    <w:p w14:paraId="364D4989" w14:textId="77777777" w:rsidR="00B47B1D" w:rsidRDefault="00B47B1D">
      <w:pPr>
        <w:shd w:val="clear" w:color="auto" w:fill="FFFFFE"/>
        <w:spacing w:line="240" w:lineRule="atLeast"/>
        <w:rPr>
          <w:b/>
          <w:sz w:val="27"/>
          <w:szCs w:val="27"/>
          <w:shd w:val="clear" w:color="auto" w:fill="FFFFFE"/>
        </w:rPr>
      </w:pPr>
    </w:p>
    <w:p w14:paraId="4E0AD586" w14:textId="77777777" w:rsidR="00B47B1D" w:rsidRDefault="00B47B1D">
      <w:pPr>
        <w:shd w:val="clear" w:color="auto" w:fill="FFFFFE"/>
        <w:spacing w:line="240" w:lineRule="atLeast"/>
        <w:rPr>
          <w:b/>
          <w:sz w:val="27"/>
          <w:szCs w:val="27"/>
          <w:shd w:val="clear" w:color="auto" w:fill="FFFFFE"/>
        </w:rPr>
      </w:pPr>
    </w:p>
    <w:p w14:paraId="10AE5DD5" w14:textId="77777777" w:rsidR="00B47B1D" w:rsidRDefault="00B47B1D">
      <w:pPr>
        <w:shd w:val="clear" w:color="auto" w:fill="FFFFFE"/>
        <w:spacing w:line="240" w:lineRule="atLeast"/>
        <w:rPr>
          <w:b/>
          <w:sz w:val="27"/>
          <w:szCs w:val="27"/>
          <w:shd w:val="clear" w:color="auto" w:fill="FFFFFE"/>
        </w:rPr>
      </w:pPr>
    </w:p>
    <w:p w14:paraId="0C527A4A" w14:textId="77777777" w:rsidR="00B47B1D" w:rsidRDefault="00B47B1D">
      <w:pPr>
        <w:shd w:val="clear" w:color="auto" w:fill="FFFFFE"/>
        <w:spacing w:line="240" w:lineRule="atLeast"/>
        <w:rPr>
          <w:b/>
          <w:sz w:val="27"/>
          <w:szCs w:val="27"/>
          <w:shd w:val="clear" w:color="auto" w:fill="FFFFFE"/>
        </w:rPr>
      </w:pPr>
    </w:p>
    <w:p w14:paraId="532A2E6A" w14:textId="77777777" w:rsidR="00B47B1D" w:rsidRDefault="00B47B1D">
      <w:pPr>
        <w:shd w:val="clear" w:color="auto" w:fill="FFFFFE"/>
        <w:spacing w:line="240" w:lineRule="atLeast"/>
        <w:rPr>
          <w:b/>
          <w:sz w:val="27"/>
          <w:szCs w:val="27"/>
          <w:shd w:val="clear" w:color="auto" w:fill="FFFFFE"/>
        </w:rPr>
      </w:pPr>
    </w:p>
    <w:p w14:paraId="144387EE" w14:textId="77777777" w:rsidR="00B47B1D" w:rsidRDefault="00B47B1D">
      <w:pPr>
        <w:shd w:val="clear" w:color="auto" w:fill="FFFFFE"/>
        <w:spacing w:line="240" w:lineRule="atLeast"/>
        <w:rPr>
          <w:b/>
          <w:sz w:val="27"/>
          <w:szCs w:val="27"/>
          <w:shd w:val="clear" w:color="auto" w:fill="FFFFFE"/>
        </w:rPr>
      </w:pPr>
    </w:p>
    <w:p w14:paraId="7DC26CC1" w14:textId="77777777" w:rsidR="00B47B1D" w:rsidRDefault="00B47B1D">
      <w:pPr>
        <w:shd w:val="clear" w:color="auto" w:fill="FFFFFE"/>
        <w:spacing w:line="240" w:lineRule="atLeast"/>
        <w:rPr>
          <w:b/>
          <w:sz w:val="27"/>
          <w:szCs w:val="27"/>
          <w:shd w:val="clear" w:color="auto" w:fill="FFFFFE"/>
        </w:rPr>
      </w:pPr>
    </w:p>
    <w:p w14:paraId="26D32A44" w14:textId="77777777" w:rsidR="00B47B1D" w:rsidRDefault="00B47B1D">
      <w:pPr>
        <w:shd w:val="clear" w:color="auto" w:fill="FFFFFE"/>
        <w:spacing w:line="240" w:lineRule="atLeast"/>
        <w:rPr>
          <w:b/>
          <w:sz w:val="27"/>
          <w:szCs w:val="27"/>
          <w:shd w:val="clear" w:color="auto" w:fill="FFFFFE"/>
        </w:rPr>
      </w:pPr>
    </w:p>
    <w:p w14:paraId="0E0939D0" w14:textId="77777777" w:rsidR="00B47B1D" w:rsidRDefault="00B47B1D">
      <w:pPr>
        <w:shd w:val="clear" w:color="auto" w:fill="FFFFFE"/>
        <w:spacing w:line="240" w:lineRule="atLeast"/>
        <w:rPr>
          <w:b/>
          <w:sz w:val="27"/>
          <w:szCs w:val="27"/>
          <w:shd w:val="clear" w:color="auto" w:fill="FFFFFE"/>
        </w:rPr>
      </w:pPr>
    </w:p>
    <w:p w14:paraId="12FBA281" w14:textId="77777777" w:rsidR="00B47B1D" w:rsidRDefault="00B47B1D">
      <w:pPr>
        <w:shd w:val="clear" w:color="auto" w:fill="FFFFFE"/>
        <w:spacing w:line="240" w:lineRule="atLeast"/>
        <w:rPr>
          <w:b/>
          <w:sz w:val="27"/>
          <w:szCs w:val="27"/>
          <w:shd w:val="clear" w:color="auto" w:fill="FFFFFE"/>
        </w:rPr>
      </w:pPr>
    </w:p>
    <w:p w14:paraId="5A95DC58" w14:textId="77777777" w:rsidR="00B47B1D" w:rsidRDefault="00B47B1D">
      <w:pPr>
        <w:shd w:val="clear" w:color="auto" w:fill="FFFFFE"/>
        <w:spacing w:line="240" w:lineRule="atLeast"/>
        <w:rPr>
          <w:b/>
          <w:sz w:val="27"/>
          <w:szCs w:val="27"/>
          <w:shd w:val="clear" w:color="auto" w:fill="FFFFFE"/>
        </w:rPr>
      </w:pPr>
    </w:p>
    <w:p w14:paraId="4232FFA0" w14:textId="77777777" w:rsidR="00B47B1D" w:rsidRDefault="00B47B1D">
      <w:pPr>
        <w:shd w:val="clear" w:color="auto" w:fill="FFFFFE"/>
        <w:spacing w:line="240" w:lineRule="atLeast"/>
        <w:rPr>
          <w:b/>
          <w:sz w:val="27"/>
          <w:szCs w:val="27"/>
          <w:shd w:val="clear" w:color="auto" w:fill="FFFFFE"/>
        </w:rPr>
      </w:pPr>
    </w:p>
    <w:p w14:paraId="398566EE" w14:textId="77777777" w:rsidR="00B47B1D" w:rsidRDefault="00B47B1D">
      <w:pPr>
        <w:shd w:val="clear" w:color="auto" w:fill="FFFFFE"/>
        <w:spacing w:line="240" w:lineRule="atLeast"/>
        <w:rPr>
          <w:b/>
          <w:sz w:val="27"/>
          <w:szCs w:val="27"/>
          <w:shd w:val="clear" w:color="auto" w:fill="FFFFFE"/>
        </w:rPr>
      </w:pPr>
    </w:p>
    <w:p w14:paraId="4DCA8F14" w14:textId="77777777" w:rsidR="00B47B1D" w:rsidRDefault="00B47B1D">
      <w:pPr>
        <w:shd w:val="clear" w:color="auto" w:fill="FFFFFE"/>
        <w:spacing w:line="240" w:lineRule="atLeast"/>
        <w:rPr>
          <w:b/>
          <w:sz w:val="27"/>
          <w:szCs w:val="27"/>
          <w:shd w:val="clear" w:color="auto" w:fill="FFFFFE"/>
        </w:rPr>
      </w:pPr>
    </w:p>
    <w:p w14:paraId="6EDFCB34" w14:textId="77777777" w:rsidR="00B47B1D" w:rsidRDefault="00B47B1D">
      <w:pPr>
        <w:shd w:val="clear" w:color="auto" w:fill="FFFFFE"/>
        <w:spacing w:line="240" w:lineRule="atLeast"/>
        <w:rPr>
          <w:b/>
          <w:sz w:val="27"/>
          <w:szCs w:val="27"/>
          <w:shd w:val="clear" w:color="auto" w:fill="FFFFFE"/>
        </w:rPr>
      </w:pPr>
    </w:p>
    <w:p w14:paraId="1A837B09" w14:textId="77777777" w:rsidR="00B47B1D" w:rsidRDefault="00B47B1D">
      <w:pPr>
        <w:shd w:val="clear" w:color="auto" w:fill="FFFFFE"/>
        <w:spacing w:line="240" w:lineRule="atLeast"/>
        <w:rPr>
          <w:b/>
          <w:sz w:val="27"/>
          <w:szCs w:val="27"/>
          <w:shd w:val="clear" w:color="auto" w:fill="FFFFFE"/>
        </w:rPr>
      </w:pPr>
    </w:p>
    <w:p w14:paraId="4113C689" w14:textId="77777777" w:rsidR="00B47B1D" w:rsidRDefault="00F22AD9">
      <w:pPr>
        <w:pStyle w:val="1f4"/>
        <w:numPr>
          <w:ilvl w:val="0"/>
          <w:numId w:val="0"/>
        </w:numPr>
        <w:ind w:left="284"/>
      </w:pPr>
      <w:bookmarkStart w:id="498" w:name="_Toc109833323"/>
      <w:bookmarkStart w:id="499" w:name="_Toc116492087"/>
      <w:r>
        <w:rPr>
          <w:rFonts w:hint="eastAsia"/>
        </w:rPr>
        <w:lastRenderedPageBreak/>
        <w:t>附录</w:t>
      </w:r>
      <w:r>
        <w:t xml:space="preserve">3 </w:t>
      </w:r>
      <w:r>
        <w:rPr>
          <w:rFonts w:hint="eastAsia"/>
        </w:rPr>
        <w:t>加密体结构</w:t>
      </w:r>
      <w:bookmarkEnd w:id="498"/>
      <w:bookmarkEnd w:id="499"/>
    </w:p>
    <w:p w14:paraId="2EB44D70" w14:textId="77777777" w:rsidR="00B47B1D" w:rsidRDefault="00F22AD9">
      <w:r>
        <w:rPr>
          <w:noProof/>
        </w:rPr>
        <w:drawing>
          <wp:inline distT="0" distB="0" distL="0" distR="0" wp14:anchorId="70F9FE29" wp14:editId="419859CA">
            <wp:extent cx="5676900" cy="17145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676900" cy="1714500"/>
                    </a:xfrm>
                    <a:prstGeom prst="rect">
                      <a:avLst/>
                    </a:prstGeom>
                    <a:noFill/>
                    <a:ln>
                      <a:noFill/>
                    </a:ln>
                  </pic:spPr>
                </pic:pic>
              </a:graphicData>
            </a:graphic>
          </wp:inline>
        </w:drawing>
      </w:r>
    </w:p>
    <w:p w14:paraId="560B8918" w14:textId="77777777" w:rsidR="00B47B1D" w:rsidRDefault="00F22AD9">
      <w:pPr>
        <w:shd w:val="clear" w:color="auto" w:fill="FFFFFE"/>
        <w:spacing w:line="360" w:lineRule="auto"/>
        <w:rPr>
          <w:shd w:val="clear" w:color="auto" w:fill="FFFFFE"/>
        </w:rPr>
      </w:pPr>
      <w:r>
        <w:rPr>
          <w:rFonts w:hint="eastAsia"/>
          <w:shd w:val="clear" w:color="auto" w:fill="FFFFFE"/>
        </w:rPr>
        <w:t>左图为加密体</w:t>
      </w:r>
      <w:r>
        <w:rPr>
          <w:shd w:val="clear" w:color="auto" w:fill="FFFFFE"/>
        </w:rPr>
        <w:t>EncryptionMessage</w:t>
      </w:r>
      <w:r>
        <w:rPr>
          <w:rFonts w:hint="eastAsia"/>
          <w:shd w:val="clear" w:color="auto" w:fill="FFFFFE"/>
        </w:rPr>
        <w:t>对象，包含三个属性：</w:t>
      </w:r>
    </w:p>
    <w:p w14:paraId="13973B88" w14:textId="77777777" w:rsidR="00B47B1D" w:rsidRDefault="00F22AD9">
      <w:pPr>
        <w:shd w:val="clear" w:color="auto" w:fill="FFFFFE"/>
        <w:spacing w:line="360" w:lineRule="auto"/>
        <w:rPr>
          <w:shd w:val="clear" w:color="auto" w:fill="FFFFFE"/>
        </w:rPr>
      </w:pPr>
      <w:r>
        <w:rPr>
          <w:rFonts w:hint="eastAsia"/>
          <w:shd w:val="clear" w:color="auto" w:fill="FFFFFE"/>
        </w:rPr>
        <w:t>1</w:t>
      </w:r>
      <w:r>
        <w:rPr>
          <w:shd w:val="clear" w:color="auto" w:fill="FFFFFE"/>
        </w:rPr>
        <w:t xml:space="preserve">. version: </w:t>
      </w:r>
      <w:r>
        <w:rPr>
          <w:rFonts w:hint="eastAsia"/>
          <w:shd w:val="clear" w:color="auto" w:fill="FFFFFE"/>
        </w:rPr>
        <w:t>协议版本号，预留字段，值为n</w:t>
      </w:r>
      <w:r>
        <w:rPr>
          <w:shd w:val="clear" w:color="auto" w:fill="FFFFFE"/>
        </w:rPr>
        <w:t>ull</w:t>
      </w:r>
    </w:p>
    <w:p w14:paraId="2BD393C5" w14:textId="77777777" w:rsidR="00B47B1D" w:rsidRDefault="00F22AD9">
      <w:pPr>
        <w:shd w:val="clear" w:color="auto" w:fill="FFFFFE"/>
        <w:spacing w:line="360" w:lineRule="auto"/>
        <w:rPr>
          <w:shd w:val="clear" w:color="auto" w:fill="FFFFFE"/>
        </w:rPr>
      </w:pPr>
      <w:r>
        <w:rPr>
          <w:shd w:val="clear" w:color="auto" w:fill="FFFFFE"/>
        </w:rPr>
        <w:t xml:space="preserve">2. messageOperate: </w:t>
      </w:r>
      <w:r>
        <w:rPr>
          <w:rFonts w:hint="eastAsia"/>
          <w:shd w:val="clear" w:color="auto" w:fill="FFFFFE"/>
        </w:rPr>
        <w:t>加密信息密钥、算法等操作相关的对象(右图所示</w:t>
      </w:r>
      <w:r>
        <w:rPr>
          <w:shd w:val="clear" w:color="auto" w:fill="FFFFFE"/>
        </w:rPr>
        <w:t>)</w:t>
      </w:r>
      <w:r>
        <w:rPr>
          <w:rFonts w:hint="eastAsia"/>
          <w:shd w:val="clear" w:color="auto" w:fill="FFFFFE"/>
        </w:rPr>
        <w:t>，该对象封装如下几个属性：</w:t>
      </w:r>
      <w:r>
        <w:rPr>
          <w:shd w:val="clear" w:color="auto" w:fill="FFFFFE"/>
        </w:rPr>
        <w:t xml:space="preserve">    </w:t>
      </w:r>
    </w:p>
    <w:p w14:paraId="6ED8AB5B" w14:textId="77777777" w:rsidR="00B47B1D" w:rsidRDefault="00F22AD9">
      <w:pPr>
        <w:numPr>
          <w:ilvl w:val="2"/>
          <w:numId w:val="69"/>
        </w:numPr>
        <w:shd w:val="clear" w:color="auto" w:fill="FFFFFE"/>
        <w:spacing w:line="360" w:lineRule="auto"/>
        <w:rPr>
          <w:shd w:val="clear" w:color="auto" w:fill="FFFFFE"/>
        </w:rPr>
      </w:pPr>
      <w:r>
        <w:rPr>
          <w:rFonts w:hint="eastAsia"/>
          <w:shd w:val="clear" w:color="auto" w:fill="FFFFFE"/>
        </w:rPr>
        <w:t>key</w:t>
      </w:r>
      <w:r>
        <w:rPr>
          <w:shd w:val="clear" w:color="auto" w:fill="FFFFFE"/>
        </w:rPr>
        <w:t xml:space="preserve">Id: </w:t>
      </w:r>
      <w:r>
        <w:rPr>
          <w:rFonts w:hint="eastAsia"/>
          <w:shd w:val="clear" w:color="auto" w:fill="FFFFFE"/>
        </w:rPr>
        <w:t>应用密钥Id，32位随机字符串，</w:t>
      </w:r>
      <w:proofErr w:type="gramStart"/>
      <w:r>
        <w:rPr>
          <w:rFonts w:hint="eastAsia"/>
          <w:shd w:val="clear" w:color="auto" w:fill="FFFFFE"/>
        </w:rPr>
        <w:t>密服系统</w:t>
      </w:r>
      <w:proofErr w:type="gramEnd"/>
      <w:r>
        <w:rPr>
          <w:rFonts w:hint="eastAsia"/>
          <w:shd w:val="clear" w:color="auto" w:fill="FFFFFE"/>
        </w:rPr>
        <w:t>内部维护</w:t>
      </w:r>
    </w:p>
    <w:p w14:paraId="0932A425" w14:textId="77777777" w:rsidR="00B47B1D" w:rsidRDefault="00F22AD9">
      <w:pPr>
        <w:numPr>
          <w:ilvl w:val="2"/>
          <w:numId w:val="69"/>
        </w:numPr>
        <w:shd w:val="clear" w:color="auto" w:fill="FFFFFE"/>
        <w:spacing w:line="360" w:lineRule="auto"/>
        <w:rPr>
          <w:shd w:val="clear" w:color="auto" w:fill="FFFFFE"/>
        </w:rPr>
      </w:pPr>
      <w:r>
        <w:rPr>
          <w:shd w:val="clear" w:color="auto" w:fill="FFFFFE"/>
        </w:rPr>
        <w:t xml:space="preserve">keyVersion: </w:t>
      </w:r>
      <w:r>
        <w:rPr>
          <w:rFonts w:hint="eastAsia"/>
          <w:shd w:val="clear" w:color="auto" w:fill="FFFFFE"/>
        </w:rPr>
        <w:t>应用密钥版本，如：2，</w:t>
      </w:r>
      <w:proofErr w:type="gramStart"/>
      <w:r>
        <w:rPr>
          <w:rFonts w:hint="eastAsia"/>
          <w:shd w:val="clear" w:color="auto" w:fill="FFFFFE"/>
        </w:rPr>
        <w:t>密服系统</w:t>
      </w:r>
      <w:proofErr w:type="gramEnd"/>
      <w:r>
        <w:rPr>
          <w:rFonts w:hint="eastAsia"/>
          <w:shd w:val="clear" w:color="auto" w:fill="FFFFFE"/>
        </w:rPr>
        <w:t>内部维护</w:t>
      </w:r>
    </w:p>
    <w:p w14:paraId="76CFCA13" w14:textId="77777777" w:rsidR="00B47B1D" w:rsidRDefault="00F22AD9">
      <w:pPr>
        <w:numPr>
          <w:ilvl w:val="2"/>
          <w:numId w:val="69"/>
        </w:numPr>
        <w:shd w:val="clear" w:color="auto" w:fill="FFFFFE"/>
        <w:spacing w:line="360" w:lineRule="auto"/>
        <w:rPr>
          <w:shd w:val="clear" w:color="auto" w:fill="FFFFFE"/>
        </w:rPr>
      </w:pPr>
      <w:r>
        <w:rPr>
          <w:rFonts w:hint="eastAsia"/>
          <w:shd w:val="clear" w:color="auto" w:fill="FFFFFE"/>
        </w:rPr>
        <w:t>al</w:t>
      </w:r>
      <w:r>
        <w:rPr>
          <w:shd w:val="clear" w:color="auto" w:fill="FFFFFE"/>
        </w:rPr>
        <w:t xml:space="preserve">gorithm: </w:t>
      </w:r>
      <w:r>
        <w:rPr>
          <w:rFonts w:hint="eastAsia"/>
          <w:shd w:val="clear" w:color="auto" w:fill="FFFFFE"/>
        </w:rPr>
        <w:t>数据加密算法，S</w:t>
      </w:r>
      <w:r>
        <w:rPr>
          <w:shd w:val="clear" w:color="auto" w:fill="FFFFFE"/>
        </w:rPr>
        <w:t>M4_128</w:t>
      </w:r>
      <w:r>
        <w:rPr>
          <w:rFonts w:hint="eastAsia"/>
          <w:shd w:val="clear" w:color="auto" w:fill="FFFFFE"/>
        </w:rPr>
        <w:t>、A</w:t>
      </w:r>
      <w:r>
        <w:rPr>
          <w:shd w:val="clear" w:color="auto" w:fill="FFFFFE"/>
        </w:rPr>
        <w:t>ES_128</w:t>
      </w:r>
      <w:r>
        <w:rPr>
          <w:rFonts w:hint="eastAsia"/>
          <w:shd w:val="clear" w:color="auto" w:fill="FFFFFE"/>
        </w:rPr>
        <w:t>、</w:t>
      </w:r>
      <w:r>
        <w:rPr>
          <w:shd w:val="clear" w:color="auto" w:fill="FFFFFE"/>
        </w:rPr>
        <w:t>AES_256</w:t>
      </w:r>
      <w:r>
        <w:rPr>
          <w:rFonts w:hint="eastAsia"/>
          <w:shd w:val="clear" w:color="auto" w:fill="FFFFFE"/>
        </w:rPr>
        <w:t>，默认采用S</w:t>
      </w:r>
      <w:r>
        <w:rPr>
          <w:shd w:val="clear" w:color="auto" w:fill="FFFFFE"/>
        </w:rPr>
        <w:t>M4_128,</w:t>
      </w:r>
      <w:proofErr w:type="gramStart"/>
      <w:r>
        <w:rPr>
          <w:rFonts w:hint="eastAsia"/>
          <w:shd w:val="clear" w:color="auto" w:fill="FFFFFE"/>
        </w:rPr>
        <w:t>密服系统</w:t>
      </w:r>
      <w:proofErr w:type="gramEnd"/>
      <w:r>
        <w:rPr>
          <w:rFonts w:hint="eastAsia"/>
          <w:shd w:val="clear" w:color="auto" w:fill="FFFFFE"/>
        </w:rPr>
        <w:t>内部维护。</w:t>
      </w:r>
    </w:p>
    <w:p w14:paraId="1C88224E" w14:textId="77777777" w:rsidR="00B47B1D" w:rsidRDefault="00F22AD9">
      <w:pPr>
        <w:numPr>
          <w:ilvl w:val="2"/>
          <w:numId w:val="69"/>
        </w:numPr>
        <w:shd w:val="clear" w:color="auto" w:fill="FFFFFE"/>
        <w:spacing w:line="360" w:lineRule="auto"/>
        <w:rPr>
          <w:shd w:val="clear" w:color="auto" w:fill="FFFFFE"/>
        </w:rPr>
      </w:pPr>
      <w:r>
        <w:rPr>
          <w:rFonts w:hint="eastAsia"/>
          <w:shd w:val="clear" w:color="auto" w:fill="FFFFFE"/>
        </w:rPr>
        <w:t>pad</w:t>
      </w:r>
      <w:r>
        <w:rPr>
          <w:shd w:val="clear" w:color="auto" w:fill="FFFFFE"/>
        </w:rPr>
        <w:t>dingType:</w:t>
      </w:r>
      <w:r>
        <w:rPr>
          <w:rFonts w:hint="eastAsia"/>
          <w:shd w:val="clear" w:color="auto" w:fill="FFFFFE"/>
        </w:rPr>
        <w:t>支持no</w:t>
      </w:r>
      <w:r>
        <w:rPr>
          <w:shd w:val="clear" w:color="auto" w:fill="FFFFFE"/>
        </w:rPr>
        <w:t>_padding</w:t>
      </w:r>
      <w:r>
        <w:rPr>
          <w:rFonts w:hint="eastAsia"/>
          <w:shd w:val="clear" w:color="auto" w:fill="FFFFFE"/>
        </w:rPr>
        <w:t>、</w:t>
      </w:r>
      <w:r>
        <w:rPr>
          <w:shd w:val="clear" w:color="auto" w:fill="FFFFFE"/>
        </w:rPr>
        <w:t>pkcs7_padding</w:t>
      </w:r>
      <w:r>
        <w:rPr>
          <w:rFonts w:hint="eastAsia"/>
          <w:shd w:val="clear" w:color="auto" w:fill="FFFFFE"/>
        </w:rPr>
        <w:t>模式,</w:t>
      </w:r>
      <w:proofErr w:type="gramStart"/>
      <w:r>
        <w:rPr>
          <w:rFonts w:hint="eastAsia"/>
          <w:shd w:val="clear" w:color="auto" w:fill="FFFFFE"/>
        </w:rPr>
        <w:t>密服系统</w:t>
      </w:r>
      <w:proofErr w:type="gramEnd"/>
      <w:r>
        <w:rPr>
          <w:rFonts w:hint="eastAsia"/>
          <w:shd w:val="clear" w:color="auto" w:fill="FFFFFE"/>
        </w:rPr>
        <w:t>内部默认值</w:t>
      </w:r>
      <w:r>
        <w:rPr>
          <w:shd w:val="clear" w:color="auto" w:fill="FFFFFE"/>
        </w:rPr>
        <w:t>PKCS7PADDING</w:t>
      </w:r>
      <w:r>
        <w:rPr>
          <w:rFonts w:hint="eastAsia"/>
          <w:shd w:val="clear" w:color="auto" w:fill="FFFFFE"/>
        </w:rPr>
        <w:t>模式。</w:t>
      </w:r>
    </w:p>
    <w:p w14:paraId="2D98D74A" w14:textId="77777777" w:rsidR="00B47B1D" w:rsidRDefault="00F22AD9">
      <w:pPr>
        <w:numPr>
          <w:ilvl w:val="2"/>
          <w:numId w:val="69"/>
        </w:numPr>
        <w:shd w:val="clear" w:color="auto" w:fill="FFFFFE"/>
        <w:spacing w:line="360" w:lineRule="auto"/>
        <w:rPr>
          <w:shd w:val="clear" w:color="auto" w:fill="FFFFFE"/>
        </w:rPr>
      </w:pPr>
      <w:r>
        <w:rPr>
          <w:rFonts w:hint="eastAsia"/>
          <w:shd w:val="clear" w:color="auto" w:fill="FFFFFE"/>
        </w:rPr>
        <w:t>iv:初始向量，E</w:t>
      </w:r>
      <w:r>
        <w:rPr>
          <w:shd w:val="clear" w:color="auto" w:fill="FFFFFE"/>
        </w:rPr>
        <w:t>CB</w:t>
      </w:r>
      <w:r>
        <w:rPr>
          <w:rFonts w:hint="eastAsia"/>
          <w:shd w:val="clear" w:color="auto" w:fill="FFFFFE"/>
        </w:rPr>
        <w:t>模式下为空，</w:t>
      </w:r>
      <w:r>
        <w:rPr>
          <w:shd w:val="clear" w:color="auto" w:fill="FFFFFE"/>
        </w:rPr>
        <w:t>CBC</w:t>
      </w:r>
      <w:r>
        <w:rPr>
          <w:rFonts w:hint="eastAsia"/>
          <w:shd w:val="clear" w:color="auto" w:fill="FFFFFE"/>
        </w:rPr>
        <w:t>模式下原文为16位整数</w:t>
      </w:r>
      <w:proofErr w:type="gramStart"/>
      <w:r>
        <w:rPr>
          <w:rFonts w:hint="eastAsia"/>
          <w:shd w:val="clear" w:color="auto" w:fill="FFFFFE"/>
        </w:rPr>
        <w:t>倍</w:t>
      </w:r>
      <w:proofErr w:type="gramEnd"/>
      <w:r>
        <w:rPr>
          <w:rFonts w:hint="eastAsia"/>
          <w:shd w:val="clear" w:color="auto" w:fill="FFFFFE"/>
        </w:rPr>
        <w:t>的base64编码字符串，</w:t>
      </w:r>
      <w:proofErr w:type="gramStart"/>
      <w:r>
        <w:rPr>
          <w:rFonts w:hint="eastAsia"/>
          <w:shd w:val="clear" w:color="auto" w:fill="FFFFFE"/>
        </w:rPr>
        <w:t>密服系统</w:t>
      </w:r>
      <w:proofErr w:type="gramEnd"/>
      <w:r>
        <w:rPr>
          <w:rFonts w:hint="eastAsia"/>
          <w:shd w:val="clear" w:color="auto" w:fill="FFFFFE"/>
        </w:rPr>
        <w:t>内部维护。</w:t>
      </w:r>
    </w:p>
    <w:p w14:paraId="5B87FA43" w14:textId="77777777" w:rsidR="00B47B1D" w:rsidRDefault="00F22AD9">
      <w:pPr>
        <w:shd w:val="clear" w:color="auto" w:fill="FFFFFE"/>
        <w:spacing w:line="360" w:lineRule="auto"/>
        <w:rPr>
          <w:shd w:val="clear" w:color="auto" w:fill="FFFFFE"/>
        </w:rPr>
      </w:pPr>
      <w:r>
        <w:rPr>
          <w:rFonts w:hint="eastAsia"/>
          <w:shd w:val="clear" w:color="auto" w:fill="FFFFFE"/>
        </w:rPr>
        <w:t>3</w:t>
      </w:r>
      <w:r>
        <w:rPr>
          <w:shd w:val="clear" w:color="auto" w:fill="FFFFFE"/>
        </w:rPr>
        <w:t xml:space="preserve">. </w:t>
      </w:r>
      <w:r>
        <w:rPr>
          <w:rFonts w:hint="eastAsia"/>
          <w:shd w:val="clear" w:color="auto" w:fill="FFFFFE"/>
        </w:rPr>
        <w:t>enc</w:t>
      </w:r>
      <w:r>
        <w:rPr>
          <w:shd w:val="clear" w:color="auto" w:fill="FFFFFE"/>
        </w:rPr>
        <w:t xml:space="preserve">ryptedMessage: </w:t>
      </w:r>
      <w:r>
        <w:rPr>
          <w:rFonts w:hint="eastAsia"/>
          <w:shd w:val="clear" w:color="auto" w:fill="FFFFFE"/>
        </w:rPr>
        <w:t>密文数据，对</w:t>
      </w:r>
      <w:proofErr w:type="gramStart"/>
      <w:r>
        <w:rPr>
          <w:rFonts w:hint="eastAsia"/>
          <w:shd w:val="clear" w:color="auto" w:fill="FFFFFE"/>
        </w:rPr>
        <w:t>加密机</w:t>
      </w:r>
      <w:proofErr w:type="gramEnd"/>
      <w:r>
        <w:rPr>
          <w:rFonts w:hint="eastAsia"/>
          <w:shd w:val="clear" w:color="auto" w:fill="FFFFFE"/>
        </w:rPr>
        <w:t>加密后的二进制数据进行格式转换</w:t>
      </w:r>
    </w:p>
    <w:p w14:paraId="0A98C804" w14:textId="77777777" w:rsidR="00B47B1D" w:rsidRDefault="00F22AD9">
      <w:pPr>
        <w:shd w:val="clear" w:color="auto" w:fill="FFFFFE"/>
        <w:spacing w:line="360" w:lineRule="auto"/>
        <w:ind w:firstLineChars="200" w:firstLine="480"/>
        <w:rPr>
          <w:shd w:val="clear" w:color="auto" w:fill="FFFFFE"/>
        </w:rPr>
      </w:pPr>
      <w:r>
        <w:rPr>
          <w:rFonts w:hint="eastAsia"/>
          <w:shd w:val="clear" w:color="auto" w:fill="FFFFFE"/>
        </w:rPr>
        <w:t>在</w:t>
      </w:r>
      <w:proofErr w:type="gramStart"/>
      <w:r>
        <w:rPr>
          <w:rFonts w:hint="eastAsia"/>
          <w:shd w:val="clear" w:color="auto" w:fill="FFFFFE"/>
        </w:rPr>
        <w:t>应用密服对</w:t>
      </w:r>
      <w:proofErr w:type="gramEnd"/>
      <w:r>
        <w:rPr>
          <w:rFonts w:hint="eastAsia"/>
          <w:shd w:val="clear" w:color="auto" w:fill="FFFFFE"/>
        </w:rPr>
        <w:t>原文数据加密时，会将</w:t>
      </w:r>
      <w:proofErr w:type="gramStart"/>
      <w:r>
        <w:rPr>
          <w:rFonts w:hint="eastAsia"/>
          <w:shd w:val="clear" w:color="auto" w:fill="FFFFFE"/>
        </w:rPr>
        <w:t>加密机</w:t>
      </w:r>
      <w:proofErr w:type="gramEnd"/>
      <w:r>
        <w:rPr>
          <w:rFonts w:hint="eastAsia"/>
          <w:shd w:val="clear" w:color="auto" w:fill="FFFFFE"/>
        </w:rPr>
        <w:t>加密后的二进制数据by</w:t>
      </w:r>
      <w:r>
        <w:rPr>
          <w:shd w:val="clear" w:color="auto" w:fill="FFFFFE"/>
        </w:rPr>
        <w:t>te[],</w:t>
      </w:r>
      <w:r>
        <w:rPr>
          <w:rFonts w:hint="eastAsia"/>
          <w:shd w:val="clear" w:color="auto" w:fill="FFFFFE"/>
        </w:rPr>
        <w:t>算法等封装成如上a</w:t>
      </w:r>
      <w:r>
        <w:rPr>
          <w:shd w:val="clear" w:color="auto" w:fill="FFFFFE"/>
        </w:rPr>
        <w:t>sn1</w:t>
      </w:r>
      <w:r>
        <w:rPr>
          <w:rFonts w:hint="eastAsia"/>
          <w:shd w:val="clear" w:color="auto" w:fill="FFFFFE"/>
        </w:rPr>
        <w:t>结构，再转换为base</w:t>
      </w:r>
      <w:r>
        <w:rPr>
          <w:shd w:val="clear" w:color="auto" w:fill="FFFFFE"/>
        </w:rPr>
        <w:t>64</w:t>
      </w:r>
      <w:r>
        <w:rPr>
          <w:rFonts w:hint="eastAsia"/>
          <w:shd w:val="clear" w:color="auto" w:fill="FFFFFE"/>
        </w:rPr>
        <w:t>编码的字符串返回给业务调用方。Restful接口encrypt</w:t>
      </w:r>
      <w:r>
        <w:rPr>
          <w:shd w:val="clear" w:color="auto" w:fill="FFFFFE"/>
        </w:rPr>
        <w:t>M</w:t>
      </w:r>
      <w:r>
        <w:rPr>
          <w:rFonts w:hint="eastAsia"/>
          <w:shd w:val="clear" w:color="auto" w:fill="FFFFFE"/>
        </w:rPr>
        <w:t>essage建议大小不超过5</w:t>
      </w:r>
      <w:r>
        <w:rPr>
          <w:shd w:val="clear" w:color="auto" w:fill="FFFFFE"/>
        </w:rPr>
        <w:t>M</w:t>
      </w:r>
      <w:r>
        <w:rPr>
          <w:rFonts w:hint="eastAsia"/>
          <w:shd w:val="clear" w:color="auto" w:fill="FFFFFE"/>
        </w:rPr>
        <w:t>.</w:t>
      </w:r>
    </w:p>
    <w:p w14:paraId="223DF59B" w14:textId="77777777" w:rsidR="00B47B1D" w:rsidRDefault="00F22AD9">
      <w:pPr>
        <w:shd w:val="clear" w:color="auto" w:fill="FFFFFE"/>
        <w:spacing w:line="360" w:lineRule="auto"/>
        <w:rPr>
          <w:shd w:val="clear" w:color="auto" w:fill="FFFFFE"/>
        </w:rPr>
      </w:pPr>
      <w:r>
        <w:rPr>
          <w:rFonts w:hint="eastAsia"/>
          <w:shd w:val="clear" w:color="auto" w:fill="FFFFFE"/>
        </w:rPr>
        <w:t>4</w:t>
      </w:r>
      <w:r>
        <w:rPr>
          <w:shd w:val="clear" w:color="auto" w:fill="FFFFFE"/>
        </w:rPr>
        <w:t>.</w:t>
      </w:r>
      <w:r>
        <w:rPr>
          <w:rFonts w:hint="eastAsia"/>
          <w:shd w:val="clear" w:color="auto" w:fill="FFFFFE"/>
        </w:rPr>
        <w:t>加密体封装代码块</w:t>
      </w:r>
    </w:p>
    <w:tbl>
      <w:tblPr>
        <w:tblStyle w:val="affff8"/>
        <w:tblW w:w="8920" w:type="dxa"/>
        <w:shd w:val="clear" w:color="auto" w:fill="C7EDCC"/>
        <w:tblLayout w:type="fixed"/>
        <w:tblLook w:val="04A0" w:firstRow="1" w:lastRow="0" w:firstColumn="1" w:lastColumn="0" w:noHBand="0" w:noVBand="1"/>
      </w:tblPr>
      <w:tblGrid>
        <w:gridCol w:w="8920"/>
      </w:tblGrid>
      <w:tr w:rsidR="00B47B1D" w14:paraId="0E95C614" w14:textId="77777777" w:rsidTr="007C4756">
        <w:tc>
          <w:tcPr>
            <w:tcW w:w="8920" w:type="dxa"/>
            <w:shd w:val="clear" w:color="auto" w:fill="C7EDCC"/>
          </w:tcPr>
          <w:p w14:paraId="3E03FEF8" w14:textId="77777777" w:rsidR="00B47B1D" w:rsidRDefault="00F22AD9">
            <w:pPr>
              <w:pStyle w:val="HTML0"/>
              <w:shd w:val="clear" w:color="auto" w:fill="C7EDCC"/>
              <w:rPr>
                <w:rFonts w:ascii="Consolas" w:hAnsi="Consolas"/>
                <w:b/>
                <w:bCs/>
                <w:color w:val="000080"/>
                <w:sz w:val="18"/>
                <w:szCs w:val="18"/>
              </w:rPr>
            </w:pPr>
            <w:r>
              <w:rPr>
                <w:rFonts w:ascii="Consolas" w:hAnsi="Consolas"/>
                <w:i/>
                <w:iCs/>
                <w:color w:val="808080"/>
                <w:sz w:val="18"/>
                <w:szCs w:val="18"/>
              </w:rPr>
              <w:t xml:space="preserve">// </w:t>
            </w:r>
            <w:r>
              <w:rPr>
                <w:rFonts w:hint="eastAsia"/>
                <w:i/>
                <w:iCs/>
                <w:color w:val="808080"/>
                <w:sz w:val="18"/>
                <w:szCs w:val="18"/>
              </w:rPr>
              <w:t>加密体返回的加密数据</w:t>
            </w:r>
          </w:p>
          <w:p w14:paraId="3A594AC2" w14:textId="77777777" w:rsidR="00B47B1D" w:rsidRDefault="00F22AD9">
            <w:pPr>
              <w:pStyle w:val="HTML0"/>
              <w:shd w:val="clear" w:color="auto" w:fill="C7EDCC"/>
              <w:rPr>
                <w:rFonts w:ascii="Consolas" w:hAnsi="Consolas"/>
                <w:b/>
                <w:bCs/>
                <w:color w:val="000080"/>
                <w:sz w:val="18"/>
                <w:szCs w:val="18"/>
              </w:rPr>
            </w:pPr>
            <w:r>
              <w:rPr>
                <w:rFonts w:ascii="Consolas" w:hAnsi="Consolas"/>
                <w:b/>
                <w:bCs/>
                <w:color w:val="000080"/>
                <w:sz w:val="18"/>
                <w:szCs w:val="18"/>
              </w:rPr>
              <w:t>byte</w:t>
            </w:r>
            <w:r>
              <w:rPr>
                <w:rFonts w:ascii="Consolas" w:hAnsi="Consolas"/>
                <w:color w:val="000000"/>
                <w:sz w:val="18"/>
                <w:szCs w:val="18"/>
              </w:rPr>
              <w:t>[] data = Base64.</w:t>
            </w:r>
            <w:r>
              <w:rPr>
                <w:rFonts w:ascii="Consolas" w:hAnsi="Consolas"/>
                <w:i/>
                <w:iCs/>
                <w:color w:val="000000"/>
                <w:sz w:val="18"/>
                <w:szCs w:val="18"/>
              </w:rPr>
              <w:t>decode</w:t>
            </w:r>
            <w:r>
              <w:rPr>
                <w:rFonts w:ascii="Consolas" w:hAnsi="Consolas"/>
                <w:color w:val="000000"/>
                <w:sz w:val="18"/>
                <w:szCs w:val="18"/>
              </w:rPr>
              <w:t>(encryptByCmkResponseHsm.getCipherTextBlob());</w:t>
            </w:r>
            <w:r>
              <w:rPr>
                <w:rFonts w:ascii="Consolas" w:hAnsi="Consolas"/>
                <w:color w:val="000000"/>
                <w:sz w:val="18"/>
                <w:szCs w:val="18"/>
              </w:rPr>
              <w:br/>
            </w:r>
            <w:r>
              <w:rPr>
                <w:rFonts w:ascii="Consolas" w:hAnsi="Consolas"/>
                <w:i/>
                <w:iCs/>
                <w:color w:val="808080"/>
                <w:sz w:val="18"/>
                <w:szCs w:val="18"/>
              </w:rPr>
              <w:t xml:space="preserve">// </w:t>
            </w:r>
            <w:r>
              <w:rPr>
                <w:rFonts w:hint="eastAsia"/>
                <w:i/>
                <w:iCs/>
                <w:color w:val="808080"/>
                <w:sz w:val="18"/>
                <w:szCs w:val="18"/>
              </w:rPr>
              <w:t>将加密数据封装成</w:t>
            </w:r>
            <w:r>
              <w:rPr>
                <w:i/>
                <w:iCs/>
                <w:color w:val="808080"/>
                <w:sz w:val="18"/>
                <w:szCs w:val="18"/>
              </w:rPr>
              <w:t>ASN1</w:t>
            </w:r>
            <w:r>
              <w:rPr>
                <w:rFonts w:hint="eastAsia"/>
                <w:i/>
                <w:iCs/>
                <w:color w:val="808080"/>
                <w:sz w:val="18"/>
                <w:szCs w:val="18"/>
              </w:rPr>
              <w:t>结构数据</w:t>
            </w:r>
            <w:r>
              <w:rPr>
                <w:rFonts w:ascii="Consolas" w:hAnsi="Consolas"/>
                <w:color w:val="000000"/>
                <w:sz w:val="18"/>
                <w:szCs w:val="18"/>
              </w:rPr>
              <w:br/>
            </w:r>
            <w:r>
              <w:rPr>
                <w:rFonts w:ascii="Consolas" w:hAnsi="Consolas"/>
                <w:b/>
                <w:bCs/>
                <w:color w:val="000080"/>
                <w:sz w:val="18"/>
                <w:szCs w:val="18"/>
              </w:rPr>
              <w:t>byte</w:t>
            </w:r>
            <w:r>
              <w:rPr>
                <w:rFonts w:ascii="Consolas" w:hAnsi="Consolas"/>
                <w:color w:val="000000"/>
                <w:sz w:val="18"/>
                <w:szCs w:val="18"/>
              </w:rPr>
              <w:t>[] result =</w:t>
            </w:r>
            <w:r>
              <w:rPr>
                <w:rFonts w:ascii="Consolas" w:hAnsi="Consolas"/>
                <w:color w:val="000000"/>
                <w:sz w:val="18"/>
                <w:szCs w:val="18"/>
              </w:rPr>
              <w:br/>
              <w:t xml:space="preserve">    </w:t>
            </w:r>
            <w:r>
              <w:rPr>
                <w:rFonts w:ascii="Consolas" w:hAnsi="Consolas"/>
                <w:b/>
                <w:bCs/>
                <w:color w:val="000080"/>
                <w:sz w:val="18"/>
                <w:szCs w:val="18"/>
              </w:rPr>
              <w:t xml:space="preserve">new </w:t>
            </w:r>
            <w:r>
              <w:rPr>
                <w:rFonts w:ascii="Consolas" w:hAnsi="Consolas"/>
                <w:color w:val="000000"/>
                <w:sz w:val="18"/>
                <w:szCs w:val="18"/>
              </w:rPr>
              <w:t>EncryptionMessage(</w:t>
            </w:r>
            <w:r>
              <w:rPr>
                <w:rFonts w:ascii="Consolas" w:hAnsi="Consolas"/>
                <w:color w:val="000000"/>
                <w:sz w:val="18"/>
                <w:szCs w:val="18"/>
              </w:rPr>
              <w:br/>
              <w:t xml:space="preserve">            </w:t>
            </w:r>
            <w:r>
              <w:rPr>
                <w:rFonts w:ascii="Consolas" w:hAnsi="Consolas"/>
                <w:b/>
                <w:bCs/>
                <w:color w:val="000080"/>
                <w:sz w:val="18"/>
                <w:szCs w:val="18"/>
              </w:rPr>
              <w:t>null</w:t>
            </w:r>
            <w:r>
              <w:rPr>
                <w:rFonts w:ascii="Consolas" w:hAnsi="Consolas"/>
                <w:color w:val="000000"/>
                <w:sz w:val="18"/>
                <w:szCs w:val="18"/>
              </w:rPr>
              <w:t>,</w:t>
            </w:r>
            <w:r>
              <w:rPr>
                <w:rFonts w:ascii="Consolas" w:hAnsi="Consolas"/>
                <w:color w:val="000000"/>
                <w:sz w:val="18"/>
                <w:szCs w:val="18"/>
              </w:rPr>
              <w:br/>
              <w:t xml:space="preserve">            cmkApp.getVersion(),</w:t>
            </w:r>
            <w:r>
              <w:rPr>
                <w:rFonts w:ascii="Consolas" w:hAnsi="Consolas"/>
                <w:color w:val="000000"/>
                <w:sz w:val="18"/>
                <w:szCs w:val="18"/>
              </w:rPr>
              <w:br/>
              <w:t xml:space="preserve">            cmkApp.getKeyId().getBytes(),</w:t>
            </w:r>
            <w:r>
              <w:rPr>
                <w:rFonts w:ascii="Consolas" w:hAnsi="Consolas"/>
                <w:color w:val="000000"/>
                <w:sz w:val="18"/>
                <w:szCs w:val="18"/>
              </w:rPr>
              <w:br/>
              <w:t xml:space="preserve">            identifierEnum,</w:t>
            </w:r>
            <w:r>
              <w:rPr>
                <w:rFonts w:ascii="Consolas" w:hAnsi="Consolas"/>
                <w:color w:val="000000"/>
                <w:sz w:val="18"/>
                <w:szCs w:val="18"/>
              </w:rPr>
              <w:br/>
              <w:t xml:space="preserve">            </w:t>
            </w:r>
            <w:r>
              <w:rPr>
                <w:rFonts w:ascii="Consolas" w:hAnsi="Consolas"/>
                <w:color w:val="000000"/>
                <w:sz w:val="18"/>
                <w:szCs w:val="18"/>
              </w:rPr>
              <w:lastRenderedPageBreak/>
              <w:t>StringUtils.</w:t>
            </w:r>
            <w:r>
              <w:rPr>
                <w:rFonts w:ascii="Consolas" w:hAnsi="Consolas"/>
                <w:i/>
                <w:iCs/>
                <w:color w:val="000000"/>
                <w:sz w:val="18"/>
                <w:szCs w:val="18"/>
              </w:rPr>
              <w:t>isBlank</w:t>
            </w:r>
            <w:r>
              <w:rPr>
                <w:rFonts w:ascii="Consolas" w:hAnsi="Consolas"/>
                <w:color w:val="000000"/>
                <w:sz w:val="18"/>
                <w:szCs w:val="18"/>
              </w:rPr>
              <w:t>(request.getPadding())?</w:t>
            </w:r>
            <w:r>
              <w:rPr>
                <w:rFonts w:ascii="Consolas" w:hAnsi="Consolas"/>
                <w:b/>
                <w:bCs/>
                <w:color w:val="008000"/>
                <w:sz w:val="18"/>
                <w:szCs w:val="18"/>
              </w:rPr>
              <w:t>"PKCS7PADDING"</w:t>
            </w:r>
            <w:r>
              <w:rPr>
                <w:rFonts w:ascii="Consolas" w:hAnsi="Consolas"/>
                <w:color w:val="000000"/>
                <w:sz w:val="18"/>
                <w:szCs w:val="18"/>
              </w:rPr>
              <w:t>:request.getPadding(),</w:t>
            </w:r>
            <w:r>
              <w:rPr>
                <w:rFonts w:ascii="Consolas" w:hAnsi="Consolas"/>
                <w:color w:val="000000"/>
                <w:sz w:val="18"/>
                <w:szCs w:val="18"/>
              </w:rPr>
              <w:br/>
              <w:t xml:space="preserve">            iv,</w:t>
            </w:r>
            <w:r>
              <w:rPr>
                <w:rFonts w:ascii="Consolas" w:hAnsi="Consolas"/>
                <w:color w:val="000000"/>
                <w:sz w:val="18"/>
                <w:szCs w:val="18"/>
              </w:rPr>
              <w:br/>
              <w:t xml:space="preserve">            data)</w:t>
            </w:r>
            <w:r>
              <w:rPr>
                <w:rFonts w:ascii="Consolas" w:hAnsi="Consolas"/>
                <w:color w:val="000000"/>
                <w:sz w:val="18"/>
                <w:szCs w:val="18"/>
              </w:rPr>
              <w:br/>
              <w:t xml:space="preserve">        .getEncoded(ASN1Encoding.</w:t>
            </w:r>
            <w:r>
              <w:rPr>
                <w:rFonts w:ascii="Consolas" w:hAnsi="Consolas"/>
                <w:b/>
                <w:bCs/>
                <w:i/>
                <w:iCs/>
                <w:color w:val="660E7A"/>
                <w:sz w:val="18"/>
                <w:szCs w:val="18"/>
              </w:rPr>
              <w:t>DER</w:t>
            </w:r>
            <w:r>
              <w:rPr>
                <w:rFonts w:ascii="Consolas" w:hAnsi="Consolas"/>
                <w:color w:val="000000"/>
                <w:sz w:val="18"/>
                <w:szCs w:val="18"/>
              </w:rPr>
              <w:t>);</w:t>
            </w:r>
            <w:r>
              <w:rPr>
                <w:rFonts w:ascii="Consolas" w:hAnsi="Consolas"/>
                <w:color w:val="000000"/>
                <w:sz w:val="18"/>
                <w:szCs w:val="18"/>
              </w:rPr>
              <w:br/>
            </w:r>
            <w:r>
              <w:rPr>
                <w:rFonts w:ascii="Consolas" w:hAnsi="Consolas"/>
                <w:i/>
                <w:iCs/>
                <w:color w:val="808080"/>
                <w:sz w:val="18"/>
                <w:szCs w:val="18"/>
              </w:rPr>
              <w:t xml:space="preserve">// </w:t>
            </w:r>
            <w:r>
              <w:rPr>
                <w:rFonts w:ascii="Consolas" w:hAnsi="Consolas" w:hint="eastAsia"/>
                <w:i/>
                <w:iCs/>
                <w:color w:val="808080"/>
                <w:sz w:val="18"/>
                <w:szCs w:val="18"/>
              </w:rPr>
              <w:t>对</w:t>
            </w:r>
            <w:r>
              <w:rPr>
                <w:rFonts w:ascii="Consolas" w:hAnsi="Consolas" w:hint="eastAsia"/>
                <w:i/>
                <w:iCs/>
                <w:color w:val="808080"/>
                <w:sz w:val="18"/>
                <w:szCs w:val="18"/>
              </w:rPr>
              <w:t>A</w:t>
            </w:r>
            <w:r>
              <w:rPr>
                <w:rFonts w:ascii="Consolas" w:hAnsi="Consolas"/>
                <w:i/>
                <w:iCs/>
                <w:color w:val="808080"/>
                <w:sz w:val="18"/>
                <w:szCs w:val="18"/>
              </w:rPr>
              <w:t>SN1</w:t>
            </w:r>
            <w:r>
              <w:rPr>
                <w:rFonts w:ascii="Consolas" w:hAnsi="Consolas" w:hint="eastAsia"/>
                <w:i/>
                <w:iCs/>
                <w:color w:val="808080"/>
                <w:sz w:val="18"/>
                <w:szCs w:val="18"/>
              </w:rPr>
              <w:t>结构数据进行</w:t>
            </w:r>
            <w:r>
              <w:rPr>
                <w:rFonts w:ascii="Consolas" w:hAnsi="Consolas" w:hint="eastAsia"/>
                <w:i/>
                <w:iCs/>
                <w:color w:val="808080"/>
                <w:sz w:val="18"/>
                <w:szCs w:val="18"/>
              </w:rPr>
              <w:t>ba</w:t>
            </w:r>
            <w:r>
              <w:rPr>
                <w:rFonts w:ascii="Consolas" w:hAnsi="Consolas"/>
                <w:i/>
                <w:iCs/>
                <w:color w:val="808080"/>
                <w:sz w:val="18"/>
                <w:szCs w:val="18"/>
              </w:rPr>
              <w:t>se64</w:t>
            </w:r>
            <w:r>
              <w:rPr>
                <w:rFonts w:ascii="Consolas" w:hAnsi="Consolas" w:hint="eastAsia"/>
                <w:i/>
                <w:iCs/>
                <w:color w:val="808080"/>
                <w:sz w:val="18"/>
                <w:szCs w:val="18"/>
              </w:rPr>
              <w:t>编码，返回给用户</w:t>
            </w:r>
            <w:r>
              <w:rPr>
                <w:rFonts w:hint="eastAsia"/>
                <w:i/>
                <w:iCs/>
                <w:color w:val="808080"/>
                <w:sz w:val="18"/>
                <w:szCs w:val="18"/>
              </w:rPr>
              <w:br/>
            </w:r>
            <w:r>
              <w:rPr>
                <w:rFonts w:ascii="Consolas" w:hAnsi="Consolas"/>
                <w:color w:val="000000"/>
                <w:sz w:val="18"/>
                <w:szCs w:val="18"/>
              </w:rPr>
              <w:t>encryptByCmkResponseHsm.setCipherTextBlob(Base64.</w:t>
            </w:r>
            <w:r>
              <w:rPr>
                <w:rFonts w:ascii="Consolas" w:hAnsi="Consolas"/>
                <w:i/>
                <w:iCs/>
                <w:color w:val="000000"/>
                <w:sz w:val="18"/>
                <w:szCs w:val="18"/>
              </w:rPr>
              <w:t>toBase64String</w:t>
            </w:r>
            <w:r>
              <w:rPr>
                <w:rFonts w:ascii="Consolas" w:hAnsi="Consolas"/>
                <w:color w:val="000000"/>
                <w:sz w:val="18"/>
                <w:szCs w:val="18"/>
              </w:rPr>
              <w:t>(result));</w:t>
            </w:r>
          </w:p>
        </w:tc>
      </w:tr>
    </w:tbl>
    <w:p w14:paraId="22DC9953" w14:textId="77777777" w:rsidR="00B47B1D" w:rsidRDefault="00F22AD9">
      <w:pPr>
        <w:shd w:val="clear" w:color="auto" w:fill="FFFFFE"/>
        <w:spacing w:line="360" w:lineRule="auto"/>
        <w:rPr>
          <w:shd w:val="clear" w:color="auto" w:fill="FFFFFE"/>
        </w:rPr>
      </w:pPr>
      <w:r>
        <w:rPr>
          <w:rFonts w:hint="eastAsia"/>
          <w:shd w:val="clear" w:color="auto" w:fill="FFFFFE"/>
        </w:rPr>
        <w:lastRenderedPageBreak/>
        <w:t>5</w:t>
      </w:r>
      <w:r>
        <w:rPr>
          <w:shd w:val="clear" w:color="auto" w:fill="FFFFFE"/>
        </w:rPr>
        <w:t>.</w:t>
      </w:r>
      <w:r>
        <w:rPr>
          <w:rFonts w:hint="eastAsia"/>
          <w:shd w:val="clear" w:color="auto" w:fill="FFFFFE"/>
        </w:rPr>
        <w:t>加密体解析代码块</w:t>
      </w:r>
    </w:p>
    <w:tbl>
      <w:tblPr>
        <w:tblStyle w:val="affff8"/>
        <w:tblW w:w="8920" w:type="dxa"/>
        <w:shd w:val="clear" w:color="auto" w:fill="C7EDCC"/>
        <w:tblLayout w:type="fixed"/>
        <w:tblLook w:val="04A0" w:firstRow="1" w:lastRow="0" w:firstColumn="1" w:lastColumn="0" w:noHBand="0" w:noVBand="1"/>
      </w:tblPr>
      <w:tblGrid>
        <w:gridCol w:w="8920"/>
      </w:tblGrid>
      <w:tr w:rsidR="00B47B1D" w14:paraId="29406D2B" w14:textId="77777777" w:rsidTr="007C4756">
        <w:tc>
          <w:tcPr>
            <w:tcW w:w="8920" w:type="dxa"/>
            <w:shd w:val="clear" w:color="auto" w:fill="C7EDCC"/>
          </w:tcPr>
          <w:p w14:paraId="03F2D781" w14:textId="77777777" w:rsidR="00B47B1D" w:rsidRDefault="00F22AD9">
            <w:pPr>
              <w:pStyle w:val="HTML0"/>
              <w:shd w:val="clear" w:color="auto" w:fill="C7EDCC"/>
              <w:rPr>
                <w:rFonts w:ascii="Consolas" w:hAnsi="Consolas"/>
                <w:color w:val="00000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对加密体数据</w:t>
            </w:r>
            <w:r>
              <w:rPr>
                <w:rFonts w:ascii="Consolas" w:hAnsi="Consolas"/>
                <w:i/>
                <w:iCs/>
                <w:color w:val="808080"/>
                <w:sz w:val="18"/>
                <w:szCs w:val="18"/>
              </w:rPr>
              <w:t xml:space="preserve"> </w:t>
            </w:r>
            <w:r>
              <w:rPr>
                <w:rFonts w:ascii="Consolas" w:hAnsi="Consolas" w:hint="eastAsia"/>
                <w:i/>
                <w:iCs/>
                <w:color w:val="808080"/>
                <w:sz w:val="18"/>
                <w:szCs w:val="18"/>
              </w:rPr>
              <w:t>base</w:t>
            </w:r>
            <w:r>
              <w:rPr>
                <w:rFonts w:ascii="Consolas" w:hAnsi="Consolas"/>
                <w:i/>
                <w:iCs/>
                <w:color w:val="808080"/>
                <w:sz w:val="18"/>
                <w:szCs w:val="18"/>
              </w:rPr>
              <w:t>64</w:t>
            </w:r>
            <w:r>
              <w:rPr>
                <w:rFonts w:ascii="Consolas" w:hAnsi="Consolas" w:hint="eastAsia"/>
                <w:i/>
                <w:iCs/>
                <w:color w:val="808080"/>
                <w:sz w:val="18"/>
                <w:szCs w:val="18"/>
              </w:rPr>
              <w:t>解码，并解析为</w:t>
            </w:r>
            <w:r>
              <w:rPr>
                <w:rFonts w:ascii="Consolas" w:hAnsi="Consolas"/>
                <w:i/>
                <w:iCs/>
                <w:color w:val="808080"/>
                <w:sz w:val="18"/>
                <w:szCs w:val="18"/>
              </w:rPr>
              <w:t>EncryptionM</w:t>
            </w:r>
            <w:r>
              <w:rPr>
                <w:rFonts w:ascii="Consolas" w:hAnsi="Consolas" w:hint="eastAsia"/>
                <w:i/>
                <w:iCs/>
                <w:color w:val="808080"/>
                <w:sz w:val="18"/>
                <w:szCs w:val="18"/>
              </w:rPr>
              <w:t>e</w:t>
            </w:r>
            <w:r>
              <w:rPr>
                <w:rFonts w:ascii="Consolas" w:hAnsi="Consolas"/>
                <w:i/>
                <w:iCs/>
                <w:color w:val="808080"/>
                <w:sz w:val="18"/>
                <w:szCs w:val="18"/>
              </w:rPr>
              <w:t>ssage</w:t>
            </w:r>
            <w:r>
              <w:rPr>
                <w:rFonts w:ascii="Consolas" w:hAnsi="Consolas" w:hint="eastAsia"/>
                <w:i/>
                <w:iCs/>
                <w:color w:val="808080"/>
                <w:sz w:val="18"/>
                <w:szCs w:val="18"/>
              </w:rPr>
              <w:t>对象</w:t>
            </w:r>
            <w:r>
              <w:rPr>
                <w:rFonts w:ascii="Consolas" w:hAnsi="Consolas"/>
                <w:color w:val="000000"/>
                <w:sz w:val="18"/>
                <w:szCs w:val="18"/>
              </w:rPr>
              <w:t xml:space="preserve"> </w:t>
            </w:r>
          </w:p>
          <w:p w14:paraId="164214E1" w14:textId="77777777" w:rsidR="00B47B1D" w:rsidRDefault="00F22AD9">
            <w:pPr>
              <w:pStyle w:val="HTML0"/>
              <w:shd w:val="clear" w:color="auto" w:fill="C7EDCC"/>
              <w:rPr>
                <w:rFonts w:ascii="Consolas" w:hAnsi="Consolas"/>
                <w:color w:val="000000"/>
                <w:sz w:val="18"/>
                <w:szCs w:val="18"/>
              </w:rPr>
            </w:pPr>
            <w:r>
              <w:rPr>
                <w:rFonts w:ascii="Consolas" w:hAnsi="Consolas"/>
                <w:color w:val="000000"/>
                <w:sz w:val="18"/>
                <w:szCs w:val="18"/>
              </w:rPr>
              <w:t>EncryptionMessage message =</w:t>
            </w:r>
            <w:r>
              <w:rPr>
                <w:rFonts w:ascii="Consolas" w:hAnsi="Consolas"/>
                <w:color w:val="000000"/>
                <w:sz w:val="18"/>
                <w:szCs w:val="18"/>
              </w:rPr>
              <w:br/>
              <w:t xml:space="preserve">    EncryptionMessage.</w:t>
            </w:r>
            <w:r>
              <w:rPr>
                <w:rFonts w:ascii="Consolas" w:hAnsi="Consolas"/>
                <w:i/>
                <w:iCs/>
                <w:color w:val="000000"/>
                <w:sz w:val="18"/>
                <w:szCs w:val="18"/>
              </w:rPr>
              <w:t>getInstance</w:t>
            </w:r>
            <w:r>
              <w:rPr>
                <w:rFonts w:ascii="Consolas" w:hAnsi="Consolas"/>
                <w:color w:val="000000"/>
                <w:sz w:val="18"/>
                <w:szCs w:val="18"/>
              </w:rPr>
              <w:t>(</w:t>
            </w:r>
            <w:r>
              <w:rPr>
                <w:rFonts w:ascii="Consolas" w:hAnsi="Consolas"/>
                <w:color w:val="000000"/>
                <w:sz w:val="18"/>
                <w:szCs w:val="18"/>
              </w:rPr>
              <w:br/>
              <w:t xml:space="preserve">        org.apache.commons.codec.binary.Base64.</w:t>
            </w:r>
            <w:r>
              <w:rPr>
                <w:rFonts w:ascii="Consolas" w:hAnsi="Consolas"/>
                <w:i/>
                <w:iCs/>
                <w:color w:val="000000"/>
                <w:sz w:val="18"/>
                <w:szCs w:val="18"/>
              </w:rPr>
              <w:t>decodeBase64</w:t>
            </w:r>
            <w:r>
              <w:rPr>
                <w:rFonts w:ascii="Consolas" w:hAnsi="Consolas"/>
                <w:color w:val="000000"/>
                <w:sz w:val="18"/>
                <w:szCs w:val="18"/>
              </w:rPr>
              <w:t>(request.getEncData()));</w:t>
            </w:r>
          </w:p>
          <w:p w14:paraId="0027CB3E" w14:textId="77777777" w:rsidR="00B47B1D" w:rsidRDefault="00F22AD9">
            <w:pPr>
              <w:pStyle w:val="HTML0"/>
              <w:shd w:val="clear" w:color="auto" w:fill="C7EDCC"/>
              <w:rPr>
                <w:rFonts w:ascii="Consolas" w:hAnsi="Consolas"/>
                <w:i/>
                <w:iCs/>
                <w:color w:val="808080"/>
                <w:sz w:val="18"/>
                <w:szCs w:val="18"/>
              </w:rPr>
            </w:pPr>
            <w:r>
              <w:rPr>
                <w:rFonts w:ascii="Consolas" w:hAnsi="Consolas"/>
                <w:i/>
                <w:iCs/>
                <w:color w:val="808080"/>
                <w:sz w:val="18"/>
                <w:szCs w:val="18"/>
              </w:rPr>
              <w:t xml:space="preserve">// </w:t>
            </w:r>
            <w:r>
              <w:rPr>
                <w:rFonts w:ascii="Consolas" w:hAnsi="Consolas" w:hint="eastAsia"/>
                <w:i/>
                <w:iCs/>
                <w:color w:val="808080"/>
                <w:sz w:val="18"/>
                <w:szCs w:val="18"/>
              </w:rPr>
              <w:t>获取对象中的属性及属性值</w:t>
            </w:r>
          </w:p>
          <w:p w14:paraId="11ACB24A" w14:textId="77777777" w:rsidR="00B47B1D" w:rsidRDefault="00F22AD9">
            <w:pPr>
              <w:pStyle w:val="HTML0"/>
              <w:shd w:val="clear" w:color="auto" w:fill="C7EDCC"/>
              <w:rPr>
                <w:rFonts w:ascii="Consolas" w:hAnsi="Consolas"/>
                <w:color w:val="000000"/>
                <w:sz w:val="18"/>
                <w:szCs w:val="18"/>
              </w:rPr>
            </w:pPr>
            <w:r>
              <w:rPr>
                <w:rFonts w:ascii="Consolas" w:hAnsi="Consolas"/>
                <w:color w:val="000000"/>
                <w:sz w:val="18"/>
                <w:szCs w:val="18"/>
              </w:rPr>
              <w:t>MessageOperate messageOperate = message.getMessageOperate();</w:t>
            </w:r>
            <w:r>
              <w:rPr>
                <w:rFonts w:ascii="Consolas" w:hAnsi="Consolas"/>
                <w:color w:val="000000"/>
                <w:sz w:val="18"/>
                <w:szCs w:val="18"/>
              </w:rPr>
              <w:br/>
            </w:r>
            <w:r>
              <w:rPr>
                <w:rFonts w:ascii="Consolas" w:hAnsi="Consolas"/>
                <w:b/>
                <w:bCs/>
                <w:color w:val="000080"/>
                <w:sz w:val="18"/>
                <w:szCs w:val="18"/>
              </w:rPr>
              <w:t xml:space="preserve">int </w:t>
            </w:r>
            <w:r>
              <w:rPr>
                <w:rFonts w:ascii="Consolas" w:hAnsi="Consolas"/>
                <w:color w:val="000000"/>
                <w:sz w:val="18"/>
                <w:szCs w:val="18"/>
              </w:rPr>
              <w:t>version = messageOperate.getKeyVersion().getValue().intValue();</w:t>
            </w:r>
            <w:r>
              <w:rPr>
                <w:rFonts w:ascii="Consolas" w:hAnsi="Consolas"/>
                <w:color w:val="000000"/>
                <w:sz w:val="18"/>
                <w:szCs w:val="18"/>
              </w:rPr>
              <w:br/>
              <w:t xml:space="preserve">String keyId = </w:t>
            </w:r>
            <w:r>
              <w:rPr>
                <w:rFonts w:ascii="Consolas" w:hAnsi="Consolas"/>
                <w:b/>
                <w:bCs/>
                <w:color w:val="000080"/>
                <w:sz w:val="18"/>
                <w:szCs w:val="18"/>
              </w:rPr>
              <w:t xml:space="preserve">new </w:t>
            </w:r>
            <w:r>
              <w:rPr>
                <w:rFonts w:ascii="Consolas" w:hAnsi="Consolas"/>
                <w:color w:val="000000"/>
                <w:sz w:val="18"/>
                <w:szCs w:val="18"/>
              </w:rPr>
              <w:t>String(messageOperate.getKeyId().getBytes());</w:t>
            </w:r>
          </w:p>
        </w:tc>
      </w:tr>
    </w:tbl>
    <w:p w14:paraId="27A8D9E1" w14:textId="77777777" w:rsidR="00B47B1D" w:rsidRDefault="00B47B1D">
      <w:pPr>
        <w:shd w:val="clear" w:color="auto" w:fill="FFFFFE"/>
        <w:spacing w:line="360" w:lineRule="auto"/>
        <w:rPr>
          <w:shd w:val="clear" w:color="auto" w:fill="FFFFFE"/>
        </w:rPr>
      </w:pPr>
    </w:p>
    <w:p w14:paraId="13BB4ED4" w14:textId="77777777" w:rsidR="00B47B1D" w:rsidRDefault="00F22AD9">
      <w:pPr>
        <w:pStyle w:val="1f4"/>
        <w:numPr>
          <w:ilvl w:val="0"/>
          <w:numId w:val="0"/>
        </w:numPr>
        <w:ind w:left="284"/>
      </w:pPr>
      <w:bookmarkStart w:id="500" w:name="_Toc109833324"/>
      <w:bookmarkStart w:id="501" w:name="_Toc116492088"/>
      <w:r>
        <w:rPr>
          <w:rFonts w:hint="eastAsia"/>
        </w:rPr>
        <w:lastRenderedPageBreak/>
        <w:t>附录</w:t>
      </w:r>
      <w:r>
        <w:t xml:space="preserve">4 </w:t>
      </w:r>
      <w:r>
        <w:rPr>
          <w:rFonts w:hint="eastAsia"/>
        </w:rPr>
        <w:t>长连接机制</w:t>
      </w:r>
      <w:bookmarkEnd w:id="500"/>
      <w:bookmarkEnd w:id="501"/>
    </w:p>
    <w:p w14:paraId="13CBD670" w14:textId="77777777" w:rsidR="00B47B1D" w:rsidRDefault="00F22AD9">
      <w:pPr>
        <w:shd w:val="clear" w:color="auto" w:fill="FFFFFE"/>
        <w:spacing w:line="360" w:lineRule="auto"/>
        <w:ind w:firstLineChars="200" w:firstLine="480"/>
        <w:rPr>
          <w:shd w:val="clear" w:color="auto" w:fill="FFFFFE"/>
        </w:rPr>
      </w:pPr>
      <w:r>
        <w:rPr>
          <w:rFonts w:hint="eastAsia"/>
          <w:shd w:val="clear" w:color="auto" w:fill="FFFFFE"/>
        </w:rPr>
        <w:t>一、长连接配置说明</w:t>
      </w:r>
    </w:p>
    <w:p w14:paraId="0DEE3BBD" w14:textId="723BD7A0" w:rsidR="00B47B1D" w:rsidRDefault="00F22AD9" w:rsidP="004E5201">
      <w:pPr>
        <w:shd w:val="clear" w:color="auto" w:fill="FFFFFE"/>
        <w:spacing w:line="360" w:lineRule="auto"/>
        <w:ind w:firstLineChars="200" w:firstLine="480"/>
        <w:rPr>
          <w:shd w:val="clear" w:color="auto" w:fill="FFFFFE"/>
        </w:rPr>
      </w:pPr>
      <w:proofErr w:type="gramStart"/>
      <w:r>
        <w:rPr>
          <w:rFonts w:hint="eastAsia"/>
          <w:shd w:val="clear" w:color="auto" w:fill="FFFFFE"/>
        </w:rPr>
        <w:t>密服系统</w:t>
      </w:r>
      <w:proofErr w:type="gramEnd"/>
      <w:r>
        <w:rPr>
          <w:rFonts w:hint="eastAsia"/>
          <w:shd w:val="clear" w:color="auto" w:fill="FFFFFE"/>
        </w:rPr>
        <w:t>基于</w:t>
      </w:r>
      <w:r>
        <w:rPr>
          <w:shd w:val="clear" w:color="auto" w:fill="FFFFFE"/>
        </w:rPr>
        <w:t xml:space="preserve">keepalive </w:t>
      </w:r>
      <w:r>
        <w:rPr>
          <w:rFonts w:hint="eastAsia"/>
          <w:shd w:val="clear" w:color="auto" w:fill="FFFFFE"/>
        </w:rPr>
        <w:t>机制，实现与</w:t>
      </w:r>
      <w:r>
        <w:rPr>
          <w:shd w:val="clear" w:color="auto" w:fill="FFFFFE"/>
        </w:rPr>
        <w:t>client(</w:t>
      </w:r>
      <w:r>
        <w:rPr>
          <w:rFonts w:hint="eastAsia"/>
          <w:shd w:val="clear" w:color="auto" w:fill="FFFFFE"/>
        </w:rPr>
        <w:t>业务端</w:t>
      </w:r>
      <w:r>
        <w:rPr>
          <w:shd w:val="clear" w:color="auto" w:fill="FFFFFE"/>
        </w:rPr>
        <w:t>)的</w:t>
      </w:r>
      <w:r>
        <w:rPr>
          <w:rFonts w:hint="eastAsia"/>
          <w:shd w:val="clear" w:color="auto" w:fill="FFFFFE"/>
        </w:rPr>
        <w:t>长连接。针对restful调用方式，</w:t>
      </w:r>
      <w:r>
        <w:rPr>
          <w:shd w:val="clear" w:color="auto" w:fill="FFFFFE"/>
        </w:rPr>
        <w:t>需要client发送过来的请求携带"keep-alive"header</w:t>
      </w:r>
      <w:r>
        <w:rPr>
          <w:rFonts w:hint="eastAsia"/>
          <w:shd w:val="clear" w:color="auto" w:fill="FFFFFE"/>
        </w:rPr>
        <w:t>；对于sdk调用方式，在sdk配置文件中</w:t>
      </w:r>
      <w:proofErr w:type="gramStart"/>
      <w:r>
        <w:rPr>
          <w:rFonts w:hint="eastAsia"/>
          <w:shd w:val="clear" w:color="auto" w:fill="FFFFFE"/>
        </w:rPr>
        <w:t>选择长</w:t>
      </w:r>
      <w:proofErr w:type="gramEnd"/>
      <w:r>
        <w:rPr>
          <w:rFonts w:hint="eastAsia"/>
          <w:shd w:val="clear" w:color="auto" w:fill="FFFFFE"/>
        </w:rPr>
        <w:t>连接模式并进行相关配置即可。</w:t>
      </w:r>
      <w:r w:rsidR="004E5201" w:rsidRPr="004E5201">
        <w:rPr>
          <w:shd w:val="clear" w:color="auto" w:fill="FFFFFE"/>
        </w:rPr>
        <w:t>业务调用频繁， 1分钟以内多次调用</w:t>
      </w:r>
      <w:r w:rsidR="004E5201">
        <w:rPr>
          <w:rFonts w:hint="eastAsia"/>
          <w:shd w:val="clear" w:color="auto" w:fill="FFFFFE"/>
        </w:rPr>
        <w:t>，建议使用长连接</w:t>
      </w:r>
      <w:r w:rsidR="00FD40B9">
        <w:rPr>
          <w:rFonts w:hint="eastAsia"/>
          <w:shd w:val="clear" w:color="auto" w:fill="FFFFFE"/>
        </w:rPr>
        <w:t>，否则</w:t>
      </w:r>
      <w:r w:rsidR="004E5201">
        <w:rPr>
          <w:rFonts w:hint="eastAsia"/>
          <w:shd w:val="clear" w:color="auto" w:fill="FFFFFE"/>
        </w:rPr>
        <w:t>，建议使用短链接。</w:t>
      </w:r>
    </w:p>
    <w:p w14:paraId="07768C38" w14:textId="77777777" w:rsidR="00B47B1D" w:rsidRDefault="00F22AD9">
      <w:pPr>
        <w:shd w:val="clear" w:color="auto" w:fill="FFFFFE"/>
        <w:spacing w:line="360" w:lineRule="auto"/>
        <w:ind w:firstLineChars="200" w:firstLine="480"/>
        <w:rPr>
          <w:shd w:val="clear" w:color="auto" w:fill="FFFFFE"/>
        </w:rPr>
      </w:pPr>
      <w:r>
        <w:rPr>
          <w:rFonts w:hint="eastAsia"/>
        </w:rPr>
        <w:t>restful长连接</w:t>
      </w:r>
      <w:r>
        <w:rPr>
          <w:rFonts w:hint="eastAsia"/>
          <w:shd w:val="clear" w:color="auto" w:fill="FFFFFE"/>
        </w:rPr>
        <w:t>示例如下：</w:t>
      </w:r>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7EDCC"/>
        <w:tblLayout w:type="fixed"/>
        <w:tblLook w:val="04A0" w:firstRow="1" w:lastRow="0" w:firstColumn="1" w:lastColumn="0" w:noHBand="0" w:noVBand="1"/>
      </w:tblPr>
      <w:tblGrid>
        <w:gridCol w:w="9146"/>
      </w:tblGrid>
      <w:tr w:rsidR="00B47B1D" w14:paraId="6725C2AD" w14:textId="77777777" w:rsidTr="007C4756">
        <w:tc>
          <w:tcPr>
            <w:tcW w:w="9146" w:type="dxa"/>
            <w:shd w:val="clear" w:color="auto" w:fill="C7EDCC"/>
          </w:tcPr>
          <w:p w14:paraId="69EDE98D" w14:textId="4E0C8196" w:rsidR="00B47B1D" w:rsidRDefault="00F22AD9">
            <w:pPr>
              <w:pStyle w:val="HTML0"/>
              <w:shd w:val="clear" w:color="auto" w:fill="C7EDCC"/>
              <w:rPr>
                <w:rFonts w:ascii="Consolas" w:hAnsi="Consolas"/>
                <w:sz w:val="18"/>
                <w:szCs w:val="18"/>
              </w:rPr>
            </w:pPr>
            <w:r>
              <w:rPr>
                <w:rFonts w:ascii="Consolas" w:hAnsi="Consolas"/>
                <w:sz w:val="18"/>
                <w:szCs w:val="18"/>
              </w:rPr>
              <w:t>String jsonStr = JSONUtil.</w:t>
            </w:r>
            <w:r>
              <w:rPr>
                <w:rFonts w:ascii="Consolas" w:hAnsi="Consolas"/>
                <w:i/>
                <w:iCs/>
                <w:sz w:val="18"/>
                <w:szCs w:val="18"/>
              </w:rPr>
              <w:t>toJsonStr</w:t>
            </w:r>
            <w:r>
              <w:rPr>
                <w:rFonts w:ascii="Consolas" w:hAnsi="Consolas"/>
                <w:sz w:val="18"/>
                <w:szCs w:val="18"/>
              </w:rPr>
              <w:t>(MapUtil.</w:t>
            </w:r>
            <w:r>
              <w:rPr>
                <w:rFonts w:ascii="Consolas" w:hAnsi="Consolas"/>
                <w:i/>
                <w:iCs/>
                <w:sz w:val="18"/>
                <w:szCs w:val="18"/>
              </w:rPr>
              <w:t>builder</w:t>
            </w:r>
            <w:r>
              <w:rPr>
                <w:rFonts w:ascii="Consolas" w:hAnsi="Consolas"/>
                <w:sz w:val="18"/>
                <w:szCs w:val="18"/>
              </w:rPr>
              <w:t>().build());</w:t>
            </w:r>
            <w:r>
              <w:rPr>
                <w:rFonts w:ascii="Consolas" w:hAnsi="Consolas"/>
                <w:sz w:val="18"/>
                <w:szCs w:val="18"/>
              </w:rPr>
              <w:br/>
              <w:t>HttpResponse response =</w:t>
            </w:r>
            <w:r>
              <w:rPr>
                <w:rFonts w:ascii="Consolas" w:hAnsi="Consolas"/>
                <w:sz w:val="18"/>
                <w:szCs w:val="18"/>
              </w:rPr>
              <w:br/>
              <w:t xml:space="preserve">    HttpRequest.</w:t>
            </w:r>
            <w:r>
              <w:rPr>
                <w:rFonts w:ascii="Consolas" w:hAnsi="Consolas"/>
                <w:i/>
                <w:iCs/>
                <w:sz w:val="18"/>
                <w:szCs w:val="18"/>
              </w:rPr>
              <w:t>post</w:t>
            </w:r>
            <w:r>
              <w:rPr>
                <w:rFonts w:ascii="Consolas" w:hAnsi="Consolas"/>
                <w:sz w:val="18"/>
                <w:szCs w:val="18"/>
              </w:rPr>
              <w:t>(</w:t>
            </w:r>
            <w:r>
              <w:rPr>
                <w:rFonts w:ascii="Consolas" w:hAnsi="Consolas"/>
                <w:b/>
                <w:bCs/>
                <w:sz w:val="18"/>
                <w:szCs w:val="18"/>
              </w:rPr>
              <w:t>"http://</w:t>
            </w:r>
            <w:r w:rsidR="00CA6E38">
              <w:rPr>
                <w:rFonts w:ascii="Consolas" w:hAnsi="Consolas"/>
                <w:b/>
                <w:bCs/>
                <w:sz w:val="18"/>
                <w:szCs w:val="18"/>
              </w:rPr>
              <w:t>cts.ticai.com:10006</w:t>
            </w:r>
            <w:r>
              <w:rPr>
                <w:rFonts w:ascii="Consolas" w:hAnsi="Consolas"/>
                <w:b/>
                <w:bCs/>
                <w:sz w:val="18"/>
                <w:szCs w:val="18"/>
              </w:rPr>
              <w:t>/xxx/sign"</w:t>
            </w:r>
            <w:r>
              <w:rPr>
                <w:rFonts w:ascii="Consolas" w:hAnsi="Consolas"/>
                <w:sz w:val="18"/>
                <w:szCs w:val="18"/>
              </w:rPr>
              <w:t>)</w:t>
            </w:r>
            <w:r>
              <w:rPr>
                <w:rFonts w:ascii="Consolas" w:hAnsi="Consolas"/>
                <w:sz w:val="18"/>
                <w:szCs w:val="18"/>
              </w:rPr>
              <w:br/>
              <w:t xml:space="preserve">        .body(jsonStr)</w:t>
            </w:r>
            <w:r>
              <w:rPr>
                <w:rFonts w:ascii="Consolas" w:hAnsi="Consolas"/>
                <w:sz w:val="18"/>
                <w:szCs w:val="18"/>
              </w:rPr>
              <w:br/>
              <w:t xml:space="preserve">            </w:t>
            </w:r>
            <w:r>
              <w:rPr>
                <w:rFonts w:ascii="Consolas" w:hAnsi="Consolas"/>
                <w:i/>
                <w:iCs/>
                <w:sz w:val="18"/>
                <w:szCs w:val="18"/>
              </w:rPr>
              <w:t xml:space="preserve">// </w:t>
            </w:r>
            <w:r>
              <w:rPr>
                <w:rFonts w:hint="eastAsia"/>
                <w:i/>
                <w:iCs/>
                <w:sz w:val="18"/>
                <w:szCs w:val="18"/>
              </w:rPr>
              <w:t>开启长连接</w:t>
            </w:r>
            <w:r>
              <w:rPr>
                <w:rFonts w:hint="eastAsia"/>
                <w:i/>
                <w:iCs/>
                <w:sz w:val="18"/>
                <w:szCs w:val="18"/>
              </w:rPr>
              <w:br/>
              <w:t xml:space="preserve">        </w:t>
            </w:r>
            <w:r>
              <w:rPr>
                <w:rFonts w:ascii="Consolas" w:hAnsi="Consolas"/>
                <w:sz w:val="18"/>
                <w:szCs w:val="18"/>
              </w:rPr>
              <w:t>.header(</w:t>
            </w:r>
            <w:r>
              <w:rPr>
                <w:rFonts w:ascii="Consolas" w:hAnsi="Consolas"/>
                <w:b/>
                <w:bCs/>
                <w:sz w:val="18"/>
                <w:szCs w:val="18"/>
              </w:rPr>
              <w:t>"Connection"</w:t>
            </w:r>
            <w:r>
              <w:rPr>
                <w:rFonts w:ascii="Consolas" w:hAnsi="Consolas"/>
                <w:sz w:val="18"/>
                <w:szCs w:val="18"/>
              </w:rPr>
              <w:t xml:space="preserve">, </w:t>
            </w:r>
            <w:r>
              <w:rPr>
                <w:rFonts w:ascii="Consolas" w:hAnsi="Consolas"/>
                <w:b/>
                <w:bCs/>
                <w:sz w:val="18"/>
                <w:szCs w:val="18"/>
              </w:rPr>
              <w:t>"Keep-Alive"</w:t>
            </w:r>
            <w:r>
              <w:rPr>
                <w:rFonts w:ascii="Consolas" w:hAnsi="Consolas"/>
                <w:sz w:val="18"/>
                <w:szCs w:val="18"/>
              </w:rPr>
              <w:t>)</w:t>
            </w:r>
            <w:r>
              <w:rPr>
                <w:rFonts w:ascii="Consolas" w:hAnsi="Consolas"/>
                <w:sz w:val="18"/>
                <w:szCs w:val="18"/>
              </w:rPr>
              <w:br/>
              <w:t xml:space="preserve">            </w:t>
            </w:r>
            <w:r>
              <w:rPr>
                <w:rFonts w:ascii="Consolas" w:hAnsi="Consolas"/>
                <w:i/>
                <w:iCs/>
                <w:sz w:val="18"/>
                <w:szCs w:val="18"/>
              </w:rPr>
              <w:t xml:space="preserve">// </w:t>
            </w:r>
            <w:r>
              <w:rPr>
                <w:rFonts w:hint="eastAsia"/>
                <w:i/>
                <w:iCs/>
                <w:sz w:val="18"/>
                <w:szCs w:val="18"/>
              </w:rPr>
              <w:t>连接时长</w:t>
            </w:r>
            <w:r>
              <w:rPr>
                <w:rFonts w:ascii="Consolas" w:hAnsi="Consolas"/>
                <w:i/>
                <w:iCs/>
                <w:sz w:val="18"/>
                <w:szCs w:val="18"/>
              </w:rPr>
              <w:t xml:space="preserve"> 30 </w:t>
            </w:r>
            <w:r>
              <w:rPr>
                <w:rFonts w:hint="eastAsia"/>
                <w:i/>
                <w:iCs/>
                <w:sz w:val="18"/>
                <w:szCs w:val="18"/>
              </w:rPr>
              <w:t>秒，单位</w:t>
            </w:r>
            <w:r>
              <w:rPr>
                <w:rFonts w:ascii="Consolas" w:hAnsi="Consolas"/>
                <w:i/>
                <w:iCs/>
                <w:sz w:val="18"/>
                <w:szCs w:val="18"/>
              </w:rPr>
              <w:t>ms</w:t>
            </w:r>
            <w:r>
              <w:rPr>
                <w:rFonts w:ascii="Consolas" w:hAnsi="Consolas"/>
                <w:i/>
                <w:iCs/>
                <w:sz w:val="18"/>
                <w:szCs w:val="18"/>
              </w:rPr>
              <w:br/>
              <w:t xml:space="preserve">        </w:t>
            </w:r>
            <w:r>
              <w:rPr>
                <w:rFonts w:ascii="Consolas" w:hAnsi="Consolas"/>
                <w:sz w:val="18"/>
                <w:szCs w:val="18"/>
              </w:rPr>
              <w:t>.timeout(30 * 1000)</w:t>
            </w:r>
            <w:r>
              <w:rPr>
                <w:rFonts w:ascii="Consolas" w:hAnsi="Consolas"/>
                <w:sz w:val="18"/>
                <w:szCs w:val="18"/>
              </w:rPr>
              <w:br/>
              <w:t xml:space="preserve">        .execute();</w:t>
            </w:r>
            <w:r>
              <w:rPr>
                <w:rFonts w:ascii="Consolas" w:hAnsi="Consolas"/>
                <w:sz w:val="18"/>
                <w:szCs w:val="18"/>
              </w:rPr>
              <w:br/>
              <w:t>String result = response.body();</w:t>
            </w:r>
          </w:p>
        </w:tc>
      </w:tr>
    </w:tbl>
    <w:p w14:paraId="2EAA5BBD" w14:textId="77777777" w:rsidR="00B47B1D" w:rsidRDefault="00B47B1D">
      <w:pPr>
        <w:shd w:val="clear" w:color="auto" w:fill="FFFFFE"/>
        <w:spacing w:line="360" w:lineRule="auto"/>
        <w:ind w:firstLineChars="200" w:firstLine="480"/>
      </w:pPr>
    </w:p>
    <w:p w14:paraId="588E22EC" w14:textId="77777777" w:rsidR="00B47B1D" w:rsidRDefault="00F22AD9">
      <w:pPr>
        <w:shd w:val="clear" w:color="auto" w:fill="FFFFFE"/>
        <w:spacing w:line="360" w:lineRule="auto"/>
        <w:ind w:firstLineChars="200" w:firstLine="480"/>
      </w:pPr>
      <w:r>
        <w:rPr>
          <w:rFonts w:hint="eastAsia"/>
        </w:rPr>
        <w:t xml:space="preserve">二、长连接机制说明 </w:t>
      </w:r>
    </w:p>
    <w:p w14:paraId="79B7183C" w14:textId="10529608" w:rsidR="00B47B1D" w:rsidRDefault="00F22AD9" w:rsidP="00D003EF">
      <w:pPr>
        <w:shd w:val="clear" w:color="auto" w:fill="FFFFFE"/>
        <w:spacing w:line="360" w:lineRule="auto"/>
        <w:ind w:firstLineChars="200" w:firstLine="480"/>
      </w:pPr>
      <w:r>
        <w:rPr>
          <w:rFonts w:hint="eastAsia"/>
        </w:rPr>
        <w:t>1、SDK可通过配置文件支持长短连接。针对长连接，设置的默认连接数50，最大连接数100，基于定制优化的httpclient工具包实现。</w:t>
      </w:r>
    </w:p>
    <w:p w14:paraId="7AB55131" w14:textId="556D1164" w:rsidR="00B47B1D" w:rsidRDefault="00F22AD9">
      <w:pPr>
        <w:shd w:val="clear" w:color="auto" w:fill="FFFFFE"/>
        <w:spacing w:line="360" w:lineRule="auto"/>
        <w:ind w:firstLineChars="200" w:firstLine="480"/>
      </w:pPr>
      <w:r>
        <w:rPr>
          <w:rFonts w:hint="eastAsia"/>
        </w:rPr>
        <w:t>2客户端</w:t>
      </w:r>
      <w:r w:rsidR="00D003EF">
        <w:rPr>
          <w:rFonts w:hint="eastAsia"/>
        </w:rPr>
        <w:t>SDK</w:t>
      </w:r>
      <w:r>
        <w:rPr>
          <w:rFonts w:hint="eastAsia"/>
        </w:rPr>
        <w:t>会在50~100范围内自动建立连接和关闭连接，一般情况下不会超过100连接。</w:t>
      </w:r>
    </w:p>
    <w:p w14:paraId="0349F711" w14:textId="6A1113D2" w:rsidR="00B47B1D" w:rsidRDefault="00D003EF">
      <w:pPr>
        <w:shd w:val="clear" w:color="auto" w:fill="FFFFFE"/>
        <w:spacing w:line="360" w:lineRule="auto"/>
        <w:ind w:firstLineChars="200" w:firstLine="480"/>
      </w:pPr>
      <w:r>
        <w:rPr>
          <w:rFonts w:hint="eastAsia"/>
        </w:rPr>
        <w:t>3</w:t>
      </w:r>
      <w:r>
        <w:t>、</w:t>
      </w:r>
      <w:r w:rsidR="00F22AD9">
        <w:rPr>
          <w:rFonts w:hint="eastAsia"/>
        </w:rPr>
        <w:t>服务端：超过服务</w:t>
      </w:r>
      <w:proofErr w:type="gramStart"/>
      <w:r w:rsidR="00F22AD9">
        <w:rPr>
          <w:rFonts w:hint="eastAsia"/>
        </w:rPr>
        <w:t>端总连接</w:t>
      </w:r>
      <w:proofErr w:type="gramEnd"/>
      <w:r w:rsidR="00F22AD9">
        <w:rPr>
          <w:rFonts w:hint="eastAsia"/>
        </w:rPr>
        <w:t>数，将会报错。当有其他连接释放后，可正常请求。</w:t>
      </w:r>
    </w:p>
    <w:p w14:paraId="4797FF5F" w14:textId="698C37EE" w:rsidR="00B47B1D" w:rsidRDefault="00D003EF">
      <w:pPr>
        <w:shd w:val="clear" w:color="auto" w:fill="FFFFFE"/>
        <w:spacing w:line="360" w:lineRule="auto"/>
        <w:ind w:firstLineChars="200" w:firstLine="480"/>
      </w:pPr>
      <w:r>
        <w:t>4</w:t>
      </w:r>
      <w:r w:rsidR="00F22AD9">
        <w:rPr>
          <w:rFonts w:hint="eastAsia"/>
        </w:rPr>
        <w:t>、长连接的重连与保活机制</w:t>
      </w:r>
    </w:p>
    <w:p w14:paraId="2D2CC232" w14:textId="434A9B9F" w:rsidR="00B47B1D" w:rsidRDefault="00F22AD9">
      <w:pPr>
        <w:shd w:val="clear" w:color="auto" w:fill="FFFFFE"/>
        <w:spacing w:line="360" w:lineRule="auto"/>
        <w:ind w:firstLineChars="200" w:firstLine="480"/>
      </w:pPr>
      <w:r>
        <w:rPr>
          <w:rFonts w:hint="eastAsia"/>
        </w:rPr>
        <w:t>（1）请求断开连接后，</w:t>
      </w:r>
      <w:r w:rsidR="00D003EF">
        <w:rPr>
          <w:rFonts w:hint="eastAsia"/>
        </w:rPr>
        <w:t>SDK</w:t>
      </w:r>
      <w:r>
        <w:rPr>
          <w:rFonts w:hint="eastAsia"/>
        </w:rPr>
        <w:t>将会进行重</w:t>
      </w:r>
      <w:r w:rsidR="00D003EF">
        <w:rPr>
          <w:rFonts w:hint="eastAsia"/>
        </w:rPr>
        <w:t>连</w:t>
      </w:r>
      <w:r>
        <w:rPr>
          <w:rFonts w:hint="eastAsia"/>
        </w:rPr>
        <w:t>，不影响接口调用。</w:t>
      </w:r>
    </w:p>
    <w:p w14:paraId="36D6CDEF" w14:textId="6A7CCAFB" w:rsidR="00B47B1D" w:rsidRDefault="00F22AD9">
      <w:pPr>
        <w:shd w:val="clear" w:color="auto" w:fill="FFFFFE"/>
        <w:spacing w:line="360" w:lineRule="auto"/>
        <w:ind w:firstLineChars="200" w:firstLine="480"/>
        <w:rPr>
          <w:b/>
          <w:sz w:val="27"/>
          <w:szCs w:val="27"/>
          <w:shd w:val="clear" w:color="auto" w:fill="FFFFFE"/>
        </w:rPr>
      </w:pPr>
      <w:r>
        <w:rPr>
          <w:rFonts w:hint="eastAsia"/>
        </w:rPr>
        <w:t xml:space="preserve">（2）目前长连接回收超时时间60秒，60秒内无数据交互，SDK </w:t>
      </w:r>
      <w:proofErr w:type="gramStart"/>
      <w:r>
        <w:rPr>
          <w:rFonts w:hint="eastAsia"/>
        </w:rPr>
        <w:t>连接池将会</w:t>
      </w:r>
      <w:proofErr w:type="gramEnd"/>
      <w:r>
        <w:rPr>
          <w:rFonts w:hint="eastAsia"/>
        </w:rPr>
        <w:t>回收该连接，需要重发请求，来创建连接。</w:t>
      </w:r>
    </w:p>
    <w:sectPr w:rsidR="00B47B1D">
      <w:headerReference w:type="default" r:id="rId32"/>
      <w:footerReference w:type="default" r:id="rId33"/>
      <w:pgSz w:w="11906" w:h="16838"/>
      <w:pgMar w:top="1418" w:right="1560" w:bottom="1418" w:left="1416" w:header="993" w:footer="1007"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CBD1D4" w14:textId="77777777" w:rsidR="00743974" w:rsidRDefault="00743974">
      <w:r>
        <w:separator/>
      </w:r>
    </w:p>
  </w:endnote>
  <w:endnote w:type="continuationSeparator" w:id="0">
    <w:p w14:paraId="4DC09B81" w14:textId="77777777" w:rsidR="00743974" w:rsidRDefault="0074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ˎ̥">
    <w:altName w:val="Times New Roman"/>
    <w:charset w:val="00"/>
    <w:family w:val="auto"/>
    <w:pitch w:val="default"/>
    <w:sig w:usb0="00000000" w:usb1="00000000" w:usb2="00000000" w:usb3="00000000" w:csb0="00040001"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长城仿宋">
    <w:altName w:val="仿宋"/>
    <w:charset w:val="86"/>
    <w:family w:val="modern"/>
    <w:pitch w:val="default"/>
    <w:sig w:usb0="00000000" w:usb1="0000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Li Super+ 2">
    <w:altName w:val="黑体"/>
    <w:charset w:val="86"/>
    <w:family w:val="auto"/>
    <w:pitch w:val="default"/>
    <w:sig w:usb0="00000000" w:usb1="00000000" w:usb2="00000010" w:usb3="00000000" w:csb0="00040000" w:csb1="00000000"/>
  </w:font>
  <w:font w:name="Futura Bk">
    <w:altName w:val="Lucida Sans Unicode"/>
    <w:charset w:val="B1"/>
    <w:family w:val="swiss"/>
    <w:pitch w:val="default"/>
    <w:sig w:usb0="80000867" w:usb1="00000000" w:usb2="00000000" w:usb3="00000000" w:csb0="000001FB" w:csb1="00000000"/>
  </w:font>
  <w:font w:name="Arial Unicode MS">
    <w:panose1 w:val="020B0604020202020204"/>
    <w:charset w:val="86"/>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im Sun">
    <w:altName w:val="宋体"/>
    <w:charset w:val="86"/>
    <w:family w:val="auto"/>
    <w:pitch w:val="default"/>
    <w:sig w:usb0="00000000" w:usb1="0000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C70BE" w14:textId="3AD57F6A" w:rsidR="00C75FF0" w:rsidRDefault="00C75FF0">
    <w:pPr>
      <w:pStyle w:val="afff5"/>
      <w:ind w:right="32"/>
      <w:jc w:val="center"/>
      <w:rPr>
        <w:rFonts w:ascii="宋体" w:hAnsi="宋体"/>
      </w:rPr>
    </w:pPr>
    <w:r>
      <w:rPr>
        <w:noProof/>
      </w:rPr>
      <mc:AlternateContent>
        <mc:Choice Requires="wps">
          <w:drawing>
            <wp:anchor distT="0" distB="0" distL="114300" distR="114300" simplePos="0" relativeHeight="251658240" behindDoc="0" locked="0" layoutInCell="1" allowOverlap="1" wp14:anchorId="73B485DD" wp14:editId="6F805CAE">
              <wp:simplePos x="0" y="0"/>
              <wp:positionH relativeFrom="column">
                <wp:posOffset>-17780</wp:posOffset>
              </wp:positionH>
              <wp:positionV relativeFrom="paragraph">
                <wp:posOffset>-31115</wp:posOffset>
              </wp:positionV>
              <wp:extent cx="5698490" cy="0"/>
              <wp:effectExtent l="5080" t="5715" r="11430" b="13335"/>
              <wp:wrapNone/>
              <wp:docPr id="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8490" cy="0"/>
                      </a:xfrm>
                      <a:prstGeom prst="line">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line id="直接连接符 2" o:spid="_x0000_s1026" o:spt="20" style="position:absolute;left:0pt;margin-left:-1.4pt;margin-top:-2.45pt;height:0pt;width:448.7pt;z-index:251658240;mso-width-relative:page;mso-height-relative:page;" filled="f" stroked="t" coordsize="21600,21600" o:gfxdata="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9qqq71gAAAAgBAAAPAAAAAAAAAAEAIAAAACIAAABkcnMvZG93&#10;bnJldi54bWxQSwECFAAUAAAACACHTuJAVf3ObMkBAABcAwAADgAAAAAAAAABACAAAAAlAQAAZHJz&#10;L2Uyb0RvYy54bWxQSwUGAAAAAAYABgBZAQAAYAUAAAAA&#10;">
              <v:fill on="f" focussize="0,0"/>
              <v:stroke color="#000000" joinstyle="round"/>
              <v:imagedata o:title=""/>
              <o:lock v:ext="edit" aspectratio="f"/>
            </v:line>
          </w:pict>
        </mc:Fallback>
      </mc:AlternateContent>
    </w:r>
    <w:r>
      <w:rPr>
        <w:rFonts w:ascii="宋体" w:hAnsi="宋体" w:hint="eastAsia"/>
        <w:szCs w:val="21"/>
      </w:rPr>
      <w:t xml:space="preserve">第 </w:t>
    </w:r>
    <w:r>
      <w:rPr>
        <w:rFonts w:ascii="宋体" w:hAnsi="宋体"/>
        <w:szCs w:val="21"/>
      </w:rPr>
      <w:fldChar w:fldCharType="begin"/>
    </w:r>
    <w:r>
      <w:rPr>
        <w:rFonts w:ascii="宋体" w:hAnsi="宋体"/>
        <w:szCs w:val="21"/>
      </w:rPr>
      <w:instrText xml:space="preserve"> PAGE  </w:instrText>
    </w:r>
    <w:r>
      <w:rPr>
        <w:rFonts w:ascii="宋体" w:hAnsi="宋体"/>
        <w:szCs w:val="21"/>
      </w:rPr>
      <w:fldChar w:fldCharType="separate"/>
    </w:r>
    <w:r w:rsidR="0071505E">
      <w:rPr>
        <w:rFonts w:ascii="宋体" w:hAnsi="宋体"/>
        <w:noProof/>
        <w:szCs w:val="21"/>
      </w:rPr>
      <w:t>70</w:t>
    </w:r>
    <w:r>
      <w:rPr>
        <w:rFonts w:ascii="宋体" w:hAnsi="宋体"/>
        <w:szCs w:val="21"/>
      </w:rPr>
      <w:fldChar w:fldCharType="end"/>
    </w:r>
    <w:r>
      <w:rPr>
        <w:rFonts w:ascii="宋体" w:hAnsi="宋体" w:hint="eastAsia"/>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B89366" w14:textId="77777777" w:rsidR="00743974" w:rsidRDefault="00743974">
      <w:r>
        <w:separator/>
      </w:r>
    </w:p>
  </w:footnote>
  <w:footnote w:type="continuationSeparator" w:id="0">
    <w:p w14:paraId="62B7E9EE" w14:textId="77777777" w:rsidR="00743974" w:rsidRDefault="007439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74E96" w14:textId="77777777" w:rsidR="00C75FF0" w:rsidRDefault="00C75FF0">
    <w:pPr>
      <w:pStyle w:val="afff7"/>
      <w:wordWrap w:val="0"/>
      <w:jc w:val="right"/>
      <w:rPr>
        <w:sz w:val="15"/>
        <w:szCs w:val="15"/>
      </w:rPr>
    </w:pPr>
    <w:r>
      <w:rPr>
        <w:rFonts w:hint="eastAsia"/>
        <w:sz w:val="15"/>
        <w:szCs w:val="15"/>
      </w:rPr>
      <w:t>体彩密码应用接口规范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
      </v:shape>
    </w:pict>
  </w:numPicBullet>
  <w:abstractNum w:abstractNumId="0">
    <w:nsid w:val="0000000A"/>
    <w:multiLevelType w:val="singleLevel"/>
    <w:tmpl w:val="0000000A"/>
    <w:lvl w:ilvl="0">
      <w:start w:val="1"/>
      <w:numFmt w:val="decimal"/>
      <w:pStyle w:val="3"/>
      <w:lvlText w:val="%1."/>
      <w:lvlJc w:val="left"/>
      <w:pPr>
        <w:tabs>
          <w:tab w:val="left" w:pos="1200"/>
        </w:tabs>
        <w:ind w:left="1200" w:hanging="360"/>
      </w:pPr>
    </w:lvl>
  </w:abstractNum>
  <w:abstractNum w:abstractNumId="1">
    <w:nsid w:val="0000000B"/>
    <w:multiLevelType w:val="singleLevel"/>
    <w:tmpl w:val="0000000B"/>
    <w:lvl w:ilvl="0">
      <w:start w:val="1"/>
      <w:numFmt w:val="decimal"/>
      <w:pStyle w:val="30"/>
      <w:lvlText w:val="%1."/>
      <w:lvlJc w:val="left"/>
      <w:pPr>
        <w:tabs>
          <w:tab w:val="left" w:pos="780"/>
        </w:tabs>
        <w:ind w:left="780" w:hanging="360"/>
      </w:pPr>
    </w:lvl>
  </w:abstractNum>
  <w:abstractNum w:abstractNumId="2">
    <w:nsid w:val="0000000C"/>
    <w:multiLevelType w:val="singleLevel"/>
    <w:tmpl w:val="0000000C"/>
    <w:lvl w:ilvl="0">
      <w:start w:val="1"/>
      <w:numFmt w:val="bullet"/>
      <w:pStyle w:val="31"/>
      <w:lvlText w:val=""/>
      <w:lvlJc w:val="left"/>
      <w:pPr>
        <w:tabs>
          <w:tab w:val="left" w:pos="360"/>
        </w:tabs>
        <w:ind w:left="-510" w:firstLine="510"/>
      </w:pPr>
      <w:rPr>
        <w:rFonts w:ascii="Wingdings" w:hAnsi="Wingdings" w:hint="default"/>
      </w:rPr>
    </w:lvl>
  </w:abstractNum>
  <w:abstractNum w:abstractNumId="3">
    <w:nsid w:val="0000000D"/>
    <w:multiLevelType w:val="singleLevel"/>
    <w:tmpl w:val="0000000D"/>
    <w:lvl w:ilvl="0">
      <w:start w:val="1"/>
      <w:numFmt w:val="bullet"/>
      <w:pStyle w:val="a"/>
      <w:lvlText w:val=""/>
      <w:lvlJc w:val="left"/>
      <w:pPr>
        <w:tabs>
          <w:tab w:val="left" w:pos="360"/>
        </w:tabs>
        <w:ind w:left="360" w:hanging="360"/>
      </w:pPr>
      <w:rPr>
        <w:rFonts w:ascii="Wingdings" w:hAnsi="Wingdings" w:hint="default"/>
      </w:rPr>
    </w:lvl>
  </w:abstractNum>
  <w:abstractNum w:abstractNumId="4">
    <w:nsid w:val="0000001A"/>
    <w:multiLevelType w:val="multilevel"/>
    <w:tmpl w:val="0000001A"/>
    <w:lvl w:ilvl="0">
      <w:start w:val="1"/>
      <w:numFmt w:val="decimal"/>
      <w:pStyle w:val="my1"/>
      <w:lvlText w:val="（%1）"/>
      <w:lvlJc w:val="left"/>
      <w:pPr>
        <w:tabs>
          <w:tab w:val="left" w:pos="1335"/>
        </w:tabs>
        <w:ind w:left="1335" w:hanging="855"/>
      </w:pPr>
      <w:rPr>
        <w:rFonts w:ascii="宋体" w:eastAsia="宋体" w:hAnsi="宋体"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
    <w:nsid w:val="0000001D"/>
    <w:multiLevelType w:val="multilevel"/>
    <w:tmpl w:val="0000001D"/>
    <w:lvl w:ilvl="0">
      <w:start w:val="1"/>
      <w:numFmt w:val="bullet"/>
      <w:lvlText w:val=""/>
      <w:lvlJc w:val="left"/>
      <w:pPr>
        <w:tabs>
          <w:tab w:val="left" w:pos="840"/>
        </w:tabs>
        <w:ind w:left="840" w:hanging="420"/>
      </w:pPr>
      <w:rPr>
        <w:rFonts w:ascii="Wingdings" w:hAnsi="Wingdings" w:hint="default"/>
      </w:rPr>
    </w:lvl>
    <w:lvl w:ilvl="1">
      <w:start w:val="1"/>
      <w:numFmt w:val="bullet"/>
      <w:pStyle w:val="a0"/>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00000024"/>
    <w:multiLevelType w:val="multilevel"/>
    <w:tmpl w:val="00000024"/>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4new"/>
      <w:lvlText w:val="%1.%2.%3"/>
      <w:lvlJc w:val="left"/>
      <w:pPr>
        <w:tabs>
          <w:tab w:val="left" w:pos="747"/>
        </w:tabs>
        <w:ind w:left="747" w:hanging="567"/>
      </w:pPr>
      <w:rPr>
        <w:rFonts w:ascii="Times New Roman" w:hAnsi="Times New Roman" w:cs="Times New Roman" w:hint="default"/>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7">
    <w:nsid w:val="00000025"/>
    <w:multiLevelType w:val="multilevel"/>
    <w:tmpl w:val="00000025"/>
    <w:lvl w:ilvl="0">
      <w:start w:val="1"/>
      <w:numFmt w:val="decimal"/>
      <w:pStyle w:val="1151"/>
      <w:lvlText w:val="%1."/>
      <w:lvlJc w:val="left"/>
      <w:pPr>
        <w:tabs>
          <w:tab w:val="left" w:pos="425"/>
        </w:tabs>
        <w:ind w:left="425" w:hanging="425"/>
      </w:pPr>
    </w:lvl>
    <w:lvl w:ilvl="1">
      <w:start w:val="1"/>
      <w:numFmt w:val="decimal"/>
      <w:pStyle w:val="215"/>
      <w:lvlText w:val="%1.%2."/>
      <w:lvlJc w:val="left"/>
      <w:pPr>
        <w:tabs>
          <w:tab w:val="left" w:pos="927"/>
        </w:tabs>
        <w:ind w:left="92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nsid w:val="00000027"/>
    <w:multiLevelType w:val="multilevel"/>
    <w:tmpl w:val="00000027"/>
    <w:lvl w:ilvl="0">
      <w:start w:val="1"/>
      <w:numFmt w:val="decimal"/>
      <w:pStyle w:val="a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00000028"/>
    <w:multiLevelType w:val="singleLevel"/>
    <w:tmpl w:val="00000028"/>
    <w:lvl w:ilvl="0">
      <w:start w:val="1"/>
      <w:numFmt w:val="japaneseCounting"/>
      <w:pStyle w:val="a2"/>
      <w:lvlText w:val="%1、"/>
      <w:lvlJc w:val="left"/>
      <w:pPr>
        <w:tabs>
          <w:tab w:val="left" w:pos="645"/>
        </w:tabs>
        <w:ind w:left="645" w:hanging="645"/>
      </w:pPr>
    </w:lvl>
  </w:abstractNum>
  <w:abstractNum w:abstractNumId="10">
    <w:nsid w:val="00000029"/>
    <w:multiLevelType w:val="multilevel"/>
    <w:tmpl w:val="00000029"/>
    <w:lvl w:ilvl="0">
      <w:start w:val="1"/>
      <w:numFmt w:val="bullet"/>
      <w:pStyle w:val="Bullet2"/>
      <w:lvlText w:val="-"/>
      <w:lvlJc w:val="left"/>
      <w:pPr>
        <w:tabs>
          <w:tab w:val="left" w:pos="900"/>
        </w:tabs>
        <w:ind w:left="900" w:hanging="420"/>
      </w:pPr>
      <w:rPr>
        <w:rFonts w:ascii="Book Antiqua" w:hAnsi="Book Antiqua" w:hint="default"/>
        <w:sz w:val="24"/>
        <w:szCs w:val="21"/>
      </w:rPr>
    </w:lvl>
    <w:lvl w:ilvl="1">
      <w:start w:val="1"/>
      <w:numFmt w:val="bullet"/>
      <w:lvlText w:val="-"/>
      <w:lvlJc w:val="left"/>
      <w:pPr>
        <w:tabs>
          <w:tab w:val="left" w:pos="1320"/>
        </w:tabs>
        <w:ind w:left="1320" w:hanging="420"/>
      </w:pPr>
      <w:rPr>
        <w:rFonts w:ascii="Book Antiqua" w:hAnsi="Book Antiqua" w:hint="default"/>
      </w:rPr>
    </w:lvl>
    <w:lvl w:ilvl="2">
      <w:start w:val="1"/>
      <w:numFmt w:val="bullet"/>
      <w:lvlText w:val="-"/>
      <w:lvlJc w:val="left"/>
      <w:pPr>
        <w:tabs>
          <w:tab w:val="left" w:pos="1740"/>
        </w:tabs>
        <w:ind w:left="1740" w:hanging="420"/>
      </w:pPr>
      <w:rPr>
        <w:rFonts w:ascii="Book Antiqua" w:hAnsi="Book Antiqua" w:hint="default"/>
      </w:rPr>
    </w:lvl>
    <w:lvl w:ilvl="3">
      <w:start w:val="1"/>
      <w:numFmt w:val="bullet"/>
      <w:lvlText w:val="-"/>
      <w:lvlJc w:val="left"/>
      <w:pPr>
        <w:tabs>
          <w:tab w:val="left" w:pos="2160"/>
        </w:tabs>
        <w:ind w:left="2160" w:hanging="420"/>
      </w:pPr>
      <w:rPr>
        <w:rFonts w:ascii="Book Antiqua" w:hAnsi="Book Antiqua" w:hint="default"/>
      </w:rPr>
    </w:lvl>
    <w:lvl w:ilvl="4">
      <w:start w:val="1"/>
      <w:numFmt w:val="bullet"/>
      <w:lvlText w:val="-"/>
      <w:lvlJc w:val="left"/>
      <w:pPr>
        <w:tabs>
          <w:tab w:val="left" w:pos="2580"/>
        </w:tabs>
        <w:ind w:left="2580" w:hanging="420"/>
      </w:pPr>
      <w:rPr>
        <w:rFonts w:ascii="Book Antiqua" w:hAnsi="Book Antiqua" w:hint="default"/>
      </w:rPr>
    </w:lvl>
    <w:lvl w:ilvl="5">
      <w:start w:val="1"/>
      <w:numFmt w:val="bullet"/>
      <w:lvlText w:val="-"/>
      <w:lvlJc w:val="left"/>
      <w:pPr>
        <w:tabs>
          <w:tab w:val="left" w:pos="3000"/>
        </w:tabs>
        <w:ind w:left="3000" w:hanging="420"/>
      </w:pPr>
      <w:rPr>
        <w:rFonts w:ascii="Book Antiqua" w:hAnsi="Book Antiqua" w:hint="default"/>
      </w:rPr>
    </w:lvl>
    <w:lvl w:ilvl="6">
      <w:start w:val="1"/>
      <w:numFmt w:val="bullet"/>
      <w:lvlText w:val="-"/>
      <w:lvlJc w:val="left"/>
      <w:pPr>
        <w:tabs>
          <w:tab w:val="left" w:pos="3420"/>
        </w:tabs>
        <w:ind w:left="3420" w:hanging="420"/>
      </w:pPr>
      <w:rPr>
        <w:rFonts w:ascii="Book Antiqua" w:hAnsi="Book Antiqua" w:hint="default"/>
      </w:rPr>
    </w:lvl>
    <w:lvl w:ilvl="7">
      <w:start w:val="1"/>
      <w:numFmt w:val="bullet"/>
      <w:lvlText w:val="-"/>
      <w:lvlJc w:val="left"/>
      <w:pPr>
        <w:tabs>
          <w:tab w:val="left" w:pos="3840"/>
        </w:tabs>
        <w:ind w:left="3840" w:hanging="420"/>
      </w:pPr>
      <w:rPr>
        <w:rFonts w:ascii="Book Antiqua" w:hAnsi="Book Antiqua" w:hint="default"/>
      </w:rPr>
    </w:lvl>
    <w:lvl w:ilvl="8">
      <w:start w:val="1"/>
      <w:numFmt w:val="bullet"/>
      <w:lvlText w:val="-"/>
      <w:lvlJc w:val="left"/>
      <w:pPr>
        <w:tabs>
          <w:tab w:val="left" w:pos="4260"/>
        </w:tabs>
        <w:ind w:left="4260" w:hanging="420"/>
      </w:pPr>
      <w:rPr>
        <w:rFonts w:ascii="Book Antiqua" w:hAnsi="Book Antiqua" w:hint="default"/>
      </w:rPr>
    </w:lvl>
  </w:abstractNum>
  <w:abstractNum w:abstractNumId="11">
    <w:nsid w:val="0000002B"/>
    <w:multiLevelType w:val="multilevel"/>
    <w:tmpl w:val="0000002B"/>
    <w:lvl w:ilvl="0">
      <w:start w:val="1"/>
      <w:numFmt w:val="bullet"/>
      <w:pStyle w:val="3H315"/>
      <w:lvlText w:val=""/>
      <w:lvlJc w:val="left"/>
      <w:pPr>
        <w:tabs>
          <w:tab w:val="left" w:pos="902"/>
        </w:tabs>
        <w:ind w:left="902"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00000032"/>
    <w:multiLevelType w:val="multilevel"/>
    <w:tmpl w:val="0000003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15"/>
      <w:lvlText w:val="2.3.%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nsid w:val="00000035"/>
    <w:multiLevelType w:val="singleLevel"/>
    <w:tmpl w:val="00000035"/>
    <w:lvl w:ilvl="0">
      <w:start w:val="1"/>
      <w:numFmt w:val="japaneseCounting"/>
      <w:pStyle w:val="a3"/>
      <w:lvlText w:val="第%1章"/>
      <w:lvlJc w:val="left"/>
      <w:pPr>
        <w:tabs>
          <w:tab w:val="left" w:pos="720"/>
        </w:tabs>
        <w:ind w:left="720" w:hanging="720"/>
      </w:pPr>
    </w:lvl>
  </w:abstractNum>
  <w:abstractNum w:abstractNumId="14">
    <w:nsid w:val="00000036"/>
    <w:multiLevelType w:val="multilevel"/>
    <w:tmpl w:val="00000036"/>
    <w:lvl w:ilvl="0">
      <w:start w:val="1"/>
      <w:numFmt w:val="decimal"/>
      <w:lvlText w:val="（%1）"/>
      <w:lvlJc w:val="left"/>
      <w:pPr>
        <w:tabs>
          <w:tab w:val="left" w:pos="1230"/>
        </w:tabs>
        <w:ind w:left="0" w:firstLine="510"/>
      </w:pPr>
      <w:rPr>
        <w:rFonts w:ascii="Times New Roman" w:eastAsia="宋体" w:hAnsi="Times New Roman" w:hint="default"/>
        <w:b w:val="0"/>
        <w:i w:val="0"/>
        <w:sz w:val="24"/>
      </w:rPr>
    </w:lvl>
    <w:lvl w:ilvl="1">
      <w:start w:val="1"/>
      <w:numFmt w:val="decimal"/>
      <w:pStyle w:val="a4"/>
      <w:lvlText w:val="（%2）"/>
      <w:lvlJc w:val="left"/>
      <w:pPr>
        <w:tabs>
          <w:tab w:val="left" w:pos="1140"/>
        </w:tabs>
        <w:ind w:left="-90" w:firstLine="510"/>
      </w:pPr>
      <w:rPr>
        <w:rFonts w:ascii="Times New Roman" w:eastAsia="宋体" w:hAnsi="Times New Roman" w:hint="default"/>
        <w:b w:val="0"/>
        <w:i w:val="0"/>
        <w:sz w:val="24"/>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nsid w:val="00000037"/>
    <w:multiLevelType w:val="singleLevel"/>
    <w:tmpl w:val="00000037"/>
    <w:lvl w:ilvl="0">
      <w:start w:val="1"/>
      <w:numFmt w:val="japaneseCounting"/>
      <w:pStyle w:val="a5"/>
      <w:lvlText w:val="第%1节"/>
      <w:lvlJc w:val="left"/>
      <w:pPr>
        <w:tabs>
          <w:tab w:val="left" w:pos="1080"/>
        </w:tabs>
        <w:ind w:left="1080" w:hanging="1080"/>
      </w:pPr>
    </w:lvl>
  </w:abstractNum>
  <w:abstractNum w:abstractNumId="16">
    <w:nsid w:val="00000038"/>
    <w:multiLevelType w:val="multilevel"/>
    <w:tmpl w:val="00000038"/>
    <w:lvl w:ilvl="0">
      <w:start w:val="1"/>
      <w:numFmt w:val="bullet"/>
      <w:pStyle w:val="4"/>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nsid w:val="00000039"/>
    <w:multiLevelType w:val="singleLevel"/>
    <w:tmpl w:val="00000039"/>
    <w:lvl w:ilvl="0">
      <w:start w:val="1"/>
      <w:numFmt w:val="bullet"/>
      <w:pStyle w:val="40"/>
      <w:lvlText w:val=""/>
      <w:lvlJc w:val="left"/>
      <w:pPr>
        <w:tabs>
          <w:tab w:val="left" w:pos="425"/>
        </w:tabs>
        <w:ind w:left="425" w:hanging="425"/>
      </w:pPr>
      <w:rPr>
        <w:rFonts w:ascii="Wingdings" w:hAnsi="Wingdings" w:hint="default"/>
      </w:rPr>
    </w:lvl>
  </w:abstractNum>
  <w:abstractNum w:abstractNumId="18">
    <w:nsid w:val="00000041"/>
    <w:multiLevelType w:val="multilevel"/>
    <w:tmpl w:val="00000041"/>
    <w:lvl w:ilvl="0">
      <w:start w:val="3"/>
      <w:numFmt w:val="bullet"/>
      <w:pStyle w:val="1"/>
      <w:lvlText w:val="●"/>
      <w:lvlJc w:val="left"/>
      <w:pPr>
        <w:tabs>
          <w:tab w:val="left" w:pos="227"/>
        </w:tabs>
        <w:ind w:left="227" w:hanging="216"/>
      </w:pPr>
      <w:rPr>
        <w:rFonts w:ascii="宋体" w:eastAsia="宋体" w:hAnsi="宋体" w:cs="Times New Roman" w:hint="eastAsia"/>
        <w:sz w:val="11"/>
        <w:szCs w:val="1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00000043"/>
    <w:multiLevelType w:val="multilevel"/>
    <w:tmpl w:val="00000043"/>
    <w:lvl w:ilvl="0">
      <w:start w:val="1"/>
      <w:numFmt w:val="bullet"/>
      <w:pStyle w:val="10"/>
      <w:lvlText w:val=""/>
      <w:lvlJc w:val="left"/>
      <w:pPr>
        <w:tabs>
          <w:tab w:val="left" w:pos="1260"/>
        </w:tabs>
        <w:ind w:left="1260" w:hanging="420"/>
      </w:pPr>
      <w:rPr>
        <w:rFonts w:ascii="Wingdings" w:hAnsi="Wingdings" w:hint="default"/>
      </w:rPr>
    </w:lvl>
    <w:lvl w:ilvl="1">
      <w:start w:val="1"/>
      <w:numFmt w:val="bullet"/>
      <w:lvlText w:val=""/>
      <w:lvlJc w:val="left"/>
      <w:pPr>
        <w:tabs>
          <w:tab w:val="left" w:pos="1255"/>
        </w:tabs>
        <w:ind w:left="1255" w:hanging="420"/>
      </w:pPr>
      <w:rPr>
        <w:rFonts w:ascii="Wingdings" w:hAnsi="Wingdings" w:hint="default"/>
      </w:rPr>
    </w:lvl>
    <w:lvl w:ilvl="2">
      <w:start w:val="1"/>
      <w:numFmt w:val="bullet"/>
      <w:lvlText w:val=""/>
      <w:lvlJc w:val="left"/>
      <w:pPr>
        <w:tabs>
          <w:tab w:val="left" w:pos="1675"/>
        </w:tabs>
        <w:ind w:left="1675" w:hanging="420"/>
      </w:pPr>
      <w:rPr>
        <w:rFonts w:ascii="Wingdings" w:hAnsi="Wingdings" w:hint="default"/>
      </w:rPr>
    </w:lvl>
    <w:lvl w:ilvl="3">
      <w:start w:val="1"/>
      <w:numFmt w:val="bullet"/>
      <w:lvlText w:val=""/>
      <w:lvlJc w:val="left"/>
      <w:pPr>
        <w:tabs>
          <w:tab w:val="left" w:pos="2095"/>
        </w:tabs>
        <w:ind w:left="2095" w:hanging="420"/>
      </w:pPr>
      <w:rPr>
        <w:rFonts w:ascii="Wingdings" w:hAnsi="Wingdings" w:hint="default"/>
      </w:rPr>
    </w:lvl>
    <w:lvl w:ilvl="4">
      <w:start w:val="1"/>
      <w:numFmt w:val="bullet"/>
      <w:lvlText w:val=""/>
      <w:lvlJc w:val="left"/>
      <w:pPr>
        <w:tabs>
          <w:tab w:val="left" w:pos="2515"/>
        </w:tabs>
        <w:ind w:left="2515" w:hanging="420"/>
      </w:pPr>
      <w:rPr>
        <w:rFonts w:ascii="Wingdings" w:hAnsi="Wingdings" w:hint="default"/>
      </w:rPr>
    </w:lvl>
    <w:lvl w:ilvl="5">
      <w:start w:val="1"/>
      <w:numFmt w:val="bullet"/>
      <w:lvlText w:val=""/>
      <w:lvlJc w:val="left"/>
      <w:pPr>
        <w:tabs>
          <w:tab w:val="left" w:pos="2935"/>
        </w:tabs>
        <w:ind w:left="2935" w:hanging="420"/>
      </w:pPr>
      <w:rPr>
        <w:rFonts w:ascii="Wingdings" w:hAnsi="Wingdings" w:hint="default"/>
      </w:rPr>
    </w:lvl>
    <w:lvl w:ilvl="6">
      <w:start w:val="1"/>
      <w:numFmt w:val="bullet"/>
      <w:lvlText w:val=""/>
      <w:lvlJc w:val="left"/>
      <w:pPr>
        <w:tabs>
          <w:tab w:val="left" w:pos="3355"/>
        </w:tabs>
        <w:ind w:left="3355" w:hanging="420"/>
      </w:pPr>
      <w:rPr>
        <w:rFonts w:ascii="Wingdings" w:hAnsi="Wingdings" w:hint="default"/>
      </w:rPr>
    </w:lvl>
    <w:lvl w:ilvl="7">
      <w:start w:val="1"/>
      <w:numFmt w:val="bullet"/>
      <w:lvlText w:val=""/>
      <w:lvlJc w:val="left"/>
      <w:pPr>
        <w:tabs>
          <w:tab w:val="left" w:pos="3775"/>
        </w:tabs>
        <w:ind w:left="3775" w:hanging="420"/>
      </w:pPr>
      <w:rPr>
        <w:rFonts w:ascii="Wingdings" w:hAnsi="Wingdings" w:hint="default"/>
      </w:rPr>
    </w:lvl>
    <w:lvl w:ilvl="8">
      <w:start w:val="1"/>
      <w:numFmt w:val="bullet"/>
      <w:lvlText w:val=""/>
      <w:lvlJc w:val="left"/>
      <w:pPr>
        <w:tabs>
          <w:tab w:val="left" w:pos="4195"/>
        </w:tabs>
        <w:ind w:left="4195" w:hanging="420"/>
      </w:pPr>
      <w:rPr>
        <w:rFonts w:ascii="Wingdings" w:hAnsi="Wingdings" w:hint="default"/>
      </w:rPr>
    </w:lvl>
  </w:abstractNum>
  <w:abstractNum w:abstractNumId="20">
    <w:nsid w:val="00000044"/>
    <w:multiLevelType w:val="multilevel"/>
    <w:tmpl w:val="00000044"/>
    <w:lvl w:ilvl="0">
      <w:start w:val="1"/>
      <w:numFmt w:val="bullet"/>
      <w:pStyle w:val="2"/>
      <w:lvlText w:val=""/>
      <w:lvlJc w:val="left"/>
      <w:pPr>
        <w:tabs>
          <w:tab w:val="left" w:pos="620"/>
        </w:tabs>
        <w:ind w:left="6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nsid w:val="00000045"/>
    <w:multiLevelType w:val="singleLevel"/>
    <w:tmpl w:val="00000045"/>
    <w:lvl w:ilvl="0">
      <w:start w:val="1"/>
      <w:numFmt w:val="bullet"/>
      <w:pStyle w:val="20"/>
      <w:lvlText w:val=""/>
      <w:lvlJc w:val="left"/>
      <w:pPr>
        <w:tabs>
          <w:tab w:val="left" w:pos="425"/>
        </w:tabs>
        <w:ind w:left="425" w:hanging="425"/>
      </w:pPr>
      <w:rPr>
        <w:rFonts w:ascii="Wingdings" w:hAnsi="Wingdings" w:hint="default"/>
      </w:rPr>
    </w:lvl>
  </w:abstractNum>
  <w:abstractNum w:abstractNumId="22">
    <w:nsid w:val="0000004C"/>
    <w:multiLevelType w:val="multilevel"/>
    <w:tmpl w:val="0000004C"/>
    <w:lvl w:ilvl="0">
      <w:start w:val="3"/>
      <w:numFmt w:val="bullet"/>
      <w:pStyle w:val="a6"/>
      <w:lvlText w:val=""/>
      <w:lvlJc w:val="left"/>
      <w:pPr>
        <w:tabs>
          <w:tab w:val="left" w:pos="284"/>
        </w:tabs>
        <w:ind w:left="284" w:hanging="284"/>
      </w:pPr>
      <w:rPr>
        <w:rFonts w:ascii="Wingdings" w:eastAsia="宋体" w:hAnsi="Wingdings" w:cs="Times New Roman" w:hint="default"/>
        <w:sz w:val="21"/>
        <w:szCs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0000004D"/>
    <w:multiLevelType w:val="multilevel"/>
    <w:tmpl w:val="0000004D"/>
    <w:lvl w:ilvl="0">
      <w:start w:val="1"/>
      <w:numFmt w:val="decimal"/>
      <w:pStyle w:val="11"/>
      <w:lvlText w:val="%1"/>
      <w:lvlJc w:val="left"/>
      <w:pPr>
        <w:tabs>
          <w:tab w:val="left" w:pos="709"/>
        </w:tabs>
        <w:ind w:left="709" w:hanging="709"/>
      </w:pPr>
      <w:rPr>
        <w:rFonts w:hint="eastAsia"/>
      </w:rPr>
    </w:lvl>
    <w:lvl w:ilvl="1">
      <w:start w:val="4"/>
      <w:numFmt w:val="decimal"/>
      <w:lvlText w:val="3.%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nsid w:val="00000050"/>
    <w:multiLevelType w:val="multilevel"/>
    <w:tmpl w:val="00000050"/>
    <w:lvl w:ilvl="0">
      <w:start w:val="1"/>
      <w:numFmt w:val="decimal"/>
      <w:pStyle w:val="15"/>
      <w:lvlText w:val="%1)"/>
      <w:lvlJc w:val="left"/>
      <w:pPr>
        <w:tabs>
          <w:tab w:val="left" w:pos="900"/>
        </w:tabs>
        <w:ind w:left="900" w:hanging="420"/>
      </w:pPr>
      <w:rPr>
        <w:rFont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5">
    <w:nsid w:val="00000052"/>
    <w:multiLevelType w:val="multilevel"/>
    <w:tmpl w:val="00000052"/>
    <w:lvl w:ilvl="0">
      <w:start w:val="1"/>
      <w:numFmt w:val="none"/>
      <w:pStyle w:val="a7"/>
      <w:lvlText w:val="%1——"/>
      <w:lvlJc w:val="left"/>
      <w:pPr>
        <w:tabs>
          <w:tab w:val="left" w:pos="1140"/>
        </w:tabs>
        <w:ind w:left="84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00000055"/>
    <w:multiLevelType w:val="multilevel"/>
    <w:tmpl w:val="00000055"/>
    <w:lvl w:ilvl="0">
      <w:start w:val="1"/>
      <w:numFmt w:val="none"/>
      <w:pStyle w:val="a8"/>
      <w:lvlText w:val="%1示例"/>
      <w:lvlJc w:val="left"/>
      <w:pPr>
        <w:tabs>
          <w:tab w:val="left" w:pos="1120"/>
        </w:tabs>
        <w:ind w:left="0" w:firstLine="400"/>
      </w:pPr>
      <w:rPr>
        <w:rFonts w:ascii="宋体" w:eastAsia="宋体" w:hAnsi="Times New Roman" w:hint="eastAsia"/>
        <w:b w:val="0"/>
        <w:i w:val="0"/>
        <w:sz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00000057"/>
    <w:multiLevelType w:val="multilevel"/>
    <w:tmpl w:val="0000005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2"/>
      <w:lvlText w:val="2.4.%3."/>
      <w:lvlJc w:val="left"/>
      <w:pPr>
        <w:tabs>
          <w:tab w:val="left" w:pos="3589"/>
        </w:tabs>
        <w:ind w:left="3589" w:hanging="709"/>
      </w:pPr>
      <w:rPr>
        <w:rFonts w:eastAsia="宋体" w:hint="eastAsia"/>
        <w:b/>
        <w:i w:val="0"/>
        <w:sz w:val="28"/>
        <w:szCs w:val="28"/>
      </w:rPr>
    </w:lvl>
    <w:lvl w:ilvl="3">
      <w:start w:val="1"/>
      <w:numFmt w:val="decimal"/>
      <w:lvlText w:val="2.4.2.%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nsid w:val="00000059"/>
    <w:multiLevelType w:val="multilevel"/>
    <w:tmpl w:val="00000059"/>
    <w:lvl w:ilvl="0">
      <w:start w:val="1"/>
      <w:numFmt w:val="bullet"/>
      <w:pStyle w:val="Table-Bulleted"/>
      <w:lvlText w:val=""/>
      <w:lvlJc w:val="left"/>
      <w:pPr>
        <w:tabs>
          <w:tab w:val="left" w:pos="720"/>
        </w:tabs>
        <w:ind w:left="720" w:hanging="360"/>
      </w:pPr>
      <w:rPr>
        <w:rFonts w:ascii="Wingdings" w:hAnsi="Wingdings" w:hint="default"/>
      </w:rPr>
    </w:lvl>
    <w:lvl w:ilvl="1">
      <w:start w:val="1"/>
      <w:numFmt w:val="bullet"/>
      <w:lvlText w:val=""/>
      <w:lvlJc w:val="left"/>
      <w:pPr>
        <w:tabs>
          <w:tab w:val="left" w:pos="1500"/>
        </w:tabs>
        <w:ind w:left="1500" w:hanging="42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nsid w:val="0000005B"/>
    <w:multiLevelType w:val="multilevel"/>
    <w:tmpl w:val="0000005B"/>
    <w:lvl w:ilvl="0">
      <w:start w:val="1"/>
      <w:numFmt w:val="bullet"/>
      <w:pStyle w:val="a9"/>
      <w:lvlText w:val=""/>
      <w:lvlJc w:val="left"/>
      <w:pPr>
        <w:tabs>
          <w:tab w:val="left" w:pos="420"/>
        </w:tabs>
        <w:ind w:left="42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0">
    <w:nsid w:val="00000061"/>
    <w:multiLevelType w:val="multilevel"/>
    <w:tmpl w:val="00000061"/>
    <w:lvl w:ilvl="0">
      <w:start w:val="1"/>
      <w:numFmt w:val="bullet"/>
      <w:pStyle w:val="41"/>
      <w:lvlText w:val=""/>
      <w:lvlJc w:val="left"/>
      <w:pPr>
        <w:tabs>
          <w:tab w:val="left" w:pos="900"/>
        </w:tabs>
        <w:ind w:left="90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00000062"/>
    <w:multiLevelType w:val="multilevel"/>
    <w:tmpl w:val="00000062"/>
    <w:lvl w:ilvl="0">
      <w:start w:val="1"/>
      <w:numFmt w:val="bullet"/>
      <w:pStyle w:val="aa"/>
      <w:lvlText w:val=""/>
      <w:lvlJc w:val="left"/>
      <w:pPr>
        <w:tabs>
          <w:tab w:val="left" w:pos="900"/>
        </w:tabs>
        <w:ind w:left="90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2">
    <w:nsid w:val="00000068"/>
    <w:multiLevelType w:val="singleLevel"/>
    <w:tmpl w:val="00000068"/>
    <w:lvl w:ilvl="0">
      <w:start w:val="1"/>
      <w:numFmt w:val="bullet"/>
      <w:pStyle w:val="ab"/>
      <w:lvlText w:val=""/>
      <w:lvlJc w:val="left"/>
      <w:pPr>
        <w:tabs>
          <w:tab w:val="left" w:pos="425"/>
        </w:tabs>
        <w:ind w:left="425" w:hanging="425"/>
      </w:pPr>
      <w:rPr>
        <w:rFonts w:ascii="Wingdings" w:hAnsi="Wingdings" w:hint="default"/>
      </w:rPr>
    </w:lvl>
  </w:abstractNum>
  <w:abstractNum w:abstractNumId="33">
    <w:nsid w:val="00000069"/>
    <w:multiLevelType w:val="multilevel"/>
    <w:tmpl w:val="00000069"/>
    <w:lvl w:ilvl="0">
      <w:start w:val="1"/>
      <w:numFmt w:val="bullet"/>
      <w:pStyle w:val="ListFirst"/>
      <w:lvlText w:val=""/>
      <w:lvlJc w:val="left"/>
      <w:pPr>
        <w:tabs>
          <w:tab w:val="left" w:pos="964"/>
        </w:tabs>
        <w:ind w:left="964" w:hanging="567"/>
      </w:pPr>
      <w:rPr>
        <w:rFonts w:ascii="Wingdings" w:hAnsi="Wingdings" w:hint="default"/>
      </w:rPr>
    </w:lvl>
    <w:lvl w:ilvl="1">
      <w:start w:val="1"/>
      <w:numFmt w:val="bullet"/>
      <w:lvlText w:val=""/>
      <w:lvlJc w:val="left"/>
      <w:pPr>
        <w:tabs>
          <w:tab w:val="left" w:pos="1265"/>
        </w:tabs>
        <w:ind w:left="1265" w:hanging="42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0000006D"/>
    <w:multiLevelType w:val="multilevel"/>
    <w:tmpl w:val="0000006D"/>
    <w:lvl w:ilvl="0">
      <w:start w:val="1"/>
      <w:numFmt w:val="none"/>
      <w:pStyle w:val="ac"/>
      <w:lvlText w:val="%1·　"/>
      <w:lvlJc w:val="left"/>
      <w:pPr>
        <w:tabs>
          <w:tab w:val="left" w:pos="1140"/>
        </w:tabs>
        <w:ind w:left="737" w:hanging="317"/>
      </w:pPr>
      <w:rPr>
        <w:rFonts w:ascii="宋体" w:eastAsia="宋体" w:hAnsi="Times New Roman" w:hint="eastAsia"/>
        <w:b w:val="0"/>
        <w:i w:val="0"/>
        <w:sz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0000006E"/>
    <w:multiLevelType w:val="multilevel"/>
    <w:tmpl w:val="0000006E"/>
    <w:lvl w:ilvl="0">
      <w:start w:val="1"/>
      <w:numFmt w:val="bullet"/>
      <w:pStyle w:val="ad"/>
      <w:lvlText w:val=""/>
      <w:lvlJc w:val="left"/>
      <w:pPr>
        <w:tabs>
          <w:tab w:val="left" w:pos="780"/>
        </w:tabs>
        <w:ind w:left="780" w:hanging="420"/>
      </w:pPr>
      <w:rPr>
        <w:rFonts w:ascii="Wingdings" w:hAnsi="Wingdings" w:hint="default"/>
      </w:rPr>
    </w:lvl>
    <w:lvl w:ilvl="1">
      <w:start w:val="1"/>
      <w:numFmt w:val="bullet"/>
      <w:pStyle w:val="ae"/>
      <w:lvlText w:val=""/>
      <w:lvlJc w:val="left"/>
      <w:pPr>
        <w:tabs>
          <w:tab w:val="left" w:pos="1200"/>
        </w:tabs>
        <w:ind w:left="1200" w:hanging="420"/>
      </w:pPr>
      <w:rPr>
        <w:rFonts w:ascii="Wingdings" w:hAnsi="Wingdings" w:hint="default"/>
      </w:rPr>
    </w:lvl>
    <w:lvl w:ilvl="2">
      <w:start w:val="1"/>
      <w:numFmt w:val="lowerRoman"/>
      <w:lvlText w:val="%3."/>
      <w:lvlJc w:val="right"/>
      <w:pPr>
        <w:tabs>
          <w:tab w:val="left" w:pos="1620"/>
        </w:tabs>
        <w:ind w:left="1620" w:hanging="420"/>
      </w:pPr>
    </w:lvl>
    <w:lvl w:ilvl="3">
      <w:start w:val="1"/>
      <w:numFmt w:val="decimal"/>
      <w:lvlText w:val="%4."/>
      <w:lvlJc w:val="left"/>
      <w:pPr>
        <w:tabs>
          <w:tab w:val="left" w:pos="2040"/>
        </w:tabs>
        <w:ind w:left="2040" w:hanging="420"/>
      </w:pPr>
    </w:lvl>
    <w:lvl w:ilvl="4">
      <w:start w:val="1"/>
      <w:numFmt w:val="lowerLetter"/>
      <w:lvlText w:val="%5)"/>
      <w:lvlJc w:val="left"/>
      <w:pPr>
        <w:tabs>
          <w:tab w:val="left" w:pos="2460"/>
        </w:tabs>
        <w:ind w:left="2460" w:hanging="420"/>
      </w:pPr>
    </w:lvl>
    <w:lvl w:ilvl="5">
      <w:start w:val="1"/>
      <w:numFmt w:val="lowerRoman"/>
      <w:lvlText w:val="%6."/>
      <w:lvlJc w:val="right"/>
      <w:pPr>
        <w:tabs>
          <w:tab w:val="left" w:pos="2880"/>
        </w:tabs>
        <w:ind w:left="2880" w:hanging="420"/>
      </w:pPr>
    </w:lvl>
    <w:lvl w:ilvl="6">
      <w:start w:val="1"/>
      <w:numFmt w:val="decimal"/>
      <w:lvlText w:val="%7."/>
      <w:lvlJc w:val="left"/>
      <w:pPr>
        <w:tabs>
          <w:tab w:val="left" w:pos="3300"/>
        </w:tabs>
        <w:ind w:left="3300" w:hanging="420"/>
      </w:pPr>
    </w:lvl>
    <w:lvl w:ilvl="7">
      <w:start w:val="1"/>
      <w:numFmt w:val="lowerLetter"/>
      <w:lvlText w:val="%8)"/>
      <w:lvlJc w:val="left"/>
      <w:pPr>
        <w:tabs>
          <w:tab w:val="left" w:pos="3720"/>
        </w:tabs>
        <w:ind w:left="3720" w:hanging="420"/>
      </w:pPr>
    </w:lvl>
    <w:lvl w:ilvl="8">
      <w:start w:val="1"/>
      <w:numFmt w:val="lowerRoman"/>
      <w:lvlText w:val="%9."/>
      <w:lvlJc w:val="right"/>
      <w:pPr>
        <w:tabs>
          <w:tab w:val="left" w:pos="4140"/>
        </w:tabs>
        <w:ind w:left="4140" w:hanging="420"/>
      </w:pPr>
    </w:lvl>
  </w:abstractNum>
  <w:abstractNum w:abstractNumId="36">
    <w:nsid w:val="0000006F"/>
    <w:multiLevelType w:val="multilevel"/>
    <w:tmpl w:val="0000006F"/>
    <w:lvl w:ilvl="0">
      <w:start w:val="1"/>
      <w:numFmt w:val="decimal"/>
      <w:lvlText w:val="%1."/>
      <w:lvlJc w:val="left"/>
      <w:pPr>
        <w:tabs>
          <w:tab w:val="left" w:pos="425"/>
        </w:tabs>
        <w:ind w:left="0" w:firstLine="0"/>
      </w:pPr>
    </w:lvl>
    <w:lvl w:ilvl="1">
      <w:start w:val="1"/>
      <w:numFmt w:val="decimal"/>
      <w:lvlText w:val="%1.%2."/>
      <w:lvlJc w:val="left"/>
      <w:pPr>
        <w:tabs>
          <w:tab w:val="left" w:pos="567"/>
        </w:tabs>
        <w:ind w:left="0" w:firstLine="0"/>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pStyle w:val="7"/>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7">
    <w:nsid w:val="00000072"/>
    <w:multiLevelType w:val="multilevel"/>
    <w:tmpl w:val="00000072"/>
    <w:lvl w:ilvl="0">
      <w:start w:val="1"/>
      <w:numFmt w:val="none"/>
      <w:pStyle w:val="af"/>
      <w:lvlText w:val="图"/>
      <w:lvlJc w:val="left"/>
      <w:pPr>
        <w:tabs>
          <w:tab w:val="left" w:pos="360"/>
        </w:tabs>
        <w:ind w:left="0" w:firstLine="0"/>
      </w:pPr>
      <w:rPr>
        <w:rFonts w:ascii="黑体" w:eastAsia="黑体" w:hint="eastAsia"/>
        <w:b w:val="0"/>
        <w:i w:val="0"/>
        <w:sz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nsid w:val="00000074"/>
    <w:multiLevelType w:val="multilevel"/>
    <w:tmpl w:val="00000074"/>
    <w:lvl w:ilvl="0">
      <w:start w:val="1"/>
      <w:numFmt w:val="decimal"/>
      <w:lvlText w:val="%1"/>
      <w:lvlJc w:val="left"/>
      <w:pPr>
        <w:tabs>
          <w:tab w:val="left" w:pos="1440"/>
        </w:tabs>
        <w:ind w:left="1440" w:hanging="1440"/>
      </w:pPr>
    </w:lvl>
    <w:lvl w:ilvl="1">
      <w:start w:val="1"/>
      <w:numFmt w:val="decimal"/>
      <w:lvlText w:val="%1．%2"/>
      <w:lvlJc w:val="left"/>
      <w:pPr>
        <w:tabs>
          <w:tab w:val="left" w:pos="1440"/>
        </w:tabs>
        <w:ind w:left="1440" w:hanging="1440"/>
      </w:pPr>
    </w:lvl>
    <w:lvl w:ilvl="2">
      <w:start w:val="1"/>
      <w:numFmt w:val="decimal"/>
      <w:pStyle w:val="af0"/>
      <w:lvlText w:val="2．%2．2"/>
      <w:lvlJc w:val="left"/>
      <w:pPr>
        <w:tabs>
          <w:tab w:val="left" w:pos="1440"/>
        </w:tabs>
        <w:ind w:left="1440" w:hanging="144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440"/>
        </w:tabs>
        <w:ind w:left="1440" w:hanging="144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440"/>
        </w:tabs>
        <w:ind w:left="1440" w:hanging="1440"/>
      </w:pPr>
    </w:lvl>
  </w:abstractNum>
  <w:abstractNum w:abstractNumId="39">
    <w:nsid w:val="00000075"/>
    <w:multiLevelType w:val="multilevel"/>
    <w:tmpl w:val="00000075"/>
    <w:lvl w:ilvl="0">
      <w:start w:val="1"/>
      <w:numFmt w:val="none"/>
      <w:pStyle w:val="af1"/>
      <w:lvlText w:val="%1◆　"/>
      <w:lvlJc w:val="left"/>
      <w:pPr>
        <w:tabs>
          <w:tab w:val="left" w:pos="960"/>
        </w:tabs>
        <w:ind w:left="917" w:hanging="317"/>
      </w:pPr>
      <w:rPr>
        <w:rFonts w:ascii="宋体" w:eastAsia="宋体" w:hAnsi="Times New Roman" w:hint="eastAsia"/>
        <w:b w:val="0"/>
        <w:i w:val="0"/>
        <w:position w:val="4"/>
        <w:sz w:val="1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00000076"/>
    <w:multiLevelType w:val="singleLevel"/>
    <w:tmpl w:val="00000076"/>
    <w:lvl w:ilvl="0">
      <w:start w:val="1"/>
      <w:numFmt w:val="decimal"/>
      <w:pStyle w:val="af2"/>
      <w:lvlText w:val="%1."/>
      <w:lvlJc w:val="left"/>
      <w:pPr>
        <w:tabs>
          <w:tab w:val="left" w:pos="425"/>
        </w:tabs>
        <w:ind w:left="425" w:hanging="425"/>
      </w:pPr>
    </w:lvl>
  </w:abstractNum>
  <w:abstractNum w:abstractNumId="41">
    <w:nsid w:val="0000007B"/>
    <w:multiLevelType w:val="multilevel"/>
    <w:tmpl w:val="0000007B"/>
    <w:lvl w:ilvl="0">
      <w:start w:val="1"/>
      <w:numFmt w:val="decimal"/>
      <w:pStyle w:val="6"/>
      <w:lvlText w:val="%1)"/>
      <w:lvlJc w:val="left"/>
      <w:pPr>
        <w:tabs>
          <w:tab w:val="left" w:pos="420"/>
        </w:tabs>
        <w:ind w:left="4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nsid w:val="0000007D"/>
    <w:multiLevelType w:val="multilevel"/>
    <w:tmpl w:val="0000007D"/>
    <w:lvl w:ilvl="0">
      <w:start w:val="1"/>
      <w:numFmt w:val="none"/>
      <w:pStyle w:val="af3"/>
      <w:lvlText w:val="表"/>
      <w:lvlJc w:val="left"/>
      <w:pPr>
        <w:tabs>
          <w:tab w:val="left" w:pos="360"/>
        </w:tabs>
        <w:ind w:left="0" w:firstLine="0"/>
      </w:pPr>
      <w:rPr>
        <w:rFonts w:ascii="黑体" w:eastAsia="黑体" w:hint="eastAsia"/>
        <w:b w:val="0"/>
        <w:i w:val="0"/>
        <w:sz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0000007E"/>
    <w:multiLevelType w:val="multilevel"/>
    <w:tmpl w:val="0000007E"/>
    <w:lvl w:ilvl="0">
      <w:start w:val="1"/>
      <w:numFmt w:val="decimal"/>
      <w:pStyle w:val="af4"/>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nsid w:val="00000082"/>
    <w:multiLevelType w:val="multilevel"/>
    <w:tmpl w:val="00000082"/>
    <w:lvl w:ilvl="0">
      <w:start w:val="1"/>
      <w:numFmt w:val="decimal"/>
      <w:pStyle w:val="af5"/>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5">
    <w:nsid w:val="00000086"/>
    <w:multiLevelType w:val="multilevel"/>
    <w:tmpl w:val="00000086"/>
    <w:lvl w:ilvl="0">
      <w:start w:val="1"/>
      <w:numFmt w:val="chineseCountingThousand"/>
      <w:lvlText w:val="第%1篇 "/>
      <w:lvlJc w:val="left"/>
      <w:pPr>
        <w:tabs>
          <w:tab w:val="left" w:pos="2160"/>
        </w:tabs>
        <w:ind w:left="0" w:firstLine="0"/>
      </w:pPr>
      <w:rPr>
        <w:rFonts w:ascii="华文新魏" w:eastAsia="华文新魏" w:hint="eastAsia"/>
        <w:b/>
        <w:i w:val="0"/>
        <w:sz w:val="72"/>
      </w:rPr>
    </w:lvl>
    <w:lvl w:ilvl="1">
      <w:start w:val="1"/>
      <w:numFmt w:val="decimal"/>
      <w:lvlRestart w:val="0"/>
      <w:lvlText w:val="第%2章 "/>
      <w:lvlJc w:val="left"/>
      <w:pPr>
        <w:tabs>
          <w:tab w:val="left" w:pos="1440"/>
        </w:tabs>
        <w:ind w:left="0" w:firstLine="0"/>
      </w:pPr>
      <w:rPr>
        <w:rFonts w:ascii="宋体" w:eastAsia="宋体" w:hAnsi="Times New Roman" w:hint="eastAsia"/>
        <w:b/>
        <w:i w:val="0"/>
        <w:sz w:val="44"/>
      </w:rPr>
    </w:lvl>
    <w:lvl w:ilvl="2">
      <w:start w:val="1"/>
      <w:numFmt w:val="decimal"/>
      <w:lvlText w:val="%2.%3 "/>
      <w:lvlJc w:val="left"/>
      <w:pPr>
        <w:tabs>
          <w:tab w:val="left" w:pos="930"/>
        </w:tabs>
        <w:ind w:left="210" w:firstLine="0"/>
      </w:pPr>
      <w:rPr>
        <w:rFonts w:ascii="宋体" w:eastAsia="宋体" w:hAnsi="Times New Roman" w:hint="eastAsia"/>
        <w:b/>
        <w:i w:val="0"/>
        <w:color w:val="000000"/>
        <w:sz w:val="32"/>
      </w:rPr>
    </w:lvl>
    <w:lvl w:ilvl="3">
      <w:start w:val="1"/>
      <w:numFmt w:val="decimal"/>
      <w:pStyle w:val="TableHeading"/>
      <w:lvlText w:val="%2.%3.%4 "/>
      <w:lvlJc w:val="left"/>
      <w:pPr>
        <w:tabs>
          <w:tab w:val="left" w:pos="1080"/>
        </w:tabs>
        <w:ind w:left="0" w:firstLine="0"/>
      </w:pPr>
      <w:rPr>
        <w:rFonts w:ascii="宋体" w:eastAsia="宋体" w:hAnsi="Times New Roman" w:hint="eastAsia"/>
        <w:b/>
        <w:i w:val="0"/>
        <w:sz w:val="28"/>
      </w:rPr>
    </w:lvl>
    <w:lvl w:ilvl="4">
      <w:start w:val="1"/>
      <w:numFmt w:val="decimal"/>
      <w:lvlText w:val="%2.%3.%4.%5 "/>
      <w:lvlJc w:val="left"/>
      <w:pPr>
        <w:tabs>
          <w:tab w:val="left" w:pos="1440"/>
        </w:tabs>
        <w:ind w:left="0" w:firstLine="0"/>
      </w:pPr>
      <w:rPr>
        <w:rFonts w:ascii="宋体" w:eastAsia="宋体" w:hAnsi="Times New Roman" w:hint="eastAsia"/>
        <w:b/>
        <w:i w:val="0"/>
        <w:sz w:val="28"/>
      </w:rPr>
    </w:lvl>
    <w:lvl w:ilvl="5">
      <w:start w:val="1"/>
      <w:numFmt w:val="decimal"/>
      <w:lvlText w:val="%6. "/>
      <w:lvlJc w:val="left"/>
      <w:pPr>
        <w:tabs>
          <w:tab w:val="left" w:pos="360"/>
        </w:tabs>
        <w:ind w:left="0" w:firstLine="0"/>
      </w:pPr>
      <w:rPr>
        <w:rFonts w:ascii="Times New Roman" w:eastAsia="宋体" w:hAnsi="Times New Roman" w:cs="Times New Roman" w:hint="default"/>
        <w:b/>
        <w:i w:val="0"/>
        <w:sz w:val="24"/>
      </w:rPr>
    </w:lvl>
    <w:lvl w:ilvl="6">
      <w:start w:val="1"/>
      <w:numFmt w:val="decimal"/>
      <w:lvlText w:val="(%7) "/>
      <w:lvlJc w:val="left"/>
      <w:pPr>
        <w:tabs>
          <w:tab w:val="left" w:pos="1928"/>
        </w:tabs>
        <w:ind w:left="1928" w:hanging="1474"/>
      </w:pPr>
      <w:rPr>
        <w:rFonts w:ascii="Times New Roman" w:eastAsia="楷体_GB2312" w:hAnsi="Times New Roman" w:cs="Times New Roman" w:hint="default"/>
        <w:b/>
        <w:i w:val="0"/>
        <w:sz w:val="24"/>
      </w:rPr>
    </w:lvl>
    <w:lvl w:ilvl="7">
      <w:start w:val="1"/>
      <w:numFmt w:val="lowerRoman"/>
      <w:lvlText w:val="%8. "/>
      <w:lvlJc w:val="left"/>
      <w:pPr>
        <w:tabs>
          <w:tab w:val="left" w:pos="1928"/>
        </w:tabs>
        <w:ind w:left="1928" w:hanging="794"/>
      </w:pPr>
      <w:rPr>
        <w:rFonts w:ascii="Times New Roman" w:eastAsia="宋体" w:hAnsi="Times New Roman" w:cs="Times New Roman" w:hint="default"/>
        <w:b/>
        <w:i w:val="0"/>
        <w:sz w:val="24"/>
      </w:rPr>
    </w:lvl>
    <w:lvl w:ilvl="8">
      <w:start w:val="1"/>
      <w:numFmt w:val="decimal"/>
      <w:lvlRestart w:val="2"/>
      <w:lvlText w:val="图%2-%9 "/>
      <w:lvlJc w:val="left"/>
      <w:pPr>
        <w:tabs>
          <w:tab w:val="left" w:pos="3420"/>
        </w:tabs>
        <w:ind w:left="2700" w:firstLine="0"/>
      </w:pPr>
      <w:rPr>
        <w:rFonts w:ascii="Times New Roman" w:eastAsia="仿宋_GB2312" w:hAnsi="Times New Roman" w:cs="Times New Roman" w:hint="default"/>
        <w:b/>
        <w:i w:val="0"/>
        <w:sz w:val="24"/>
        <w:lang w:val="en-US"/>
      </w:rPr>
    </w:lvl>
  </w:abstractNum>
  <w:abstractNum w:abstractNumId="46">
    <w:nsid w:val="00000087"/>
    <w:multiLevelType w:val="multilevel"/>
    <w:tmpl w:val="00000087"/>
    <w:lvl w:ilvl="0">
      <w:start w:val="1"/>
      <w:numFmt w:val="bullet"/>
      <w:pStyle w:val="af6"/>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7">
    <w:nsid w:val="0000008B"/>
    <w:multiLevelType w:val="multilevel"/>
    <w:tmpl w:val="0000008B"/>
    <w:lvl w:ilvl="0">
      <w:start w:val="1"/>
      <w:numFmt w:val="bullet"/>
      <w:pStyle w:val="af7"/>
      <w:lvlText w:val=""/>
      <w:lvlJc w:val="left"/>
      <w:pPr>
        <w:tabs>
          <w:tab w:val="left" w:pos="840"/>
        </w:tabs>
        <w:ind w:left="84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nsid w:val="0000008C"/>
    <w:multiLevelType w:val="singleLevel"/>
    <w:tmpl w:val="0000008C"/>
    <w:lvl w:ilvl="0">
      <w:start w:val="1"/>
      <w:numFmt w:val="decimal"/>
      <w:pStyle w:val="60"/>
      <w:lvlText w:val="%1."/>
      <w:lvlJc w:val="left"/>
      <w:pPr>
        <w:tabs>
          <w:tab w:val="left" w:pos="425"/>
        </w:tabs>
        <w:ind w:left="425" w:hanging="425"/>
      </w:pPr>
    </w:lvl>
  </w:abstractNum>
  <w:abstractNum w:abstractNumId="49">
    <w:nsid w:val="0000008E"/>
    <w:multiLevelType w:val="multilevel"/>
    <w:tmpl w:val="0000008E"/>
    <w:lvl w:ilvl="0">
      <w:start w:val="1"/>
      <w:numFmt w:val="bullet"/>
      <w:pStyle w:val="Bulleted"/>
      <w:lvlText w:val=""/>
      <w:lvlJc w:val="left"/>
      <w:pPr>
        <w:tabs>
          <w:tab w:val="left" w:pos="1200"/>
        </w:tabs>
        <w:ind w:left="1200" w:hanging="360"/>
      </w:pPr>
      <w:rPr>
        <w:rFonts w:ascii="Wingdings" w:hAnsi="Wingdings" w:hint="default"/>
      </w:rPr>
    </w:lvl>
    <w:lvl w:ilvl="1">
      <w:start w:val="1"/>
      <w:numFmt w:val="bullet"/>
      <w:lvlText w:val=""/>
      <w:lvlJc w:val="left"/>
      <w:pPr>
        <w:tabs>
          <w:tab w:val="left" w:pos="1920"/>
        </w:tabs>
        <w:ind w:left="1920" w:hanging="36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nsid w:val="0000008F"/>
    <w:multiLevelType w:val="multilevel"/>
    <w:tmpl w:val="0000008F"/>
    <w:lvl w:ilvl="0">
      <w:start w:val="1"/>
      <w:numFmt w:val="bullet"/>
      <w:pStyle w:val="33"/>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1">
    <w:nsid w:val="00000090"/>
    <w:multiLevelType w:val="multilevel"/>
    <w:tmpl w:val="00000090"/>
    <w:lvl w:ilvl="0">
      <w:start w:val="1"/>
      <w:numFmt w:val="decimal"/>
      <w:pStyle w:val="12"/>
      <w:lvlText w:val="%1"/>
      <w:lvlJc w:val="left"/>
      <w:pPr>
        <w:ind w:left="432" w:hanging="432"/>
      </w:pPr>
      <w:rPr>
        <w:rFonts w:hint="eastAsia"/>
      </w:rPr>
    </w:lvl>
    <w:lvl w:ilvl="1">
      <w:start w:val="1"/>
      <w:numFmt w:val="decimal"/>
      <w:pStyle w:val="21"/>
      <w:lvlText w:val="%1.%2"/>
      <w:lvlJc w:val="left"/>
      <w:pPr>
        <w:ind w:left="576" w:hanging="576"/>
      </w:pPr>
      <w:rPr>
        <w:rFonts w:hint="eastAsia"/>
      </w:rPr>
    </w:lvl>
    <w:lvl w:ilvl="2">
      <w:start w:val="1"/>
      <w:numFmt w:val="decimal"/>
      <w:pStyle w:val="34"/>
      <w:lvlText w:val="%1.%2.%3"/>
      <w:lvlJc w:val="left"/>
      <w:pPr>
        <w:ind w:left="578" w:firstLine="839"/>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2"/>
      <w:suff w:val="space"/>
      <w:lvlText w:val="%1.%2.%3.%4"/>
      <w:lvlJc w:val="left"/>
      <w:pPr>
        <w:ind w:left="864" w:hanging="864"/>
      </w:pPr>
      <w:rPr>
        <w:rFonts w:hint="eastAsia"/>
      </w:rPr>
    </w:lvl>
    <w:lvl w:ilvl="4">
      <w:start w:val="1"/>
      <w:numFmt w:val="decimal"/>
      <w:pStyle w:val="5"/>
      <w:lvlText w:val="%1.%2.%3.%4.%5"/>
      <w:lvlJc w:val="left"/>
      <w:pPr>
        <w:ind w:left="1008" w:hanging="1008"/>
      </w:pPr>
      <w:rPr>
        <w:rFonts w:ascii="华文中宋" w:eastAsia="华文中宋" w:hAnsi="华文中宋" w:hint="eastAsia"/>
      </w:rPr>
    </w:lvl>
    <w:lvl w:ilvl="5">
      <w:start w:val="1"/>
      <w:numFmt w:val="decimal"/>
      <w:pStyle w:val="61"/>
      <w:lvlText w:val="%1.%2.%3.%4.%5.%6"/>
      <w:lvlJc w:val="left"/>
      <w:pPr>
        <w:ind w:left="1152" w:hanging="1152"/>
      </w:pPr>
      <w:rPr>
        <w:rFonts w:hint="eastAsia"/>
      </w:rPr>
    </w:lvl>
    <w:lvl w:ilvl="6">
      <w:start w:val="1"/>
      <w:numFmt w:val="decimal"/>
      <w:pStyle w:val="70"/>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52">
    <w:nsid w:val="00000092"/>
    <w:multiLevelType w:val="multilevel"/>
    <w:tmpl w:val="00000092"/>
    <w:lvl w:ilvl="0">
      <w:start w:val="1"/>
      <w:numFmt w:val="bullet"/>
      <w:pStyle w:val="bianhao1"/>
      <w:lvlText w:val=""/>
      <w:lvlJc w:val="left"/>
      <w:pPr>
        <w:tabs>
          <w:tab w:val="left" w:pos="1259"/>
        </w:tabs>
        <w:ind w:left="1259" w:hanging="420"/>
      </w:pPr>
      <w:rPr>
        <w:rFonts w:ascii="Wingdings" w:hAnsi="Wingdings" w:hint="default"/>
      </w:rPr>
    </w:lvl>
    <w:lvl w:ilvl="1">
      <w:start w:val="1"/>
      <w:numFmt w:val="bullet"/>
      <w:lvlText w:val=""/>
      <w:lvlJc w:val="left"/>
      <w:pPr>
        <w:tabs>
          <w:tab w:val="left" w:pos="1679"/>
        </w:tabs>
        <w:ind w:left="1679" w:hanging="420"/>
      </w:pPr>
      <w:rPr>
        <w:rFonts w:ascii="Wingdings" w:hAnsi="Wingdings" w:hint="default"/>
      </w:rPr>
    </w:lvl>
    <w:lvl w:ilvl="2">
      <w:start w:val="1"/>
      <w:numFmt w:val="bullet"/>
      <w:lvlText w:val=""/>
      <w:lvlJc w:val="left"/>
      <w:pPr>
        <w:tabs>
          <w:tab w:val="left" w:pos="2099"/>
        </w:tabs>
        <w:ind w:left="2099" w:hanging="420"/>
      </w:pPr>
      <w:rPr>
        <w:rFonts w:ascii="Wingdings" w:hAnsi="Wingdings" w:hint="default"/>
      </w:rPr>
    </w:lvl>
    <w:lvl w:ilvl="3">
      <w:start w:val="1"/>
      <w:numFmt w:val="bullet"/>
      <w:lvlText w:val=""/>
      <w:lvlJc w:val="left"/>
      <w:pPr>
        <w:tabs>
          <w:tab w:val="left" w:pos="2519"/>
        </w:tabs>
        <w:ind w:left="2519" w:hanging="420"/>
      </w:pPr>
      <w:rPr>
        <w:rFonts w:ascii="Wingdings" w:hAnsi="Wingdings" w:hint="default"/>
      </w:rPr>
    </w:lvl>
    <w:lvl w:ilvl="4">
      <w:start w:val="1"/>
      <w:numFmt w:val="bullet"/>
      <w:lvlText w:val=""/>
      <w:lvlJc w:val="left"/>
      <w:pPr>
        <w:tabs>
          <w:tab w:val="left" w:pos="2939"/>
        </w:tabs>
        <w:ind w:left="2939" w:hanging="420"/>
      </w:pPr>
      <w:rPr>
        <w:rFonts w:ascii="Wingdings" w:hAnsi="Wingdings" w:hint="default"/>
      </w:rPr>
    </w:lvl>
    <w:lvl w:ilvl="5">
      <w:start w:val="1"/>
      <w:numFmt w:val="bullet"/>
      <w:lvlText w:val=""/>
      <w:lvlJc w:val="left"/>
      <w:pPr>
        <w:tabs>
          <w:tab w:val="left" w:pos="3359"/>
        </w:tabs>
        <w:ind w:left="3359" w:hanging="420"/>
      </w:pPr>
      <w:rPr>
        <w:rFonts w:ascii="Wingdings" w:hAnsi="Wingdings" w:hint="default"/>
      </w:rPr>
    </w:lvl>
    <w:lvl w:ilvl="6">
      <w:start w:val="1"/>
      <w:numFmt w:val="bullet"/>
      <w:lvlText w:val=""/>
      <w:lvlJc w:val="left"/>
      <w:pPr>
        <w:tabs>
          <w:tab w:val="left" w:pos="3779"/>
        </w:tabs>
        <w:ind w:left="3779" w:hanging="420"/>
      </w:pPr>
      <w:rPr>
        <w:rFonts w:ascii="Wingdings" w:hAnsi="Wingdings" w:hint="default"/>
      </w:rPr>
    </w:lvl>
    <w:lvl w:ilvl="7">
      <w:start w:val="1"/>
      <w:numFmt w:val="bullet"/>
      <w:lvlText w:val=""/>
      <w:lvlJc w:val="left"/>
      <w:pPr>
        <w:tabs>
          <w:tab w:val="left" w:pos="4199"/>
        </w:tabs>
        <w:ind w:left="4199" w:hanging="420"/>
      </w:pPr>
      <w:rPr>
        <w:rFonts w:ascii="Wingdings" w:hAnsi="Wingdings" w:hint="default"/>
      </w:rPr>
    </w:lvl>
    <w:lvl w:ilvl="8">
      <w:start w:val="1"/>
      <w:numFmt w:val="bullet"/>
      <w:lvlText w:val=""/>
      <w:lvlJc w:val="left"/>
      <w:pPr>
        <w:tabs>
          <w:tab w:val="left" w:pos="4619"/>
        </w:tabs>
        <w:ind w:left="4619" w:hanging="420"/>
      </w:pPr>
      <w:rPr>
        <w:rFonts w:ascii="Wingdings" w:hAnsi="Wingdings" w:hint="default"/>
      </w:rPr>
    </w:lvl>
  </w:abstractNum>
  <w:abstractNum w:abstractNumId="53">
    <w:nsid w:val="00000099"/>
    <w:multiLevelType w:val="multilevel"/>
    <w:tmpl w:val="00000099"/>
    <w:lvl w:ilvl="0">
      <w:start w:val="1"/>
      <w:numFmt w:val="decimal"/>
      <w:pStyle w:val="wellhope"/>
      <w:lvlText w:val="（%1）"/>
      <w:lvlJc w:val="left"/>
      <w:pPr>
        <w:tabs>
          <w:tab w:val="left" w:pos="1077"/>
        </w:tabs>
        <w:ind w:left="720" w:hanging="720"/>
      </w:pPr>
      <w:rPr>
        <w:rFonts w:hint="eastAsia"/>
      </w:rPr>
    </w:lvl>
    <w:lvl w:ilvl="1">
      <w:start w:val="1"/>
      <w:numFmt w:val="bullet"/>
      <w:lvlText w:val=""/>
      <w:lvlJc w:val="left"/>
      <w:pPr>
        <w:tabs>
          <w:tab w:val="left" w:pos="840"/>
        </w:tabs>
        <w:ind w:left="840" w:hanging="420"/>
      </w:pPr>
      <w:rPr>
        <w:rFonts w:ascii="Wingdings" w:hAnsi="Wingding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4">
    <w:nsid w:val="0000009C"/>
    <w:multiLevelType w:val="multilevel"/>
    <w:tmpl w:val="0000009C"/>
    <w:lvl w:ilvl="0">
      <w:start w:val="1"/>
      <w:numFmt w:val="none"/>
      <w:pStyle w:val="af8"/>
      <w:lvlText w:val="%1●　"/>
      <w:lvlJc w:val="left"/>
      <w:pPr>
        <w:tabs>
          <w:tab w:val="left" w:pos="760"/>
        </w:tabs>
        <w:ind w:left="717" w:hanging="317"/>
      </w:pPr>
      <w:rPr>
        <w:rFonts w:ascii="宋体" w:eastAsia="宋体" w:hAnsi="Times New Roman" w:hint="eastAsia"/>
        <w:b w:val="0"/>
        <w:i w:val="0"/>
        <w:position w:val="4"/>
        <w:sz w:val="13"/>
      </w:rPr>
    </w:lvl>
    <w:lvl w:ilvl="1">
      <w:start w:val="1"/>
      <w:numFmt w:val="lowerLetter"/>
      <w:lvlText w:val="%2)"/>
      <w:lvlJc w:val="left"/>
      <w:pPr>
        <w:tabs>
          <w:tab w:val="left" w:pos="780"/>
        </w:tabs>
        <w:ind w:left="780" w:hanging="360"/>
      </w:pPr>
    </w:lvl>
    <w:lvl w:ilvl="2">
      <w:start w:val="1"/>
      <w:numFmt w:val="decimal"/>
      <w:lvlText w:val="%3)"/>
      <w:lvlJc w:val="left"/>
      <w:pPr>
        <w:tabs>
          <w:tab w:val="left" w:pos="1200"/>
        </w:tabs>
        <w:ind w:left="120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nsid w:val="0000009E"/>
    <w:multiLevelType w:val="multilevel"/>
    <w:tmpl w:val="0000009E"/>
    <w:lvl w:ilvl="0">
      <w:start w:val="1"/>
      <w:numFmt w:val="upperLetter"/>
      <w:suff w:val="nothing"/>
      <w:lvlText w:val="附　录　%1"/>
      <w:lvlJc w:val="left"/>
      <w:pPr>
        <w:ind w:left="0" w:firstLine="0"/>
      </w:pPr>
      <w:rPr>
        <w:rFonts w:ascii="黑体" w:eastAsia="黑体" w:hAnsi="Times New Roman" w:hint="eastAsia"/>
        <w:b w:val="0"/>
        <w:i w:val="0"/>
        <w:sz w:val="32"/>
        <w:szCs w:val="32"/>
      </w:rPr>
    </w:lvl>
    <w:lvl w:ilvl="1">
      <w:start w:val="1"/>
      <w:numFmt w:val="decimal"/>
      <w:suff w:val="nothing"/>
      <w:lvlText w:val="%1.%2　"/>
      <w:lvlJc w:val="left"/>
      <w:pPr>
        <w:ind w:left="0" w:firstLine="0"/>
      </w:pPr>
      <w:rPr>
        <w:rFonts w:ascii="Arial" w:eastAsia="黑体" w:hAnsi="Arial" w:cs="Arial" w:hint="default"/>
        <w:b w:val="0"/>
        <w:i w:val="0"/>
        <w:spacing w:val="0"/>
        <w:w w:val="100"/>
        <w:kern w:val="21"/>
        <w:sz w:val="36"/>
        <w:szCs w:val="36"/>
      </w:rPr>
    </w:lvl>
    <w:lvl w:ilvl="2">
      <w:start w:val="1"/>
      <w:numFmt w:val="decimal"/>
      <w:pStyle w:val="af9"/>
      <w:suff w:val="nothing"/>
      <w:lvlText w:val="%1.%2.%3　"/>
      <w:lvlJc w:val="left"/>
      <w:pPr>
        <w:ind w:left="0" w:firstLine="0"/>
      </w:pPr>
      <w:rPr>
        <w:rFonts w:ascii="Arial" w:eastAsia="黑体" w:hAnsi="Arial" w:cs="Arial" w:hint="default"/>
        <w:b w:val="0"/>
        <w:i w:val="0"/>
        <w:sz w:val="30"/>
        <w:szCs w:val="30"/>
      </w:rPr>
    </w:lvl>
    <w:lvl w:ilvl="3">
      <w:start w:val="1"/>
      <w:numFmt w:val="decimal"/>
      <w:pStyle w:val="afa"/>
      <w:suff w:val="nothing"/>
      <w:lvlText w:val="%1.%2.%3.%4　"/>
      <w:lvlJc w:val="left"/>
      <w:pPr>
        <w:ind w:left="0" w:firstLine="0"/>
      </w:pPr>
      <w:rPr>
        <w:rFonts w:ascii="Arial" w:eastAsia="黑体" w:hAnsi="Arial" w:cs="Arial" w:hint="default"/>
        <w:b w:val="0"/>
        <w:i w:val="0"/>
        <w:sz w:val="28"/>
        <w:szCs w:val="28"/>
      </w:rPr>
    </w:lvl>
    <w:lvl w:ilvl="4">
      <w:start w:val="1"/>
      <w:numFmt w:val="decimal"/>
      <w:pStyle w:val="afb"/>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56">
    <w:nsid w:val="000000A2"/>
    <w:multiLevelType w:val="multilevel"/>
    <w:tmpl w:val="000000A2"/>
    <w:lvl w:ilvl="0">
      <w:start w:val="1"/>
      <w:numFmt w:val="bullet"/>
      <w:pStyle w:val="afc"/>
      <w:lvlText w:val=""/>
      <w:lvlJc w:val="left"/>
      <w:pPr>
        <w:tabs>
          <w:tab w:val="left" w:pos="927"/>
        </w:tabs>
        <w:ind w:left="907" w:hanging="340"/>
      </w:pPr>
      <w:rPr>
        <w:rFonts w:ascii="Wingdings" w:hAnsi="Wingdings" w:hint="default"/>
        <w:spacing w:val="-20"/>
        <w:sz w:val="13"/>
      </w:rPr>
    </w:lvl>
    <w:lvl w:ilvl="1">
      <w:start w:val="1"/>
      <w:numFmt w:val="bullet"/>
      <w:lvlText w:val=""/>
      <w:lvlJc w:val="left"/>
      <w:pPr>
        <w:tabs>
          <w:tab w:val="left" w:pos="1407"/>
        </w:tabs>
        <w:ind w:left="1407" w:hanging="420"/>
      </w:pPr>
      <w:rPr>
        <w:rFonts w:ascii="Wingdings" w:hAnsi="Wingdings" w:hint="default"/>
      </w:rPr>
    </w:lvl>
    <w:lvl w:ilvl="2">
      <w:start w:val="1"/>
      <w:numFmt w:val="bullet"/>
      <w:lvlText w:val=""/>
      <w:lvlJc w:val="left"/>
      <w:pPr>
        <w:tabs>
          <w:tab w:val="left" w:pos="1827"/>
        </w:tabs>
        <w:ind w:left="1827" w:hanging="420"/>
      </w:pPr>
      <w:rPr>
        <w:rFonts w:ascii="Wingdings" w:hAnsi="Wingdings" w:hint="default"/>
      </w:rPr>
    </w:lvl>
    <w:lvl w:ilvl="3">
      <w:start w:val="1"/>
      <w:numFmt w:val="bullet"/>
      <w:lvlText w:val=""/>
      <w:lvlJc w:val="left"/>
      <w:pPr>
        <w:tabs>
          <w:tab w:val="left" w:pos="2247"/>
        </w:tabs>
        <w:ind w:left="2247" w:hanging="420"/>
      </w:pPr>
      <w:rPr>
        <w:rFonts w:ascii="Wingdings" w:hAnsi="Wingdings" w:hint="default"/>
      </w:rPr>
    </w:lvl>
    <w:lvl w:ilvl="4">
      <w:start w:val="1"/>
      <w:numFmt w:val="bullet"/>
      <w:lvlText w:val=""/>
      <w:lvlJc w:val="left"/>
      <w:pPr>
        <w:tabs>
          <w:tab w:val="left" w:pos="2667"/>
        </w:tabs>
        <w:ind w:left="2667" w:hanging="420"/>
      </w:pPr>
      <w:rPr>
        <w:rFonts w:ascii="Wingdings" w:hAnsi="Wingdings" w:hint="default"/>
      </w:rPr>
    </w:lvl>
    <w:lvl w:ilvl="5">
      <w:start w:val="1"/>
      <w:numFmt w:val="bullet"/>
      <w:lvlText w:val=""/>
      <w:lvlJc w:val="left"/>
      <w:pPr>
        <w:tabs>
          <w:tab w:val="left" w:pos="3087"/>
        </w:tabs>
        <w:ind w:left="3087" w:hanging="420"/>
      </w:pPr>
      <w:rPr>
        <w:rFonts w:ascii="Wingdings" w:hAnsi="Wingdings" w:hint="default"/>
      </w:rPr>
    </w:lvl>
    <w:lvl w:ilvl="6">
      <w:start w:val="1"/>
      <w:numFmt w:val="bullet"/>
      <w:lvlText w:val=""/>
      <w:lvlJc w:val="left"/>
      <w:pPr>
        <w:tabs>
          <w:tab w:val="left" w:pos="3507"/>
        </w:tabs>
        <w:ind w:left="3507" w:hanging="420"/>
      </w:pPr>
      <w:rPr>
        <w:rFonts w:ascii="Wingdings" w:hAnsi="Wingdings" w:hint="default"/>
      </w:rPr>
    </w:lvl>
    <w:lvl w:ilvl="7">
      <w:start w:val="1"/>
      <w:numFmt w:val="bullet"/>
      <w:lvlText w:val=""/>
      <w:lvlJc w:val="left"/>
      <w:pPr>
        <w:tabs>
          <w:tab w:val="left" w:pos="3927"/>
        </w:tabs>
        <w:ind w:left="3927" w:hanging="420"/>
      </w:pPr>
      <w:rPr>
        <w:rFonts w:ascii="Wingdings" w:hAnsi="Wingdings" w:hint="default"/>
      </w:rPr>
    </w:lvl>
    <w:lvl w:ilvl="8">
      <w:start w:val="1"/>
      <w:numFmt w:val="bullet"/>
      <w:lvlText w:val=""/>
      <w:lvlJc w:val="left"/>
      <w:pPr>
        <w:tabs>
          <w:tab w:val="left" w:pos="4347"/>
        </w:tabs>
        <w:ind w:left="4347" w:hanging="420"/>
      </w:pPr>
      <w:rPr>
        <w:rFonts w:ascii="Wingdings" w:hAnsi="Wingdings" w:hint="default"/>
      </w:rPr>
    </w:lvl>
  </w:abstractNum>
  <w:abstractNum w:abstractNumId="57">
    <w:nsid w:val="000000A4"/>
    <w:multiLevelType w:val="singleLevel"/>
    <w:tmpl w:val="000000A4"/>
    <w:lvl w:ilvl="0">
      <w:start w:val="1"/>
      <w:numFmt w:val="bullet"/>
      <w:pStyle w:val="Bulletwithtext3"/>
      <w:lvlText w:val=""/>
      <w:lvlJc w:val="left"/>
      <w:pPr>
        <w:tabs>
          <w:tab w:val="left" w:pos="1080"/>
        </w:tabs>
        <w:ind w:left="1080" w:hanging="360"/>
      </w:pPr>
      <w:rPr>
        <w:rFonts w:ascii="Symbol" w:hAnsi="Symbol" w:hint="default"/>
        <w:b w:val="0"/>
        <w:i w:val="0"/>
        <w:sz w:val="24"/>
      </w:rPr>
    </w:lvl>
  </w:abstractNum>
  <w:abstractNum w:abstractNumId="58">
    <w:nsid w:val="000000A6"/>
    <w:multiLevelType w:val="multilevel"/>
    <w:tmpl w:val="000000A6"/>
    <w:lvl w:ilvl="0">
      <w:start w:val="1"/>
      <w:numFmt w:val="bullet"/>
      <w:pStyle w:val="13"/>
      <w:lvlText w:val=""/>
      <w:lvlPicBulletId w:val="0"/>
      <w:lvlJc w:val="left"/>
      <w:pPr>
        <w:ind w:left="1662" w:hanging="420"/>
      </w:pPr>
      <w:rPr>
        <w:rFonts w:ascii="Wingdings" w:hAnsi="Wingdings" w:hint="default"/>
      </w:rPr>
    </w:lvl>
    <w:lvl w:ilvl="1">
      <w:start w:val="1"/>
      <w:numFmt w:val="bullet"/>
      <w:lvlText w:val=""/>
      <w:lvlJc w:val="left"/>
      <w:pPr>
        <w:ind w:left="2082" w:hanging="420"/>
      </w:pPr>
      <w:rPr>
        <w:rFonts w:ascii="Wingdings" w:hAnsi="Wingdings" w:hint="default"/>
      </w:rPr>
    </w:lvl>
    <w:lvl w:ilvl="2">
      <w:start w:val="1"/>
      <w:numFmt w:val="bullet"/>
      <w:lvlText w:val=""/>
      <w:lvlJc w:val="left"/>
      <w:pPr>
        <w:ind w:left="2502" w:hanging="420"/>
      </w:pPr>
      <w:rPr>
        <w:rFonts w:ascii="Wingdings" w:hAnsi="Wingdings" w:hint="default"/>
      </w:rPr>
    </w:lvl>
    <w:lvl w:ilvl="3">
      <w:start w:val="1"/>
      <w:numFmt w:val="bullet"/>
      <w:lvlText w:val=""/>
      <w:lvlJc w:val="left"/>
      <w:pPr>
        <w:ind w:left="2922" w:hanging="420"/>
      </w:pPr>
      <w:rPr>
        <w:rFonts w:ascii="Wingdings" w:hAnsi="Wingdings" w:hint="default"/>
      </w:rPr>
    </w:lvl>
    <w:lvl w:ilvl="4">
      <w:start w:val="1"/>
      <w:numFmt w:val="bullet"/>
      <w:lvlText w:val=""/>
      <w:lvlJc w:val="left"/>
      <w:pPr>
        <w:ind w:left="3342" w:hanging="420"/>
      </w:pPr>
      <w:rPr>
        <w:rFonts w:ascii="Wingdings" w:hAnsi="Wingdings" w:hint="default"/>
      </w:rPr>
    </w:lvl>
    <w:lvl w:ilvl="5">
      <w:start w:val="1"/>
      <w:numFmt w:val="bullet"/>
      <w:lvlText w:val=""/>
      <w:lvlJc w:val="left"/>
      <w:pPr>
        <w:ind w:left="3762" w:hanging="420"/>
      </w:pPr>
      <w:rPr>
        <w:rFonts w:ascii="Wingdings" w:hAnsi="Wingdings" w:hint="default"/>
      </w:rPr>
    </w:lvl>
    <w:lvl w:ilvl="6">
      <w:start w:val="1"/>
      <w:numFmt w:val="bullet"/>
      <w:lvlText w:val=""/>
      <w:lvlJc w:val="left"/>
      <w:pPr>
        <w:ind w:left="4182" w:hanging="420"/>
      </w:pPr>
      <w:rPr>
        <w:rFonts w:ascii="Wingdings" w:hAnsi="Wingdings" w:hint="default"/>
      </w:rPr>
    </w:lvl>
    <w:lvl w:ilvl="7">
      <w:start w:val="1"/>
      <w:numFmt w:val="bullet"/>
      <w:lvlText w:val=""/>
      <w:lvlJc w:val="left"/>
      <w:pPr>
        <w:ind w:left="4602" w:hanging="420"/>
      </w:pPr>
      <w:rPr>
        <w:rFonts w:ascii="Wingdings" w:hAnsi="Wingdings" w:hint="default"/>
      </w:rPr>
    </w:lvl>
    <w:lvl w:ilvl="8">
      <w:start w:val="1"/>
      <w:numFmt w:val="bullet"/>
      <w:lvlText w:val=""/>
      <w:lvlJc w:val="left"/>
      <w:pPr>
        <w:ind w:left="5022" w:hanging="420"/>
      </w:pPr>
      <w:rPr>
        <w:rFonts w:ascii="Wingdings" w:hAnsi="Wingdings" w:hint="default"/>
      </w:rPr>
    </w:lvl>
  </w:abstractNum>
  <w:abstractNum w:abstractNumId="59">
    <w:nsid w:val="000000A7"/>
    <w:multiLevelType w:val="multilevel"/>
    <w:tmpl w:val="000000A7"/>
    <w:lvl w:ilvl="0">
      <w:start w:val="1"/>
      <w:numFmt w:val="bullet"/>
      <w:pStyle w:val="C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nsid w:val="000000AE"/>
    <w:multiLevelType w:val="multilevel"/>
    <w:tmpl w:val="000000AE"/>
    <w:lvl w:ilvl="0">
      <w:start w:val="1"/>
      <w:numFmt w:val="none"/>
      <w:pStyle w:val="afd"/>
      <w:lvlText w:val="%1注："/>
      <w:lvlJc w:val="left"/>
      <w:pPr>
        <w:tabs>
          <w:tab w:val="left" w:pos="1140"/>
        </w:tabs>
        <w:ind w:left="840" w:hanging="420"/>
      </w:pPr>
      <w:rPr>
        <w:rFonts w:ascii="宋体" w:eastAsia="宋体" w:hAnsi="Times New Roman" w:hint="eastAsia"/>
        <w:b w:val="0"/>
        <w:i w:val="0"/>
        <w:sz w:val="1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nsid w:val="000000B1"/>
    <w:multiLevelType w:val="multilevel"/>
    <w:tmpl w:val="000000B1"/>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22"/>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2">
    <w:nsid w:val="06010808"/>
    <w:multiLevelType w:val="multilevel"/>
    <w:tmpl w:val="0601080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3">
    <w:nsid w:val="141D58BC"/>
    <w:multiLevelType w:val="multilevel"/>
    <w:tmpl w:val="141D58BC"/>
    <w:lvl w:ilvl="0">
      <w:start w:val="1"/>
      <w:numFmt w:val="decimal"/>
      <w:lvlText w:val="%1."/>
      <w:lvlJc w:val="left"/>
      <w:pPr>
        <w:ind w:left="770" w:hanging="360"/>
      </w:pPr>
      <w:rPr>
        <w:rFonts w:hint="default"/>
      </w:rPr>
    </w:lvl>
    <w:lvl w:ilvl="1">
      <w:start w:val="1"/>
      <w:numFmt w:val="lowerLetter"/>
      <w:lvlText w:val="%2)"/>
      <w:lvlJc w:val="left"/>
      <w:pPr>
        <w:ind w:left="1250" w:hanging="420"/>
      </w:pPr>
    </w:lvl>
    <w:lvl w:ilvl="2">
      <w:start w:val="1"/>
      <w:numFmt w:val="lowerRoman"/>
      <w:lvlText w:val="%3."/>
      <w:lvlJc w:val="right"/>
      <w:pPr>
        <w:ind w:left="1670" w:hanging="420"/>
      </w:pPr>
    </w:lvl>
    <w:lvl w:ilvl="3">
      <w:start w:val="1"/>
      <w:numFmt w:val="decimal"/>
      <w:lvlText w:val="%4."/>
      <w:lvlJc w:val="left"/>
      <w:pPr>
        <w:ind w:left="2090" w:hanging="420"/>
      </w:pPr>
    </w:lvl>
    <w:lvl w:ilvl="4">
      <w:start w:val="1"/>
      <w:numFmt w:val="lowerLetter"/>
      <w:lvlText w:val="%5)"/>
      <w:lvlJc w:val="left"/>
      <w:pPr>
        <w:ind w:left="2510" w:hanging="420"/>
      </w:pPr>
    </w:lvl>
    <w:lvl w:ilvl="5">
      <w:start w:val="1"/>
      <w:numFmt w:val="lowerRoman"/>
      <w:lvlText w:val="%6."/>
      <w:lvlJc w:val="right"/>
      <w:pPr>
        <w:ind w:left="2930" w:hanging="420"/>
      </w:pPr>
    </w:lvl>
    <w:lvl w:ilvl="6">
      <w:start w:val="1"/>
      <w:numFmt w:val="decimal"/>
      <w:lvlText w:val="%7."/>
      <w:lvlJc w:val="left"/>
      <w:pPr>
        <w:ind w:left="3350" w:hanging="420"/>
      </w:pPr>
    </w:lvl>
    <w:lvl w:ilvl="7">
      <w:start w:val="1"/>
      <w:numFmt w:val="lowerLetter"/>
      <w:lvlText w:val="%8)"/>
      <w:lvlJc w:val="left"/>
      <w:pPr>
        <w:ind w:left="3770" w:hanging="420"/>
      </w:pPr>
    </w:lvl>
    <w:lvl w:ilvl="8">
      <w:start w:val="1"/>
      <w:numFmt w:val="lowerRoman"/>
      <w:lvlText w:val="%9."/>
      <w:lvlJc w:val="right"/>
      <w:pPr>
        <w:ind w:left="4190" w:hanging="420"/>
      </w:pPr>
    </w:lvl>
  </w:abstractNum>
  <w:abstractNum w:abstractNumId="64">
    <w:nsid w:val="171242C8"/>
    <w:multiLevelType w:val="multilevel"/>
    <w:tmpl w:val="171242C8"/>
    <w:lvl w:ilvl="0">
      <w:start w:val="1"/>
      <w:numFmt w:val="bullet"/>
      <w:pStyle w:val="23"/>
      <w:lvlText w:val="−"/>
      <w:lvlJc w:val="left"/>
      <w:pPr>
        <w:ind w:left="902" w:hanging="420"/>
      </w:pPr>
      <w:rPr>
        <w:rFonts w:ascii="Verdana" w:hAnsi="Verdana"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5">
    <w:nsid w:val="2C835A57"/>
    <w:multiLevelType w:val="multilevel"/>
    <w:tmpl w:val="2C835A57"/>
    <w:lvl w:ilvl="0">
      <w:start w:val="1"/>
      <w:numFmt w:val="bullet"/>
      <w:pStyle w:val="14"/>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66">
    <w:nsid w:val="365B0F23"/>
    <w:multiLevelType w:val="multilevel"/>
    <w:tmpl w:val="365B0F2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decimal"/>
      <w:lvlText w:val="%3)"/>
      <w:lvlJc w:val="left"/>
      <w:pPr>
        <w:ind w:left="1260" w:hanging="420"/>
      </w:pPr>
      <w:rPr>
        <w:rFont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
    <w:nsid w:val="367C748F"/>
    <w:multiLevelType w:val="hybridMultilevel"/>
    <w:tmpl w:val="A7867010"/>
    <w:lvl w:ilvl="0" w:tplc="04090001">
      <w:start w:val="1"/>
      <w:numFmt w:val="bullet"/>
      <w:lvlText w:val=""/>
      <w:lvlJc w:val="left"/>
      <w:pPr>
        <w:ind w:left="1011" w:hanging="420"/>
      </w:pPr>
      <w:rPr>
        <w:rFonts w:ascii="Wingdings" w:hAnsi="Wingdings" w:hint="default"/>
      </w:rPr>
    </w:lvl>
    <w:lvl w:ilvl="1" w:tplc="04090003" w:tentative="1">
      <w:start w:val="1"/>
      <w:numFmt w:val="bullet"/>
      <w:lvlText w:val=""/>
      <w:lvlJc w:val="left"/>
      <w:pPr>
        <w:ind w:left="1431" w:hanging="420"/>
      </w:pPr>
      <w:rPr>
        <w:rFonts w:ascii="Wingdings" w:hAnsi="Wingdings" w:hint="default"/>
      </w:rPr>
    </w:lvl>
    <w:lvl w:ilvl="2" w:tplc="04090005" w:tentative="1">
      <w:start w:val="1"/>
      <w:numFmt w:val="bullet"/>
      <w:lvlText w:val=""/>
      <w:lvlJc w:val="left"/>
      <w:pPr>
        <w:ind w:left="1851" w:hanging="420"/>
      </w:pPr>
      <w:rPr>
        <w:rFonts w:ascii="Wingdings" w:hAnsi="Wingdings" w:hint="default"/>
      </w:rPr>
    </w:lvl>
    <w:lvl w:ilvl="3" w:tplc="04090001" w:tentative="1">
      <w:start w:val="1"/>
      <w:numFmt w:val="bullet"/>
      <w:lvlText w:val=""/>
      <w:lvlJc w:val="left"/>
      <w:pPr>
        <w:ind w:left="2271" w:hanging="420"/>
      </w:pPr>
      <w:rPr>
        <w:rFonts w:ascii="Wingdings" w:hAnsi="Wingdings" w:hint="default"/>
      </w:rPr>
    </w:lvl>
    <w:lvl w:ilvl="4" w:tplc="04090003" w:tentative="1">
      <w:start w:val="1"/>
      <w:numFmt w:val="bullet"/>
      <w:lvlText w:val=""/>
      <w:lvlJc w:val="left"/>
      <w:pPr>
        <w:ind w:left="2691" w:hanging="420"/>
      </w:pPr>
      <w:rPr>
        <w:rFonts w:ascii="Wingdings" w:hAnsi="Wingdings" w:hint="default"/>
      </w:rPr>
    </w:lvl>
    <w:lvl w:ilvl="5" w:tplc="04090005" w:tentative="1">
      <w:start w:val="1"/>
      <w:numFmt w:val="bullet"/>
      <w:lvlText w:val=""/>
      <w:lvlJc w:val="left"/>
      <w:pPr>
        <w:ind w:left="3111" w:hanging="420"/>
      </w:pPr>
      <w:rPr>
        <w:rFonts w:ascii="Wingdings" w:hAnsi="Wingdings" w:hint="default"/>
      </w:rPr>
    </w:lvl>
    <w:lvl w:ilvl="6" w:tplc="04090001" w:tentative="1">
      <w:start w:val="1"/>
      <w:numFmt w:val="bullet"/>
      <w:lvlText w:val=""/>
      <w:lvlJc w:val="left"/>
      <w:pPr>
        <w:ind w:left="3531" w:hanging="420"/>
      </w:pPr>
      <w:rPr>
        <w:rFonts w:ascii="Wingdings" w:hAnsi="Wingdings" w:hint="default"/>
      </w:rPr>
    </w:lvl>
    <w:lvl w:ilvl="7" w:tplc="04090003" w:tentative="1">
      <w:start w:val="1"/>
      <w:numFmt w:val="bullet"/>
      <w:lvlText w:val=""/>
      <w:lvlJc w:val="left"/>
      <w:pPr>
        <w:ind w:left="3951" w:hanging="420"/>
      </w:pPr>
      <w:rPr>
        <w:rFonts w:ascii="Wingdings" w:hAnsi="Wingdings" w:hint="default"/>
      </w:rPr>
    </w:lvl>
    <w:lvl w:ilvl="8" w:tplc="04090005" w:tentative="1">
      <w:start w:val="1"/>
      <w:numFmt w:val="bullet"/>
      <w:lvlText w:val=""/>
      <w:lvlJc w:val="left"/>
      <w:pPr>
        <w:ind w:left="4371" w:hanging="420"/>
      </w:pPr>
      <w:rPr>
        <w:rFonts w:ascii="Wingdings" w:hAnsi="Wingdings" w:hint="default"/>
      </w:rPr>
    </w:lvl>
  </w:abstractNum>
  <w:abstractNum w:abstractNumId="68">
    <w:nsid w:val="53965983"/>
    <w:multiLevelType w:val="multilevel"/>
    <w:tmpl w:val="53965983"/>
    <w:lvl w:ilvl="0">
      <w:start w:val="1"/>
      <w:numFmt w:val="decimal"/>
      <w:pStyle w:val="afe"/>
      <w:lvlText w:val="(%1)"/>
      <w:lvlJc w:val="left"/>
      <w:pPr>
        <w:ind w:left="902" w:hanging="420"/>
      </w:pPr>
      <w:rPr>
        <w:rFonts w:hint="eastAsia"/>
        <w:b w:val="0"/>
        <w:bCs w:val="0"/>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9">
    <w:nsid w:val="5D0E31F6"/>
    <w:multiLevelType w:val="multilevel"/>
    <w:tmpl w:val="5D0E31F6"/>
    <w:lvl w:ilvl="0">
      <w:start w:val="1"/>
      <w:numFmt w:val="decimal"/>
      <w:lvlText w:val="%1."/>
      <w:lvlJc w:val="left"/>
      <w:pPr>
        <w:ind w:left="770" w:hanging="360"/>
      </w:pPr>
      <w:rPr>
        <w:rFonts w:hint="default"/>
      </w:rPr>
    </w:lvl>
    <w:lvl w:ilvl="1">
      <w:start w:val="1"/>
      <w:numFmt w:val="lowerLetter"/>
      <w:lvlText w:val="%2)"/>
      <w:lvlJc w:val="left"/>
      <w:pPr>
        <w:ind w:left="1250" w:hanging="420"/>
      </w:pPr>
    </w:lvl>
    <w:lvl w:ilvl="2">
      <w:start w:val="1"/>
      <w:numFmt w:val="lowerRoman"/>
      <w:lvlText w:val="%3."/>
      <w:lvlJc w:val="right"/>
      <w:pPr>
        <w:ind w:left="1670" w:hanging="420"/>
      </w:pPr>
    </w:lvl>
    <w:lvl w:ilvl="3">
      <w:start w:val="1"/>
      <w:numFmt w:val="decimal"/>
      <w:lvlText w:val="%4."/>
      <w:lvlJc w:val="left"/>
      <w:pPr>
        <w:ind w:left="2090" w:hanging="420"/>
      </w:pPr>
    </w:lvl>
    <w:lvl w:ilvl="4">
      <w:start w:val="1"/>
      <w:numFmt w:val="lowerLetter"/>
      <w:lvlText w:val="%5)"/>
      <w:lvlJc w:val="left"/>
      <w:pPr>
        <w:ind w:left="2510" w:hanging="420"/>
      </w:pPr>
    </w:lvl>
    <w:lvl w:ilvl="5">
      <w:start w:val="1"/>
      <w:numFmt w:val="lowerRoman"/>
      <w:lvlText w:val="%6."/>
      <w:lvlJc w:val="right"/>
      <w:pPr>
        <w:ind w:left="2930" w:hanging="420"/>
      </w:pPr>
    </w:lvl>
    <w:lvl w:ilvl="6">
      <w:start w:val="1"/>
      <w:numFmt w:val="decimal"/>
      <w:lvlText w:val="%7."/>
      <w:lvlJc w:val="left"/>
      <w:pPr>
        <w:ind w:left="3350" w:hanging="420"/>
      </w:pPr>
    </w:lvl>
    <w:lvl w:ilvl="7">
      <w:start w:val="1"/>
      <w:numFmt w:val="lowerLetter"/>
      <w:lvlText w:val="%8)"/>
      <w:lvlJc w:val="left"/>
      <w:pPr>
        <w:ind w:left="3770" w:hanging="420"/>
      </w:pPr>
    </w:lvl>
    <w:lvl w:ilvl="8">
      <w:start w:val="1"/>
      <w:numFmt w:val="lowerRoman"/>
      <w:lvlText w:val="%9."/>
      <w:lvlJc w:val="right"/>
      <w:pPr>
        <w:ind w:left="4190" w:hanging="420"/>
      </w:pPr>
    </w:lvl>
  </w:abstractNum>
  <w:abstractNum w:abstractNumId="70">
    <w:nsid w:val="5FE05383"/>
    <w:multiLevelType w:val="hybridMultilevel"/>
    <w:tmpl w:val="98CA1022"/>
    <w:lvl w:ilvl="0" w:tplc="0409000F">
      <w:start w:val="1"/>
      <w:numFmt w:val="decimal"/>
      <w:lvlText w:val="%1."/>
      <w:lvlJc w:val="left"/>
      <w:pPr>
        <w:ind w:left="591" w:hanging="420"/>
      </w:pPr>
    </w:lvl>
    <w:lvl w:ilvl="1" w:tplc="04090019" w:tentative="1">
      <w:start w:val="1"/>
      <w:numFmt w:val="lowerLetter"/>
      <w:lvlText w:val="%2)"/>
      <w:lvlJc w:val="left"/>
      <w:pPr>
        <w:ind w:left="1011" w:hanging="420"/>
      </w:pPr>
    </w:lvl>
    <w:lvl w:ilvl="2" w:tplc="0409001B" w:tentative="1">
      <w:start w:val="1"/>
      <w:numFmt w:val="lowerRoman"/>
      <w:lvlText w:val="%3."/>
      <w:lvlJc w:val="right"/>
      <w:pPr>
        <w:ind w:left="1431" w:hanging="420"/>
      </w:pPr>
    </w:lvl>
    <w:lvl w:ilvl="3" w:tplc="0409000F" w:tentative="1">
      <w:start w:val="1"/>
      <w:numFmt w:val="decimal"/>
      <w:lvlText w:val="%4."/>
      <w:lvlJc w:val="left"/>
      <w:pPr>
        <w:ind w:left="1851" w:hanging="420"/>
      </w:pPr>
    </w:lvl>
    <w:lvl w:ilvl="4" w:tplc="04090019" w:tentative="1">
      <w:start w:val="1"/>
      <w:numFmt w:val="lowerLetter"/>
      <w:lvlText w:val="%5)"/>
      <w:lvlJc w:val="left"/>
      <w:pPr>
        <w:ind w:left="2271" w:hanging="420"/>
      </w:pPr>
    </w:lvl>
    <w:lvl w:ilvl="5" w:tplc="0409001B" w:tentative="1">
      <w:start w:val="1"/>
      <w:numFmt w:val="lowerRoman"/>
      <w:lvlText w:val="%6."/>
      <w:lvlJc w:val="right"/>
      <w:pPr>
        <w:ind w:left="2691" w:hanging="420"/>
      </w:pPr>
    </w:lvl>
    <w:lvl w:ilvl="6" w:tplc="0409000F" w:tentative="1">
      <w:start w:val="1"/>
      <w:numFmt w:val="decimal"/>
      <w:lvlText w:val="%7."/>
      <w:lvlJc w:val="left"/>
      <w:pPr>
        <w:ind w:left="3111" w:hanging="420"/>
      </w:pPr>
    </w:lvl>
    <w:lvl w:ilvl="7" w:tplc="04090019" w:tentative="1">
      <w:start w:val="1"/>
      <w:numFmt w:val="lowerLetter"/>
      <w:lvlText w:val="%8)"/>
      <w:lvlJc w:val="left"/>
      <w:pPr>
        <w:ind w:left="3531" w:hanging="420"/>
      </w:pPr>
    </w:lvl>
    <w:lvl w:ilvl="8" w:tplc="0409001B" w:tentative="1">
      <w:start w:val="1"/>
      <w:numFmt w:val="lowerRoman"/>
      <w:lvlText w:val="%9."/>
      <w:lvlJc w:val="right"/>
      <w:pPr>
        <w:ind w:left="3951" w:hanging="420"/>
      </w:pPr>
    </w:lvl>
  </w:abstractNum>
  <w:num w:numId="1">
    <w:abstractNumId w:val="51"/>
  </w:num>
  <w:num w:numId="2">
    <w:abstractNumId w:val="46"/>
  </w:num>
  <w:num w:numId="3">
    <w:abstractNumId w:val="2"/>
  </w:num>
  <w:num w:numId="4">
    <w:abstractNumId w:val="0"/>
  </w:num>
  <w:num w:numId="5">
    <w:abstractNumId w:val="3"/>
  </w:num>
  <w:num w:numId="6">
    <w:abstractNumId w:val="64"/>
  </w:num>
  <w:num w:numId="7">
    <w:abstractNumId w:val="68"/>
    <w:lvlOverride w:ilvl="0">
      <w:startOverride w:val="1"/>
    </w:lvlOverride>
  </w:num>
  <w:num w:numId="8">
    <w:abstractNumId w:val="65"/>
  </w:num>
  <w:num w:numId="9">
    <w:abstractNumId w:val="23"/>
  </w:num>
  <w:num w:numId="10">
    <w:abstractNumId w:val="47"/>
  </w:num>
  <w:num w:numId="11">
    <w:abstractNumId w:val="55"/>
  </w:num>
  <w:num w:numId="12">
    <w:abstractNumId w:val="56"/>
  </w:num>
  <w:num w:numId="13">
    <w:abstractNumId w:val="11"/>
  </w:num>
  <w:num w:numId="14">
    <w:abstractNumId w:val="6"/>
  </w:num>
  <w:num w:numId="15">
    <w:abstractNumId w:val="57"/>
  </w:num>
  <w:num w:numId="16">
    <w:abstractNumId w:val="24"/>
  </w:num>
  <w:num w:numId="17">
    <w:abstractNumId w:val="30"/>
  </w:num>
  <w:num w:numId="18">
    <w:abstractNumId w:val="40"/>
  </w:num>
  <w:num w:numId="19">
    <w:abstractNumId w:val="31"/>
  </w:num>
  <w:num w:numId="20">
    <w:abstractNumId w:val="9"/>
  </w:num>
  <w:num w:numId="21">
    <w:abstractNumId w:val="58"/>
  </w:num>
  <w:num w:numId="22">
    <w:abstractNumId w:val="36"/>
  </w:num>
  <w:num w:numId="23">
    <w:abstractNumId w:val="45"/>
  </w:num>
  <w:num w:numId="24">
    <w:abstractNumId w:val="44"/>
  </w:num>
  <w:num w:numId="25">
    <w:abstractNumId w:val="41"/>
  </w:num>
  <w:num w:numId="26">
    <w:abstractNumId w:val="15"/>
  </w:num>
  <w:num w:numId="27">
    <w:abstractNumId w:val="42"/>
  </w:num>
  <w:num w:numId="28">
    <w:abstractNumId w:val="26"/>
  </w:num>
  <w:num w:numId="29">
    <w:abstractNumId w:val="29"/>
  </w:num>
  <w:num w:numId="30">
    <w:abstractNumId w:val="27"/>
  </w:num>
  <w:num w:numId="31">
    <w:abstractNumId w:val="28"/>
  </w:num>
  <w:num w:numId="32">
    <w:abstractNumId w:val="50"/>
  </w:num>
  <w:num w:numId="33">
    <w:abstractNumId w:val="48"/>
  </w:num>
  <w:num w:numId="34">
    <w:abstractNumId w:val="12"/>
  </w:num>
  <w:num w:numId="35">
    <w:abstractNumId w:val="10"/>
  </w:num>
  <w:num w:numId="36">
    <w:abstractNumId w:val="35"/>
  </w:num>
  <w:num w:numId="37">
    <w:abstractNumId w:val="14"/>
  </w:num>
  <w:num w:numId="38">
    <w:abstractNumId w:val="43"/>
  </w:num>
  <w:num w:numId="39">
    <w:abstractNumId w:val="4"/>
  </w:num>
  <w:num w:numId="40">
    <w:abstractNumId w:val="54"/>
  </w:num>
  <w:num w:numId="41">
    <w:abstractNumId w:val="61"/>
  </w:num>
  <w:num w:numId="42">
    <w:abstractNumId w:val="1"/>
  </w:num>
  <w:num w:numId="43">
    <w:abstractNumId w:val="8"/>
  </w:num>
  <w:num w:numId="44">
    <w:abstractNumId w:val="52"/>
  </w:num>
  <w:num w:numId="45">
    <w:abstractNumId w:val="22"/>
  </w:num>
  <w:num w:numId="46">
    <w:abstractNumId w:val="18"/>
  </w:num>
  <w:num w:numId="47">
    <w:abstractNumId w:val="7"/>
  </w:num>
  <w:num w:numId="48">
    <w:abstractNumId w:val="38"/>
  </w:num>
  <w:num w:numId="49">
    <w:abstractNumId w:val="17"/>
  </w:num>
  <w:num w:numId="50">
    <w:abstractNumId w:val="39"/>
  </w:num>
  <w:num w:numId="51">
    <w:abstractNumId w:val="60"/>
  </w:num>
  <w:num w:numId="52">
    <w:abstractNumId w:val="32"/>
  </w:num>
  <w:num w:numId="53">
    <w:abstractNumId w:val="37"/>
  </w:num>
  <w:num w:numId="54">
    <w:abstractNumId w:val="16"/>
  </w:num>
  <w:num w:numId="55">
    <w:abstractNumId w:val="5"/>
  </w:num>
  <w:num w:numId="56">
    <w:abstractNumId w:val="53"/>
  </w:num>
  <w:num w:numId="57">
    <w:abstractNumId w:val="34"/>
  </w:num>
  <w:num w:numId="58">
    <w:abstractNumId w:val="13"/>
  </w:num>
  <w:num w:numId="59">
    <w:abstractNumId w:val="25"/>
  </w:num>
  <w:num w:numId="60">
    <w:abstractNumId w:val="21"/>
  </w:num>
  <w:num w:numId="61">
    <w:abstractNumId w:val="33"/>
  </w:num>
  <w:num w:numId="62">
    <w:abstractNumId w:val="19"/>
  </w:num>
  <w:num w:numId="63">
    <w:abstractNumId w:val="20"/>
  </w:num>
  <w:num w:numId="64">
    <w:abstractNumId w:val="59"/>
  </w:num>
  <w:num w:numId="65">
    <w:abstractNumId w:val="49"/>
  </w:num>
  <w:num w:numId="66">
    <w:abstractNumId w:val="62"/>
  </w:num>
  <w:num w:numId="67">
    <w:abstractNumId w:val="69"/>
  </w:num>
  <w:num w:numId="68">
    <w:abstractNumId w:val="63"/>
  </w:num>
  <w:num w:numId="69">
    <w:abstractNumId w:val="66"/>
  </w:num>
  <w:num w:numId="70">
    <w:abstractNumId w:val="70"/>
  </w:num>
  <w:num w:numId="71">
    <w:abstractNumId w:val="6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C18"/>
    <w:rsid w:val="000022B1"/>
    <w:rsid w:val="00004E5C"/>
    <w:rsid w:val="00005DD2"/>
    <w:rsid w:val="0001109F"/>
    <w:rsid w:val="00011936"/>
    <w:rsid w:val="00011B4C"/>
    <w:rsid w:val="000124EC"/>
    <w:rsid w:val="00014AFE"/>
    <w:rsid w:val="00014E42"/>
    <w:rsid w:val="00015BE7"/>
    <w:rsid w:val="00020329"/>
    <w:rsid w:val="00021166"/>
    <w:rsid w:val="000211A5"/>
    <w:rsid w:val="00021368"/>
    <w:rsid w:val="00021CF8"/>
    <w:rsid w:val="00022097"/>
    <w:rsid w:val="0002268A"/>
    <w:rsid w:val="0002354B"/>
    <w:rsid w:val="000238F3"/>
    <w:rsid w:val="000244A7"/>
    <w:rsid w:val="00024620"/>
    <w:rsid w:val="00024E43"/>
    <w:rsid w:val="00024E4E"/>
    <w:rsid w:val="000250F6"/>
    <w:rsid w:val="00026533"/>
    <w:rsid w:val="00026A57"/>
    <w:rsid w:val="00026B29"/>
    <w:rsid w:val="00027AFA"/>
    <w:rsid w:val="000300C9"/>
    <w:rsid w:val="00031CF4"/>
    <w:rsid w:val="00032185"/>
    <w:rsid w:val="00033DDA"/>
    <w:rsid w:val="00035C9B"/>
    <w:rsid w:val="000374C5"/>
    <w:rsid w:val="00037B03"/>
    <w:rsid w:val="00041857"/>
    <w:rsid w:val="00041956"/>
    <w:rsid w:val="0004316B"/>
    <w:rsid w:val="00044546"/>
    <w:rsid w:val="00045870"/>
    <w:rsid w:val="00047303"/>
    <w:rsid w:val="00047893"/>
    <w:rsid w:val="000516AB"/>
    <w:rsid w:val="00052B55"/>
    <w:rsid w:val="00052EA6"/>
    <w:rsid w:val="00052F18"/>
    <w:rsid w:val="00054732"/>
    <w:rsid w:val="00054857"/>
    <w:rsid w:val="00054D38"/>
    <w:rsid w:val="0005575C"/>
    <w:rsid w:val="00055AC8"/>
    <w:rsid w:val="00055C10"/>
    <w:rsid w:val="000561C6"/>
    <w:rsid w:val="00056208"/>
    <w:rsid w:val="00056E44"/>
    <w:rsid w:val="00060E03"/>
    <w:rsid w:val="00060F5D"/>
    <w:rsid w:val="000618E9"/>
    <w:rsid w:val="00062C48"/>
    <w:rsid w:val="00062E35"/>
    <w:rsid w:val="00063116"/>
    <w:rsid w:val="00063495"/>
    <w:rsid w:val="00064634"/>
    <w:rsid w:val="00064935"/>
    <w:rsid w:val="00065743"/>
    <w:rsid w:val="0006576F"/>
    <w:rsid w:val="00066E4B"/>
    <w:rsid w:val="00066F3F"/>
    <w:rsid w:val="0006722C"/>
    <w:rsid w:val="00067DA7"/>
    <w:rsid w:val="00067FE5"/>
    <w:rsid w:val="00071081"/>
    <w:rsid w:val="00071C90"/>
    <w:rsid w:val="000726D5"/>
    <w:rsid w:val="0007276A"/>
    <w:rsid w:val="00072B06"/>
    <w:rsid w:val="000739C8"/>
    <w:rsid w:val="00073C81"/>
    <w:rsid w:val="0007418A"/>
    <w:rsid w:val="00075459"/>
    <w:rsid w:val="00075CA2"/>
    <w:rsid w:val="00077708"/>
    <w:rsid w:val="00077FD2"/>
    <w:rsid w:val="00080239"/>
    <w:rsid w:val="00080661"/>
    <w:rsid w:val="00081689"/>
    <w:rsid w:val="00081769"/>
    <w:rsid w:val="0008347F"/>
    <w:rsid w:val="000835BD"/>
    <w:rsid w:val="0008407B"/>
    <w:rsid w:val="00084324"/>
    <w:rsid w:val="000846C8"/>
    <w:rsid w:val="00084F07"/>
    <w:rsid w:val="00085218"/>
    <w:rsid w:val="00085458"/>
    <w:rsid w:val="00085ACE"/>
    <w:rsid w:val="00086453"/>
    <w:rsid w:val="00087343"/>
    <w:rsid w:val="00087A61"/>
    <w:rsid w:val="00087D13"/>
    <w:rsid w:val="000903D2"/>
    <w:rsid w:val="00091D28"/>
    <w:rsid w:val="00092671"/>
    <w:rsid w:val="00093330"/>
    <w:rsid w:val="000941F3"/>
    <w:rsid w:val="000950FF"/>
    <w:rsid w:val="000967CC"/>
    <w:rsid w:val="000978BF"/>
    <w:rsid w:val="00097D7D"/>
    <w:rsid w:val="00097D99"/>
    <w:rsid w:val="000A1251"/>
    <w:rsid w:val="000A1514"/>
    <w:rsid w:val="000A165A"/>
    <w:rsid w:val="000A1EDD"/>
    <w:rsid w:val="000A2070"/>
    <w:rsid w:val="000A22BF"/>
    <w:rsid w:val="000A2445"/>
    <w:rsid w:val="000A2A5B"/>
    <w:rsid w:val="000A32F8"/>
    <w:rsid w:val="000A418B"/>
    <w:rsid w:val="000A4CCB"/>
    <w:rsid w:val="000A5006"/>
    <w:rsid w:val="000A5C54"/>
    <w:rsid w:val="000A62E4"/>
    <w:rsid w:val="000A7D02"/>
    <w:rsid w:val="000A7D0F"/>
    <w:rsid w:val="000B00B7"/>
    <w:rsid w:val="000B0EA9"/>
    <w:rsid w:val="000B3BF7"/>
    <w:rsid w:val="000B4019"/>
    <w:rsid w:val="000B494C"/>
    <w:rsid w:val="000B49B6"/>
    <w:rsid w:val="000B6A68"/>
    <w:rsid w:val="000B745F"/>
    <w:rsid w:val="000B74D2"/>
    <w:rsid w:val="000B78D8"/>
    <w:rsid w:val="000C0FED"/>
    <w:rsid w:val="000C20F1"/>
    <w:rsid w:val="000C3542"/>
    <w:rsid w:val="000C3FF1"/>
    <w:rsid w:val="000C4A57"/>
    <w:rsid w:val="000C546C"/>
    <w:rsid w:val="000C5837"/>
    <w:rsid w:val="000C6226"/>
    <w:rsid w:val="000C63FE"/>
    <w:rsid w:val="000C64A1"/>
    <w:rsid w:val="000C6B90"/>
    <w:rsid w:val="000D020E"/>
    <w:rsid w:val="000D03F4"/>
    <w:rsid w:val="000D0DB3"/>
    <w:rsid w:val="000D16B0"/>
    <w:rsid w:val="000D1DAC"/>
    <w:rsid w:val="000D283A"/>
    <w:rsid w:val="000D2D35"/>
    <w:rsid w:val="000D3DAC"/>
    <w:rsid w:val="000D491A"/>
    <w:rsid w:val="000D5F89"/>
    <w:rsid w:val="000D6B68"/>
    <w:rsid w:val="000D77E5"/>
    <w:rsid w:val="000E07CC"/>
    <w:rsid w:val="000E0DDF"/>
    <w:rsid w:val="000E2498"/>
    <w:rsid w:val="000E3D47"/>
    <w:rsid w:val="000E42CA"/>
    <w:rsid w:val="000E442D"/>
    <w:rsid w:val="000E5F29"/>
    <w:rsid w:val="000E62C3"/>
    <w:rsid w:val="000E63B4"/>
    <w:rsid w:val="000F0227"/>
    <w:rsid w:val="000F0268"/>
    <w:rsid w:val="000F5595"/>
    <w:rsid w:val="000F55E6"/>
    <w:rsid w:val="000F5D53"/>
    <w:rsid w:val="000F5E97"/>
    <w:rsid w:val="000F7221"/>
    <w:rsid w:val="000F7C3D"/>
    <w:rsid w:val="000F7E6A"/>
    <w:rsid w:val="00101153"/>
    <w:rsid w:val="001017A3"/>
    <w:rsid w:val="001028D3"/>
    <w:rsid w:val="00103330"/>
    <w:rsid w:val="00103685"/>
    <w:rsid w:val="00103853"/>
    <w:rsid w:val="0010392D"/>
    <w:rsid w:val="00103CB5"/>
    <w:rsid w:val="00105526"/>
    <w:rsid w:val="00105568"/>
    <w:rsid w:val="001067E5"/>
    <w:rsid w:val="0010764B"/>
    <w:rsid w:val="00110A0E"/>
    <w:rsid w:val="00111D1A"/>
    <w:rsid w:val="00111D8A"/>
    <w:rsid w:val="00112438"/>
    <w:rsid w:val="0011332A"/>
    <w:rsid w:val="0011345F"/>
    <w:rsid w:val="001141AF"/>
    <w:rsid w:val="00114623"/>
    <w:rsid w:val="00114833"/>
    <w:rsid w:val="00114DE2"/>
    <w:rsid w:val="00114E82"/>
    <w:rsid w:val="00116992"/>
    <w:rsid w:val="001171B9"/>
    <w:rsid w:val="0011744B"/>
    <w:rsid w:val="00120272"/>
    <w:rsid w:val="00120459"/>
    <w:rsid w:val="0012111E"/>
    <w:rsid w:val="001213D6"/>
    <w:rsid w:val="001226BE"/>
    <w:rsid w:val="001234B3"/>
    <w:rsid w:val="001239EB"/>
    <w:rsid w:val="00123F35"/>
    <w:rsid w:val="00125026"/>
    <w:rsid w:val="00125222"/>
    <w:rsid w:val="00125A3D"/>
    <w:rsid w:val="00126A84"/>
    <w:rsid w:val="00131842"/>
    <w:rsid w:val="00131FD8"/>
    <w:rsid w:val="00132690"/>
    <w:rsid w:val="00132996"/>
    <w:rsid w:val="00132BD5"/>
    <w:rsid w:val="00132D40"/>
    <w:rsid w:val="00132FAA"/>
    <w:rsid w:val="00133BF0"/>
    <w:rsid w:val="00134210"/>
    <w:rsid w:val="0013499E"/>
    <w:rsid w:val="00134B6B"/>
    <w:rsid w:val="00135483"/>
    <w:rsid w:val="00135793"/>
    <w:rsid w:val="00135993"/>
    <w:rsid w:val="001359F1"/>
    <w:rsid w:val="00135DA3"/>
    <w:rsid w:val="0013746A"/>
    <w:rsid w:val="00140B50"/>
    <w:rsid w:val="0014111F"/>
    <w:rsid w:val="0014182D"/>
    <w:rsid w:val="00141DEC"/>
    <w:rsid w:val="00142E42"/>
    <w:rsid w:val="00143289"/>
    <w:rsid w:val="0014367F"/>
    <w:rsid w:val="00144480"/>
    <w:rsid w:val="00144DFE"/>
    <w:rsid w:val="00145D7E"/>
    <w:rsid w:val="001465F7"/>
    <w:rsid w:val="001504E2"/>
    <w:rsid w:val="00150D91"/>
    <w:rsid w:val="00151AEE"/>
    <w:rsid w:val="00154D81"/>
    <w:rsid w:val="00156928"/>
    <w:rsid w:val="00160301"/>
    <w:rsid w:val="00160558"/>
    <w:rsid w:val="00160C98"/>
    <w:rsid w:val="00160CB1"/>
    <w:rsid w:val="00160D4F"/>
    <w:rsid w:val="00161BC3"/>
    <w:rsid w:val="00161C3D"/>
    <w:rsid w:val="001624D5"/>
    <w:rsid w:val="00162C92"/>
    <w:rsid w:val="00162E5B"/>
    <w:rsid w:val="0016302D"/>
    <w:rsid w:val="00163555"/>
    <w:rsid w:val="001635E0"/>
    <w:rsid w:val="0016395B"/>
    <w:rsid w:val="00163C65"/>
    <w:rsid w:val="001641AF"/>
    <w:rsid w:val="00164B99"/>
    <w:rsid w:val="00164F3E"/>
    <w:rsid w:val="0016624E"/>
    <w:rsid w:val="00166AA3"/>
    <w:rsid w:val="001676A3"/>
    <w:rsid w:val="00167F27"/>
    <w:rsid w:val="00171875"/>
    <w:rsid w:val="00172A27"/>
    <w:rsid w:val="00175762"/>
    <w:rsid w:val="001765E9"/>
    <w:rsid w:val="00177D9A"/>
    <w:rsid w:val="00181DCB"/>
    <w:rsid w:val="001824C0"/>
    <w:rsid w:val="0018304A"/>
    <w:rsid w:val="00183331"/>
    <w:rsid w:val="00183DF2"/>
    <w:rsid w:val="00185192"/>
    <w:rsid w:val="00185EBC"/>
    <w:rsid w:val="00186B4C"/>
    <w:rsid w:val="00186BED"/>
    <w:rsid w:val="0018715E"/>
    <w:rsid w:val="00190111"/>
    <w:rsid w:val="001911AA"/>
    <w:rsid w:val="0019147D"/>
    <w:rsid w:val="00192147"/>
    <w:rsid w:val="00192CDA"/>
    <w:rsid w:val="00193596"/>
    <w:rsid w:val="001945D9"/>
    <w:rsid w:val="00194DEB"/>
    <w:rsid w:val="00196718"/>
    <w:rsid w:val="0019695F"/>
    <w:rsid w:val="001970DC"/>
    <w:rsid w:val="001A03BC"/>
    <w:rsid w:val="001A25A3"/>
    <w:rsid w:val="001A6353"/>
    <w:rsid w:val="001A70A8"/>
    <w:rsid w:val="001A74D0"/>
    <w:rsid w:val="001B0411"/>
    <w:rsid w:val="001B0A48"/>
    <w:rsid w:val="001B188E"/>
    <w:rsid w:val="001B1D36"/>
    <w:rsid w:val="001B4AE7"/>
    <w:rsid w:val="001B6211"/>
    <w:rsid w:val="001B764F"/>
    <w:rsid w:val="001C0080"/>
    <w:rsid w:val="001C1A31"/>
    <w:rsid w:val="001C1A91"/>
    <w:rsid w:val="001C2763"/>
    <w:rsid w:val="001C292E"/>
    <w:rsid w:val="001C2F51"/>
    <w:rsid w:val="001C342B"/>
    <w:rsid w:val="001C68EF"/>
    <w:rsid w:val="001C69EE"/>
    <w:rsid w:val="001D0398"/>
    <w:rsid w:val="001D1745"/>
    <w:rsid w:val="001D1986"/>
    <w:rsid w:val="001D19D4"/>
    <w:rsid w:val="001D3094"/>
    <w:rsid w:val="001D30D3"/>
    <w:rsid w:val="001D3B87"/>
    <w:rsid w:val="001D44E1"/>
    <w:rsid w:val="001D56C3"/>
    <w:rsid w:val="001D605D"/>
    <w:rsid w:val="001D719D"/>
    <w:rsid w:val="001D71AD"/>
    <w:rsid w:val="001D75C4"/>
    <w:rsid w:val="001D790D"/>
    <w:rsid w:val="001E123D"/>
    <w:rsid w:val="001E1D40"/>
    <w:rsid w:val="001E1EF5"/>
    <w:rsid w:val="001E250D"/>
    <w:rsid w:val="001E2B3D"/>
    <w:rsid w:val="001E438D"/>
    <w:rsid w:val="001E5231"/>
    <w:rsid w:val="001E661E"/>
    <w:rsid w:val="001E714F"/>
    <w:rsid w:val="001E73C0"/>
    <w:rsid w:val="001E76DC"/>
    <w:rsid w:val="001F0843"/>
    <w:rsid w:val="001F09ED"/>
    <w:rsid w:val="001F1675"/>
    <w:rsid w:val="001F2441"/>
    <w:rsid w:val="001F27DC"/>
    <w:rsid w:val="001F3FBA"/>
    <w:rsid w:val="001F4D7C"/>
    <w:rsid w:val="001F64EC"/>
    <w:rsid w:val="001F6949"/>
    <w:rsid w:val="001F7BCC"/>
    <w:rsid w:val="001F7F03"/>
    <w:rsid w:val="00200266"/>
    <w:rsid w:val="00202636"/>
    <w:rsid w:val="00203932"/>
    <w:rsid w:val="0020481E"/>
    <w:rsid w:val="002055B7"/>
    <w:rsid w:val="00205E72"/>
    <w:rsid w:val="00210C27"/>
    <w:rsid w:val="002113AE"/>
    <w:rsid w:val="002128EB"/>
    <w:rsid w:val="00212C9D"/>
    <w:rsid w:val="00213649"/>
    <w:rsid w:val="002142F4"/>
    <w:rsid w:val="00214687"/>
    <w:rsid w:val="002146D7"/>
    <w:rsid w:val="002152C9"/>
    <w:rsid w:val="00215649"/>
    <w:rsid w:val="00215685"/>
    <w:rsid w:val="00216B5C"/>
    <w:rsid w:val="00217135"/>
    <w:rsid w:val="00217B3C"/>
    <w:rsid w:val="002206C4"/>
    <w:rsid w:val="00220DF6"/>
    <w:rsid w:val="002214D4"/>
    <w:rsid w:val="00221869"/>
    <w:rsid w:val="00222925"/>
    <w:rsid w:val="00226B6D"/>
    <w:rsid w:val="002302C3"/>
    <w:rsid w:val="002307B2"/>
    <w:rsid w:val="00232ADA"/>
    <w:rsid w:val="00233155"/>
    <w:rsid w:val="00234860"/>
    <w:rsid w:val="00235C65"/>
    <w:rsid w:val="00236A26"/>
    <w:rsid w:val="00236E11"/>
    <w:rsid w:val="00236FCB"/>
    <w:rsid w:val="00240554"/>
    <w:rsid w:val="00240620"/>
    <w:rsid w:val="00241039"/>
    <w:rsid w:val="0024130D"/>
    <w:rsid w:val="002419F5"/>
    <w:rsid w:val="002425AC"/>
    <w:rsid w:val="00242B37"/>
    <w:rsid w:val="0024363B"/>
    <w:rsid w:val="00243E8A"/>
    <w:rsid w:val="0024522E"/>
    <w:rsid w:val="002452A9"/>
    <w:rsid w:val="00245CDF"/>
    <w:rsid w:val="00245DD0"/>
    <w:rsid w:val="00246209"/>
    <w:rsid w:val="0024708A"/>
    <w:rsid w:val="00247869"/>
    <w:rsid w:val="00250712"/>
    <w:rsid w:val="0025076B"/>
    <w:rsid w:val="0025319B"/>
    <w:rsid w:val="00253417"/>
    <w:rsid w:val="002535C3"/>
    <w:rsid w:val="0025444F"/>
    <w:rsid w:val="00255672"/>
    <w:rsid w:val="00257A5A"/>
    <w:rsid w:val="00257D98"/>
    <w:rsid w:val="002600C7"/>
    <w:rsid w:val="002601A1"/>
    <w:rsid w:val="002611CE"/>
    <w:rsid w:val="00262773"/>
    <w:rsid w:val="002630CD"/>
    <w:rsid w:val="00263824"/>
    <w:rsid w:val="00264299"/>
    <w:rsid w:val="00264738"/>
    <w:rsid w:val="0026490E"/>
    <w:rsid w:val="00265ECD"/>
    <w:rsid w:val="002664DF"/>
    <w:rsid w:val="00266607"/>
    <w:rsid w:val="00270004"/>
    <w:rsid w:val="00270AD2"/>
    <w:rsid w:val="00274646"/>
    <w:rsid w:val="00275330"/>
    <w:rsid w:val="00275B03"/>
    <w:rsid w:val="00276439"/>
    <w:rsid w:val="00276BF1"/>
    <w:rsid w:val="00276E43"/>
    <w:rsid w:val="00276ECA"/>
    <w:rsid w:val="002771DA"/>
    <w:rsid w:val="0028054D"/>
    <w:rsid w:val="00280A60"/>
    <w:rsid w:val="002815D6"/>
    <w:rsid w:val="00282FC8"/>
    <w:rsid w:val="00283D40"/>
    <w:rsid w:val="002844B8"/>
    <w:rsid w:val="00285B0D"/>
    <w:rsid w:val="00286640"/>
    <w:rsid w:val="002870D2"/>
    <w:rsid w:val="0028722E"/>
    <w:rsid w:val="00287843"/>
    <w:rsid w:val="00291243"/>
    <w:rsid w:val="0029225A"/>
    <w:rsid w:val="00292279"/>
    <w:rsid w:val="00292ED3"/>
    <w:rsid w:val="002950C7"/>
    <w:rsid w:val="002956E5"/>
    <w:rsid w:val="00297DF7"/>
    <w:rsid w:val="002A1612"/>
    <w:rsid w:val="002A24A1"/>
    <w:rsid w:val="002A3A79"/>
    <w:rsid w:val="002A3B23"/>
    <w:rsid w:val="002A3CC9"/>
    <w:rsid w:val="002A4217"/>
    <w:rsid w:val="002A6DBC"/>
    <w:rsid w:val="002A7EE4"/>
    <w:rsid w:val="002A7F29"/>
    <w:rsid w:val="002B2CBF"/>
    <w:rsid w:val="002B3831"/>
    <w:rsid w:val="002B397C"/>
    <w:rsid w:val="002B461F"/>
    <w:rsid w:val="002B62E8"/>
    <w:rsid w:val="002B6D92"/>
    <w:rsid w:val="002B6DD5"/>
    <w:rsid w:val="002B77DB"/>
    <w:rsid w:val="002C0039"/>
    <w:rsid w:val="002C078B"/>
    <w:rsid w:val="002C1915"/>
    <w:rsid w:val="002C1F9F"/>
    <w:rsid w:val="002C2560"/>
    <w:rsid w:val="002C2BC5"/>
    <w:rsid w:val="002C2EBD"/>
    <w:rsid w:val="002C31EA"/>
    <w:rsid w:val="002C3F07"/>
    <w:rsid w:val="002C438A"/>
    <w:rsid w:val="002C44FE"/>
    <w:rsid w:val="002C5934"/>
    <w:rsid w:val="002C59A5"/>
    <w:rsid w:val="002C68A6"/>
    <w:rsid w:val="002C6B4E"/>
    <w:rsid w:val="002C6BAD"/>
    <w:rsid w:val="002C7D1F"/>
    <w:rsid w:val="002D11A7"/>
    <w:rsid w:val="002D1A0A"/>
    <w:rsid w:val="002D2777"/>
    <w:rsid w:val="002D2B39"/>
    <w:rsid w:val="002D2C72"/>
    <w:rsid w:val="002D42DD"/>
    <w:rsid w:val="002D4B36"/>
    <w:rsid w:val="002D59BB"/>
    <w:rsid w:val="002D6698"/>
    <w:rsid w:val="002D697C"/>
    <w:rsid w:val="002D6A74"/>
    <w:rsid w:val="002D6E2D"/>
    <w:rsid w:val="002D7A0C"/>
    <w:rsid w:val="002E06C7"/>
    <w:rsid w:val="002E1A72"/>
    <w:rsid w:val="002E2C01"/>
    <w:rsid w:val="002E2FF7"/>
    <w:rsid w:val="002E3C3F"/>
    <w:rsid w:val="002E467E"/>
    <w:rsid w:val="002E4B3A"/>
    <w:rsid w:val="002E652D"/>
    <w:rsid w:val="002E6806"/>
    <w:rsid w:val="002E6B82"/>
    <w:rsid w:val="002E6F9B"/>
    <w:rsid w:val="002F0D06"/>
    <w:rsid w:val="002F169E"/>
    <w:rsid w:val="002F32AE"/>
    <w:rsid w:val="002F37D2"/>
    <w:rsid w:val="002F46B4"/>
    <w:rsid w:val="002F4A87"/>
    <w:rsid w:val="002F4BF1"/>
    <w:rsid w:val="002F51C3"/>
    <w:rsid w:val="002F7037"/>
    <w:rsid w:val="002F791A"/>
    <w:rsid w:val="00300526"/>
    <w:rsid w:val="00300700"/>
    <w:rsid w:val="00300AA6"/>
    <w:rsid w:val="00300BDC"/>
    <w:rsid w:val="00300C9B"/>
    <w:rsid w:val="0030129E"/>
    <w:rsid w:val="0030198D"/>
    <w:rsid w:val="003019BB"/>
    <w:rsid w:val="0030212F"/>
    <w:rsid w:val="00306160"/>
    <w:rsid w:val="0030647E"/>
    <w:rsid w:val="003069C8"/>
    <w:rsid w:val="0030778C"/>
    <w:rsid w:val="003102F8"/>
    <w:rsid w:val="003103B0"/>
    <w:rsid w:val="00312738"/>
    <w:rsid w:val="003137AE"/>
    <w:rsid w:val="00313BDB"/>
    <w:rsid w:val="0031429F"/>
    <w:rsid w:val="00314AC1"/>
    <w:rsid w:val="003162F4"/>
    <w:rsid w:val="00316BB3"/>
    <w:rsid w:val="00317693"/>
    <w:rsid w:val="0032005D"/>
    <w:rsid w:val="00320EFE"/>
    <w:rsid w:val="00321F2D"/>
    <w:rsid w:val="00322C78"/>
    <w:rsid w:val="00324534"/>
    <w:rsid w:val="003246C0"/>
    <w:rsid w:val="00327342"/>
    <w:rsid w:val="003300F1"/>
    <w:rsid w:val="003301DF"/>
    <w:rsid w:val="0033081D"/>
    <w:rsid w:val="00330943"/>
    <w:rsid w:val="00330C24"/>
    <w:rsid w:val="0033138B"/>
    <w:rsid w:val="003318AB"/>
    <w:rsid w:val="00332BB4"/>
    <w:rsid w:val="00332D3E"/>
    <w:rsid w:val="00334ED1"/>
    <w:rsid w:val="00336949"/>
    <w:rsid w:val="00336A55"/>
    <w:rsid w:val="00337C80"/>
    <w:rsid w:val="0034005E"/>
    <w:rsid w:val="00341073"/>
    <w:rsid w:val="00342F76"/>
    <w:rsid w:val="00343EBA"/>
    <w:rsid w:val="00343FFE"/>
    <w:rsid w:val="00344FDD"/>
    <w:rsid w:val="003451E9"/>
    <w:rsid w:val="00345201"/>
    <w:rsid w:val="0034739E"/>
    <w:rsid w:val="003500E7"/>
    <w:rsid w:val="00350932"/>
    <w:rsid w:val="00350F6F"/>
    <w:rsid w:val="003521FC"/>
    <w:rsid w:val="0035226D"/>
    <w:rsid w:val="00352315"/>
    <w:rsid w:val="00353217"/>
    <w:rsid w:val="0035325E"/>
    <w:rsid w:val="0035335C"/>
    <w:rsid w:val="00353579"/>
    <w:rsid w:val="00354EF0"/>
    <w:rsid w:val="00355538"/>
    <w:rsid w:val="00356B8D"/>
    <w:rsid w:val="00356DA0"/>
    <w:rsid w:val="00357CCD"/>
    <w:rsid w:val="003608A0"/>
    <w:rsid w:val="00360B54"/>
    <w:rsid w:val="0036125A"/>
    <w:rsid w:val="003615B0"/>
    <w:rsid w:val="00361AF3"/>
    <w:rsid w:val="00361B34"/>
    <w:rsid w:val="003622E6"/>
    <w:rsid w:val="00364650"/>
    <w:rsid w:val="00371C5C"/>
    <w:rsid w:val="00372069"/>
    <w:rsid w:val="00372EFB"/>
    <w:rsid w:val="0037367D"/>
    <w:rsid w:val="003737D3"/>
    <w:rsid w:val="003745F7"/>
    <w:rsid w:val="00374887"/>
    <w:rsid w:val="00377968"/>
    <w:rsid w:val="0038000F"/>
    <w:rsid w:val="003818B5"/>
    <w:rsid w:val="00381939"/>
    <w:rsid w:val="0038279A"/>
    <w:rsid w:val="003861F6"/>
    <w:rsid w:val="0038623E"/>
    <w:rsid w:val="00386C80"/>
    <w:rsid w:val="00386D98"/>
    <w:rsid w:val="00386E93"/>
    <w:rsid w:val="003875DD"/>
    <w:rsid w:val="00390041"/>
    <w:rsid w:val="00390D0D"/>
    <w:rsid w:val="00391E81"/>
    <w:rsid w:val="003920ED"/>
    <w:rsid w:val="0039330B"/>
    <w:rsid w:val="00393A10"/>
    <w:rsid w:val="00395061"/>
    <w:rsid w:val="003958DA"/>
    <w:rsid w:val="00396660"/>
    <w:rsid w:val="003975E9"/>
    <w:rsid w:val="003A19B7"/>
    <w:rsid w:val="003A24EE"/>
    <w:rsid w:val="003A2535"/>
    <w:rsid w:val="003A25E8"/>
    <w:rsid w:val="003A267A"/>
    <w:rsid w:val="003A32BC"/>
    <w:rsid w:val="003A3370"/>
    <w:rsid w:val="003A3D65"/>
    <w:rsid w:val="003A4FD6"/>
    <w:rsid w:val="003A50B2"/>
    <w:rsid w:val="003A511A"/>
    <w:rsid w:val="003A620B"/>
    <w:rsid w:val="003A62D4"/>
    <w:rsid w:val="003A6962"/>
    <w:rsid w:val="003A6C3E"/>
    <w:rsid w:val="003A6FD6"/>
    <w:rsid w:val="003A77D7"/>
    <w:rsid w:val="003A7F5C"/>
    <w:rsid w:val="003B0C8A"/>
    <w:rsid w:val="003B16DE"/>
    <w:rsid w:val="003B1D1D"/>
    <w:rsid w:val="003B23F3"/>
    <w:rsid w:val="003B324D"/>
    <w:rsid w:val="003B3BD1"/>
    <w:rsid w:val="003B4409"/>
    <w:rsid w:val="003B45B0"/>
    <w:rsid w:val="003B499E"/>
    <w:rsid w:val="003B6EF4"/>
    <w:rsid w:val="003B7B31"/>
    <w:rsid w:val="003B7FA7"/>
    <w:rsid w:val="003C0836"/>
    <w:rsid w:val="003C2432"/>
    <w:rsid w:val="003C3822"/>
    <w:rsid w:val="003C5F73"/>
    <w:rsid w:val="003C744D"/>
    <w:rsid w:val="003C7985"/>
    <w:rsid w:val="003D0D20"/>
    <w:rsid w:val="003D1125"/>
    <w:rsid w:val="003D1223"/>
    <w:rsid w:val="003D17B5"/>
    <w:rsid w:val="003D1BEA"/>
    <w:rsid w:val="003D31E9"/>
    <w:rsid w:val="003D3AC9"/>
    <w:rsid w:val="003D44E1"/>
    <w:rsid w:val="003D6740"/>
    <w:rsid w:val="003D6996"/>
    <w:rsid w:val="003D736C"/>
    <w:rsid w:val="003D7432"/>
    <w:rsid w:val="003E077A"/>
    <w:rsid w:val="003E0A36"/>
    <w:rsid w:val="003E0A39"/>
    <w:rsid w:val="003E0C66"/>
    <w:rsid w:val="003E130C"/>
    <w:rsid w:val="003E2789"/>
    <w:rsid w:val="003E4431"/>
    <w:rsid w:val="003E5151"/>
    <w:rsid w:val="003E59BE"/>
    <w:rsid w:val="003E603E"/>
    <w:rsid w:val="003E63C5"/>
    <w:rsid w:val="003E6C25"/>
    <w:rsid w:val="003E7D0E"/>
    <w:rsid w:val="003F0E15"/>
    <w:rsid w:val="003F1B98"/>
    <w:rsid w:val="003F289E"/>
    <w:rsid w:val="003F2E91"/>
    <w:rsid w:val="003F2EB2"/>
    <w:rsid w:val="003F3D39"/>
    <w:rsid w:val="003F4AD2"/>
    <w:rsid w:val="003F4C96"/>
    <w:rsid w:val="003F4CD4"/>
    <w:rsid w:val="003F4F33"/>
    <w:rsid w:val="003F502A"/>
    <w:rsid w:val="003F6458"/>
    <w:rsid w:val="003F69EA"/>
    <w:rsid w:val="003F6C46"/>
    <w:rsid w:val="004016BC"/>
    <w:rsid w:val="00401753"/>
    <w:rsid w:val="00401FD6"/>
    <w:rsid w:val="004036DF"/>
    <w:rsid w:val="00404357"/>
    <w:rsid w:val="004059F0"/>
    <w:rsid w:val="0040620C"/>
    <w:rsid w:val="00406781"/>
    <w:rsid w:val="00407B90"/>
    <w:rsid w:val="00407DBC"/>
    <w:rsid w:val="00407F17"/>
    <w:rsid w:val="004107FA"/>
    <w:rsid w:val="004131A4"/>
    <w:rsid w:val="004133FC"/>
    <w:rsid w:val="0041361D"/>
    <w:rsid w:val="00413689"/>
    <w:rsid w:val="004145C5"/>
    <w:rsid w:val="00415AA1"/>
    <w:rsid w:val="00415D83"/>
    <w:rsid w:val="004163C4"/>
    <w:rsid w:val="00417285"/>
    <w:rsid w:val="004217B0"/>
    <w:rsid w:val="00421CD7"/>
    <w:rsid w:val="00421EF5"/>
    <w:rsid w:val="00422E29"/>
    <w:rsid w:val="004235FE"/>
    <w:rsid w:val="004239C1"/>
    <w:rsid w:val="00424955"/>
    <w:rsid w:val="00424E05"/>
    <w:rsid w:val="0042553B"/>
    <w:rsid w:val="004259DC"/>
    <w:rsid w:val="00427101"/>
    <w:rsid w:val="004275F5"/>
    <w:rsid w:val="0043055D"/>
    <w:rsid w:val="00430E98"/>
    <w:rsid w:val="004312AF"/>
    <w:rsid w:val="00431845"/>
    <w:rsid w:val="00431BAE"/>
    <w:rsid w:val="004328D7"/>
    <w:rsid w:val="00432924"/>
    <w:rsid w:val="00432993"/>
    <w:rsid w:val="00432A01"/>
    <w:rsid w:val="00432BF6"/>
    <w:rsid w:val="00432C39"/>
    <w:rsid w:val="00432F69"/>
    <w:rsid w:val="00433D29"/>
    <w:rsid w:val="00433FA1"/>
    <w:rsid w:val="00434DFE"/>
    <w:rsid w:val="00434FE2"/>
    <w:rsid w:val="00435959"/>
    <w:rsid w:val="00435A3C"/>
    <w:rsid w:val="004365EC"/>
    <w:rsid w:val="004365EE"/>
    <w:rsid w:val="004368D4"/>
    <w:rsid w:val="0043775A"/>
    <w:rsid w:val="004379C8"/>
    <w:rsid w:val="00440A9A"/>
    <w:rsid w:val="00440AB8"/>
    <w:rsid w:val="004411F4"/>
    <w:rsid w:val="0044209C"/>
    <w:rsid w:val="00442DE8"/>
    <w:rsid w:val="00442E9A"/>
    <w:rsid w:val="0044541C"/>
    <w:rsid w:val="0045086E"/>
    <w:rsid w:val="00451672"/>
    <w:rsid w:val="00451B46"/>
    <w:rsid w:val="00452F46"/>
    <w:rsid w:val="00453ED6"/>
    <w:rsid w:val="0045426E"/>
    <w:rsid w:val="004555EF"/>
    <w:rsid w:val="00457800"/>
    <w:rsid w:val="00457CD3"/>
    <w:rsid w:val="00457F08"/>
    <w:rsid w:val="00460A13"/>
    <w:rsid w:val="00462039"/>
    <w:rsid w:val="00462ACC"/>
    <w:rsid w:val="00463933"/>
    <w:rsid w:val="00463A04"/>
    <w:rsid w:val="00463E95"/>
    <w:rsid w:val="00464603"/>
    <w:rsid w:val="004652EA"/>
    <w:rsid w:val="004669B2"/>
    <w:rsid w:val="00466CDB"/>
    <w:rsid w:val="00466D6C"/>
    <w:rsid w:val="00467006"/>
    <w:rsid w:val="00471E70"/>
    <w:rsid w:val="00471F17"/>
    <w:rsid w:val="00472370"/>
    <w:rsid w:val="00472727"/>
    <w:rsid w:val="00472BEB"/>
    <w:rsid w:val="00472D2F"/>
    <w:rsid w:val="0047320F"/>
    <w:rsid w:val="00473A9A"/>
    <w:rsid w:val="004741B7"/>
    <w:rsid w:val="00474B0F"/>
    <w:rsid w:val="00474B3D"/>
    <w:rsid w:val="00474BAC"/>
    <w:rsid w:val="0047573A"/>
    <w:rsid w:val="00475A30"/>
    <w:rsid w:val="00475F88"/>
    <w:rsid w:val="004762DC"/>
    <w:rsid w:val="00477375"/>
    <w:rsid w:val="0047786B"/>
    <w:rsid w:val="00477C84"/>
    <w:rsid w:val="00477DC2"/>
    <w:rsid w:val="004803FD"/>
    <w:rsid w:val="004823A0"/>
    <w:rsid w:val="00485B0F"/>
    <w:rsid w:val="00485EB2"/>
    <w:rsid w:val="004863DD"/>
    <w:rsid w:val="004911A3"/>
    <w:rsid w:val="00492451"/>
    <w:rsid w:val="00494222"/>
    <w:rsid w:val="00494C46"/>
    <w:rsid w:val="00495250"/>
    <w:rsid w:val="004952E1"/>
    <w:rsid w:val="004955A8"/>
    <w:rsid w:val="0049695F"/>
    <w:rsid w:val="004A2609"/>
    <w:rsid w:val="004A2BEF"/>
    <w:rsid w:val="004A47E5"/>
    <w:rsid w:val="004A4982"/>
    <w:rsid w:val="004A4FB4"/>
    <w:rsid w:val="004A5140"/>
    <w:rsid w:val="004A5F5A"/>
    <w:rsid w:val="004A72E0"/>
    <w:rsid w:val="004A7A47"/>
    <w:rsid w:val="004A7EBF"/>
    <w:rsid w:val="004B32D5"/>
    <w:rsid w:val="004B33F1"/>
    <w:rsid w:val="004B3598"/>
    <w:rsid w:val="004B4392"/>
    <w:rsid w:val="004B5335"/>
    <w:rsid w:val="004B5398"/>
    <w:rsid w:val="004B5703"/>
    <w:rsid w:val="004B578F"/>
    <w:rsid w:val="004C097D"/>
    <w:rsid w:val="004C1719"/>
    <w:rsid w:val="004C18C1"/>
    <w:rsid w:val="004C2921"/>
    <w:rsid w:val="004C2D68"/>
    <w:rsid w:val="004C34FA"/>
    <w:rsid w:val="004C3AFB"/>
    <w:rsid w:val="004C4073"/>
    <w:rsid w:val="004C4773"/>
    <w:rsid w:val="004D0170"/>
    <w:rsid w:val="004D07A6"/>
    <w:rsid w:val="004D0B75"/>
    <w:rsid w:val="004D278E"/>
    <w:rsid w:val="004D2B62"/>
    <w:rsid w:val="004D5E90"/>
    <w:rsid w:val="004D6575"/>
    <w:rsid w:val="004D6786"/>
    <w:rsid w:val="004E0A7E"/>
    <w:rsid w:val="004E159D"/>
    <w:rsid w:val="004E3628"/>
    <w:rsid w:val="004E36E6"/>
    <w:rsid w:val="004E40E5"/>
    <w:rsid w:val="004E4549"/>
    <w:rsid w:val="004E4862"/>
    <w:rsid w:val="004E4DE1"/>
    <w:rsid w:val="004E5201"/>
    <w:rsid w:val="004E54C6"/>
    <w:rsid w:val="004E5937"/>
    <w:rsid w:val="004F0442"/>
    <w:rsid w:val="004F0509"/>
    <w:rsid w:val="004F06CE"/>
    <w:rsid w:val="004F104C"/>
    <w:rsid w:val="004F1563"/>
    <w:rsid w:val="004F17D0"/>
    <w:rsid w:val="004F1ADF"/>
    <w:rsid w:val="004F474E"/>
    <w:rsid w:val="004F51F4"/>
    <w:rsid w:val="004F5CAC"/>
    <w:rsid w:val="004F65BA"/>
    <w:rsid w:val="00500DE5"/>
    <w:rsid w:val="0050120C"/>
    <w:rsid w:val="00501C39"/>
    <w:rsid w:val="005025FF"/>
    <w:rsid w:val="00502FB1"/>
    <w:rsid w:val="00503530"/>
    <w:rsid w:val="005042B8"/>
    <w:rsid w:val="00504334"/>
    <w:rsid w:val="005048C8"/>
    <w:rsid w:val="00504E2B"/>
    <w:rsid w:val="0050634E"/>
    <w:rsid w:val="00506376"/>
    <w:rsid w:val="005068FB"/>
    <w:rsid w:val="00506C79"/>
    <w:rsid w:val="00507D87"/>
    <w:rsid w:val="0051000A"/>
    <w:rsid w:val="00513899"/>
    <w:rsid w:val="0051440E"/>
    <w:rsid w:val="0051446B"/>
    <w:rsid w:val="0051548C"/>
    <w:rsid w:val="00515595"/>
    <w:rsid w:val="00520748"/>
    <w:rsid w:val="00520F0B"/>
    <w:rsid w:val="00522261"/>
    <w:rsid w:val="00522E56"/>
    <w:rsid w:val="00523333"/>
    <w:rsid w:val="005251F8"/>
    <w:rsid w:val="005269C6"/>
    <w:rsid w:val="00530187"/>
    <w:rsid w:val="00530C7C"/>
    <w:rsid w:val="00530E82"/>
    <w:rsid w:val="0053144A"/>
    <w:rsid w:val="00531FD3"/>
    <w:rsid w:val="005321B8"/>
    <w:rsid w:val="00533BBC"/>
    <w:rsid w:val="0053455A"/>
    <w:rsid w:val="00536308"/>
    <w:rsid w:val="00536465"/>
    <w:rsid w:val="0053661E"/>
    <w:rsid w:val="00536759"/>
    <w:rsid w:val="00536C25"/>
    <w:rsid w:val="00537286"/>
    <w:rsid w:val="00540459"/>
    <w:rsid w:val="00540785"/>
    <w:rsid w:val="00541BE0"/>
    <w:rsid w:val="00541FD7"/>
    <w:rsid w:val="00542191"/>
    <w:rsid w:val="00543902"/>
    <w:rsid w:val="00543912"/>
    <w:rsid w:val="00543944"/>
    <w:rsid w:val="00544AC9"/>
    <w:rsid w:val="00545100"/>
    <w:rsid w:val="005454E6"/>
    <w:rsid w:val="00546933"/>
    <w:rsid w:val="00547997"/>
    <w:rsid w:val="00547E5D"/>
    <w:rsid w:val="00552699"/>
    <w:rsid w:val="00552855"/>
    <w:rsid w:val="00552B94"/>
    <w:rsid w:val="00553395"/>
    <w:rsid w:val="005535C1"/>
    <w:rsid w:val="005541BD"/>
    <w:rsid w:val="00554813"/>
    <w:rsid w:val="0055540E"/>
    <w:rsid w:val="00555B27"/>
    <w:rsid w:val="0055616C"/>
    <w:rsid w:val="00556D6C"/>
    <w:rsid w:val="00557012"/>
    <w:rsid w:val="005570AD"/>
    <w:rsid w:val="0055718C"/>
    <w:rsid w:val="0055787A"/>
    <w:rsid w:val="005603BC"/>
    <w:rsid w:val="00560E6F"/>
    <w:rsid w:val="0056150F"/>
    <w:rsid w:val="005624B6"/>
    <w:rsid w:val="00562820"/>
    <w:rsid w:val="005628E9"/>
    <w:rsid w:val="00564A38"/>
    <w:rsid w:val="00566366"/>
    <w:rsid w:val="00566CA0"/>
    <w:rsid w:val="005708F4"/>
    <w:rsid w:val="00571063"/>
    <w:rsid w:val="00572E2C"/>
    <w:rsid w:val="005737CA"/>
    <w:rsid w:val="005748DA"/>
    <w:rsid w:val="00575307"/>
    <w:rsid w:val="00575B6C"/>
    <w:rsid w:val="00576928"/>
    <w:rsid w:val="00580DFB"/>
    <w:rsid w:val="0058132E"/>
    <w:rsid w:val="00582D86"/>
    <w:rsid w:val="005845BC"/>
    <w:rsid w:val="00585033"/>
    <w:rsid w:val="00585525"/>
    <w:rsid w:val="00586C40"/>
    <w:rsid w:val="00586DF9"/>
    <w:rsid w:val="00587C71"/>
    <w:rsid w:val="0059035F"/>
    <w:rsid w:val="00590C2A"/>
    <w:rsid w:val="0059134B"/>
    <w:rsid w:val="00592069"/>
    <w:rsid w:val="0059269F"/>
    <w:rsid w:val="00592E8E"/>
    <w:rsid w:val="00592F42"/>
    <w:rsid w:val="00594115"/>
    <w:rsid w:val="005949F9"/>
    <w:rsid w:val="00595953"/>
    <w:rsid w:val="00596356"/>
    <w:rsid w:val="00596658"/>
    <w:rsid w:val="00596F98"/>
    <w:rsid w:val="0059754B"/>
    <w:rsid w:val="005A0DDC"/>
    <w:rsid w:val="005A2DC9"/>
    <w:rsid w:val="005A2DF4"/>
    <w:rsid w:val="005A5402"/>
    <w:rsid w:val="005A58F9"/>
    <w:rsid w:val="005A6775"/>
    <w:rsid w:val="005A72C2"/>
    <w:rsid w:val="005B1601"/>
    <w:rsid w:val="005B28F4"/>
    <w:rsid w:val="005B2AC5"/>
    <w:rsid w:val="005B2EF0"/>
    <w:rsid w:val="005B5595"/>
    <w:rsid w:val="005B69EE"/>
    <w:rsid w:val="005B6A68"/>
    <w:rsid w:val="005B70DB"/>
    <w:rsid w:val="005B75EB"/>
    <w:rsid w:val="005B770A"/>
    <w:rsid w:val="005C572C"/>
    <w:rsid w:val="005C5E06"/>
    <w:rsid w:val="005C684C"/>
    <w:rsid w:val="005C6D2B"/>
    <w:rsid w:val="005C7B6D"/>
    <w:rsid w:val="005D0785"/>
    <w:rsid w:val="005D0A82"/>
    <w:rsid w:val="005D24CE"/>
    <w:rsid w:val="005D2908"/>
    <w:rsid w:val="005D3DEB"/>
    <w:rsid w:val="005D4BAC"/>
    <w:rsid w:val="005D4DCF"/>
    <w:rsid w:val="005D54B9"/>
    <w:rsid w:val="005D6145"/>
    <w:rsid w:val="005D656C"/>
    <w:rsid w:val="005D7475"/>
    <w:rsid w:val="005D790F"/>
    <w:rsid w:val="005D7E85"/>
    <w:rsid w:val="005E0889"/>
    <w:rsid w:val="005E0C7A"/>
    <w:rsid w:val="005E336F"/>
    <w:rsid w:val="005E3E29"/>
    <w:rsid w:val="005E42B9"/>
    <w:rsid w:val="005E42FA"/>
    <w:rsid w:val="005E6C10"/>
    <w:rsid w:val="005E72D0"/>
    <w:rsid w:val="005E7640"/>
    <w:rsid w:val="005E7F4E"/>
    <w:rsid w:val="005F0B11"/>
    <w:rsid w:val="005F1891"/>
    <w:rsid w:val="005F2E9B"/>
    <w:rsid w:val="005F402C"/>
    <w:rsid w:val="005F4346"/>
    <w:rsid w:val="005F4F0A"/>
    <w:rsid w:val="005F5562"/>
    <w:rsid w:val="005F562D"/>
    <w:rsid w:val="0060067E"/>
    <w:rsid w:val="0060201B"/>
    <w:rsid w:val="006029F5"/>
    <w:rsid w:val="00602A69"/>
    <w:rsid w:val="00603041"/>
    <w:rsid w:val="006056F5"/>
    <w:rsid w:val="00605BD5"/>
    <w:rsid w:val="006100C4"/>
    <w:rsid w:val="00610101"/>
    <w:rsid w:val="0061060A"/>
    <w:rsid w:val="00610D90"/>
    <w:rsid w:val="00610E35"/>
    <w:rsid w:val="006111CF"/>
    <w:rsid w:val="006117D6"/>
    <w:rsid w:val="00612344"/>
    <w:rsid w:val="00612C04"/>
    <w:rsid w:val="00612F27"/>
    <w:rsid w:val="0061334D"/>
    <w:rsid w:val="006136FC"/>
    <w:rsid w:val="00614315"/>
    <w:rsid w:val="006149FA"/>
    <w:rsid w:val="0061790F"/>
    <w:rsid w:val="00617A20"/>
    <w:rsid w:val="00617C45"/>
    <w:rsid w:val="006207C3"/>
    <w:rsid w:val="0062211C"/>
    <w:rsid w:val="00622180"/>
    <w:rsid w:val="00623519"/>
    <w:rsid w:val="00624CA4"/>
    <w:rsid w:val="006257FF"/>
    <w:rsid w:val="006268B4"/>
    <w:rsid w:val="00626D28"/>
    <w:rsid w:val="00630253"/>
    <w:rsid w:val="00631254"/>
    <w:rsid w:val="00631616"/>
    <w:rsid w:val="00631957"/>
    <w:rsid w:val="00631B34"/>
    <w:rsid w:val="00633A74"/>
    <w:rsid w:val="006340A0"/>
    <w:rsid w:val="006350AE"/>
    <w:rsid w:val="00636270"/>
    <w:rsid w:val="00637B04"/>
    <w:rsid w:val="006404CA"/>
    <w:rsid w:val="00640EBA"/>
    <w:rsid w:val="00641827"/>
    <w:rsid w:val="00641B65"/>
    <w:rsid w:val="00641E91"/>
    <w:rsid w:val="00643053"/>
    <w:rsid w:val="00643328"/>
    <w:rsid w:val="006449C3"/>
    <w:rsid w:val="006454CD"/>
    <w:rsid w:val="0064600A"/>
    <w:rsid w:val="00646C07"/>
    <w:rsid w:val="006477B0"/>
    <w:rsid w:val="00651347"/>
    <w:rsid w:val="00652923"/>
    <w:rsid w:val="00653428"/>
    <w:rsid w:val="00653ABD"/>
    <w:rsid w:val="00653C31"/>
    <w:rsid w:val="00654D63"/>
    <w:rsid w:val="00657651"/>
    <w:rsid w:val="00657BC3"/>
    <w:rsid w:val="00661926"/>
    <w:rsid w:val="006625E8"/>
    <w:rsid w:val="006627B3"/>
    <w:rsid w:val="00662A04"/>
    <w:rsid w:val="0066401C"/>
    <w:rsid w:val="006641FE"/>
    <w:rsid w:val="00666036"/>
    <w:rsid w:val="00666DD5"/>
    <w:rsid w:val="00667DB0"/>
    <w:rsid w:val="00671952"/>
    <w:rsid w:val="006727E9"/>
    <w:rsid w:val="00674FCA"/>
    <w:rsid w:val="00676A19"/>
    <w:rsid w:val="006772C0"/>
    <w:rsid w:val="00677AF9"/>
    <w:rsid w:val="00677E95"/>
    <w:rsid w:val="0068006F"/>
    <w:rsid w:val="00681414"/>
    <w:rsid w:val="00682C90"/>
    <w:rsid w:val="00682E09"/>
    <w:rsid w:val="006834B2"/>
    <w:rsid w:val="00683C9D"/>
    <w:rsid w:val="00684720"/>
    <w:rsid w:val="00684BB2"/>
    <w:rsid w:val="00685E0E"/>
    <w:rsid w:val="006868DF"/>
    <w:rsid w:val="006878DC"/>
    <w:rsid w:val="00690716"/>
    <w:rsid w:val="00690D59"/>
    <w:rsid w:val="00691ADF"/>
    <w:rsid w:val="00691CBD"/>
    <w:rsid w:val="00693082"/>
    <w:rsid w:val="00694329"/>
    <w:rsid w:val="006943C7"/>
    <w:rsid w:val="00694929"/>
    <w:rsid w:val="006954F2"/>
    <w:rsid w:val="00696694"/>
    <w:rsid w:val="00696E90"/>
    <w:rsid w:val="006974A2"/>
    <w:rsid w:val="006975FC"/>
    <w:rsid w:val="00697FBE"/>
    <w:rsid w:val="006A0C24"/>
    <w:rsid w:val="006A1270"/>
    <w:rsid w:val="006A26CF"/>
    <w:rsid w:val="006A38ED"/>
    <w:rsid w:val="006A47B8"/>
    <w:rsid w:val="006A4E20"/>
    <w:rsid w:val="006A567B"/>
    <w:rsid w:val="006A759D"/>
    <w:rsid w:val="006A784F"/>
    <w:rsid w:val="006A7BE0"/>
    <w:rsid w:val="006B0065"/>
    <w:rsid w:val="006B05FF"/>
    <w:rsid w:val="006B07B6"/>
    <w:rsid w:val="006B3B48"/>
    <w:rsid w:val="006B4327"/>
    <w:rsid w:val="006B4DCA"/>
    <w:rsid w:val="006B5024"/>
    <w:rsid w:val="006B76D8"/>
    <w:rsid w:val="006B7995"/>
    <w:rsid w:val="006C12DA"/>
    <w:rsid w:val="006C1EA0"/>
    <w:rsid w:val="006C3362"/>
    <w:rsid w:val="006C35D4"/>
    <w:rsid w:val="006C38D8"/>
    <w:rsid w:val="006C3EE9"/>
    <w:rsid w:val="006C4412"/>
    <w:rsid w:val="006C6544"/>
    <w:rsid w:val="006C7449"/>
    <w:rsid w:val="006D147E"/>
    <w:rsid w:val="006D1E66"/>
    <w:rsid w:val="006D2BA4"/>
    <w:rsid w:val="006D394C"/>
    <w:rsid w:val="006D3AEB"/>
    <w:rsid w:val="006D3F92"/>
    <w:rsid w:val="006D7FC6"/>
    <w:rsid w:val="006E2062"/>
    <w:rsid w:val="006E251D"/>
    <w:rsid w:val="006E301C"/>
    <w:rsid w:val="006E3CA7"/>
    <w:rsid w:val="006E46A0"/>
    <w:rsid w:val="006E7208"/>
    <w:rsid w:val="006F0004"/>
    <w:rsid w:val="006F16A8"/>
    <w:rsid w:val="006F16CF"/>
    <w:rsid w:val="006F1EB2"/>
    <w:rsid w:val="006F2367"/>
    <w:rsid w:val="006F2A05"/>
    <w:rsid w:val="006F2B4E"/>
    <w:rsid w:val="006F3842"/>
    <w:rsid w:val="006F7B59"/>
    <w:rsid w:val="007008D1"/>
    <w:rsid w:val="00701636"/>
    <w:rsid w:val="007016EA"/>
    <w:rsid w:val="00701CC6"/>
    <w:rsid w:val="00703695"/>
    <w:rsid w:val="00703858"/>
    <w:rsid w:val="00703E37"/>
    <w:rsid w:val="007043FA"/>
    <w:rsid w:val="00705524"/>
    <w:rsid w:val="0070614D"/>
    <w:rsid w:val="00707063"/>
    <w:rsid w:val="00707222"/>
    <w:rsid w:val="0071053B"/>
    <w:rsid w:val="0071238D"/>
    <w:rsid w:val="0071505E"/>
    <w:rsid w:val="007154CE"/>
    <w:rsid w:val="00716186"/>
    <w:rsid w:val="00717B20"/>
    <w:rsid w:val="00720D8F"/>
    <w:rsid w:val="00721487"/>
    <w:rsid w:val="00721B62"/>
    <w:rsid w:val="00722302"/>
    <w:rsid w:val="00727491"/>
    <w:rsid w:val="0073019D"/>
    <w:rsid w:val="0073052F"/>
    <w:rsid w:val="0073087D"/>
    <w:rsid w:val="00730BA9"/>
    <w:rsid w:val="00730C51"/>
    <w:rsid w:val="0073129E"/>
    <w:rsid w:val="0073374B"/>
    <w:rsid w:val="0073400F"/>
    <w:rsid w:val="0073516D"/>
    <w:rsid w:val="00735647"/>
    <w:rsid w:val="00735D3B"/>
    <w:rsid w:val="007360EF"/>
    <w:rsid w:val="0073668D"/>
    <w:rsid w:val="007369FA"/>
    <w:rsid w:val="00737CA8"/>
    <w:rsid w:val="0074074F"/>
    <w:rsid w:val="0074095A"/>
    <w:rsid w:val="007417CF"/>
    <w:rsid w:val="00741DEE"/>
    <w:rsid w:val="00742041"/>
    <w:rsid w:val="0074262F"/>
    <w:rsid w:val="00742824"/>
    <w:rsid w:val="00743514"/>
    <w:rsid w:val="00743974"/>
    <w:rsid w:val="007443AB"/>
    <w:rsid w:val="00744AA6"/>
    <w:rsid w:val="007450AD"/>
    <w:rsid w:val="0074550F"/>
    <w:rsid w:val="00745A82"/>
    <w:rsid w:val="00745D39"/>
    <w:rsid w:val="00746517"/>
    <w:rsid w:val="00747192"/>
    <w:rsid w:val="007475BB"/>
    <w:rsid w:val="00750BCD"/>
    <w:rsid w:val="007510A2"/>
    <w:rsid w:val="00752748"/>
    <w:rsid w:val="00753361"/>
    <w:rsid w:val="00753E74"/>
    <w:rsid w:val="00754DAB"/>
    <w:rsid w:val="007555AE"/>
    <w:rsid w:val="0075597D"/>
    <w:rsid w:val="00755F9B"/>
    <w:rsid w:val="00756A27"/>
    <w:rsid w:val="00760918"/>
    <w:rsid w:val="00760D9B"/>
    <w:rsid w:val="0076106D"/>
    <w:rsid w:val="00761841"/>
    <w:rsid w:val="00762170"/>
    <w:rsid w:val="00762C9A"/>
    <w:rsid w:val="0076317B"/>
    <w:rsid w:val="0076350B"/>
    <w:rsid w:val="00763996"/>
    <w:rsid w:val="00764511"/>
    <w:rsid w:val="00764CCB"/>
    <w:rsid w:val="00766262"/>
    <w:rsid w:val="00766343"/>
    <w:rsid w:val="007666DE"/>
    <w:rsid w:val="007667F7"/>
    <w:rsid w:val="007668A8"/>
    <w:rsid w:val="007670E3"/>
    <w:rsid w:val="007672E4"/>
    <w:rsid w:val="00767BB2"/>
    <w:rsid w:val="007708AC"/>
    <w:rsid w:val="00770CF8"/>
    <w:rsid w:val="00771767"/>
    <w:rsid w:val="00771C84"/>
    <w:rsid w:val="00772C53"/>
    <w:rsid w:val="00772EC2"/>
    <w:rsid w:val="00772F89"/>
    <w:rsid w:val="00773A59"/>
    <w:rsid w:val="00773A6D"/>
    <w:rsid w:val="007755CD"/>
    <w:rsid w:val="007762C5"/>
    <w:rsid w:val="00776F42"/>
    <w:rsid w:val="00777015"/>
    <w:rsid w:val="00777041"/>
    <w:rsid w:val="00777B2F"/>
    <w:rsid w:val="00780033"/>
    <w:rsid w:val="00781879"/>
    <w:rsid w:val="0078325A"/>
    <w:rsid w:val="00783C8B"/>
    <w:rsid w:val="00785EA6"/>
    <w:rsid w:val="00786A88"/>
    <w:rsid w:val="00787929"/>
    <w:rsid w:val="007907FD"/>
    <w:rsid w:val="00791665"/>
    <w:rsid w:val="007932EA"/>
    <w:rsid w:val="00793A85"/>
    <w:rsid w:val="007941C2"/>
    <w:rsid w:val="007947F7"/>
    <w:rsid w:val="00794A24"/>
    <w:rsid w:val="00795352"/>
    <w:rsid w:val="00796541"/>
    <w:rsid w:val="00796656"/>
    <w:rsid w:val="00796BC2"/>
    <w:rsid w:val="007A13F8"/>
    <w:rsid w:val="007A15B4"/>
    <w:rsid w:val="007A164C"/>
    <w:rsid w:val="007A2106"/>
    <w:rsid w:val="007A231D"/>
    <w:rsid w:val="007A26D7"/>
    <w:rsid w:val="007A2DF6"/>
    <w:rsid w:val="007A342F"/>
    <w:rsid w:val="007A357C"/>
    <w:rsid w:val="007A364C"/>
    <w:rsid w:val="007A527D"/>
    <w:rsid w:val="007A5F12"/>
    <w:rsid w:val="007A67F0"/>
    <w:rsid w:val="007B0A67"/>
    <w:rsid w:val="007B1122"/>
    <w:rsid w:val="007B122C"/>
    <w:rsid w:val="007B13D1"/>
    <w:rsid w:val="007B21C7"/>
    <w:rsid w:val="007B23F9"/>
    <w:rsid w:val="007B3169"/>
    <w:rsid w:val="007B33FD"/>
    <w:rsid w:val="007B350B"/>
    <w:rsid w:val="007B46E0"/>
    <w:rsid w:val="007B5334"/>
    <w:rsid w:val="007B6137"/>
    <w:rsid w:val="007B6CDD"/>
    <w:rsid w:val="007B757D"/>
    <w:rsid w:val="007B7CD8"/>
    <w:rsid w:val="007C0384"/>
    <w:rsid w:val="007C0739"/>
    <w:rsid w:val="007C0D44"/>
    <w:rsid w:val="007C23FC"/>
    <w:rsid w:val="007C2928"/>
    <w:rsid w:val="007C4756"/>
    <w:rsid w:val="007C7BDB"/>
    <w:rsid w:val="007D0250"/>
    <w:rsid w:val="007D0709"/>
    <w:rsid w:val="007D108D"/>
    <w:rsid w:val="007D13C9"/>
    <w:rsid w:val="007D2247"/>
    <w:rsid w:val="007D24BA"/>
    <w:rsid w:val="007D384F"/>
    <w:rsid w:val="007D4C16"/>
    <w:rsid w:val="007D5649"/>
    <w:rsid w:val="007D5F66"/>
    <w:rsid w:val="007D624D"/>
    <w:rsid w:val="007D707C"/>
    <w:rsid w:val="007D7B52"/>
    <w:rsid w:val="007E039C"/>
    <w:rsid w:val="007E18F1"/>
    <w:rsid w:val="007E25F3"/>
    <w:rsid w:val="007E2F65"/>
    <w:rsid w:val="007E367F"/>
    <w:rsid w:val="007E52C8"/>
    <w:rsid w:val="007E5471"/>
    <w:rsid w:val="007E5556"/>
    <w:rsid w:val="007E6E46"/>
    <w:rsid w:val="007E712E"/>
    <w:rsid w:val="007E79FD"/>
    <w:rsid w:val="007F16CC"/>
    <w:rsid w:val="007F1D26"/>
    <w:rsid w:val="007F2084"/>
    <w:rsid w:val="007F24DE"/>
    <w:rsid w:val="007F3DB3"/>
    <w:rsid w:val="007F4973"/>
    <w:rsid w:val="007F4C14"/>
    <w:rsid w:val="007F4CCA"/>
    <w:rsid w:val="007F5C2B"/>
    <w:rsid w:val="007F5D5C"/>
    <w:rsid w:val="007F6B9B"/>
    <w:rsid w:val="007F70BD"/>
    <w:rsid w:val="007F7B40"/>
    <w:rsid w:val="00800E20"/>
    <w:rsid w:val="00802A80"/>
    <w:rsid w:val="0080423B"/>
    <w:rsid w:val="00804B00"/>
    <w:rsid w:val="00804E1C"/>
    <w:rsid w:val="008065F1"/>
    <w:rsid w:val="00806FAD"/>
    <w:rsid w:val="0080719A"/>
    <w:rsid w:val="00807511"/>
    <w:rsid w:val="0080769D"/>
    <w:rsid w:val="008120F4"/>
    <w:rsid w:val="00812F04"/>
    <w:rsid w:val="00812F86"/>
    <w:rsid w:val="00815711"/>
    <w:rsid w:val="00816721"/>
    <w:rsid w:val="00816F1C"/>
    <w:rsid w:val="00817885"/>
    <w:rsid w:val="00817E75"/>
    <w:rsid w:val="00820ECD"/>
    <w:rsid w:val="00820F5B"/>
    <w:rsid w:val="00822501"/>
    <w:rsid w:val="00822A34"/>
    <w:rsid w:val="00824146"/>
    <w:rsid w:val="00824696"/>
    <w:rsid w:val="0082568F"/>
    <w:rsid w:val="0082634A"/>
    <w:rsid w:val="00827DF5"/>
    <w:rsid w:val="00830B6E"/>
    <w:rsid w:val="0083122A"/>
    <w:rsid w:val="0083321E"/>
    <w:rsid w:val="008342EA"/>
    <w:rsid w:val="00834544"/>
    <w:rsid w:val="00834981"/>
    <w:rsid w:val="00834F5A"/>
    <w:rsid w:val="008368B2"/>
    <w:rsid w:val="008409F6"/>
    <w:rsid w:val="00840DCB"/>
    <w:rsid w:val="008426A5"/>
    <w:rsid w:val="00842885"/>
    <w:rsid w:val="00843187"/>
    <w:rsid w:val="008439B2"/>
    <w:rsid w:val="008453BF"/>
    <w:rsid w:val="00845A64"/>
    <w:rsid w:val="00847C5C"/>
    <w:rsid w:val="00847FA8"/>
    <w:rsid w:val="00850B8F"/>
    <w:rsid w:val="00853330"/>
    <w:rsid w:val="0085359E"/>
    <w:rsid w:val="00853989"/>
    <w:rsid w:val="008539D2"/>
    <w:rsid w:val="00853D46"/>
    <w:rsid w:val="0085408B"/>
    <w:rsid w:val="008555AA"/>
    <w:rsid w:val="00855B97"/>
    <w:rsid w:val="00855CA3"/>
    <w:rsid w:val="00855CD4"/>
    <w:rsid w:val="008578E8"/>
    <w:rsid w:val="00857FEB"/>
    <w:rsid w:val="008602C1"/>
    <w:rsid w:val="00861C3D"/>
    <w:rsid w:val="00861D68"/>
    <w:rsid w:val="00863EE5"/>
    <w:rsid w:val="008647BE"/>
    <w:rsid w:val="00864AC0"/>
    <w:rsid w:val="00864B24"/>
    <w:rsid w:val="00864EA5"/>
    <w:rsid w:val="00865B7F"/>
    <w:rsid w:val="00866C5D"/>
    <w:rsid w:val="00866F55"/>
    <w:rsid w:val="0086755F"/>
    <w:rsid w:val="00871AB2"/>
    <w:rsid w:val="00872AEA"/>
    <w:rsid w:val="0087350E"/>
    <w:rsid w:val="00873B5F"/>
    <w:rsid w:val="008764DC"/>
    <w:rsid w:val="0087740C"/>
    <w:rsid w:val="00880B02"/>
    <w:rsid w:val="00880D40"/>
    <w:rsid w:val="0088220D"/>
    <w:rsid w:val="008825E0"/>
    <w:rsid w:val="0088291F"/>
    <w:rsid w:val="00882FD7"/>
    <w:rsid w:val="00884353"/>
    <w:rsid w:val="00884A81"/>
    <w:rsid w:val="00885B4A"/>
    <w:rsid w:val="008864A7"/>
    <w:rsid w:val="00886BF0"/>
    <w:rsid w:val="00887BDF"/>
    <w:rsid w:val="00891C18"/>
    <w:rsid w:val="008926E7"/>
    <w:rsid w:val="008940EC"/>
    <w:rsid w:val="00894715"/>
    <w:rsid w:val="00894ECA"/>
    <w:rsid w:val="008950F8"/>
    <w:rsid w:val="0089548B"/>
    <w:rsid w:val="008957B5"/>
    <w:rsid w:val="00895839"/>
    <w:rsid w:val="00895F86"/>
    <w:rsid w:val="0089625A"/>
    <w:rsid w:val="00896454"/>
    <w:rsid w:val="00897C86"/>
    <w:rsid w:val="008A0336"/>
    <w:rsid w:val="008A35F2"/>
    <w:rsid w:val="008A42BF"/>
    <w:rsid w:val="008A4C2C"/>
    <w:rsid w:val="008A4FB1"/>
    <w:rsid w:val="008A61DA"/>
    <w:rsid w:val="008A790C"/>
    <w:rsid w:val="008B068C"/>
    <w:rsid w:val="008B07EB"/>
    <w:rsid w:val="008B0BA7"/>
    <w:rsid w:val="008B1021"/>
    <w:rsid w:val="008B132E"/>
    <w:rsid w:val="008B1B7C"/>
    <w:rsid w:val="008B221A"/>
    <w:rsid w:val="008B34B4"/>
    <w:rsid w:val="008B386F"/>
    <w:rsid w:val="008B4094"/>
    <w:rsid w:val="008B4101"/>
    <w:rsid w:val="008B4F73"/>
    <w:rsid w:val="008B6DB1"/>
    <w:rsid w:val="008C02F8"/>
    <w:rsid w:val="008C121E"/>
    <w:rsid w:val="008C1471"/>
    <w:rsid w:val="008C29FB"/>
    <w:rsid w:val="008C2D4A"/>
    <w:rsid w:val="008C396F"/>
    <w:rsid w:val="008C439C"/>
    <w:rsid w:val="008C4591"/>
    <w:rsid w:val="008C5015"/>
    <w:rsid w:val="008C5FB1"/>
    <w:rsid w:val="008C603B"/>
    <w:rsid w:val="008C64FD"/>
    <w:rsid w:val="008C666C"/>
    <w:rsid w:val="008D0424"/>
    <w:rsid w:val="008D1FCA"/>
    <w:rsid w:val="008D2744"/>
    <w:rsid w:val="008D2A5F"/>
    <w:rsid w:val="008D3247"/>
    <w:rsid w:val="008D4453"/>
    <w:rsid w:val="008D5136"/>
    <w:rsid w:val="008D5899"/>
    <w:rsid w:val="008D5B71"/>
    <w:rsid w:val="008D678B"/>
    <w:rsid w:val="008D6DEC"/>
    <w:rsid w:val="008D6E2D"/>
    <w:rsid w:val="008D7DCD"/>
    <w:rsid w:val="008E09B9"/>
    <w:rsid w:val="008E26DC"/>
    <w:rsid w:val="008E27E2"/>
    <w:rsid w:val="008E4FE6"/>
    <w:rsid w:val="008E57F7"/>
    <w:rsid w:val="008E615D"/>
    <w:rsid w:val="008E66EA"/>
    <w:rsid w:val="008E7832"/>
    <w:rsid w:val="008E7B87"/>
    <w:rsid w:val="008E7EAC"/>
    <w:rsid w:val="008F022D"/>
    <w:rsid w:val="008F035F"/>
    <w:rsid w:val="008F03C5"/>
    <w:rsid w:val="008F05A0"/>
    <w:rsid w:val="008F1137"/>
    <w:rsid w:val="008F1203"/>
    <w:rsid w:val="008F148C"/>
    <w:rsid w:val="008F1774"/>
    <w:rsid w:val="008F1FFE"/>
    <w:rsid w:val="008F21E2"/>
    <w:rsid w:val="008F2869"/>
    <w:rsid w:val="008F3BBA"/>
    <w:rsid w:val="008F52B2"/>
    <w:rsid w:val="008F55D0"/>
    <w:rsid w:val="008F5A01"/>
    <w:rsid w:val="008F5E09"/>
    <w:rsid w:val="008F6913"/>
    <w:rsid w:val="008F7D8A"/>
    <w:rsid w:val="008F7E45"/>
    <w:rsid w:val="009017BB"/>
    <w:rsid w:val="00901E2B"/>
    <w:rsid w:val="0090329D"/>
    <w:rsid w:val="00904ADD"/>
    <w:rsid w:val="009051ED"/>
    <w:rsid w:val="00905902"/>
    <w:rsid w:val="009100BD"/>
    <w:rsid w:val="00910C95"/>
    <w:rsid w:val="00910E9C"/>
    <w:rsid w:val="0091165A"/>
    <w:rsid w:val="0091320F"/>
    <w:rsid w:val="009139C1"/>
    <w:rsid w:val="00914246"/>
    <w:rsid w:val="00914A4E"/>
    <w:rsid w:val="00915684"/>
    <w:rsid w:val="009156A8"/>
    <w:rsid w:val="00915F04"/>
    <w:rsid w:val="00917132"/>
    <w:rsid w:val="00917C1E"/>
    <w:rsid w:val="00917C47"/>
    <w:rsid w:val="009201E6"/>
    <w:rsid w:val="00920223"/>
    <w:rsid w:val="00921363"/>
    <w:rsid w:val="00921ACF"/>
    <w:rsid w:val="0092256E"/>
    <w:rsid w:val="00922C07"/>
    <w:rsid w:val="00923628"/>
    <w:rsid w:val="00923EAB"/>
    <w:rsid w:val="009246A4"/>
    <w:rsid w:val="0092615C"/>
    <w:rsid w:val="009264DB"/>
    <w:rsid w:val="00926DB2"/>
    <w:rsid w:val="009275E9"/>
    <w:rsid w:val="0093061E"/>
    <w:rsid w:val="00930BDC"/>
    <w:rsid w:val="0093326E"/>
    <w:rsid w:val="00933630"/>
    <w:rsid w:val="009336EE"/>
    <w:rsid w:val="0093448E"/>
    <w:rsid w:val="00935854"/>
    <w:rsid w:val="0093749E"/>
    <w:rsid w:val="00940F4C"/>
    <w:rsid w:val="0094155F"/>
    <w:rsid w:val="009436A4"/>
    <w:rsid w:val="00943D99"/>
    <w:rsid w:val="0094449D"/>
    <w:rsid w:val="00944825"/>
    <w:rsid w:val="00944FF1"/>
    <w:rsid w:val="00945013"/>
    <w:rsid w:val="0094531C"/>
    <w:rsid w:val="009461AE"/>
    <w:rsid w:val="0094734D"/>
    <w:rsid w:val="00952075"/>
    <w:rsid w:val="0095278F"/>
    <w:rsid w:val="00953DCE"/>
    <w:rsid w:val="00954AE4"/>
    <w:rsid w:val="009557B3"/>
    <w:rsid w:val="00962F07"/>
    <w:rsid w:val="00963C40"/>
    <w:rsid w:val="00964631"/>
    <w:rsid w:val="0096471F"/>
    <w:rsid w:val="009656F3"/>
    <w:rsid w:val="00965B7D"/>
    <w:rsid w:val="00966A9B"/>
    <w:rsid w:val="00966D5D"/>
    <w:rsid w:val="009674C8"/>
    <w:rsid w:val="00971AEB"/>
    <w:rsid w:val="00974786"/>
    <w:rsid w:val="00976A7A"/>
    <w:rsid w:val="00976ADA"/>
    <w:rsid w:val="00976EF6"/>
    <w:rsid w:val="009775DF"/>
    <w:rsid w:val="0098092A"/>
    <w:rsid w:val="00981036"/>
    <w:rsid w:val="0098197C"/>
    <w:rsid w:val="00983427"/>
    <w:rsid w:val="00985488"/>
    <w:rsid w:val="0098650E"/>
    <w:rsid w:val="00987DCB"/>
    <w:rsid w:val="00987EF9"/>
    <w:rsid w:val="00990186"/>
    <w:rsid w:val="009918A4"/>
    <w:rsid w:val="00992A0C"/>
    <w:rsid w:val="00992BEA"/>
    <w:rsid w:val="00992F34"/>
    <w:rsid w:val="00993545"/>
    <w:rsid w:val="00993FF2"/>
    <w:rsid w:val="009940FA"/>
    <w:rsid w:val="00994687"/>
    <w:rsid w:val="00995195"/>
    <w:rsid w:val="009965D8"/>
    <w:rsid w:val="00997445"/>
    <w:rsid w:val="0099749D"/>
    <w:rsid w:val="009A02B9"/>
    <w:rsid w:val="009A0561"/>
    <w:rsid w:val="009A08E0"/>
    <w:rsid w:val="009A0ADD"/>
    <w:rsid w:val="009A0CE6"/>
    <w:rsid w:val="009A1C34"/>
    <w:rsid w:val="009A1F51"/>
    <w:rsid w:val="009A22E6"/>
    <w:rsid w:val="009A552C"/>
    <w:rsid w:val="009A5560"/>
    <w:rsid w:val="009A579C"/>
    <w:rsid w:val="009A58F2"/>
    <w:rsid w:val="009A5A71"/>
    <w:rsid w:val="009A5D85"/>
    <w:rsid w:val="009A6A7B"/>
    <w:rsid w:val="009A6F1F"/>
    <w:rsid w:val="009A6F2A"/>
    <w:rsid w:val="009A73B3"/>
    <w:rsid w:val="009A7553"/>
    <w:rsid w:val="009B0C94"/>
    <w:rsid w:val="009B1FA2"/>
    <w:rsid w:val="009B39FA"/>
    <w:rsid w:val="009B4082"/>
    <w:rsid w:val="009B4277"/>
    <w:rsid w:val="009B4573"/>
    <w:rsid w:val="009B4E55"/>
    <w:rsid w:val="009B4F9F"/>
    <w:rsid w:val="009B5006"/>
    <w:rsid w:val="009B698B"/>
    <w:rsid w:val="009B7D20"/>
    <w:rsid w:val="009C0257"/>
    <w:rsid w:val="009C096A"/>
    <w:rsid w:val="009C09BD"/>
    <w:rsid w:val="009C0CF9"/>
    <w:rsid w:val="009C2613"/>
    <w:rsid w:val="009C3A3B"/>
    <w:rsid w:val="009C49FD"/>
    <w:rsid w:val="009C4B1C"/>
    <w:rsid w:val="009C62B6"/>
    <w:rsid w:val="009C6C64"/>
    <w:rsid w:val="009C7AAA"/>
    <w:rsid w:val="009D04F2"/>
    <w:rsid w:val="009D05BB"/>
    <w:rsid w:val="009D2EB7"/>
    <w:rsid w:val="009D30DA"/>
    <w:rsid w:val="009D38A0"/>
    <w:rsid w:val="009D3A6B"/>
    <w:rsid w:val="009D4668"/>
    <w:rsid w:val="009D6111"/>
    <w:rsid w:val="009D701D"/>
    <w:rsid w:val="009D7E17"/>
    <w:rsid w:val="009D7FC7"/>
    <w:rsid w:val="009E0071"/>
    <w:rsid w:val="009E0CBC"/>
    <w:rsid w:val="009E0FAD"/>
    <w:rsid w:val="009E19D2"/>
    <w:rsid w:val="009E427E"/>
    <w:rsid w:val="009E5518"/>
    <w:rsid w:val="009E55F2"/>
    <w:rsid w:val="009E5856"/>
    <w:rsid w:val="009E5FE6"/>
    <w:rsid w:val="009F0184"/>
    <w:rsid w:val="009F126E"/>
    <w:rsid w:val="009F172F"/>
    <w:rsid w:val="009F1C75"/>
    <w:rsid w:val="009F3559"/>
    <w:rsid w:val="009F3F72"/>
    <w:rsid w:val="009F436D"/>
    <w:rsid w:val="009F47DD"/>
    <w:rsid w:val="009F6358"/>
    <w:rsid w:val="009F69C2"/>
    <w:rsid w:val="009F752F"/>
    <w:rsid w:val="00A00CFC"/>
    <w:rsid w:val="00A00D2A"/>
    <w:rsid w:val="00A0159E"/>
    <w:rsid w:val="00A017D7"/>
    <w:rsid w:val="00A02028"/>
    <w:rsid w:val="00A03902"/>
    <w:rsid w:val="00A04365"/>
    <w:rsid w:val="00A048E7"/>
    <w:rsid w:val="00A053C7"/>
    <w:rsid w:val="00A05563"/>
    <w:rsid w:val="00A05B8F"/>
    <w:rsid w:val="00A069A4"/>
    <w:rsid w:val="00A072F6"/>
    <w:rsid w:val="00A07449"/>
    <w:rsid w:val="00A1022E"/>
    <w:rsid w:val="00A1054E"/>
    <w:rsid w:val="00A10AA4"/>
    <w:rsid w:val="00A10E60"/>
    <w:rsid w:val="00A11327"/>
    <w:rsid w:val="00A14052"/>
    <w:rsid w:val="00A142B7"/>
    <w:rsid w:val="00A14756"/>
    <w:rsid w:val="00A150C8"/>
    <w:rsid w:val="00A15348"/>
    <w:rsid w:val="00A165AA"/>
    <w:rsid w:val="00A2064A"/>
    <w:rsid w:val="00A21389"/>
    <w:rsid w:val="00A21D78"/>
    <w:rsid w:val="00A22876"/>
    <w:rsid w:val="00A22FE6"/>
    <w:rsid w:val="00A23524"/>
    <w:rsid w:val="00A2384A"/>
    <w:rsid w:val="00A267CD"/>
    <w:rsid w:val="00A27517"/>
    <w:rsid w:val="00A300E5"/>
    <w:rsid w:val="00A3146D"/>
    <w:rsid w:val="00A3167A"/>
    <w:rsid w:val="00A3362E"/>
    <w:rsid w:val="00A33B0E"/>
    <w:rsid w:val="00A33E13"/>
    <w:rsid w:val="00A34662"/>
    <w:rsid w:val="00A3710B"/>
    <w:rsid w:val="00A37FEF"/>
    <w:rsid w:val="00A4067E"/>
    <w:rsid w:val="00A4080E"/>
    <w:rsid w:val="00A42290"/>
    <w:rsid w:val="00A43653"/>
    <w:rsid w:val="00A46003"/>
    <w:rsid w:val="00A46816"/>
    <w:rsid w:val="00A47D4A"/>
    <w:rsid w:val="00A5044C"/>
    <w:rsid w:val="00A52EEC"/>
    <w:rsid w:val="00A537C5"/>
    <w:rsid w:val="00A5381C"/>
    <w:rsid w:val="00A53F70"/>
    <w:rsid w:val="00A54422"/>
    <w:rsid w:val="00A56075"/>
    <w:rsid w:val="00A57133"/>
    <w:rsid w:val="00A57690"/>
    <w:rsid w:val="00A60D90"/>
    <w:rsid w:val="00A60EE3"/>
    <w:rsid w:val="00A627F3"/>
    <w:rsid w:val="00A62EB4"/>
    <w:rsid w:val="00A64210"/>
    <w:rsid w:val="00A64B52"/>
    <w:rsid w:val="00A64D1B"/>
    <w:rsid w:val="00A652EC"/>
    <w:rsid w:val="00A65A39"/>
    <w:rsid w:val="00A65C26"/>
    <w:rsid w:val="00A66AF4"/>
    <w:rsid w:val="00A66E1D"/>
    <w:rsid w:val="00A71C2A"/>
    <w:rsid w:val="00A71ED4"/>
    <w:rsid w:val="00A724CF"/>
    <w:rsid w:val="00A729B4"/>
    <w:rsid w:val="00A735A9"/>
    <w:rsid w:val="00A73790"/>
    <w:rsid w:val="00A73FBA"/>
    <w:rsid w:val="00A75300"/>
    <w:rsid w:val="00A757C8"/>
    <w:rsid w:val="00A75DB9"/>
    <w:rsid w:val="00A763D4"/>
    <w:rsid w:val="00A765FF"/>
    <w:rsid w:val="00A76DB8"/>
    <w:rsid w:val="00A77180"/>
    <w:rsid w:val="00A7763F"/>
    <w:rsid w:val="00A813EE"/>
    <w:rsid w:val="00A81960"/>
    <w:rsid w:val="00A82AC8"/>
    <w:rsid w:val="00A847FE"/>
    <w:rsid w:val="00A851F4"/>
    <w:rsid w:val="00A865C4"/>
    <w:rsid w:val="00A86FAA"/>
    <w:rsid w:val="00A90252"/>
    <w:rsid w:val="00A90E66"/>
    <w:rsid w:val="00A918B0"/>
    <w:rsid w:val="00A92073"/>
    <w:rsid w:val="00A92DAC"/>
    <w:rsid w:val="00A94E08"/>
    <w:rsid w:val="00A96A43"/>
    <w:rsid w:val="00A96E0C"/>
    <w:rsid w:val="00AA0B94"/>
    <w:rsid w:val="00AA0D94"/>
    <w:rsid w:val="00AA25B5"/>
    <w:rsid w:val="00AA29B0"/>
    <w:rsid w:val="00AA2B80"/>
    <w:rsid w:val="00AA38C1"/>
    <w:rsid w:val="00AA44E3"/>
    <w:rsid w:val="00AA57F1"/>
    <w:rsid w:val="00AA5AF6"/>
    <w:rsid w:val="00AA633C"/>
    <w:rsid w:val="00AA6F5C"/>
    <w:rsid w:val="00AA74D0"/>
    <w:rsid w:val="00AA7F97"/>
    <w:rsid w:val="00AB02CC"/>
    <w:rsid w:val="00AB0978"/>
    <w:rsid w:val="00AB1784"/>
    <w:rsid w:val="00AB1EB1"/>
    <w:rsid w:val="00AB2298"/>
    <w:rsid w:val="00AB2C3F"/>
    <w:rsid w:val="00AB3B07"/>
    <w:rsid w:val="00AB4021"/>
    <w:rsid w:val="00AB4D48"/>
    <w:rsid w:val="00AB5519"/>
    <w:rsid w:val="00AB59B5"/>
    <w:rsid w:val="00AB610E"/>
    <w:rsid w:val="00AB68EA"/>
    <w:rsid w:val="00AB7A36"/>
    <w:rsid w:val="00AC0D56"/>
    <w:rsid w:val="00AC13D7"/>
    <w:rsid w:val="00AC1B32"/>
    <w:rsid w:val="00AC2147"/>
    <w:rsid w:val="00AC3264"/>
    <w:rsid w:val="00AC37A3"/>
    <w:rsid w:val="00AC4020"/>
    <w:rsid w:val="00AC4382"/>
    <w:rsid w:val="00AC4C66"/>
    <w:rsid w:val="00AC4FE6"/>
    <w:rsid w:val="00AC7FD0"/>
    <w:rsid w:val="00AD0062"/>
    <w:rsid w:val="00AD00D3"/>
    <w:rsid w:val="00AD01D5"/>
    <w:rsid w:val="00AD1872"/>
    <w:rsid w:val="00AD238F"/>
    <w:rsid w:val="00AD2996"/>
    <w:rsid w:val="00AD367A"/>
    <w:rsid w:val="00AD37BD"/>
    <w:rsid w:val="00AD3837"/>
    <w:rsid w:val="00AD3C37"/>
    <w:rsid w:val="00AD4788"/>
    <w:rsid w:val="00AD4F7E"/>
    <w:rsid w:val="00AD59EA"/>
    <w:rsid w:val="00AD697C"/>
    <w:rsid w:val="00AD7045"/>
    <w:rsid w:val="00AD7571"/>
    <w:rsid w:val="00AE08E9"/>
    <w:rsid w:val="00AE1D0C"/>
    <w:rsid w:val="00AE38E7"/>
    <w:rsid w:val="00AE3F48"/>
    <w:rsid w:val="00AE4405"/>
    <w:rsid w:val="00AE5E46"/>
    <w:rsid w:val="00AE60CB"/>
    <w:rsid w:val="00AE615A"/>
    <w:rsid w:val="00AE66D4"/>
    <w:rsid w:val="00AE7955"/>
    <w:rsid w:val="00AE7A20"/>
    <w:rsid w:val="00AF250A"/>
    <w:rsid w:val="00AF32AD"/>
    <w:rsid w:val="00AF3412"/>
    <w:rsid w:val="00AF43E7"/>
    <w:rsid w:val="00AF458E"/>
    <w:rsid w:val="00AF6334"/>
    <w:rsid w:val="00B02445"/>
    <w:rsid w:val="00B02791"/>
    <w:rsid w:val="00B03F72"/>
    <w:rsid w:val="00B042CA"/>
    <w:rsid w:val="00B04E4A"/>
    <w:rsid w:val="00B05B7E"/>
    <w:rsid w:val="00B05B94"/>
    <w:rsid w:val="00B05F01"/>
    <w:rsid w:val="00B06977"/>
    <w:rsid w:val="00B07D0C"/>
    <w:rsid w:val="00B10B50"/>
    <w:rsid w:val="00B10BE3"/>
    <w:rsid w:val="00B10DE1"/>
    <w:rsid w:val="00B12ACD"/>
    <w:rsid w:val="00B12F13"/>
    <w:rsid w:val="00B1458A"/>
    <w:rsid w:val="00B15628"/>
    <w:rsid w:val="00B15B3A"/>
    <w:rsid w:val="00B169EF"/>
    <w:rsid w:val="00B17435"/>
    <w:rsid w:val="00B175F0"/>
    <w:rsid w:val="00B2028A"/>
    <w:rsid w:val="00B20925"/>
    <w:rsid w:val="00B22CD4"/>
    <w:rsid w:val="00B251C4"/>
    <w:rsid w:val="00B25879"/>
    <w:rsid w:val="00B2680E"/>
    <w:rsid w:val="00B26AED"/>
    <w:rsid w:val="00B27A52"/>
    <w:rsid w:val="00B302EF"/>
    <w:rsid w:val="00B30790"/>
    <w:rsid w:val="00B30B82"/>
    <w:rsid w:val="00B31229"/>
    <w:rsid w:val="00B3156F"/>
    <w:rsid w:val="00B31DAB"/>
    <w:rsid w:val="00B328A8"/>
    <w:rsid w:val="00B33A6A"/>
    <w:rsid w:val="00B33A83"/>
    <w:rsid w:val="00B33C9C"/>
    <w:rsid w:val="00B34018"/>
    <w:rsid w:val="00B34B51"/>
    <w:rsid w:val="00B3627E"/>
    <w:rsid w:val="00B37722"/>
    <w:rsid w:val="00B4025F"/>
    <w:rsid w:val="00B406C5"/>
    <w:rsid w:val="00B40BA4"/>
    <w:rsid w:val="00B4149C"/>
    <w:rsid w:val="00B42D60"/>
    <w:rsid w:val="00B42F1B"/>
    <w:rsid w:val="00B44341"/>
    <w:rsid w:val="00B45E98"/>
    <w:rsid w:val="00B4697D"/>
    <w:rsid w:val="00B46B7F"/>
    <w:rsid w:val="00B479E6"/>
    <w:rsid w:val="00B47B1D"/>
    <w:rsid w:val="00B501B5"/>
    <w:rsid w:val="00B50E9C"/>
    <w:rsid w:val="00B52945"/>
    <w:rsid w:val="00B52E28"/>
    <w:rsid w:val="00B53EBA"/>
    <w:rsid w:val="00B54886"/>
    <w:rsid w:val="00B54AC3"/>
    <w:rsid w:val="00B54C6B"/>
    <w:rsid w:val="00B5551B"/>
    <w:rsid w:val="00B55C65"/>
    <w:rsid w:val="00B56274"/>
    <w:rsid w:val="00B56683"/>
    <w:rsid w:val="00B568CE"/>
    <w:rsid w:val="00B57399"/>
    <w:rsid w:val="00B60982"/>
    <w:rsid w:val="00B6185D"/>
    <w:rsid w:val="00B61E3C"/>
    <w:rsid w:val="00B61F10"/>
    <w:rsid w:val="00B63A3B"/>
    <w:rsid w:val="00B64495"/>
    <w:rsid w:val="00B64C2F"/>
    <w:rsid w:val="00B650A7"/>
    <w:rsid w:val="00B65360"/>
    <w:rsid w:val="00B65B57"/>
    <w:rsid w:val="00B67BA8"/>
    <w:rsid w:val="00B702F1"/>
    <w:rsid w:val="00B71106"/>
    <w:rsid w:val="00B730F1"/>
    <w:rsid w:val="00B736B0"/>
    <w:rsid w:val="00B73C35"/>
    <w:rsid w:val="00B74B68"/>
    <w:rsid w:val="00B74D02"/>
    <w:rsid w:val="00B750CB"/>
    <w:rsid w:val="00B7552B"/>
    <w:rsid w:val="00B75E6B"/>
    <w:rsid w:val="00B767BA"/>
    <w:rsid w:val="00B76D90"/>
    <w:rsid w:val="00B81506"/>
    <w:rsid w:val="00B81640"/>
    <w:rsid w:val="00B824B2"/>
    <w:rsid w:val="00B82F1B"/>
    <w:rsid w:val="00B831CE"/>
    <w:rsid w:val="00B84723"/>
    <w:rsid w:val="00B859A5"/>
    <w:rsid w:val="00B85FBA"/>
    <w:rsid w:val="00B8678F"/>
    <w:rsid w:val="00B870C0"/>
    <w:rsid w:val="00B872EB"/>
    <w:rsid w:val="00B874E4"/>
    <w:rsid w:val="00B906BA"/>
    <w:rsid w:val="00B90CE7"/>
    <w:rsid w:val="00B90FD8"/>
    <w:rsid w:val="00B9125E"/>
    <w:rsid w:val="00B9323F"/>
    <w:rsid w:val="00B952A5"/>
    <w:rsid w:val="00B956D0"/>
    <w:rsid w:val="00B957C0"/>
    <w:rsid w:val="00B96681"/>
    <w:rsid w:val="00B96E14"/>
    <w:rsid w:val="00B97429"/>
    <w:rsid w:val="00B978E6"/>
    <w:rsid w:val="00BA01C6"/>
    <w:rsid w:val="00BA111D"/>
    <w:rsid w:val="00BA2947"/>
    <w:rsid w:val="00BA4245"/>
    <w:rsid w:val="00BA4574"/>
    <w:rsid w:val="00BA4EE4"/>
    <w:rsid w:val="00BA772A"/>
    <w:rsid w:val="00BA7E0C"/>
    <w:rsid w:val="00BB0B8E"/>
    <w:rsid w:val="00BB0D97"/>
    <w:rsid w:val="00BB11D1"/>
    <w:rsid w:val="00BB23DB"/>
    <w:rsid w:val="00BB3D14"/>
    <w:rsid w:val="00BB3FC3"/>
    <w:rsid w:val="00BB469F"/>
    <w:rsid w:val="00BB47BE"/>
    <w:rsid w:val="00BB4B5D"/>
    <w:rsid w:val="00BB67A8"/>
    <w:rsid w:val="00BB69C7"/>
    <w:rsid w:val="00BB78CA"/>
    <w:rsid w:val="00BC05EB"/>
    <w:rsid w:val="00BC10D5"/>
    <w:rsid w:val="00BC1FFB"/>
    <w:rsid w:val="00BC33E3"/>
    <w:rsid w:val="00BC42D0"/>
    <w:rsid w:val="00BC4B8E"/>
    <w:rsid w:val="00BC6B48"/>
    <w:rsid w:val="00BD06A2"/>
    <w:rsid w:val="00BD1364"/>
    <w:rsid w:val="00BD19D6"/>
    <w:rsid w:val="00BD212F"/>
    <w:rsid w:val="00BD270F"/>
    <w:rsid w:val="00BD2EEE"/>
    <w:rsid w:val="00BD44AD"/>
    <w:rsid w:val="00BD75A1"/>
    <w:rsid w:val="00BD7C7A"/>
    <w:rsid w:val="00BE0219"/>
    <w:rsid w:val="00BE0B3D"/>
    <w:rsid w:val="00BE1E89"/>
    <w:rsid w:val="00BE25D0"/>
    <w:rsid w:val="00BE2F68"/>
    <w:rsid w:val="00BE404F"/>
    <w:rsid w:val="00BE4EFD"/>
    <w:rsid w:val="00BE7607"/>
    <w:rsid w:val="00BE7C48"/>
    <w:rsid w:val="00BE7C92"/>
    <w:rsid w:val="00BF0454"/>
    <w:rsid w:val="00BF194A"/>
    <w:rsid w:val="00BF2202"/>
    <w:rsid w:val="00BF390E"/>
    <w:rsid w:val="00BF4B88"/>
    <w:rsid w:val="00BF56C4"/>
    <w:rsid w:val="00BF68EC"/>
    <w:rsid w:val="00BF71D2"/>
    <w:rsid w:val="00BF73EA"/>
    <w:rsid w:val="00BF7FE6"/>
    <w:rsid w:val="00C01B32"/>
    <w:rsid w:val="00C02C42"/>
    <w:rsid w:val="00C02C8D"/>
    <w:rsid w:val="00C0371C"/>
    <w:rsid w:val="00C03817"/>
    <w:rsid w:val="00C03AFD"/>
    <w:rsid w:val="00C04379"/>
    <w:rsid w:val="00C05014"/>
    <w:rsid w:val="00C078E1"/>
    <w:rsid w:val="00C11D34"/>
    <w:rsid w:val="00C1201E"/>
    <w:rsid w:val="00C154BB"/>
    <w:rsid w:val="00C158F2"/>
    <w:rsid w:val="00C15BFA"/>
    <w:rsid w:val="00C226C9"/>
    <w:rsid w:val="00C22D15"/>
    <w:rsid w:val="00C23086"/>
    <w:rsid w:val="00C237CD"/>
    <w:rsid w:val="00C2381C"/>
    <w:rsid w:val="00C23DE4"/>
    <w:rsid w:val="00C2475C"/>
    <w:rsid w:val="00C25035"/>
    <w:rsid w:val="00C25400"/>
    <w:rsid w:val="00C25CAB"/>
    <w:rsid w:val="00C263AF"/>
    <w:rsid w:val="00C268C6"/>
    <w:rsid w:val="00C26F11"/>
    <w:rsid w:val="00C2735F"/>
    <w:rsid w:val="00C319A7"/>
    <w:rsid w:val="00C32570"/>
    <w:rsid w:val="00C3306A"/>
    <w:rsid w:val="00C332D2"/>
    <w:rsid w:val="00C33D44"/>
    <w:rsid w:val="00C35183"/>
    <w:rsid w:val="00C3542E"/>
    <w:rsid w:val="00C354E7"/>
    <w:rsid w:val="00C35633"/>
    <w:rsid w:val="00C35A4E"/>
    <w:rsid w:val="00C35F87"/>
    <w:rsid w:val="00C36395"/>
    <w:rsid w:val="00C41B5E"/>
    <w:rsid w:val="00C42142"/>
    <w:rsid w:val="00C42BFE"/>
    <w:rsid w:val="00C43CA5"/>
    <w:rsid w:val="00C44516"/>
    <w:rsid w:val="00C448D5"/>
    <w:rsid w:val="00C47EDE"/>
    <w:rsid w:val="00C50678"/>
    <w:rsid w:val="00C51BC6"/>
    <w:rsid w:val="00C52FC3"/>
    <w:rsid w:val="00C5372F"/>
    <w:rsid w:val="00C54211"/>
    <w:rsid w:val="00C542EF"/>
    <w:rsid w:val="00C55319"/>
    <w:rsid w:val="00C55757"/>
    <w:rsid w:val="00C5604F"/>
    <w:rsid w:val="00C56BD2"/>
    <w:rsid w:val="00C56FE1"/>
    <w:rsid w:val="00C57332"/>
    <w:rsid w:val="00C57B32"/>
    <w:rsid w:val="00C6081F"/>
    <w:rsid w:val="00C60D76"/>
    <w:rsid w:val="00C60D90"/>
    <w:rsid w:val="00C614B4"/>
    <w:rsid w:val="00C61D45"/>
    <w:rsid w:val="00C62364"/>
    <w:rsid w:val="00C62A2E"/>
    <w:rsid w:val="00C62EE4"/>
    <w:rsid w:val="00C633EF"/>
    <w:rsid w:val="00C64BD7"/>
    <w:rsid w:val="00C64C4B"/>
    <w:rsid w:val="00C65658"/>
    <w:rsid w:val="00C6586D"/>
    <w:rsid w:val="00C658B0"/>
    <w:rsid w:val="00C65BC4"/>
    <w:rsid w:val="00C6661A"/>
    <w:rsid w:val="00C67057"/>
    <w:rsid w:val="00C671D0"/>
    <w:rsid w:val="00C678A9"/>
    <w:rsid w:val="00C67B5D"/>
    <w:rsid w:val="00C7023A"/>
    <w:rsid w:val="00C70BF4"/>
    <w:rsid w:val="00C718E0"/>
    <w:rsid w:val="00C72C8D"/>
    <w:rsid w:val="00C7358B"/>
    <w:rsid w:val="00C73719"/>
    <w:rsid w:val="00C73E0A"/>
    <w:rsid w:val="00C752CA"/>
    <w:rsid w:val="00C7553D"/>
    <w:rsid w:val="00C75604"/>
    <w:rsid w:val="00C75B45"/>
    <w:rsid w:val="00C75FF0"/>
    <w:rsid w:val="00C76193"/>
    <w:rsid w:val="00C7698C"/>
    <w:rsid w:val="00C77235"/>
    <w:rsid w:val="00C81F79"/>
    <w:rsid w:val="00C82CF9"/>
    <w:rsid w:val="00C833C5"/>
    <w:rsid w:val="00C83FD3"/>
    <w:rsid w:val="00C85131"/>
    <w:rsid w:val="00C85AB0"/>
    <w:rsid w:val="00C85EC3"/>
    <w:rsid w:val="00C8623C"/>
    <w:rsid w:val="00C862E7"/>
    <w:rsid w:val="00C868FB"/>
    <w:rsid w:val="00C8706B"/>
    <w:rsid w:val="00C87BF4"/>
    <w:rsid w:val="00C90947"/>
    <w:rsid w:val="00C90D47"/>
    <w:rsid w:val="00C90E52"/>
    <w:rsid w:val="00C91AE6"/>
    <w:rsid w:val="00C91FEE"/>
    <w:rsid w:val="00C927D1"/>
    <w:rsid w:val="00CA0413"/>
    <w:rsid w:val="00CA10F6"/>
    <w:rsid w:val="00CA1198"/>
    <w:rsid w:val="00CA178F"/>
    <w:rsid w:val="00CA2B2B"/>
    <w:rsid w:val="00CA2D05"/>
    <w:rsid w:val="00CA4128"/>
    <w:rsid w:val="00CA54A7"/>
    <w:rsid w:val="00CA5A9C"/>
    <w:rsid w:val="00CA6E38"/>
    <w:rsid w:val="00CA7D88"/>
    <w:rsid w:val="00CB04E2"/>
    <w:rsid w:val="00CB0E7B"/>
    <w:rsid w:val="00CB123D"/>
    <w:rsid w:val="00CB13D0"/>
    <w:rsid w:val="00CB285F"/>
    <w:rsid w:val="00CB36DB"/>
    <w:rsid w:val="00CB3DE6"/>
    <w:rsid w:val="00CB4909"/>
    <w:rsid w:val="00CB55A6"/>
    <w:rsid w:val="00CB6822"/>
    <w:rsid w:val="00CB7594"/>
    <w:rsid w:val="00CC0256"/>
    <w:rsid w:val="00CC08A1"/>
    <w:rsid w:val="00CC0A96"/>
    <w:rsid w:val="00CC12AF"/>
    <w:rsid w:val="00CC20CF"/>
    <w:rsid w:val="00CC227A"/>
    <w:rsid w:val="00CC24AE"/>
    <w:rsid w:val="00CC35DD"/>
    <w:rsid w:val="00CC379F"/>
    <w:rsid w:val="00CC3EBF"/>
    <w:rsid w:val="00CC4586"/>
    <w:rsid w:val="00CC5009"/>
    <w:rsid w:val="00CC6F03"/>
    <w:rsid w:val="00CC7DA9"/>
    <w:rsid w:val="00CD1238"/>
    <w:rsid w:val="00CD2197"/>
    <w:rsid w:val="00CD224A"/>
    <w:rsid w:val="00CD34D1"/>
    <w:rsid w:val="00CD3A42"/>
    <w:rsid w:val="00CD41DF"/>
    <w:rsid w:val="00CD508E"/>
    <w:rsid w:val="00CD744B"/>
    <w:rsid w:val="00CE098B"/>
    <w:rsid w:val="00CE15E7"/>
    <w:rsid w:val="00CE1FC4"/>
    <w:rsid w:val="00CE21E2"/>
    <w:rsid w:val="00CE2A28"/>
    <w:rsid w:val="00CE351F"/>
    <w:rsid w:val="00CE52FA"/>
    <w:rsid w:val="00CE6BF1"/>
    <w:rsid w:val="00CE7D08"/>
    <w:rsid w:val="00CE7F0E"/>
    <w:rsid w:val="00CF0321"/>
    <w:rsid w:val="00CF0583"/>
    <w:rsid w:val="00CF0C33"/>
    <w:rsid w:val="00CF16CE"/>
    <w:rsid w:val="00CF2B5A"/>
    <w:rsid w:val="00CF2F42"/>
    <w:rsid w:val="00CF3DFE"/>
    <w:rsid w:val="00CF48A1"/>
    <w:rsid w:val="00CF5E23"/>
    <w:rsid w:val="00CF5F02"/>
    <w:rsid w:val="00CF6C1B"/>
    <w:rsid w:val="00CF6DEF"/>
    <w:rsid w:val="00D003EF"/>
    <w:rsid w:val="00D0124D"/>
    <w:rsid w:val="00D01D31"/>
    <w:rsid w:val="00D02723"/>
    <w:rsid w:val="00D031A4"/>
    <w:rsid w:val="00D03974"/>
    <w:rsid w:val="00D0423A"/>
    <w:rsid w:val="00D045EC"/>
    <w:rsid w:val="00D0482C"/>
    <w:rsid w:val="00D04B40"/>
    <w:rsid w:val="00D050D6"/>
    <w:rsid w:val="00D064ED"/>
    <w:rsid w:val="00D06D5D"/>
    <w:rsid w:val="00D101AA"/>
    <w:rsid w:val="00D109AF"/>
    <w:rsid w:val="00D10C74"/>
    <w:rsid w:val="00D12175"/>
    <w:rsid w:val="00D126AA"/>
    <w:rsid w:val="00D136CC"/>
    <w:rsid w:val="00D14DA2"/>
    <w:rsid w:val="00D15163"/>
    <w:rsid w:val="00D16473"/>
    <w:rsid w:val="00D17784"/>
    <w:rsid w:val="00D17B95"/>
    <w:rsid w:val="00D200DC"/>
    <w:rsid w:val="00D21458"/>
    <w:rsid w:val="00D21B80"/>
    <w:rsid w:val="00D22195"/>
    <w:rsid w:val="00D228DF"/>
    <w:rsid w:val="00D2533F"/>
    <w:rsid w:val="00D26B1D"/>
    <w:rsid w:val="00D277C4"/>
    <w:rsid w:val="00D35C9A"/>
    <w:rsid w:val="00D35F02"/>
    <w:rsid w:val="00D36FC6"/>
    <w:rsid w:val="00D37DFD"/>
    <w:rsid w:val="00D37EEB"/>
    <w:rsid w:val="00D408DC"/>
    <w:rsid w:val="00D42786"/>
    <w:rsid w:val="00D42DB6"/>
    <w:rsid w:val="00D44E4B"/>
    <w:rsid w:val="00D45711"/>
    <w:rsid w:val="00D457D5"/>
    <w:rsid w:val="00D45852"/>
    <w:rsid w:val="00D45EB0"/>
    <w:rsid w:val="00D462CB"/>
    <w:rsid w:val="00D4643B"/>
    <w:rsid w:val="00D466EF"/>
    <w:rsid w:val="00D4683C"/>
    <w:rsid w:val="00D47192"/>
    <w:rsid w:val="00D47635"/>
    <w:rsid w:val="00D502EC"/>
    <w:rsid w:val="00D51148"/>
    <w:rsid w:val="00D5149A"/>
    <w:rsid w:val="00D5164C"/>
    <w:rsid w:val="00D51827"/>
    <w:rsid w:val="00D51F33"/>
    <w:rsid w:val="00D52BF7"/>
    <w:rsid w:val="00D530FC"/>
    <w:rsid w:val="00D532C8"/>
    <w:rsid w:val="00D54058"/>
    <w:rsid w:val="00D54A9E"/>
    <w:rsid w:val="00D54E57"/>
    <w:rsid w:val="00D55BF3"/>
    <w:rsid w:val="00D56E11"/>
    <w:rsid w:val="00D570D8"/>
    <w:rsid w:val="00D57181"/>
    <w:rsid w:val="00D57B28"/>
    <w:rsid w:val="00D57CB0"/>
    <w:rsid w:val="00D60091"/>
    <w:rsid w:val="00D601D0"/>
    <w:rsid w:val="00D605B0"/>
    <w:rsid w:val="00D60C28"/>
    <w:rsid w:val="00D60DDF"/>
    <w:rsid w:val="00D6238B"/>
    <w:rsid w:val="00D63375"/>
    <w:rsid w:val="00D63516"/>
    <w:rsid w:val="00D64CF0"/>
    <w:rsid w:val="00D64FFC"/>
    <w:rsid w:val="00D679BD"/>
    <w:rsid w:val="00D72625"/>
    <w:rsid w:val="00D73111"/>
    <w:rsid w:val="00D742AB"/>
    <w:rsid w:val="00D74DA9"/>
    <w:rsid w:val="00D75761"/>
    <w:rsid w:val="00D767EF"/>
    <w:rsid w:val="00D76B78"/>
    <w:rsid w:val="00D8001E"/>
    <w:rsid w:val="00D82176"/>
    <w:rsid w:val="00D82479"/>
    <w:rsid w:val="00D82B9A"/>
    <w:rsid w:val="00D82EF0"/>
    <w:rsid w:val="00D838DE"/>
    <w:rsid w:val="00D84447"/>
    <w:rsid w:val="00D846BD"/>
    <w:rsid w:val="00D84CAE"/>
    <w:rsid w:val="00D85243"/>
    <w:rsid w:val="00D861E2"/>
    <w:rsid w:val="00D87C70"/>
    <w:rsid w:val="00D905D4"/>
    <w:rsid w:val="00D90780"/>
    <w:rsid w:val="00D9085E"/>
    <w:rsid w:val="00D92DA6"/>
    <w:rsid w:val="00D932C9"/>
    <w:rsid w:val="00D94474"/>
    <w:rsid w:val="00D94ACB"/>
    <w:rsid w:val="00D9692C"/>
    <w:rsid w:val="00D96BE2"/>
    <w:rsid w:val="00D9767E"/>
    <w:rsid w:val="00DA0BAD"/>
    <w:rsid w:val="00DA3149"/>
    <w:rsid w:val="00DA61A2"/>
    <w:rsid w:val="00DB0BEF"/>
    <w:rsid w:val="00DB1AF9"/>
    <w:rsid w:val="00DB46B8"/>
    <w:rsid w:val="00DB470B"/>
    <w:rsid w:val="00DB5403"/>
    <w:rsid w:val="00DB553D"/>
    <w:rsid w:val="00DC018E"/>
    <w:rsid w:val="00DC01C7"/>
    <w:rsid w:val="00DC025B"/>
    <w:rsid w:val="00DC0C51"/>
    <w:rsid w:val="00DC132D"/>
    <w:rsid w:val="00DC16DC"/>
    <w:rsid w:val="00DC1D6A"/>
    <w:rsid w:val="00DC2382"/>
    <w:rsid w:val="00DC286B"/>
    <w:rsid w:val="00DC50AF"/>
    <w:rsid w:val="00DC65F3"/>
    <w:rsid w:val="00DC72C5"/>
    <w:rsid w:val="00DC7434"/>
    <w:rsid w:val="00DC7465"/>
    <w:rsid w:val="00DD0462"/>
    <w:rsid w:val="00DD0A72"/>
    <w:rsid w:val="00DD2F66"/>
    <w:rsid w:val="00DD32EA"/>
    <w:rsid w:val="00DD3F18"/>
    <w:rsid w:val="00DD5531"/>
    <w:rsid w:val="00DD58D5"/>
    <w:rsid w:val="00DD5BA3"/>
    <w:rsid w:val="00DD615D"/>
    <w:rsid w:val="00DD633A"/>
    <w:rsid w:val="00DD63B8"/>
    <w:rsid w:val="00DD7195"/>
    <w:rsid w:val="00DD75B4"/>
    <w:rsid w:val="00DE003A"/>
    <w:rsid w:val="00DE0329"/>
    <w:rsid w:val="00DE082F"/>
    <w:rsid w:val="00DE08A3"/>
    <w:rsid w:val="00DE135D"/>
    <w:rsid w:val="00DE1861"/>
    <w:rsid w:val="00DE37C9"/>
    <w:rsid w:val="00DE42EF"/>
    <w:rsid w:val="00DE4633"/>
    <w:rsid w:val="00DE505C"/>
    <w:rsid w:val="00DE53DF"/>
    <w:rsid w:val="00DE5FC5"/>
    <w:rsid w:val="00DE6008"/>
    <w:rsid w:val="00DE69DF"/>
    <w:rsid w:val="00DE7F07"/>
    <w:rsid w:val="00DF068A"/>
    <w:rsid w:val="00DF077B"/>
    <w:rsid w:val="00DF196F"/>
    <w:rsid w:val="00DF1B6A"/>
    <w:rsid w:val="00DF207A"/>
    <w:rsid w:val="00DF27B1"/>
    <w:rsid w:val="00DF2B84"/>
    <w:rsid w:val="00DF2C32"/>
    <w:rsid w:val="00DF3213"/>
    <w:rsid w:val="00DF3B27"/>
    <w:rsid w:val="00DF4285"/>
    <w:rsid w:val="00DF4FD5"/>
    <w:rsid w:val="00DF6020"/>
    <w:rsid w:val="00DF680F"/>
    <w:rsid w:val="00E00897"/>
    <w:rsid w:val="00E00DA6"/>
    <w:rsid w:val="00E0197C"/>
    <w:rsid w:val="00E025EA"/>
    <w:rsid w:val="00E02A61"/>
    <w:rsid w:val="00E03C5A"/>
    <w:rsid w:val="00E03CD3"/>
    <w:rsid w:val="00E03CDF"/>
    <w:rsid w:val="00E03D59"/>
    <w:rsid w:val="00E03FDF"/>
    <w:rsid w:val="00E041E2"/>
    <w:rsid w:val="00E04AA2"/>
    <w:rsid w:val="00E04B92"/>
    <w:rsid w:val="00E0568B"/>
    <w:rsid w:val="00E07A44"/>
    <w:rsid w:val="00E10CA7"/>
    <w:rsid w:val="00E1236D"/>
    <w:rsid w:val="00E12375"/>
    <w:rsid w:val="00E13FFA"/>
    <w:rsid w:val="00E14359"/>
    <w:rsid w:val="00E14720"/>
    <w:rsid w:val="00E14C5B"/>
    <w:rsid w:val="00E16056"/>
    <w:rsid w:val="00E16117"/>
    <w:rsid w:val="00E171A7"/>
    <w:rsid w:val="00E175E1"/>
    <w:rsid w:val="00E17D14"/>
    <w:rsid w:val="00E17EE6"/>
    <w:rsid w:val="00E20060"/>
    <w:rsid w:val="00E208B1"/>
    <w:rsid w:val="00E208B6"/>
    <w:rsid w:val="00E20D07"/>
    <w:rsid w:val="00E20E9A"/>
    <w:rsid w:val="00E2164A"/>
    <w:rsid w:val="00E216EF"/>
    <w:rsid w:val="00E21AD5"/>
    <w:rsid w:val="00E22DC0"/>
    <w:rsid w:val="00E2342A"/>
    <w:rsid w:val="00E24238"/>
    <w:rsid w:val="00E24F3B"/>
    <w:rsid w:val="00E25270"/>
    <w:rsid w:val="00E261AE"/>
    <w:rsid w:val="00E27153"/>
    <w:rsid w:val="00E30135"/>
    <w:rsid w:val="00E3091B"/>
    <w:rsid w:val="00E318A4"/>
    <w:rsid w:val="00E319A4"/>
    <w:rsid w:val="00E32C6C"/>
    <w:rsid w:val="00E33302"/>
    <w:rsid w:val="00E33328"/>
    <w:rsid w:val="00E35F0A"/>
    <w:rsid w:val="00E37EAB"/>
    <w:rsid w:val="00E37EC1"/>
    <w:rsid w:val="00E41E56"/>
    <w:rsid w:val="00E42FDE"/>
    <w:rsid w:val="00E4432F"/>
    <w:rsid w:val="00E4437D"/>
    <w:rsid w:val="00E443B7"/>
    <w:rsid w:val="00E45B81"/>
    <w:rsid w:val="00E475EC"/>
    <w:rsid w:val="00E508EB"/>
    <w:rsid w:val="00E51A82"/>
    <w:rsid w:val="00E5343B"/>
    <w:rsid w:val="00E55730"/>
    <w:rsid w:val="00E5711C"/>
    <w:rsid w:val="00E57A71"/>
    <w:rsid w:val="00E62BD9"/>
    <w:rsid w:val="00E63ED3"/>
    <w:rsid w:val="00E6535A"/>
    <w:rsid w:val="00E6555B"/>
    <w:rsid w:val="00E6730A"/>
    <w:rsid w:val="00E700F4"/>
    <w:rsid w:val="00E70846"/>
    <w:rsid w:val="00E70CC0"/>
    <w:rsid w:val="00E71C4F"/>
    <w:rsid w:val="00E7554C"/>
    <w:rsid w:val="00E75EFA"/>
    <w:rsid w:val="00E80518"/>
    <w:rsid w:val="00E80643"/>
    <w:rsid w:val="00E83262"/>
    <w:rsid w:val="00E83947"/>
    <w:rsid w:val="00E840F4"/>
    <w:rsid w:val="00E84B89"/>
    <w:rsid w:val="00E84EE5"/>
    <w:rsid w:val="00E84F1A"/>
    <w:rsid w:val="00E85517"/>
    <w:rsid w:val="00E9086B"/>
    <w:rsid w:val="00E90C1A"/>
    <w:rsid w:val="00E916A4"/>
    <w:rsid w:val="00E9171F"/>
    <w:rsid w:val="00E9201F"/>
    <w:rsid w:val="00E94704"/>
    <w:rsid w:val="00E94A15"/>
    <w:rsid w:val="00E9519D"/>
    <w:rsid w:val="00E95623"/>
    <w:rsid w:val="00E96A6A"/>
    <w:rsid w:val="00E97285"/>
    <w:rsid w:val="00EA00CD"/>
    <w:rsid w:val="00EA0382"/>
    <w:rsid w:val="00EA0D6C"/>
    <w:rsid w:val="00EA4B4B"/>
    <w:rsid w:val="00EA5575"/>
    <w:rsid w:val="00EA5830"/>
    <w:rsid w:val="00EA5DBD"/>
    <w:rsid w:val="00EA621A"/>
    <w:rsid w:val="00EA7797"/>
    <w:rsid w:val="00EA7837"/>
    <w:rsid w:val="00EA7A12"/>
    <w:rsid w:val="00EA7C46"/>
    <w:rsid w:val="00EB0373"/>
    <w:rsid w:val="00EB1A09"/>
    <w:rsid w:val="00EB21CA"/>
    <w:rsid w:val="00EB269D"/>
    <w:rsid w:val="00EB27A1"/>
    <w:rsid w:val="00EB2A52"/>
    <w:rsid w:val="00EB2F45"/>
    <w:rsid w:val="00EB3192"/>
    <w:rsid w:val="00EB4FE9"/>
    <w:rsid w:val="00EB5CAE"/>
    <w:rsid w:val="00EB69AA"/>
    <w:rsid w:val="00EC1744"/>
    <w:rsid w:val="00EC2446"/>
    <w:rsid w:val="00EC25E8"/>
    <w:rsid w:val="00EC496C"/>
    <w:rsid w:val="00EC6C41"/>
    <w:rsid w:val="00ED1780"/>
    <w:rsid w:val="00ED1C56"/>
    <w:rsid w:val="00ED1DF7"/>
    <w:rsid w:val="00ED27F1"/>
    <w:rsid w:val="00ED29BC"/>
    <w:rsid w:val="00ED29EE"/>
    <w:rsid w:val="00ED2B48"/>
    <w:rsid w:val="00ED4906"/>
    <w:rsid w:val="00ED4B72"/>
    <w:rsid w:val="00ED4F2F"/>
    <w:rsid w:val="00ED53B0"/>
    <w:rsid w:val="00ED590B"/>
    <w:rsid w:val="00ED70CD"/>
    <w:rsid w:val="00EE2591"/>
    <w:rsid w:val="00EE3254"/>
    <w:rsid w:val="00EE615F"/>
    <w:rsid w:val="00EE655E"/>
    <w:rsid w:val="00EF0D31"/>
    <w:rsid w:val="00EF0DDE"/>
    <w:rsid w:val="00EF1007"/>
    <w:rsid w:val="00EF130D"/>
    <w:rsid w:val="00EF1C2A"/>
    <w:rsid w:val="00EF22B9"/>
    <w:rsid w:val="00EF3858"/>
    <w:rsid w:val="00EF4DAA"/>
    <w:rsid w:val="00EF534F"/>
    <w:rsid w:val="00EF5A9E"/>
    <w:rsid w:val="00EF7052"/>
    <w:rsid w:val="00EF70B1"/>
    <w:rsid w:val="00EF73C6"/>
    <w:rsid w:val="00EF7484"/>
    <w:rsid w:val="00EF79D3"/>
    <w:rsid w:val="00EF7B4D"/>
    <w:rsid w:val="00EF7CB6"/>
    <w:rsid w:val="00F00798"/>
    <w:rsid w:val="00F00D7A"/>
    <w:rsid w:val="00F01017"/>
    <w:rsid w:val="00F010C1"/>
    <w:rsid w:val="00F01664"/>
    <w:rsid w:val="00F0182C"/>
    <w:rsid w:val="00F02457"/>
    <w:rsid w:val="00F02BAB"/>
    <w:rsid w:val="00F02C1D"/>
    <w:rsid w:val="00F030F0"/>
    <w:rsid w:val="00F10323"/>
    <w:rsid w:val="00F12310"/>
    <w:rsid w:val="00F12855"/>
    <w:rsid w:val="00F12B6A"/>
    <w:rsid w:val="00F134C1"/>
    <w:rsid w:val="00F13BBF"/>
    <w:rsid w:val="00F1404F"/>
    <w:rsid w:val="00F1448F"/>
    <w:rsid w:val="00F15F0F"/>
    <w:rsid w:val="00F16861"/>
    <w:rsid w:val="00F16D9A"/>
    <w:rsid w:val="00F16F24"/>
    <w:rsid w:val="00F20110"/>
    <w:rsid w:val="00F2016F"/>
    <w:rsid w:val="00F21150"/>
    <w:rsid w:val="00F212F4"/>
    <w:rsid w:val="00F219F3"/>
    <w:rsid w:val="00F21F5B"/>
    <w:rsid w:val="00F22626"/>
    <w:rsid w:val="00F22AD9"/>
    <w:rsid w:val="00F24279"/>
    <w:rsid w:val="00F242ED"/>
    <w:rsid w:val="00F2591B"/>
    <w:rsid w:val="00F27C87"/>
    <w:rsid w:val="00F30268"/>
    <w:rsid w:val="00F303A0"/>
    <w:rsid w:val="00F3070D"/>
    <w:rsid w:val="00F338DB"/>
    <w:rsid w:val="00F34FB9"/>
    <w:rsid w:val="00F35331"/>
    <w:rsid w:val="00F3544B"/>
    <w:rsid w:val="00F35CFD"/>
    <w:rsid w:val="00F36802"/>
    <w:rsid w:val="00F3725E"/>
    <w:rsid w:val="00F3777A"/>
    <w:rsid w:val="00F40280"/>
    <w:rsid w:val="00F40E95"/>
    <w:rsid w:val="00F42951"/>
    <w:rsid w:val="00F44B88"/>
    <w:rsid w:val="00F4673F"/>
    <w:rsid w:val="00F46829"/>
    <w:rsid w:val="00F47CCF"/>
    <w:rsid w:val="00F51294"/>
    <w:rsid w:val="00F51523"/>
    <w:rsid w:val="00F515BD"/>
    <w:rsid w:val="00F526F4"/>
    <w:rsid w:val="00F5270D"/>
    <w:rsid w:val="00F52DEF"/>
    <w:rsid w:val="00F53773"/>
    <w:rsid w:val="00F545DF"/>
    <w:rsid w:val="00F553A5"/>
    <w:rsid w:val="00F55677"/>
    <w:rsid w:val="00F57FC7"/>
    <w:rsid w:val="00F605D9"/>
    <w:rsid w:val="00F605E9"/>
    <w:rsid w:val="00F62572"/>
    <w:rsid w:val="00F629A2"/>
    <w:rsid w:val="00F63A75"/>
    <w:rsid w:val="00F661F3"/>
    <w:rsid w:val="00F66341"/>
    <w:rsid w:val="00F671E4"/>
    <w:rsid w:val="00F70109"/>
    <w:rsid w:val="00F70B7F"/>
    <w:rsid w:val="00F70F77"/>
    <w:rsid w:val="00F71198"/>
    <w:rsid w:val="00F71C94"/>
    <w:rsid w:val="00F7256F"/>
    <w:rsid w:val="00F725D1"/>
    <w:rsid w:val="00F7330F"/>
    <w:rsid w:val="00F738AF"/>
    <w:rsid w:val="00F748EB"/>
    <w:rsid w:val="00F75D91"/>
    <w:rsid w:val="00F76267"/>
    <w:rsid w:val="00F77A8B"/>
    <w:rsid w:val="00F82563"/>
    <w:rsid w:val="00F826D7"/>
    <w:rsid w:val="00F82943"/>
    <w:rsid w:val="00F83120"/>
    <w:rsid w:val="00F83339"/>
    <w:rsid w:val="00F850C4"/>
    <w:rsid w:val="00F85512"/>
    <w:rsid w:val="00F86E09"/>
    <w:rsid w:val="00F9000D"/>
    <w:rsid w:val="00F90DBA"/>
    <w:rsid w:val="00F91269"/>
    <w:rsid w:val="00F91DBF"/>
    <w:rsid w:val="00F925CE"/>
    <w:rsid w:val="00F93041"/>
    <w:rsid w:val="00F93923"/>
    <w:rsid w:val="00F93B8C"/>
    <w:rsid w:val="00F93E2D"/>
    <w:rsid w:val="00F94747"/>
    <w:rsid w:val="00F94AD8"/>
    <w:rsid w:val="00F957C3"/>
    <w:rsid w:val="00F96DC2"/>
    <w:rsid w:val="00F975C7"/>
    <w:rsid w:val="00F978C5"/>
    <w:rsid w:val="00FA0024"/>
    <w:rsid w:val="00FA0221"/>
    <w:rsid w:val="00FA05B6"/>
    <w:rsid w:val="00FA0887"/>
    <w:rsid w:val="00FA2846"/>
    <w:rsid w:val="00FA2CB0"/>
    <w:rsid w:val="00FA373E"/>
    <w:rsid w:val="00FA411F"/>
    <w:rsid w:val="00FA43EC"/>
    <w:rsid w:val="00FA47EC"/>
    <w:rsid w:val="00FA4911"/>
    <w:rsid w:val="00FA5481"/>
    <w:rsid w:val="00FA5A95"/>
    <w:rsid w:val="00FA5C23"/>
    <w:rsid w:val="00FA5DC7"/>
    <w:rsid w:val="00FA6A7F"/>
    <w:rsid w:val="00FA73DB"/>
    <w:rsid w:val="00FA78D8"/>
    <w:rsid w:val="00FA7D43"/>
    <w:rsid w:val="00FB0123"/>
    <w:rsid w:val="00FB0BC0"/>
    <w:rsid w:val="00FB4603"/>
    <w:rsid w:val="00FB4EC4"/>
    <w:rsid w:val="00FB5081"/>
    <w:rsid w:val="00FB70D3"/>
    <w:rsid w:val="00FB73D6"/>
    <w:rsid w:val="00FC0203"/>
    <w:rsid w:val="00FC083E"/>
    <w:rsid w:val="00FC12B4"/>
    <w:rsid w:val="00FC1F3B"/>
    <w:rsid w:val="00FC3465"/>
    <w:rsid w:val="00FC4434"/>
    <w:rsid w:val="00FC6224"/>
    <w:rsid w:val="00FC6364"/>
    <w:rsid w:val="00FC648F"/>
    <w:rsid w:val="00FC655C"/>
    <w:rsid w:val="00FC7A7E"/>
    <w:rsid w:val="00FD181B"/>
    <w:rsid w:val="00FD20F3"/>
    <w:rsid w:val="00FD2441"/>
    <w:rsid w:val="00FD2F8A"/>
    <w:rsid w:val="00FD33AD"/>
    <w:rsid w:val="00FD37A4"/>
    <w:rsid w:val="00FD3AAC"/>
    <w:rsid w:val="00FD40B9"/>
    <w:rsid w:val="00FD424D"/>
    <w:rsid w:val="00FD5A47"/>
    <w:rsid w:val="00FD6495"/>
    <w:rsid w:val="00FD6D95"/>
    <w:rsid w:val="00FD772E"/>
    <w:rsid w:val="00FD773E"/>
    <w:rsid w:val="00FE0433"/>
    <w:rsid w:val="00FE182A"/>
    <w:rsid w:val="00FE26F3"/>
    <w:rsid w:val="00FE393F"/>
    <w:rsid w:val="00FE3B63"/>
    <w:rsid w:val="00FE3B71"/>
    <w:rsid w:val="00FE3DD3"/>
    <w:rsid w:val="00FE4120"/>
    <w:rsid w:val="00FE47AA"/>
    <w:rsid w:val="00FE571E"/>
    <w:rsid w:val="00FE7C04"/>
    <w:rsid w:val="00FF048C"/>
    <w:rsid w:val="00FF0BD7"/>
    <w:rsid w:val="00FF2635"/>
    <w:rsid w:val="00FF2E58"/>
    <w:rsid w:val="00FF42D8"/>
    <w:rsid w:val="00FF46D2"/>
    <w:rsid w:val="00FF52F0"/>
    <w:rsid w:val="00FF647C"/>
    <w:rsid w:val="00FF6B32"/>
    <w:rsid w:val="00FF784C"/>
    <w:rsid w:val="014035E3"/>
    <w:rsid w:val="01757D11"/>
    <w:rsid w:val="018322EE"/>
    <w:rsid w:val="01A16C1D"/>
    <w:rsid w:val="01C70EC1"/>
    <w:rsid w:val="026341BD"/>
    <w:rsid w:val="028A6902"/>
    <w:rsid w:val="02906140"/>
    <w:rsid w:val="02F23F2B"/>
    <w:rsid w:val="032E08C0"/>
    <w:rsid w:val="0356103D"/>
    <w:rsid w:val="035C029E"/>
    <w:rsid w:val="036658AE"/>
    <w:rsid w:val="037736AD"/>
    <w:rsid w:val="038A321C"/>
    <w:rsid w:val="03B65E67"/>
    <w:rsid w:val="03E64383"/>
    <w:rsid w:val="040A22BE"/>
    <w:rsid w:val="040A5C7D"/>
    <w:rsid w:val="042C2E08"/>
    <w:rsid w:val="0444678C"/>
    <w:rsid w:val="045F67CD"/>
    <w:rsid w:val="04825007"/>
    <w:rsid w:val="049C7E4B"/>
    <w:rsid w:val="04CE42FF"/>
    <w:rsid w:val="051048BF"/>
    <w:rsid w:val="05293C4E"/>
    <w:rsid w:val="054234C4"/>
    <w:rsid w:val="054B4A9C"/>
    <w:rsid w:val="054C0887"/>
    <w:rsid w:val="05942A5F"/>
    <w:rsid w:val="05942C59"/>
    <w:rsid w:val="05DA194E"/>
    <w:rsid w:val="062F4370"/>
    <w:rsid w:val="06673B2A"/>
    <w:rsid w:val="0676224C"/>
    <w:rsid w:val="06970C76"/>
    <w:rsid w:val="069D36A5"/>
    <w:rsid w:val="06D12D51"/>
    <w:rsid w:val="07493B64"/>
    <w:rsid w:val="07D96C0B"/>
    <w:rsid w:val="083F591E"/>
    <w:rsid w:val="08EF7378"/>
    <w:rsid w:val="08F52CA5"/>
    <w:rsid w:val="096002C5"/>
    <w:rsid w:val="09635EC4"/>
    <w:rsid w:val="096E70DE"/>
    <w:rsid w:val="097B5916"/>
    <w:rsid w:val="098F6AF2"/>
    <w:rsid w:val="09907BE6"/>
    <w:rsid w:val="099905D8"/>
    <w:rsid w:val="099B17B3"/>
    <w:rsid w:val="09B4372B"/>
    <w:rsid w:val="09BD0213"/>
    <w:rsid w:val="09E016E2"/>
    <w:rsid w:val="0A222206"/>
    <w:rsid w:val="0A2413EA"/>
    <w:rsid w:val="0A245A67"/>
    <w:rsid w:val="0A246265"/>
    <w:rsid w:val="0A395704"/>
    <w:rsid w:val="0A402729"/>
    <w:rsid w:val="0A4343D4"/>
    <w:rsid w:val="0A892B57"/>
    <w:rsid w:val="0A9B640D"/>
    <w:rsid w:val="0AE47BB3"/>
    <w:rsid w:val="0B4A1B25"/>
    <w:rsid w:val="0B6D0A35"/>
    <w:rsid w:val="0BCD579F"/>
    <w:rsid w:val="0C176DFB"/>
    <w:rsid w:val="0C184730"/>
    <w:rsid w:val="0C2134FF"/>
    <w:rsid w:val="0C3C6622"/>
    <w:rsid w:val="0CB0218B"/>
    <w:rsid w:val="0CDB192F"/>
    <w:rsid w:val="0D376F9E"/>
    <w:rsid w:val="0DB8439F"/>
    <w:rsid w:val="0DC564B2"/>
    <w:rsid w:val="0E127D6B"/>
    <w:rsid w:val="0E354B98"/>
    <w:rsid w:val="0E5F5603"/>
    <w:rsid w:val="0E65349D"/>
    <w:rsid w:val="0E9D19BD"/>
    <w:rsid w:val="0EC546F7"/>
    <w:rsid w:val="0EE779C3"/>
    <w:rsid w:val="0F2847BA"/>
    <w:rsid w:val="0F3A108F"/>
    <w:rsid w:val="0F401D14"/>
    <w:rsid w:val="0F870D43"/>
    <w:rsid w:val="1005581A"/>
    <w:rsid w:val="100C7EB6"/>
    <w:rsid w:val="104F01A4"/>
    <w:rsid w:val="10786E55"/>
    <w:rsid w:val="109D2FB7"/>
    <w:rsid w:val="10F8537E"/>
    <w:rsid w:val="10FE2D96"/>
    <w:rsid w:val="112A6F6A"/>
    <w:rsid w:val="115C7338"/>
    <w:rsid w:val="118C6467"/>
    <w:rsid w:val="1226198C"/>
    <w:rsid w:val="122671F1"/>
    <w:rsid w:val="122F5D8F"/>
    <w:rsid w:val="12637377"/>
    <w:rsid w:val="126768FF"/>
    <w:rsid w:val="128E4F5E"/>
    <w:rsid w:val="12A80D15"/>
    <w:rsid w:val="12BB586D"/>
    <w:rsid w:val="12F643A2"/>
    <w:rsid w:val="12FA3CBB"/>
    <w:rsid w:val="13321209"/>
    <w:rsid w:val="134A7B90"/>
    <w:rsid w:val="139F080D"/>
    <w:rsid w:val="13A07812"/>
    <w:rsid w:val="13C174F2"/>
    <w:rsid w:val="13E70AEE"/>
    <w:rsid w:val="13F3294B"/>
    <w:rsid w:val="142512D5"/>
    <w:rsid w:val="14936EEA"/>
    <w:rsid w:val="14B04CEB"/>
    <w:rsid w:val="14CD735A"/>
    <w:rsid w:val="14ED5D87"/>
    <w:rsid w:val="14EE5E12"/>
    <w:rsid w:val="151A1FC4"/>
    <w:rsid w:val="15333CA0"/>
    <w:rsid w:val="15671844"/>
    <w:rsid w:val="156D04D4"/>
    <w:rsid w:val="15735FEC"/>
    <w:rsid w:val="15A6284B"/>
    <w:rsid w:val="15BC23EE"/>
    <w:rsid w:val="1608420B"/>
    <w:rsid w:val="160D2C7E"/>
    <w:rsid w:val="16106194"/>
    <w:rsid w:val="161876A7"/>
    <w:rsid w:val="164408DB"/>
    <w:rsid w:val="16750BC0"/>
    <w:rsid w:val="16B01F48"/>
    <w:rsid w:val="170333FB"/>
    <w:rsid w:val="173F3EC9"/>
    <w:rsid w:val="174C294B"/>
    <w:rsid w:val="175648E1"/>
    <w:rsid w:val="177B0080"/>
    <w:rsid w:val="17853B50"/>
    <w:rsid w:val="17CF5BFC"/>
    <w:rsid w:val="1841600B"/>
    <w:rsid w:val="188E4E70"/>
    <w:rsid w:val="18B5715C"/>
    <w:rsid w:val="18E77916"/>
    <w:rsid w:val="18F84052"/>
    <w:rsid w:val="18FC1C76"/>
    <w:rsid w:val="191F4861"/>
    <w:rsid w:val="193122CA"/>
    <w:rsid w:val="19975E46"/>
    <w:rsid w:val="199F07D4"/>
    <w:rsid w:val="19BB1118"/>
    <w:rsid w:val="19CB1882"/>
    <w:rsid w:val="19F07517"/>
    <w:rsid w:val="1A364605"/>
    <w:rsid w:val="1A392C90"/>
    <w:rsid w:val="1A5950E0"/>
    <w:rsid w:val="1A6D01FB"/>
    <w:rsid w:val="1AA07986"/>
    <w:rsid w:val="1AE1016D"/>
    <w:rsid w:val="1B015512"/>
    <w:rsid w:val="1B167D47"/>
    <w:rsid w:val="1B485A9A"/>
    <w:rsid w:val="1B4B329C"/>
    <w:rsid w:val="1B5922DA"/>
    <w:rsid w:val="1B8E1C99"/>
    <w:rsid w:val="1BB4216E"/>
    <w:rsid w:val="1BC52AA8"/>
    <w:rsid w:val="1CC802FB"/>
    <w:rsid w:val="1D0173F3"/>
    <w:rsid w:val="1D042026"/>
    <w:rsid w:val="1D0D4798"/>
    <w:rsid w:val="1D124DA7"/>
    <w:rsid w:val="1D19380B"/>
    <w:rsid w:val="1D2A6F31"/>
    <w:rsid w:val="1D5E0402"/>
    <w:rsid w:val="1D69078B"/>
    <w:rsid w:val="1D7210B2"/>
    <w:rsid w:val="1DA70DD8"/>
    <w:rsid w:val="1DD51E08"/>
    <w:rsid w:val="1DE559BE"/>
    <w:rsid w:val="1DF76314"/>
    <w:rsid w:val="1EE80764"/>
    <w:rsid w:val="1F13738A"/>
    <w:rsid w:val="1F312ACF"/>
    <w:rsid w:val="1F620373"/>
    <w:rsid w:val="1F9D6733"/>
    <w:rsid w:val="1FAE3D01"/>
    <w:rsid w:val="1FBC4E85"/>
    <w:rsid w:val="1FCE22F3"/>
    <w:rsid w:val="1FEA3B8F"/>
    <w:rsid w:val="1FF16C9C"/>
    <w:rsid w:val="20502AE1"/>
    <w:rsid w:val="20725E87"/>
    <w:rsid w:val="208409DD"/>
    <w:rsid w:val="20CF25A0"/>
    <w:rsid w:val="21155C7A"/>
    <w:rsid w:val="21336511"/>
    <w:rsid w:val="216F31B1"/>
    <w:rsid w:val="21C745DD"/>
    <w:rsid w:val="22B61CE8"/>
    <w:rsid w:val="22EB325C"/>
    <w:rsid w:val="232E51B7"/>
    <w:rsid w:val="234F79C8"/>
    <w:rsid w:val="23693955"/>
    <w:rsid w:val="23920227"/>
    <w:rsid w:val="23E04AAC"/>
    <w:rsid w:val="24076396"/>
    <w:rsid w:val="24536FB4"/>
    <w:rsid w:val="245B12CD"/>
    <w:rsid w:val="24726B19"/>
    <w:rsid w:val="24E70B4F"/>
    <w:rsid w:val="24FC4792"/>
    <w:rsid w:val="25703AFB"/>
    <w:rsid w:val="258400E8"/>
    <w:rsid w:val="25862766"/>
    <w:rsid w:val="25C226D3"/>
    <w:rsid w:val="2615518B"/>
    <w:rsid w:val="26166DE7"/>
    <w:rsid w:val="2631049A"/>
    <w:rsid w:val="2664114D"/>
    <w:rsid w:val="267261F3"/>
    <w:rsid w:val="269662F0"/>
    <w:rsid w:val="269E5FC2"/>
    <w:rsid w:val="26B069CF"/>
    <w:rsid w:val="26CD51C7"/>
    <w:rsid w:val="26F07386"/>
    <w:rsid w:val="272879D3"/>
    <w:rsid w:val="27A25280"/>
    <w:rsid w:val="27DA39CC"/>
    <w:rsid w:val="2811000B"/>
    <w:rsid w:val="28550A3D"/>
    <w:rsid w:val="289140AE"/>
    <w:rsid w:val="28A04A32"/>
    <w:rsid w:val="28A1580D"/>
    <w:rsid w:val="29342BFF"/>
    <w:rsid w:val="294D490D"/>
    <w:rsid w:val="294D69D8"/>
    <w:rsid w:val="29585AC5"/>
    <w:rsid w:val="29D5130E"/>
    <w:rsid w:val="2A1C6C35"/>
    <w:rsid w:val="2A6553DB"/>
    <w:rsid w:val="2A9E271F"/>
    <w:rsid w:val="2AB61107"/>
    <w:rsid w:val="2ACF5D11"/>
    <w:rsid w:val="2AE70FFF"/>
    <w:rsid w:val="2AEC2158"/>
    <w:rsid w:val="2AF91C35"/>
    <w:rsid w:val="2B3A67E0"/>
    <w:rsid w:val="2B584C28"/>
    <w:rsid w:val="2B981DDB"/>
    <w:rsid w:val="2BDF50F0"/>
    <w:rsid w:val="2C186FFE"/>
    <w:rsid w:val="2C2336CE"/>
    <w:rsid w:val="2C375C60"/>
    <w:rsid w:val="2C527869"/>
    <w:rsid w:val="2CEF5034"/>
    <w:rsid w:val="2D1D6C15"/>
    <w:rsid w:val="2D3A699B"/>
    <w:rsid w:val="2DFE7F3C"/>
    <w:rsid w:val="2E092521"/>
    <w:rsid w:val="2E22674D"/>
    <w:rsid w:val="2E266275"/>
    <w:rsid w:val="2E37023E"/>
    <w:rsid w:val="2E4F262A"/>
    <w:rsid w:val="2E6609F0"/>
    <w:rsid w:val="2E7634BA"/>
    <w:rsid w:val="2E8718DC"/>
    <w:rsid w:val="2EE51BA1"/>
    <w:rsid w:val="2F2F5985"/>
    <w:rsid w:val="2F48753C"/>
    <w:rsid w:val="2F4F5824"/>
    <w:rsid w:val="2F6B6C74"/>
    <w:rsid w:val="2F867455"/>
    <w:rsid w:val="2F9F1909"/>
    <w:rsid w:val="2FA83008"/>
    <w:rsid w:val="2FE76465"/>
    <w:rsid w:val="30185B01"/>
    <w:rsid w:val="31104916"/>
    <w:rsid w:val="314D1C98"/>
    <w:rsid w:val="3158213D"/>
    <w:rsid w:val="316F41C7"/>
    <w:rsid w:val="319141DD"/>
    <w:rsid w:val="31A762D9"/>
    <w:rsid w:val="31AB7914"/>
    <w:rsid w:val="31D1647C"/>
    <w:rsid w:val="321D0ECF"/>
    <w:rsid w:val="32475F66"/>
    <w:rsid w:val="32CE762A"/>
    <w:rsid w:val="32D47AD5"/>
    <w:rsid w:val="333B21DD"/>
    <w:rsid w:val="338379BB"/>
    <w:rsid w:val="33AB7B41"/>
    <w:rsid w:val="33CB47B8"/>
    <w:rsid w:val="33E145A2"/>
    <w:rsid w:val="3400321F"/>
    <w:rsid w:val="340D1481"/>
    <w:rsid w:val="34125DDA"/>
    <w:rsid w:val="34A526EA"/>
    <w:rsid w:val="34A52BB9"/>
    <w:rsid w:val="34A87C28"/>
    <w:rsid w:val="34AF606E"/>
    <w:rsid w:val="34EA6A3B"/>
    <w:rsid w:val="3500217C"/>
    <w:rsid w:val="35331BC0"/>
    <w:rsid w:val="353E5190"/>
    <w:rsid w:val="356E5D59"/>
    <w:rsid w:val="35711F1B"/>
    <w:rsid w:val="35E912D8"/>
    <w:rsid w:val="366603DB"/>
    <w:rsid w:val="36776CC0"/>
    <w:rsid w:val="37300D10"/>
    <w:rsid w:val="373B4293"/>
    <w:rsid w:val="376468C9"/>
    <w:rsid w:val="37670FB6"/>
    <w:rsid w:val="37E211AB"/>
    <w:rsid w:val="37EE5F52"/>
    <w:rsid w:val="380C7217"/>
    <w:rsid w:val="38227DD2"/>
    <w:rsid w:val="38B31A07"/>
    <w:rsid w:val="38BB3CEB"/>
    <w:rsid w:val="38D7603E"/>
    <w:rsid w:val="38F16868"/>
    <w:rsid w:val="39241EB9"/>
    <w:rsid w:val="393921E1"/>
    <w:rsid w:val="394B5CAC"/>
    <w:rsid w:val="39AB2F43"/>
    <w:rsid w:val="39F6746D"/>
    <w:rsid w:val="3A126254"/>
    <w:rsid w:val="3A39036A"/>
    <w:rsid w:val="3A47133D"/>
    <w:rsid w:val="3A676DDC"/>
    <w:rsid w:val="3AF904ED"/>
    <w:rsid w:val="3B00333D"/>
    <w:rsid w:val="3B2E7F66"/>
    <w:rsid w:val="3B2F2D1E"/>
    <w:rsid w:val="3B65377B"/>
    <w:rsid w:val="3B70404B"/>
    <w:rsid w:val="3B865A4B"/>
    <w:rsid w:val="3B9C0B95"/>
    <w:rsid w:val="3BCF3739"/>
    <w:rsid w:val="3CAC415F"/>
    <w:rsid w:val="3CBF1D37"/>
    <w:rsid w:val="3CC234F6"/>
    <w:rsid w:val="3D2057F7"/>
    <w:rsid w:val="3DDC2954"/>
    <w:rsid w:val="3DDE4DC3"/>
    <w:rsid w:val="3E231482"/>
    <w:rsid w:val="3E7A7F6E"/>
    <w:rsid w:val="3F104057"/>
    <w:rsid w:val="3F3A637F"/>
    <w:rsid w:val="3F957FCC"/>
    <w:rsid w:val="3FF26202"/>
    <w:rsid w:val="3FFE7D53"/>
    <w:rsid w:val="40034A2C"/>
    <w:rsid w:val="404465A2"/>
    <w:rsid w:val="404E5C96"/>
    <w:rsid w:val="409B7C31"/>
    <w:rsid w:val="409F1314"/>
    <w:rsid w:val="40A20C64"/>
    <w:rsid w:val="40C95A8B"/>
    <w:rsid w:val="41835950"/>
    <w:rsid w:val="418A5A6B"/>
    <w:rsid w:val="41B92626"/>
    <w:rsid w:val="41D25681"/>
    <w:rsid w:val="42822DD4"/>
    <w:rsid w:val="42E5176C"/>
    <w:rsid w:val="42E85036"/>
    <w:rsid w:val="43231CD5"/>
    <w:rsid w:val="43287BC2"/>
    <w:rsid w:val="4329679E"/>
    <w:rsid w:val="434D7628"/>
    <w:rsid w:val="43715E17"/>
    <w:rsid w:val="437A0E7B"/>
    <w:rsid w:val="43C126A6"/>
    <w:rsid w:val="43EF1A00"/>
    <w:rsid w:val="44061553"/>
    <w:rsid w:val="44AC245D"/>
    <w:rsid w:val="45573A84"/>
    <w:rsid w:val="455F14D3"/>
    <w:rsid w:val="459B063F"/>
    <w:rsid w:val="45B777C8"/>
    <w:rsid w:val="45BB539F"/>
    <w:rsid w:val="45C1452C"/>
    <w:rsid w:val="45F611CB"/>
    <w:rsid w:val="46076701"/>
    <w:rsid w:val="461C0601"/>
    <w:rsid w:val="464249E4"/>
    <w:rsid w:val="46474E03"/>
    <w:rsid w:val="465470B2"/>
    <w:rsid w:val="46782C0E"/>
    <w:rsid w:val="46907681"/>
    <w:rsid w:val="4692271D"/>
    <w:rsid w:val="469C1BC7"/>
    <w:rsid w:val="46D750AE"/>
    <w:rsid w:val="476E51FA"/>
    <w:rsid w:val="486408D9"/>
    <w:rsid w:val="486D42BB"/>
    <w:rsid w:val="49143210"/>
    <w:rsid w:val="491C2695"/>
    <w:rsid w:val="49286F5B"/>
    <w:rsid w:val="493F05B1"/>
    <w:rsid w:val="4980044F"/>
    <w:rsid w:val="49951889"/>
    <w:rsid w:val="4A45595B"/>
    <w:rsid w:val="4A51124D"/>
    <w:rsid w:val="4A5650F0"/>
    <w:rsid w:val="4A5B6053"/>
    <w:rsid w:val="4A8E4BEA"/>
    <w:rsid w:val="4A91114C"/>
    <w:rsid w:val="4AC26CFC"/>
    <w:rsid w:val="4AD0384B"/>
    <w:rsid w:val="4AFC51C6"/>
    <w:rsid w:val="4B2E0509"/>
    <w:rsid w:val="4B5E030F"/>
    <w:rsid w:val="4BE26FC7"/>
    <w:rsid w:val="4C467CDC"/>
    <w:rsid w:val="4C597B88"/>
    <w:rsid w:val="4CC85F71"/>
    <w:rsid w:val="4CE21A59"/>
    <w:rsid w:val="4CF26E17"/>
    <w:rsid w:val="4D7622DE"/>
    <w:rsid w:val="4D865088"/>
    <w:rsid w:val="4D8A48F7"/>
    <w:rsid w:val="4D8B6E52"/>
    <w:rsid w:val="4DD47B7A"/>
    <w:rsid w:val="4E0837BC"/>
    <w:rsid w:val="4E131488"/>
    <w:rsid w:val="4F8D41F4"/>
    <w:rsid w:val="4F925125"/>
    <w:rsid w:val="4FC22804"/>
    <w:rsid w:val="4FD941F1"/>
    <w:rsid w:val="5016098C"/>
    <w:rsid w:val="50311A1C"/>
    <w:rsid w:val="50570480"/>
    <w:rsid w:val="505F06CC"/>
    <w:rsid w:val="5087420E"/>
    <w:rsid w:val="509B7EF1"/>
    <w:rsid w:val="50D84160"/>
    <w:rsid w:val="50DC144B"/>
    <w:rsid w:val="517879B1"/>
    <w:rsid w:val="52171D49"/>
    <w:rsid w:val="52273A5A"/>
    <w:rsid w:val="52B81844"/>
    <w:rsid w:val="52FF2B8B"/>
    <w:rsid w:val="5312240B"/>
    <w:rsid w:val="53151725"/>
    <w:rsid w:val="53D21746"/>
    <w:rsid w:val="53DD36EC"/>
    <w:rsid w:val="53E53790"/>
    <w:rsid w:val="54885AAB"/>
    <w:rsid w:val="54FB6FAC"/>
    <w:rsid w:val="558278B9"/>
    <w:rsid w:val="55F4607E"/>
    <w:rsid w:val="56097930"/>
    <w:rsid w:val="566A7F3C"/>
    <w:rsid w:val="56DF5591"/>
    <w:rsid w:val="576D7F28"/>
    <w:rsid w:val="57D176CB"/>
    <w:rsid w:val="57FC0BF0"/>
    <w:rsid w:val="58090ED9"/>
    <w:rsid w:val="5815193F"/>
    <w:rsid w:val="58737480"/>
    <w:rsid w:val="58A61FC0"/>
    <w:rsid w:val="58EE3912"/>
    <w:rsid w:val="590D2A71"/>
    <w:rsid w:val="598F525A"/>
    <w:rsid w:val="59926D54"/>
    <w:rsid w:val="5A3E35BE"/>
    <w:rsid w:val="5A4813C8"/>
    <w:rsid w:val="5A966D67"/>
    <w:rsid w:val="5AE40D07"/>
    <w:rsid w:val="5BCE372C"/>
    <w:rsid w:val="5C0B728B"/>
    <w:rsid w:val="5C7422F1"/>
    <w:rsid w:val="5C861D4F"/>
    <w:rsid w:val="5D0402EB"/>
    <w:rsid w:val="5D3C62B1"/>
    <w:rsid w:val="5D582A34"/>
    <w:rsid w:val="5D703449"/>
    <w:rsid w:val="5D7C0DAC"/>
    <w:rsid w:val="5D7C23C0"/>
    <w:rsid w:val="5DCD680C"/>
    <w:rsid w:val="5E5D64FC"/>
    <w:rsid w:val="5EFF24C9"/>
    <w:rsid w:val="5F346268"/>
    <w:rsid w:val="5F3F1EA8"/>
    <w:rsid w:val="5F5775BE"/>
    <w:rsid w:val="5FA72747"/>
    <w:rsid w:val="600C47D8"/>
    <w:rsid w:val="60142AB5"/>
    <w:rsid w:val="60A70461"/>
    <w:rsid w:val="60F901E5"/>
    <w:rsid w:val="61192E4D"/>
    <w:rsid w:val="61341E3D"/>
    <w:rsid w:val="61390E29"/>
    <w:rsid w:val="61427A30"/>
    <w:rsid w:val="6212316E"/>
    <w:rsid w:val="627A0EBA"/>
    <w:rsid w:val="62C23C9B"/>
    <w:rsid w:val="62D63EF5"/>
    <w:rsid w:val="62E312F5"/>
    <w:rsid w:val="631213E1"/>
    <w:rsid w:val="63147661"/>
    <w:rsid w:val="63663834"/>
    <w:rsid w:val="637159B3"/>
    <w:rsid w:val="637F67CE"/>
    <w:rsid w:val="638231EB"/>
    <w:rsid w:val="644F71FF"/>
    <w:rsid w:val="645601A4"/>
    <w:rsid w:val="645A3379"/>
    <w:rsid w:val="645E5D0A"/>
    <w:rsid w:val="64622985"/>
    <w:rsid w:val="648A0D1F"/>
    <w:rsid w:val="64E33DD2"/>
    <w:rsid w:val="64EF4838"/>
    <w:rsid w:val="64F748A6"/>
    <w:rsid w:val="658376C6"/>
    <w:rsid w:val="65903680"/>
    <w:rsid w:val="65A04B6A"/>
    <w:rsid w:val="65AA63A1"/>
    <w:rsid w:val="65B174D1"/>
    <w:rsid w:val="66703D2A"/>
    <w:rsid w:val="66712B07"/>
    <w:rsid w:val="669305C1"/>
    <w:rsid w:val="66B02B78"/>
    <w:rsid w:val="66B53112"/>
    <w:rsid w:val="66C334EB"/>
    <w:rsid w:val="66CD5DFF"/>
    <w:rsid w:val="66DC3806"/>
    <w:rsid w:val="66FC63F6"/>
    <w:rsid w:val="673B5D1A"/>
    <w:rsid w:val="674D4C51"/>
    <w:rsid w:val="6778346C"/>
    <w:rsid w:val="67DD5A2F"/>
    <w:rsid w:val="67E0408D"/>
    <w:rsid w:val="681E7F2C"/>
    <w:rsid w:val="6858153A"/>
    <w:rsid w:val="685819E3"/>
    <w:rsid w:val="686C76CC"/>
    <w:rsid w:val="68901CAD"/>
    <w:rsid w:val="68A2607E"/>
    <w:rsid w:val="68D63EBC"/>
    <w:rsid w:val="69572BAE"/>
    <w:rsid w:val="69654BB9"/>
    <w:rsid w:val="69A11F53"/>
    <w:rsid w:val="69A126F9"/>
    <w:rsid w:val="69C127B1"/>
    <w:rsid w:val="69C85B11"/>
    <w:rsid w:val="6A4A32BF"/>
    <w:rsid w:val="6A560DDA"/>
    <w:rsid w:val="6A62607E"/>
    <w:rsid w:val="6AD04EB5"/>
    <w:rsid w:val="6ADD0376"/>
    <w:rsid w:val="6AE9075C"/>
    <w:rsid w:val="6AF21354"/>
    <w:rsid w:val="6B5E58B0"/>
    <w:rsid w:val="6B611613"/>
    <w:rsid w:val="6B722ED8"/>
    <w:rsid w:val="6B837D63"/>
    <w:rsid w:val="6BD96B2D"/>
    <w:rsid w:val="6BED752B"/>
    <w:rsid w:val="6BF820B8"/>
    <w:rsid w:val="6C050BC2"/>
    <w:rsid w:val="6C5252EC"/>
    <w:rsid w:val="6C5A253D"/>
    <w:rsid w:val="6C5A35A2"/>
    <w:rsid w:val="6C6638E8"/>
    <w:rsid w:val="6CAF31F3"/>
    <w:rsid w:val="6D2168EB"/>
    <w:rsid w:val="6D226EDD"/>
    <w:rsid w:val="6D2828EB"/>
    <w:rsid w:val="6D3C51B4"/>
    <w:rsid w:val="6D622697"/>
    <w:rsid w:val="6D6578C8"/>
    <w:rsid w:val="6DB1160F"/>
    <w:rsid w:val="6E6A293B"/>
    <w:rsid w:val="6EBA0C90"/>
    <w:rsid w:val="6EBC0791"/>
    <w:rsid w:val="6EBF7562"/>
    <w:rsid w:val="6EE91247"/>
    <w:rsid w:val="6EF71256"/>
    <w:rsid w:val="6F145D6B"/>
    <w:rsid w:val="6F213593"/>
    <w:rsid w:val="6F50729E"/>
    <w:rsid w:val="6F7F6CFA"/>
    <w:rsid w:val="6F941EA5"/>
    <w:rsid w:val="6F9A0D89"/>
    <w:rsid w:val="6F9F20B1"/>
    <w:rsid w:val="6FC503B5"/>
    <w:rsid w:val="6FCD2E84"/>
    <w:rsid w:val="6FD06D67"/>
    <w:rsid w:val="6FD45A88"/>
    <w:rsid w:val="6FD700F6"/>
    <w:rsid w:val="707C0355"/>
    <w:rsid w:val="70A00BC4"/>
    <w:rsid w:val="70BA1BC2"/>
    <w:rsid w:val="70BD0ED0"/>
    <w:rsid w:val="70E85249"/>
    <w:rsid w:val="71496DD1"/>
    <w:rsid w:val="71592FC1"/>
    <w:rsid w:val="72345A79"/>
    <w:rsid w:val="72562E09"/>
    <w:rsid w:val="72793418"/>
    <w:rsid w:val="727E2233"/>
    <w:rsid w:val="72D81485"/>
    <w:rsid w:val="73111229"/>
    <w:rsid w:val="73566F6C"/>
    <w:rsid w:val="737178DC"/>
    <w:rsid w:val="73941812"/>
    <w:rsid w:val="73DC32B8"/>
    <w:rsid w:val="74A21AEB"/>
    <w:rsid w:val="74AA00A1"/>
    <w:rsid w:val="74F61B9B"/>
    <w:rsid w:val="753A0B14"/>
    <w:rsid w:val="75CA6333"/>
    <w:rsid w:val="75CE36DB"/>
    <w:rsid w:val="75F45D28"/>
    <w:rsid w:val="76117C1F"/>
    <w:rsid w:val="769304CF"/>
    <w:rsid w:val="76AD2836"/>
    <w:rsid w:val="771B5E03"/>
    <w:rsid w:val="771E7A3E"/>
    <w:rsid w:val="77565769"/>
    <w:rsid w:val="776B7441"/>
    <w:rsid w:val="77742B5C"/>
    <w:rsid w:val="7791648F"/>
    <w:rsid w:val="77950D06"/>
    <w:rsid w:val="780C14B3"/>
    <w:rsid w:val="78447581"/>
    <w:rsid w:val="78494BC4"/>
    <w:rsid w:val="78885623"/>
    <w:rsid w:val="78BF7F39"/>
    <w:rsid w:val="791A3D7C"/>
    <w:rsid w:val="79410C7B"/>
    <w:rsid w:val="79941B08"/>
    <w:rsid w:val="79C020DB"/>
    <w:rsid w:val="7A173A12"/>
    <w:rsid w:val="7A253376"/>
    <w:rsid w:val="7A2C65C7"/>
    <w:rsid w:val="7A374D12"/>
    <w:rsid w:val="7B165F76"/>
    <w:rsid w:val="7B41010E"/>
    <w:rsid w:val="7B584348"/>
    <w:rsid w:val="7B6024BA"/>
    <w:rsid w:val="7B692F18"/>
    <w:rsid w:val="7BEC1697"/>
    <w:rsid w:val="7BF57C73"/>
    <w:rsid w:val="7C0C5E38"/>
    <w:rsid w:val="7C5F41B7"/>
    <w:rsid w:val="7C743617"/>
    <w:rsid w:val="7C745D20"/>
    <w:rsid w:val="7C77044A"/>
    <w:rsid w:val="7CB6660F"/>
    <w:rsid w:val="7CBB1EEF"/>
    <w:rsid w:val="7CBD635A"/>
    <w:rsid w:val="7CCB7BB7"/>
    <w:rsid w:val="7CD10B92"/>
    <w:rsid w:val="7D434CA0"/>
    <w:rsid w:val="7D4C0ACA"/>
    <w:rsid w:val="7D575636"/>
    <w:rsid w:val="7D65642C"/>
    <w:rsid w:val="7D691C48"/>
    <w:rsid w:val="7D8F2010"/>
    <w:rsid w:val="7DAB4028"/>
    <w:rsid w:val="7DBA5D78"/>
    <w:rsid w:val="7E341B32"/>
    <w:rsid w:val="7E442D34"/>
    <w:rsid w:val="7EB305F1"/>
    <w:rsid w:val="7ED91373"/>
    <w:rsid w:val="7EF51264"/>
    <w:rsid w:val="7F037115"/>
    <w:rsid w:val="7F0B03ED"/>
    <w:rsid w:val="7F387D2E"/>
    <w:rsid w:val="7F861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421AE69"/>
  <w15:docId w15:val="{CFA1279C-AF5D-43A6-8534-EF94F432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uiPriority="0" w:qFormat="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lsdException w:name="footnote text" w:uiPriority="0" w:qFormat="1"/>
    <w:lsdException w:name="annotation text" w:uiPriority="0" w:qFormat="1"/>
    <w:lsdException w:name="header" w:uiPriority="0" w:qFormat="1"/>
    <w:lsdException w:name="footer" w:uiPriority="0" w:qFormat="1"/>
    <w:lsdException w:name="index heading" w:uiPriority="0" w:qFormat="1"/>
    <w:lsdException w:name="caption" w:uiPriority="0" w:qFormat="1"/>
    <w:lsdException w:name="table of figures" w:qFormat="1"/>
    <w:lsdException w:name="envelope address" w:uiPriority="0" w:qFormat="1"/>
    <w:lsdException w:name="envelope return" w:uiPriority="0" w:qFormat="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uiPriority="0" w:qFormat="1"/>
    <w:lsdException w:name="List Bullet" w:uiPriority="0"/>
    <w:lsdException w:name="List Number" w:uiPriority="0" w:qFormat="1"/>
    <w:lsdException w:name="List 2" w:uiPriority="0" w:qFormat="1"/>
    <w:lsdException w:name="List 3" w:uiPriority="0"/>
    <w:lsdException w:name="List 4" w:uiPriority="0" w:qFormat="1"/>
    <w:lsdException w:name="List 5" w:uiPriority="0" w:qFormat="1"/>
    <w:lsdException w:name="List Bullet 2" w:uiPriority="0" w:qFormat="1"/>
    <w:lsdException w:name="List Bullet 3" w:uiPriority="0" w:qFormat="1"/>
    <w:lsdException w:name="List Bullet 4" w:uiPriority="0"/>
    <w:lsdException w:name="List Bullet 5" w:uiPriority="0" w:qFormat="1"/>
    <w:lsdException w:name="List Number 2" w:uiPriority="0"/>
    <w:lsdException w:name="List Number 3" w:uiPriority="0" w:qFormat="1"/>
    <w:lsdException w:name="List Number 4" w:uiPriority="0" w:qFormat="1"/>
    <w:lsdException w:name="List Number 5" w:uiPriority="0" w:qFormat="1"/>
    <w:lsdException w:name="Title" w:uiPriority="0" w:qFormat="1"/>
    <w:lsdException w:name="Closing" w:uiPriority="0" w:qFormat="1"/>
    <w:lsdException w:name="Signature" w:uiPriority="0" w:qFormat="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uiPriority="0" w:qFormat="1"/>
    <w:lsdException w:name="List Continue 3" w:uiPriority="0" w:qFormat="1"/>
    <w:lsdException w:name="List Continue 4" w:uiPriority="0" w:qFormat="1"/>
    <w:lsdException w:name="List Continue 5" w:uiPriority="0" w:qFormat="1"/>
    <w:lsdException w:name="Message Header" w:uiPriority="0" w:qFormat="1"/>
    <w:lsdException w:name="Subtitle" w:uiPriority="0" w:qFormat="1"/>
    <w:lsdException w:name="Salutation" w:uiPriority="0" w:qFormat="1"/>
    <w:lsdException w:name="Date" w:uiPriority="0" w:qFormat="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uiPriority="0" w:qFormat="1"/>
    <w:lsdException w:name="HTML Cite" w:semiHidden="1" w:unhideWhenUsed="1"/>
    <w:lsdException w:name="HTML Code" w:uiPriority="0" w:qFormat="1"/>
    <w:lsdException w:name="HTML Definition" w:semiHidden="1" w:unhideWhenUsed="1"/>
    <w:lsdException w:name="HTML Keyboard" w:semiHidden="1" w:uiPriority="0" w:unhideWhenUsed="1" w:qFormat="1"/>
    <w:lsdException w:name="HTML Preformatted" w:qFormat="1"/>
    <w:lsdException w:name="HTML Sample" w:uiPriority="0" w:qFormat="1"/>
    <w:lsdException w:name="HTML Typewriter" w:uiPriority="0" w:qFormat="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iPriority="0"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
    <w:name w:val="Normal"/>
    <w:qFormat/>
    <w:rPr>
      <w:rFonts w:ascii="宋体" w:hAnsi="宋体" w:cs="宋体"/>
      <w:sz w:val="24"/>
      <w:szCs w:val="24"/>
    </w:rPr>
  </w:style>
  <w:style w:type="paragraph" w:styleId="12">
    <w:name w:val="heading 1"/>
    <w:basedOn w:val="aff"/>
    <w:next w:val="aff"/>
    <w:link w:val="1Char"/>
    <w:uiPriority w:val="9"/>
    <w:qFormat/>
    <w:pPr>
      <w:keepNext/>
      <w:keepLines/>
      <w:numPr>
        <w:numId w:val="1"/>
      </w:numPr>
      <w:spacing w:before="240" w:after="240"/>
      <w:outlineLvl w:val="0"/>
    </w:pPr>
    <w:rPr>
      <w:rFonts w:ascii="华文中宋" w:eastAsia="华文中宋" w:hAnsi="华文中宋"/>
      <w:b/>
      <w:bCs/>
      <w:kern w:val="44"/>
      <w:sz w:val="36"/>
      <w:szCs w:val="36"/>
    </w:rPr>
  </w:style>
  <w:style w:type="paragraph" w:styleId="21">
    <w:name w:val="heading 2"/>
    <w:basedOn w:val="aff"/>
    <w:next w:val="aff"/>
    <w:link w:val="2Char"/>
    <w:uiPriority w:val="9"/>
    <w:qFormat/>
    <w:pPr>
      <w:keepNext/>
      <w:keepLines/>
      <w:numPr>
        <w:ilvl w:val="1"/>
        <w:numId w:val="1"/>
      </w:numPr>
      <w:spacing w:before="240" w:after="240"/>
      <w:outlineLvl w:val="1"/>
    </w:pPr>
    <w:rPr>
      <w:rFonts w:ascii="华文中宋" w:eastAsia="华文中宋" w:hAnsi="华文中宋"/>
      <w:b/>
      <w:bCs/>
      <w:sz w:val="32"/>
      <w:szCs w:val="32"/>
    </w:rPr>
  </w:style>
  <w:style w:type="paragraph" w:styleId="34">
    <w:name w:val="heading 3"/>
    <w:basedOn w:val="aff"/>
    <w:next w:val="aff"/>
    <w:link w:val="3Char2"/>
    <w:uiPriority w:val="9"/>
    <w:qFormat/>
    <w:pPr>
      <w:keepNext/>
      <w:keepLines/>
      <w:numPr>
        <w:ilvl w:val="2"/>
        <w:numId w:val="1"/>
      </w:numPr>
      <w:tabs>
        <w:tab w:val="left" w:pos="0"/>
        <w:tab w:val="left" w:pos="720"/>
      </w:tabs>
      <w:spacing w:before="240" w:after="240"/>
      <w:outlineLvl w:val="2"/>
    </w:pPr>
    <w:rPr>
      <w:rFonts w:ascii="华文中宋" w:eastAsia="华文中宋" w:hAnsi="华文中宋"/>
      <w:b/>
      <w:bCs/>
      <w:sz w:val="30"/>
      <w:szCs w:val="30"/>
    </w:rPr>
  </w:style>
  <w:style w:type="paragraph" w:styleId="42">
    <w:name w:val="heading 4"/>
    <w:basedOn w:val="aff"/>
    <w:next w:val="aff"/>
    <w:link w:val="4Char"/>
    <w:uiPriority w:val="9"/>
    <w:qFormat/>
    <w:pPr>
      <w:keepNext/>
      <w:keepLines/>
      <w:numPr>
        <w:ilvl w:val="3"/>
        <w:numId w:val="1"/>
      </w:numPr>
      <w:spacing w:before="280" w:after="290" w:line="376" w:lineRule="auto"/>
      <w:outlineLvl w:val="3"/>
    </w:pPr>
    <w:rPr>
      <w:rFonts w:ascii="Cambria" w:hAnsi="Cambria"/>
      <w:b/>
      <w:bCs/>
      <w:kern w:val="2"/>
      <w:sz w:val="28"/>
      <w:szCs w:val="28"/>
    </w:rPr>
  </w:style>
  <w:style w:type="paragraph" w:styleId="5">
    <w:name w:val="heading 5"/>
    <w:basedOn w:val="aff"/>
    <w:next w:val="aff"/>
    <w:link w:val="5Char2"/>
    <w:qFormat/>
    <w:pPr>
      <w:keepNext/>
      <w:keepLines/>
      <w:numPr>
        <w:ilvl w:val="4"/>
        <w:numId w:val="1"/>
      </w:numPr>
      <w:spacing w:before="240" w:after="240" w:line="377" w:lineRule="auto"/>
      <w:outlineLvl w:val="4"/>
    </w:pPr>
    <w:rPr>
      <w:rFonts w:ascii="华文中宋" w:eastAsia="华文中宋" w:hAnsi="华文中宋"/>
      <w:b/>
      <w:bCs/>
      <w:sz w:val="28"/>
      <w:szCs w:val="28"/>
    </w:rPr>
  </w:style>
  <w:style w:type="paragraph" w:styleId="61">
    <w:name w:val="heading 6"/>
    <w:basedOn w:val="aff"/>
    <w:next w:val="aff"/>
    <w:link w:val="6Char2"/>
    <w:qFormat/>
    <w:pPr>
      <w:keepNext/>
      <w:keepLines/>
      <w:numPr>
        <w:ilvl w:val="5"/>
        <w:numId w:val="1"/>
      </w:numPr>
      <w:spacing w:before="240" w:after="64" w:line="320" w:lineRule="auto"/>
      <w:outlineLvl w:val="5"/>
    </w:pPr>
    <w:rPr>
      <w:rFonts w:ascii="Cambria" w:hAnsi="Cambria"/>
      <w:b/>
      <w:bCs/>
      <w:kern w:val="2"/>
    </w:rPr>
  </w:style>
  <w:style w:type="paragraph" w:styleId="70">
    <w:name w:val="heading 7"/>
    <w:basedOn w:val="aff"/>
    <w:next w:val="aff"/>
    <w:link w:val="7Char"/>
    <w:qFormat/>
    <w:pPr>
      <w:keepNext/>
      <w:keepLines/>
      <w:numPr>
        <w:ilvl w:val="6"/>
        <w:numId w:val="1"/>
      </w:numPr>
      <w:spacing w:before="240" w:after="64" w:line="320" w:lineRule="auto"/>
      <w:outlineLvl w:val="6"/>
    </w:pPr>
    <w:rPr>
      <w:b/>
      <w:bCs/>
      <w:kern w:val="2"/>
    </w:rPr>
  </w:style>
  <w:style w:type="paragraph" w:styleId="8">
    <w:name w:val="heading 8"/>
    <w:basedOn w:val="aff"/>
    <w:next w:val="aff"/>
    <w:link w:val="8Char"/>
    <w:qFormat/>
    <w:pPr>
      <w:keepNext/>
      <w:keepLines/>
      <w:numPr>
        <w:ilvl w:val="7"/>
        <w:numId w:val="1"/>
      </w:numPr>
      <w:spacing w:before="240" w:after="64" w:line="320" w:lineRule="auto"/>
      <w:outlineLvl w:val="7"/>
    </w:pPr>
    <w:rPr>
      <w:rFonts w:ascii="Cambria" w:hAnsi="Cambria"/>
      <w:kern w:val="2"/>
    </w:rPr>
  </w:style>
  <w:style w:type="paragraph" w:styleId="9">
    <w:name w:val="heading 9"/>
    <w:basedOn w:val="aff"/>
    <w:next w:val="aff"/>
    <w:link w:val="9Char"/>
    <w:qFormat/>
    <w:pPr>
      <w:keepNext/>
      <w:keepLines/>
      <w:numPr>
        <w:ilvl w:val="8"/>
        <w:numId w:val="1"/>
      </w:numPr>
      <w:spacing w:before="240" w:after="64" w:line="320" w:lineRule="auto"/>
      <w:outlineLvl w:val="8"/>
    </w:pPr>
    <w:rPr>
      <w:rFonts w:ascii="Cambria" w:hAnsi="Cambria"/>
      <w:kern w:val="2"/>
      <w:sz w:val="21"/>
      <w:szCs w:val="21"/>
    </w:rPr>
  </w:style>
  <w:style w:type="character" w:default="1" w:styleId="aff0">
    <w:name w:val="Default Paragraph Font"/>
    <w:uiPriority w:val="1"/>
    <w:semiHidden/>
    <w:unhideWhenUsed/>
  </w:style>
  <w:style w:type="table" w:default="1" w:styleId="aff1">
    <w:name w:val="Normal Table"/>
    <w:uiPriority w:val="99"/>
    <w:semiHidden/>
    <w:unhideWhenUsed/>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styleId="35">
    <w:name w:val="List 3"/>
    <w:basedOn w:val="aff"/>
    <w:pPr>
      <w:ind w:leftChars="400" w:left="100" w:hangingChars="200" w:hanging="200"/>
    </w:pPr>
    <w:rPr>
      <w:rFonts w:hAnsi="Times New Roman"/>
    </w:rPr>
  </w:style>
  <w:style w:type="paragraph" w:styleId="aff3">
    <w:name w:val="annotation subject"/>
    <w:basedOn w:val="aff4"/>
    <w:next w:val="aff4"/>
    <w:link w:val="Char"/>
    <w:rPr>
      <w:b/>
      <w:bCs/>
    </w:rPr>
  </w:style>
  <w:style w:type="paragraph" w:styleId="aff4">
    <w:name w:val="annotation text"/>
    <w:basedOn w:val="aff"/>
    <w:link w:val="Char0"/>
    <w:qFormat/>
    <w:rPr>
      <w:rFonts w:ascii="Times New Roman" w:hAnsi="Times New Roman"/>
      <w:kern w:val="2"/>
      <w:sz w:val="21"/>
    </w:rPr>
  </w:style>
  <w:style w:type="paragraph" w:styleId="71">
    <w:name w:val="toc 7"/>
    <w:basedOn w:val="aff"/>
    <w:next w:val="aff"/>
    <w:uiPriority w:val="39"/>
    <w:qFormat/>
    <w:pPr>
      <w:ind w:left="1260"/>
    </w:pPr>
    <w:rPr>
      <w:rFonts w:ascii="等线" w:eastAsia="等线"/>
      <w:sz w:val="18"/>
      <w:szCs w:val="18"/>
    </w:rPr>
  </w:style>
  <w:style w:type="paragraph" w:styleId="24">
    <w:name w:val="List Number 2"/>
    <w:basedOn w:val="aff"/>
    <w:pPr>
      <w:tabs>
        <w:tab w:val="left" w:pos="1335"/>
      </w:tabs>
      <w:ind w:left="1335" w:hanging="855"/>
    </w:pPr>
    <w:rPr>
      <w:rFonts w:ascii="Arial" w:hAnsi="Arial"/>
      <w:szCs w:val="20"/>
    </w:rPr>
  </w:style>
  <w:style w:type="paragraph" w:styleId="aff5">
    <w:name w:val="Note Heading"/>
    <w:basedOn w:val="aff"/>
    <w:next w:val="aff"/>
    <w:link w:val="Char1"/>
    <w:qFormat/>
    <w:pPr>
      <w:jc w:val="center"/>
    </w:pPr>
    <w:rPr>
      <w:rFonts w:ascii="Times New Roman" w:hAnsi="Times New Roman"/>
      <w:kern w:val="2"/>
      <w:sz w:val="21"/>
    </w:rPr>
  </w:style>
  <w:style w:type="paragraph" w:styleId="43">
    <w:name w:val="List Bullet 4"/>
    <w:basedOn w:val="aff"/>
    <w:pPr>
      <w:tabs>
        <w:tab w:val="left" w:pos="958"/>
      </w:tabs>
      <w:ind w:left="958" w:hanging="420"/>
    </w:pPr>
    <w:rPr>
      <w:rFonts w:hAnsi="Times New Roman"/>
    </w:rPr>
  </w:style>
  <w:style w:type="paragraph" w:styleId="aff6">
    <w:name w:val="E-mail Signature"/>
    <w:basedOn w:val="aff"/>
    <w:link w:val="Char2"/>
    <w:qFormat/>
    <w:rPr>
      <w:rFonts w:ascii="Times New Roman" w:hAnsi="Times New Roman"/>
      <w:kern w:val="2"/>
      <w:sz w:val="21"/>
    </w:rPr>
  </w:style>
  <w:style w:type="paragraph" w:styleId="af6">
    <w:name w:val="List Number"/>
    <w:basedOn w:val="aff"/>
    <w:qFormat/>
    <w:pPr>
      <w:numPr>
        <w:numId w:val="2"/>
      </w:numPr>
      <w:tabs>
        <w:tab w:val="left" w:pos="1230"/>
      </w:tabs>
      <w:spacing w:line="480" w:lineRule="exact"/>
    </w:pPr>
    <w:rPr>
      <w:rFonts w:ascii="Times New Roman" w:hAnsi="Times New Roman"/>
      <w:sz w:val="28"/>
    </w:rPr>
  </w:style>
  <w:style w:type="paragraph" w:styleId="aff7">
    <w:name w:val="Normal Indent"/>
    <w:basedOn w:val="aff"/>
    <w:link w:val="Char3"/>
    <w:pPr>
      <w:spacing w:line="360" w:lineRule="auto"/>
      <w:ind w:firstLine="420"/>
    </w:pPr>
    <w:rPr>
      <w:rFonts w:ascii="Times New Roman" w:hAnsi="Times New Roman"/>
      <w:kern w:val="2"/>
      <w:sz w:val="21"/>
    </w:rPr>
  </w:style>
  <w:style w:type="paragraph" w:styleId="aff8">
    <w:name w:val="caption"/>
    <w:basedOn w:val="aff"/>
    <w:next w:val="aff"/>
    <w:link w:val="Char4"/>
    <w:qFormat/>
    <w:rPr>
      <w:rFonts w:ascii="Arial" w:eastAsia="黑体" w:hAnsi="Arial" w:cs="Arial"/>
      <w:sz w:val="20"/>
      <w:szCs w:val="20"/>
    </w:rPr>
  </w:style>
  <w:style w:type="paragraph" w:styleId="aff9">
    <w:name w:val="List Bullet"/>
    <w:basedOn w:val="aff"/>
    <w:pPr>
      <w:tabs>
        <w:tab w:val="left" w:pos="840"/>
      </w:tabs>
      <w:ind w:left="840" w:hanging="420"/>
    </w:pPr>
    <w:rPr>
      <w:rFonts w:ascii="Arial" w:hAnsi="Arial"/>
      <w:szCs w:val="20"/>
    </w:rPr>
  </w:style>
  <w:style w:type="paragraph" w:styleId="affa">
    <w:name w:val="envelope address"/>
    <w:basedOn w:val="aff"/>
    <w:qFormat/>
    <w:pPr>
      <w:tabs>
        <w:tab w:val="left" w:pos="425"/>
      </w:tabs>
      <w:snapToGrid w:val="0"/>
      <w:ind w:leftChars="1400" w:left="100"/>
    </w:pPr>
    <w:rPr>
      <w:rFonts w:ascii="Arial" w:hAnsi="Arial" w:cs="Arial"/>
    </w:rPr>
  </w:style>
  <w:style w:type="paragraph" w:styleId="affb">
    <w:name w:val="Document Map"/>
    <w:basedOn w:val="aff"/>
    <w:link w:val="Char5"/>
    <w:qFormat/>
    <w:pPr>
      <w:shd w:val="clear" w:color="auto" w:fill="000080"/>
    </w:pPr>
    <w:rPr>
      <w:rFonts w:ascii="Times New Roman" w:hAnsi="Times New Roman"/>
      <w:kern w:val="2"/>
      <w:sz w:val="21"/>
      <w:shd w:val="clear" w:color="auto" w:fill="000080"/>
    </w:rPr>
  </w:style>
  <w:style w:type="paragraph" w:styleId="affc">
    <w:name w:val="toa heading"/>
    <w:basedOn w:val="aff"/>
    <w:next w:val="aff"/>
    <w:qFormat/>
    <w:pPr>
      <w:spacing w:before="120"/>
    </w:pPr>
    <w:rPr>
      <w:rFonts w:ascii="Arial" w:hAnsi="Arial" w:cs="Arial"/>
    </w:rPr>
  </w:style>
  <w:style w:type="paragraph" w:styleId="affd">
    <w:name w:val="Salutation"/>
    <w:basedOn w:val="aff"/>
    <w:next w:val="aff"/>
    <w:link w:val="Char6"/>
    <w:qFormat/>
    <w:rPr>
      <w:rFonts w:ascii="Times New Roman" w:hAnsi="Times New Roman"/>
      <w:kern w:val="2"/>
      <w:sz w:val="21"/>
    </w:rPr>
  </w:style>
  <w:style w:type="paragraph" w:styleId="36">
    <w:name w:val="Body Text 3"/>
    <w:basedOn w:val="aff"/>
    <w:link w:val="3Char"/>
    <w:qFormat/>
    <w:pPr>
      <w:spacing w:after="120"/>
    </w:pPr>
    <w:rPr>
      <w:rFonts w:ascii="Times New Roman" w:hAnsi="Times New Roman"/>
      <w:kern w:val="2"/>
      <w:sz w:val="16"/>
      <w:szCs w:val="16"/>
    </w:rPr>
  </w:style>
  <w:style w:type="paragraph" w:styleId="affe">
    <w:name w:val="Closing"/>
    <w:basedOn w:val="aff"/>
    <w:link w:val="Char7"/>
    <w:qFormat/>
    <w:pPr>
      <w:ind w:leftChars="2100" w:left="100"/>
    </w:pPr>
    <w:rPr>
      <w:rFonts w:ascii="Times New Roman" w:hAnsi="Times New Roman"/>
      <w:kern w:val="2"/>
      <w:sz w:val="21"/>
    </w:rPr>
  </w:style>
  <w:style w:type="paragraph" w:styleId="31">
    <w:name w:val="List Bullet 3"/>
    <w:basedOn w:val="aff"/>
    <w:qFormat/>
    <w:pPr>
      <w:numPr>
        <w:numId w:val="3"/>
      </w:numPr>
      <w:spacing w:line="480" w:lineRule="exact"/>
    </w:pPr>
    <w:rPr>
      <w:rFonts w:ascii="Times New Roman" w:hAnsi="Times New Roman"/>
      <w:sz w:val="28"/>
    </w:rPr>
  </w:style>
  <w:style w:type="paragraph" w:styleId="afff">
    <w:name w:val="Body Text"/>
    <w:basedOn w:val="aff"/>
    <w:link w:val="Char8"/>
    <w:qFormat/>
    <w:pPr>
      <w:spacing w:after="120"/>
    </w:pPr>
    <w:rPr>
      <w:rFonts w:ascii="Times New Roman" w:hAnsi="Times New Roman"/>
      <w:kern w:val="2"/>
      <w:sz w:val="21"/>
    </w:rPr>
  </w:style>
  <w:style w:type="paragraph" w:styleId="afff0">
    <w:name w:val="Body Text Indent"/>
    <w:basedOn w:val="aff"/>
    <w:link w:val="Char9"/>
    <w:qFormat/>
    <w:pPr>
      <w:spacing w:line="360" w:lineRule="auto"/>
      <w:ind w:firstLine="425"/>
    </w:pPr>
    <w:rPr>
      <w:rFonts w:ascii="Times New Roman" w:hAnsi="Times New Roman"/>
      <w:kern w:val="2"/>
    </w:rPr>
  </w:style>
  <w:style w:type="paragraph" w:styleId="3">
    <w:name w:val="List Number 3"/>
    <w:basedOn w:val="aff"/>
    <w:qFormat/>
    <w:pPr>
      <w:numPr>
        <w:numId w:val="4"/>
      </w:numPr>
    </w:pPr>
    <w:rPr>
      <w:rFonts w:ascii="Times New Roman" w:hAnsi="Times New Roman"/>
    </w:rPr>
  </w:style>
  <w:style w:type="paragraph" w:styleId="25">
    <w:name w:val="List 2"/>
    <w:basedOn w:val="aff"/>
    <w:qFormat/>
    <w:pPr>
      <w:adjustRightInd w:val="0"/>
      <w:spacing w:line="360" w:lineRule="auto"/>
      <w:ind w:left="840" w:hanging="420"/>
    </w:pPr>
    <w:rPr>
      <w:rFonts w:ascii="Tahoma" w:hAnsi="Tahoma"/>
      <w:kern w:val="24"/>
      <w:szCs w:val="20"/>
    </w:rPr>
  </w:style>
  <w:style w:type="paragraph" w:styleId="a">
    <w:name w:val="List Continue"/>
    <w:basedOn w:val="aff"/>
    <w:qFormat/>
    <w:pPr>
      <w:numPr>
        <w:numId w:val="5"/>
      </w:numPr>
      <w:tabs>
        <w:tab w:val="clear" w:pos="360"/>
      </w:tabs>
      <w:spacing w:after="120"/>
      <w:ind w:leftChars="200" w:left="420" w:firstLine="0"/>
    </w:pPr>
    <w:rPr>
      <w:rFonts w:ascii="Times New Roman" w:hAnsi="Times New Roman"/>
    </w:rPr>
  </w:style>
  <w:style w:type="paragraph" w:styleId="afff1">
    <w:name w:val="Block Text"/>
    <w:basedOn w:val="aff"/>
    <w:qFormat/>
    <w:pPr>
      <w:spacing w:after="120"/>
      <w:ind w:leftChars="700" w:left="1440" w:rightChars="700" w:right="1440"/>
    </w:pPr>
    <w:rPr>
      <w:rFonts w:ascii="Times New Roman" w:hAnsi="Times New Roman"/>
    </w:rPr>
  </w:style>
  <w:style w:type="paragraph" w:styleId="26">
    <w:name w:val="List Bullet 2"/>
    <w:basedOn w:val="aff"/>
    <w:qFormat/>
    <w:pPr>
      <w:tabs>
        <w:tab w:val="left" w:pos="2040"/>
      </w:tabs>
      <w:ind w:left="2040" w:hangingChars="200" w:hanging="360"/>
    </w:pPr>
    <w:rPr>
      <w:rFonts w:ascii="Times New Roman" w:hAnsi="Times New Roman"/>
    </w:rPr>
  </w:style>
  <w:style w:type="paragraph" w:styleId="HTML">
    <w:name w:val="HTML Address"/>
    <w:basedOn w:val="aff"/>
    <w:link w:val="HTMLChar"/>
    <w:qFormat/>
    <w:pPr>
      <w:spacing w:line="300" w:lineRule="auto"/>
    </w:pPr>
    <w:rPr>
      <w:rFonts w:ascii="Times New Roman" w:hAnsi="Times New Roman"/>
      <w:i/>
      <w:iCs/>
      <w:kern w:val="2"/>
    </w:rPr>
  </w:style>
  <w:style w:type="paragraph" w:styleId="50">
    <w:name w:val="toc 5"/>
    <w:basedOn w:val="aff"/>
    <w:next w:val="aff"/>
    <w:uiPriority w:val="39"/>
    <w:qFormat/>
    <w:pPr>
      <w:ind w:left="840"/>
    </w:pPr>
    <w:rPr>
      <w:rFonts w:ascii="等线" w:eastAsia="等线"/>
      <w:sz w:val="18"/>
      <w:szCs w:val="18"/>
    </w:rPr>
  </w:style>
  <w:style w:type="paragraph" w:styleId="37">
    <w:name w:val="toc 3"/>
    <w:basedOn w:val="aff"/>
    <w:next w:val="aff"/>
    <w:uiPriority w:val="39"/>
    <w:qFormat/>
    <w:pPr>
      <w:tabs>
        <w:tab w:val="left" w:pos="1260"/>
        <w:tab w:val="right" w:leader="dot" w:pos="8920"/>
      </w:tabs>
      <w:ind w:left="420"/>
    </w:pPr>
    <w:rPr>
      <w:rFonts w:ascii="等线" w:eastAsia="华文中宋"/>
      <w:iCs/>
      <w:sz w:val="20"/>
      <w:szCs w:val="20"/>
    </w:rPr>
  </w:style>
  <w:style w:type="paragraph" w:styleId="afff2">
    <w:name w:val="Plain Text"/>
    <w:basedOn w:val="aff"/>
    <w:link w:val="Chara"/>
    <w:qFormat/>
    <w:pPr>
      <w:spacing w:before="120" w:after="120" w:line="288" w:lineRule="auto"/>
      <w:ind w:firstLine="454"/>
    </w:pPr>
    <w:rPr>
      <w:rFonts w:ascii="Courier New" w:hAnsi="Courier New" w:cs="Courier New"/>
      <w:lang w:eastAsia="en-US"/>
    </w:rPr>
  </w:style>
  <w:style w:type="paragraph" w:styleId="51">
    <w:name w:val="List Bullet 5"/>
    <w:basedOn w:val="aff"/>
    <w:qFormat/>
    <w:pPr>
      <w:tabs>
        <w:tab w:val="left" w:pos="780"/>
        <w:tab w:val="left" w:pos="2040"/>
      </w:tabs>
      <w:ind w:leftChars="800" w:left="2040" w:hanging="420"/>
    </w:pPr>
    <w:rPr>
      <w:rFonts w:ascii="Times New Roman" w:hAnsi="Times New Roman"/>
    </w:rPr>
  </w:style>
  <w:style w:type="paragraph" w:styleId="44">
    <w:name w:val="List Number 4"/>
    <w:basedOn w:val="aff"/>
    <w:qFormat/>
    <w:pPr>
      <w:tabs>
        <w:tab w:val="left" w:pos="958"/>
      </w:tabs>
      <w:ind w:left="958" w:hanging="420"/>
    </w:pPr>
    <w:rPr>
      <w:rFonts w:ascii="Times New Roman" w:hAnsi="Times New Roman"/>
    </w:rPr>
  </w:style>
  <w:style w:type="paragraph" w:styleId="80">
    <w:name w:val="toc 8"/>
    <w:basedOn w:val="aff"/>
    <w:next w:val="aff"/>
    <w:uiPriority w:val="39"/>
    <w:qFormat/>
    <w:pPr>
      <w:ind w:left="1470"/>
    </w:pPr>
    <w:rPr>
      <w:rFonts w:ascii="等线" w:eastAsia="等线"/>
      <w:sz w:val="18"/>
      <w:szCs w:val="18"/>
    </w:rPr>
  </w:style>
  <w:style w:type="paragraph" w:styleId="afff3">
    <w:name w:val="Date"/>
    <w:basedOn w:val="aff"/>
    <w:next w:val="aff"/>
    <w:link w:val="Charb"/>
    <w:qFormat/>
    <w:pPr>
      <w:adjustRightInd w:val="0"/>
      <w:spacing w:line="360" w:lineRule="auto"/>
      <w:textAlignment w:val="baseline"/>
    </w:pPr>
    <w:rPr>
      <w:rFonts w:ascii="Times New Roman" w:hAnsi="Times New Roman"/>
    </w:rPr>
  </w:style>
  <w:style w:type="paragraph" w:styleId="27">
    <w:name w:val="Body Text Indent 2"/>
    <w:basedOn w:val="aff"/>
    <w:link w:val="2Char0"/>
    <w:qFormat/>
    <w:pPr>
      <w:spacing w:after="120" w:line="480" w:lineRule="auto"/>
      <w:ind w:leftChars="200" w:left="420"/>
    </w:pPr>
    <w:rPr>
      <w:rFonts w:ascii="Times New Roman" w:hAnsi="Times New Roman"/>
      <w:kern w:val="2"/>
      <w:sz w:val="21"/>
    </w:rPr>
  </w:style>
  <w:style w:type="paragraph" w:styleId="52">
    <w:name w:val="List Continue 5"/>
    <w:basedOn w:val="aff"/>
    <w:qFormat/>
    <w:pPr>
      <w:spacing w:after="120"/>
      <w:ind w:leftChars="1000" w:left="2100"/>
    </w:pPr>
    <w:rPr>
      <w:rFonts w:ascii="Times New Roman" w:hAnsi="Times New Roman"/>
    </w:rPr>
  </w:style>
  <w:style w:type="paragraph" w:styleId="afff4">
    <w:name w:val="Balloon Text"/>
    <w:basedOn w:val="aff"/>
    <w:link w:val="Charc"/>
    <w:qFormat/>
    <w:rPr>
      <w:rFonts w:ascii="Calibri" w:hAnsi="Calibri" w:cs="Times New Roman"/>
      <w:sz w:val="18"/>
      <w:szCs w:val="18"/>
    </w:rPr>
  </w:style>
  <w:style w:type="paragraph" w:styleId="afff5">
    <w:name w:val="footer"/>
    <w:basedOn w:val="aff"/>
    <w:link w:val="Chard"/>
    <w:qFormat/>
    <w:pPr>
      <w:tabs>
        <w:tab w:val="center" w:pos="4153"/>
        <w:tab w:val="right" w:pos="8306"/>
      </w:tabs>
      <w:snapToGrid w:val="0"/>
    </w:pPr>
    <w:rPr>
      <w:rFonts w:ascii="Calibri" w:hAnsi="Calibri" w:cs="Times New Roman"/>
      <w:sz w:val="18"/>
      <w:szCs w:val="18"/>
    </w:rPr>
  </w:style>
  <w:style w:type="paragraph" w:styleId="afff6">
    <w:name w:val="envelope return"/>
    <w:basedOn w:val="aff"/>
    <w:qFormat/>
    <w:pPr>
      <w:snapToGrid w:val="0"/>
    </w:pPr>
    <w:rPr>
      <w:rFonts w:ascii="Arial" w:hAnsi="Arial" w:cs="Arial"/>
    </w:rPr>
  </w:style>
  <w:style w:type="paragraph" w:styleId="afff7">
    <w:name w:val="header"/>
    <w:basedOn w:val="aff"/>
    <w:link w:val="Chare"/>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fff8">
    <w:name w:val="Signature"/>
    <w:basedOn w:val="aff"/>
    <w:link w:val="Charf"/>
    <w:qFormat/>
    <w:pPr>
      <w:spacing w:before="120" w:after="120" w:line="480" w:lineRule="exact"/>
      <w:jc w:val="center"/>
    </w:pPr>
    <w:rPr>
      <w:rFonts w:ascii="Times New Roman" w:hAnsi="Times New Roman"/>
      <w:b/>
      <w:kern w:val="2"/>
      <w:sz w:val="30"/>
    </w:rPr>
  </w:style>
  <w:style w:type="paragraph" w:styleId="16">
    <w:name w:val="toc 1"/>
    <w:basedOn w:val="aff"/>
    <w:next w:val="aff"/>
    <w:uiPriority w:val="39"/>
    <w:qFormat/>
    <w:pPr>
      <w:spacing w:before="120" w:after="120"/>
    </w:pPr>
    <w:rPr>
      <w:rFonts w:ascii="等线" w:eastAsia="等线"/>
      <w:b/>
      <w:bCs/>
      <w:caps/>
      <w:sz w:val="20"/>
      <w:szCs w:val="20"/>
    </w:rPr>
  </w:style>
  <w:style w:type="paragraph" w:styleId="45">
    <w:name w:val="List Continue 4"/>
    <w:basedOn w:val="aff"/>
    <w:qFormat/>
    <w:pPr>
      <w:spacing w:after="120"/>
      <w:ind w:left="1680"/>
    </w:pPr>
    <w:rPr>
      <w:rFonts w:ascii="Times New Roman" w:hAnsi="Times New Roman"/>
    </w:rPr>
  </w:style>
  <w:style w:type="paragraph" w:styleId="46">
    <w:name w:val="toc 4"/>
    <w:basedOn w:val="aff"/>
    <w:next w:val="aff"/>
    <w:uiPriority w:val="39"/>
    <w:qFormat/>
    <w:pPr>
      <w:ind w:left="630"/>
    </w:pPr>
    <w:rPr>
      <w:rFonts w:ascii="等线" w:eastAsia="等线"/>
      <w:sz w:val="18"/>
      <w:szCs w:val="18"/>
    </w:rPr>
  </w:style>
  <w:style w:type="paragraph" w:styleId="afff9">
    <w:name w:val="index heading"/>
    <w:basedOn w:val="aff"/>
    <w:next w:val="17"/>
    <w:qFormat/>
    <w:pPr>
      <w:adjustRightInd w:val="0"/>
      <w:spacing w:line="360" w:lineRule="auto"/>
    </w:pPr>
    <w:rPr>
      <w:rFonts w:ascii="Arial" w:eastAsia="仿宋_GB2312" w:hAnsi="Arial"/>
      <w:b/>
      <w:kern w:val="24"/>
      <w:szCs w:val="20"/>
    </w:rPr>
  </w:style>
  <w:style w:type="paragraph" w:styleId="17">
    <w:name w:val="index 1"/>
    <w:basedOn w:val="aff"/>
    <w:next w:val="aff"/>
    <w:qFormat/>
    <w:rPr>
      <w:rFonts w:ascii="Arial" w:hAnsi="Arial"/>
      <w:szCs w:val="20"/>
    </w:rPr>
  </w:style>
  <w:style w:type="paragraph" w:styleId="afffa">
    <w:name w:val="Subtitle"/>
    <w:basedOn w:val="aff"/>
    <w:link w:val="Charf0"/>
    <w:qFormat/>
    <w:pPr>
      <w:spacing w:before="240" w:after="60" w:line="312" w:lineRule="auto"/>
      <w:jc w:val="center"/>
      <w:outlineLvl w:val="1"/>
    </w:pPr>
    <w:rPr>
      <w:rFonts w:ascii="Arial" w:hAnsi="Arial" w:cs="Arial"/>
      <w:b/>
      <w:bCs/>
      <w:kern w:val="28"/>
      <w:sz w:val="32"/>
      <w:szCs w:val="32"/>
    </w:rPr>
  </w:style>
  <w:style w:type="paragraph" w:styleId="53">
    <w:name w:val="List Number 5"/>
    <w:basedOn w:val="aff"/>
    <w:qFormat/>
    <w:pPr>
      <w:tabs>
        <w:tab w:val="left" w:pos="2040"/>
      </w:tabs>
      <w:ind w:leftChars="800" w:left="2040" w:hangingChars="200" w:hanging="360"/>
    </w:pPr>
    <w:rPr>
      <w:rFonts w:ascii="Times New Roman" w:hAnsi="Times New Roman"/>
    </w:rPr>
  </w:style>
  <w:style w:type="paragraph" w:styleId="afffb">
    <w:name w:val="List"/>
    <w:basedOn w:val="aff"/>
    <w:qFormat/>
    <w:pPr>
      <w:ind w:left="200" w:hangingChars="200" w:hanging="200"/>
    </w:pPr>
    <w:rPr>
      <w:rFonts w:ascii="Arial" w:hAnsi="Arial"/>
      <w:szCs w:val="20"/>
    </w:rPr>
  </w:style>
  <w:style w:type="paragraph" w:styleId="afffc">
    <w:name w:val="footnote text"/>
    <w:basedOn w:val="aff"/>
    <w:link w:val="Charf1"/>
    <w:qFormat/>
    <w:pPr>
      <w:snapToGrid w:val="0"/>
    </w:pPr>
    <w:rPr>
      <w:rFonts w:ascii="Times New Roman" w:hAnsi="Times New Roman"/>
      <w:kern w:val="2"/>
      <w:sz w:val="18"/>
      <w:szCs w:val="18"/>
    </w:rPr>
  </w:style>
  <w:style w:type="paragraph" w:styleId="62">
    <w:name w:val="toc 6"/>
    <w:basedOn w:val="aff"/>
    <w:next w:val="aff"/>
    <w:uiPriority w:val="39"/>
    <w:qFormat/>
    <w:pPr>
      <w:ind w:left="1050"/>
    </w:pPr>
    <w:rPr>
      <w:rFonts w:ascii="等线" w:eastAsia="等线"/>
      <w:sz w:val="18"/>
      <w:szCs w:val="18"/>
    </w:rPr>
  </w:style>
  <w:style w:type="paragraph" w:styleId="54">
    <w:name w:val="List 5"/>
    <w:basedOn w:val="aff"/>
    <w:qFormat/>
    <w:pPr>
      <w:ind w:leftChars="800" w:left="100" w:hangingChars="200" w:hanging="200"/>
    </w:pPr>
    <w:rPr>
      <w:rFonts w:hAnsi="Times New Roman"/>
    </w:rPr>
  </w:style>
  <w:style w:type="paragraph" w:styleId="38">
    <w:name w:val="Body Text Indent 3"/>
    <w:basedOn w:val="aff"/>
    <w:link w:val="3Char0"/>
    <w:qFormat/>
    <w:pPr>
      <w:spacing w:after="120"/>
      <w:ind w:leftChars="200" w:left="420"/>
    </w:pPr>
    <w:rPr>
      <w:rFonts w:ascii="Times New Roman" w:hAnsi="Times New Roman"/>
      <w:kern w:val="2"/>
      <w:sz w:val="16"/>
      <w:szCs w:val="16"/>
    </w:rPr>
  </w:style>
  <w:style w:type="paragraph" w:styleId="72">
    <w:name w:val="index 7"/>
    <w:basedOn w:val="aff"/>
    <w:next w:val="aff"/>
    <w:qFormat/>
    <w:pPr>
      <w:tabs>
        <w:tab w:val="left" w:pos="927"/>
      </w:tabs>
      <w:ind w:leftChars="1200" w:left="1200"/>
    </w:pPr>
    <w:rPr>
      <w:rFonts w:ascii="Arial" w:hAnsi="Arial"/>
      <w:szCs w:val="20"/>
    </w:rPr>
  </w:style>
  <w:style w:type="paragraph" w:styleId="afffd">
    <w:name w:val="table of figures"/>
    <w:basedOn w:val="aff"/>
    <w:next w:val="aff"/>
    <w:uiPriority w:val="99"/>
    <w:qFormat/>
    <w:pPr>
      <w:ind w:leftChars="200" w:left="200" w:hangingChars="200" w:hanging="200"/>
    </w:pPr>
    <w:rPr>
      <w:rFonts w:ascii="Times New Roman" w:hAnsi="Times New Roman"/>
      <w:szCs w:val="20"/>
    </w:rPr>
  </w:style>
  <w:style w:type="paragraph" w:styleId="28">
    <w:name w:val="toc 2"/>
    <w:basedOn w:val="aff"/>
    <w:next w:val="aff"/>
    <w:uiPriority w:val="39"/>
    <w:qFormat/>
    <w:pPr>
      <w:ind w:left="210"/>
    </w:pPr>
    <w:rPr>
      <w:rFonts w:ascii="等线" w:eastAsia="等线"/>
      <w:smallCaps/>
      <w:sz w:val="20"/>
      <w:szCs w:val="20"/>
    </w:rPr>
  </w:style>
  <w:style w:type="paragraph" w:styleId="90">
    <w:name w:val="toc 9"/>
    <w:basedOn w:val="aff"/>
    <w:next w:val="aff"/>
    <w:uiPriority w:val="39"/>
    <w:qFormat/>
    <w:pPr>
      <w:ind w:left="1680"/>
    </w:pPr>
    <w:rPr>
      <w:rFonts w:ascii="等线" w:eastAsia="等线"/>
      <w:sz w:val="18"/>
      <w:szCs w:val="18"/>
    </w:rPr>
  </w:style>
  <w:style w:type="paragraph" w:styleId="29">
    <w:name w:val="Body Text 2"/>
    <w:basedOn w:val="aff"/>
    <w:link w:val="2Char1"/>
    <w:qFormat/>
    <w:pPr>
      <w:spacing w:after="120" w:line="480" w:lineRule="auto"/>
    </w:pPr>
    <w:rPr>
      <w:rFonts w:ascii="Times New Roman" w:eastAsia="楷体_GB2312" w:hAnsi="Times New Roman"/>
      <w:lang w:eastAsia="en-US"/>
    </w:rPr>
  </w:style>
  <w:style w:type="paragraph" w:styleId="47">
    <w:name w:val="List 4"/>
    <w:basedOn w:val="aff"/>
    <w:qFormat/>
    <w:pPr>
      <w:ind w:leftChars="600" w:left="100" w:hangingChars="200" w:hanging="200"/>
    </w:pPr>
    <w:rPr>
      <w:rFonts w:hAnsi="Times New Roman"/>
    </w:rPr>
  </w:style>
  <w:style w:type="paragraph" w:styleId="2a">
    <w:name w:val="List Continue 2"/>
    <w:basedOn w:val="aff"/>
    <w:qFormat/>
    <w:pPr>
      <w:spacing w:after="120"/>
      <w:ind w:leftChars="400" w:left="840"/>
    </w:pPr>
    <w:rPr>
      <w:rFonts w:hAnsi="Times New Roman"/>
    </w:rPr>
  </w:style>
  <w:style w:type="paragraph" w:styleId="afffe">
    <w:name w:val="Message Header"/>
    <w:basedOn w:val="aff"/>
    <w:link w:val="Charf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kern w:val="2"/>
      <w:shd w:val="pct20" w:color="auto" w:fill="auto"/>
    </w:rPr>
  </w:style>
  <w:style w:type="paragraph" w:styleId="HTML0">
    <w:name w:val="HTML Preformatted"/>
    <w:basedOn w:val="aff"/>
    <w:link w:val="HTMLChar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ffff">
    <w:name w:val="Normal (Web)"/>
    <w:basedOn w:val="aff"/>
    <w:qFormat/>
    <w:pPr>
      <w:spacing w:before="100" w:beforeAutospacing="1" w:after="100" w:afterAutospacing="1"/>
    </w:pPr>
  </w:style>
  <w:style w:type="paragraph" w:styleId="39">
    <w:name w:val="List Continue 3"/>
    <w:basedOn w:val="aff"/>
    <w:qFormat/>
    <w:pPr>
      <w:spacing w:after="120"/>
      <w:ind w:left="1260"/>
    </w:pPr>
    <w:rPr>
      <w:rFonts w:ascii="Times New Roman" w:hAnsi="Times New Roman"/>
    </w:rPr>
  </w:style>
  <w:style w:type="paragraph" w:styleId="affff0">
    <w:name w:val="Title"/>
    <w:basedOn w:val="aff"/>
    <w:link w:val="Charf3"/>
    <w:qFormat/>
    <w:pPr>
      <w:spacing w:before="240" w:after="60"/>
      <w:jc w:val="center"/>
      <w:outlineLvl w:val="0"/>
    </w:pPr>
    <w:rPr>
      <w:rFonts w:ascii="Arial" w:hAnsi="Arial" w:cs="Arial"/>
      <w:b/>
      <w:bCs/>
      <w:kern w:val="2"/>
      <w:sz w:val="32"/>
      <w:szCs w:val="32"/>
    </w:rPr>
  </w:style>
  <w:style w:type="character" w:styleId="affff1">
    <w:name w:val="Strong"/>
    <w:uiPriority w:val="22"/>
    <w:qFormat/>
    <w:rPr>
      <w:b/>
      <w:bCs/>
    </w:rPr>
  </w:style>
  <w:style w:type="character" w:styleId="affff2">
    <w:name w:val="page number"/>
    <w:qFormat/>
  </w:style>
  <w:style w:type="character" w:styleId="affff3">
    <w:name w:val="FollowedHyperlink"/>
    <w:qFormat/>
    <w:rPr>
      <w:color w:val="800080"/>
      <w:u w:val="single"/>
    </w:rPr>
  </w:style>
  <w:style w:type="character" w:styleId="affff4">
    <w:name w:val="Emphasis"/>
    <w:uiPriority w:val="20"/>
    <w:qFormat/>
    <w:rPr>
      <w:color w:val="CC0033"/>
    </w:rPr>
  </w:style>
  <w:style w:type="character" w:styleId="HTML1">
    <w:name w:val="HTML Typewriter"/>
    <w:qFormat/>
    <w:rPr>
      <w:rFonts w:ascii="Courier New" w:eastAsia="Times New Roman" w:hAnsi="Courier New" w:cs="Times New Roman" w:hint="default"/>
      <w:sz w:val="24"/>
      <w:szCs w:val="24"/>
    </w:rPr>
  </w:style>
  <w:style w:type="character" w:styleId="affff5">
    <w:name w:val="Hyperlink"/>
    <w:uiPriority w:val="99"/>
    <w:qFormat/>
    <w:rPr>
      <w:rFonts w:ascii="华文中宋" w:eastAsia="华文中宋" w:hAnsi="华文中宋"/>
      <w:color w:val="0000FF"/>
      <w:u w:val="single"/>
      <w:lang w:val="en-US" w:eastAsia="zh-CN"/>
    </w:rPr>
  </w:style>
  <w:style w:type="character" w:styleId="HTML2">
    <w:name w:val="HTML Code"/>
    <w:qFormat/>
    <w:rPr>
      <w:rFonts w:ascii="黑体" w:eastAsia="黑体" w:hAnsi="Courier New" w:cs="Courier New"/>
      <w:sz w:val="20"/>
      <w:szCs w:val="20"/>
    </w:rPr>
  </w:style>
  <w:style w:type="character" w:styleId="affff6">
    <w:name w:val="annotation reference"/>
    <w:qFormat/>
    <w:rPr>
      <w:sz w:val="21"/>
      <w:szCs w:val="21"/>
    </w:rPr>
  </w:style>
  <w:style w:type="character" w:styleId="affff7">
    <w:name w:val="footnote reference"/>
    <w:qFormat/>
    <w:rPr>
      <w:vertAlign w:val="superscript"/>
    </w:rPr>
  </w:style>
  <w:style w:type="character" w:styleId="HTML3">
    <w:name w:val="HTML Keyboard"/>
    <w:qFormat/>
    <w:rPr>
      <w:rFonts w:ascii="Courier New" w:eastAsia="Times New Roman" w:hAnsi="Courier New" w:cs="Times New Roman" w:hint="default"/>
      <w:sz w:val="24"/>
      <w:szCs w:val="24"/>
    </w:rPr>
  </w:style>
  <w:style w:type="character" w:styleId="HTML4">
    <w:name w:val="HTML Sample"/>
    <w:qFormat/>
    <w:rPr>
      <w:rFonts w:ascii="Courier New" w:eastAsia="Times New Roman" w:hAnsi="Courier New" w:cs="Times New Roman" w:hint="default"/>
    </w:rPr>
  </w:style>
  <w:style w:type="table" w:styleId="affff8">
    <w:name w:val="Table Grid"/>
    <w:basedOn w:val="aff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0">
    <w:name w:val="正文文本缩进 2 Char"/>
    <w:link w:val="27"/>
    <w:qFormat/>
    <w:rPr>
      <w:rFonts w:ascii="Times New Roman" w:hAnsi="Times New Roman"/>
      <w:kern w:val="2"/>
      <w:sz w:val="21"/>
    </w:rPr>
  </w:style>
  <w:style w:type="character" w:customStyle="1" w:styleId="CharChar141">
    <w:name w:val="Char Char141"/>
    <w:qFormat/>
    <w:rPr>
      <w:rFonts w:ascii="Times New Roman" w:eastAsia="宋体" w:hAnsi="Times New Roman" w:cs="Times New Roman"/>
      <w:szCs w:val="20"/>
    </w:rPr>
  </w:style>
  <w:style w:type="character" w:customStyle="1" w:styleId="BPbodytextCharCharChar">
    <w:name w:val="BP body text Char Char Char"/>
    <w:qFormat/>
    <w:rPr>
      <w:rFonts w:ascii="Arial" w:eastAsia="宋体" w:hAnsi="Arial" w:cs="Arial" w:hint="default"/>
      <w:kern w:val="2"/>
      <w:sz w:val="22"/>
      <w:szCs w:val="24"/>
      <w:lang w:val="en-US" w:eastAsia="zh-CN" w:bidi="ar-SA"/>
    </w:rPr>
  </w:style>
  <w:style w:type="character" w:customStyle="1" w:styleId="Charf4">
    <w:name w:val="文档正文 Char"/>
    <w:qFormat/>
    <w:rPr>
      <w:rFonts w:eastAsia="华文细黑"/>
      <w:sz w:val="24"/>
    </w:rPr>
  </w:style>
  <w:style w:type="character" w:customStyle="1" w:styleId="CharChar171">
    <w:name w:val="Char Char171"/>
    <w:qFormat/>
    <w:rPr>
      <w:rFonts w:ascii="Times New Roman" w:eastAsia="宋体" w:hAnsi="Times New Roman" w:cs="Times New Roman"/>
      <w:szCs w:val="20"/>
    </w:rPr>
  </w:style>
  <w:style w:type="character" w:customStyle="1" w:styleId="titlefont1">
    <w:name w:val="titlefont1"/>
    <w:qFormat/>
    <w:rPr>
      <w:color w:val="CC0000"/>
      <w:sz w:val="21"/>
      <w:szCs w:val="21"/>
    </w:rPr>
  </w:style>
  <w:style w:type="character" w:customStyle="1" w:styleId="1Char1">
    <w:name w:val="标题 1 Char1"/>
    <w:qFormat/>
    <w:rPr>
      <w:b/>
      <w:bCs/>
      <w:kern w:val="44"/>
      <w:sz w:val="44"/>
      <w:szCs w:val="44"/>
    </w:rPr>
  </w:style>
  <w:style w:type="character" w:customStyle="1" w:styleId="2b">
    <w:name w:val="文档结构图 字符2"/>
    <w:qFormat/>
    <w:rPr>
      <w:rFonts w:ascii="Times New Roman" w:hAnsi="Times New Roman"/>
      <w:kern w:val="2"/>
      <w:sz w:val="21"/>
      <w:shd w:val="clear" w:color="auto" w:fill="000080"/>
    </w:rPr>
  </w:style>
  <w:style w:type="character" w:customStyle="1" w:styleId="81">
    <w:name w:val="标题 8 字符1"/>
    <w:qFormat/>
    <w:rPr>
      <w:rFonts w:ascii="Cambria" w:hAnsi="Cambria"/>
      <w:kern w:val="2"/>
      <w:sz w:val="24"/>
      <w:szCs w:val="24"/>
    </w:rPr>
  </w:style>
  <w:style w:type="character" w:customStyle="1" w:styleId="title41">
    <w:name w:val="title41"/>
    <w:qFormat/>
    <w:rPr>
      <w:color w:val="2C517B"/>
      <w:spacing w:val="370"/>
      <w:u w:val="none"/>
    </w:rPr>
  </w:style>
  <w:style w:type="character" w:customStyle="1" w:styleId="210">
    <w:name w:val="正文文本首行缩进 2 字符1"/>
    <w:qFormat/>
    <w:rPr>
      <w:rFonts w:ascii="Times New Roman" w:hAnsi="Times New Roman"/>
      <w:kern w:val="2"/>
      <w:sz w:val="21"/>
    </w:rPr>
  </w:style>
  <w:style w:type="character" w:customStyle="1" w:styleId="affff9">
    <w:name w:val="正文文本缩进 字符"/>
    <w:uiPriority w:val="99"/>
    <w:qFormat/>
    <w:rPr>
      <w:rFonts w:ascii="Times New Roman" w:hAnsi="Times New Roman"/>
      <w:kern w:val="2"/>
      <w:sz w:val="24"/>
    </w:rPr>
  </w:style>
  <w:style w:type="character" w:customStyle="1" w:styleId="Char10">
    <w:name w:val="列出段落 Char1"/>
    <w:qFormat/>
    <w:locked/>
    <w:rPr>
      <w:rFonts w:ascii="Calibri" w:eastAsia="宋体" w:hAnsi="Calibri"/>
    </w:rPr>
  </w:style>
  <w:style w:type="character" w:customStyle="1" w:styleId="7Char1">
    <w:name w:val="标题 7 Char1"/>
    <w:semiHidden/>
    <w:qFormat/>
    <w:locked/>
    <w:rPr>
      <w:rFonts w:ascii="Calibri" w:eastAsia="宋体" w:hAnsi="Calibri"/>
      <w:b/>
      <w:bCs/>
      <w:kern w:val="2"/>
      <w:sz w:val="24"/>
      <w:szCs w:val="24"/>
    </w:rPr>
  </w:style>
  <w:style w:type="character" w:customStyle="1" w:styleId="style11">
    <w:name w:val="style11"/>
    <w:qFormat/>
    <w:rPr>
      <w:rFonts w:ascii="Arial" w:eastAsia="宋体" w:hAnsi="Arial" w:cs="Arial" w:hint="default"/>
      <w:kern w:val="2"/>
      <w:sz w:val="24"/>
      <w:szCs w:val="24"/>
      <w:lang w:val="en-US" w:eastAsia="zh-CN" w:bidi="ar-SA"/>
    </w:rPr>
  </w:style>
  <w:style w:type="character" w:customStyle="1" w:styleId="18">
    <w:name w:val="正文缩进 字符1"/>
    <w:qFormat/>
    <w:rPr>
      <w:rFonts w:ascii="Times New Roman" w:hAnsi="Times New Roman"/>
      <w:kern w:val="2"/>
      <w:sz w:val="21"/>
    </w:rPr>
  </w:style>
  <w:style w:type="character" w:customStyle="1" w:styleId="affffa">
    <w:name w:val="日期 字符"/>
    <w:uiPriority w:val="99"/>
    <w:qFormat/>
    <w:rPr>
      <w:rFonts w:ascii="Times New Roman" w:hAnsi="Times New Roman"/>
      <w:sz w:val="24"/>
    </w:rPr>
  </w:style>
  <w:style w:type="character" w:customStyle="1" w:styleId="BoldTerms">
    <w:name w:val="Bold Terms"/>
    <w:qFormat/>
    <w:rPr>
      <w:rFonts w:ascii="Arial" w:eastAsia="黑体" w:hAnsi="Arial" w:cs="Arial" w:hint="default"/>
    </w:rPr>
  </w:style>
  <w:style w:type="character" w:customStyle="1" w:styleId="Char20">
    <w:name w:val="批注文字 Char2"/>
    <w:semiHidden/>
    <w:qFormat/>
    <w:locked/>
    <w:rPr>
      <w:kern w:val="2"/>
      <w:sz w:val="21"/>
      <w:szCs w:val="22"/>
    </w:rPr>
  </w:style>
  <w:style w:type="character" w:customStyle="1" w:styleId="310">
    <w:name w:val="标题 3 字符1"/>
    <w:qFormat/>
    <w:rPr>
      <w:b/>
      <w:bCs/>
      <w:kern w:val="2"/>
      <w:sz w:val="32"/>
      <w:szCs w:val="32"/>
    </w:rPr>
  </w:style>
  <w:style w:type="character" w:customStyle="1" w:styleId="content21">
    <w:name w:val="content21"/>
    <w:qFormat/>
    <w:rPr>
      <w:rFonts w:ascii="ˎ̥" w:hAnsi="ˎ̥" w:hint="default"/>
      <w:color w:val="080872"/>
      <w:sz w:val="20"/>
      <w:szCs w:val="20"/>
      <w:u w:val="none"/>
    </w:rPr>
  </w:style>
  <w:style w:type="character" w:customStyle="1" w:styleId="19">
    <w:name w:val="正文文本首行缩进 字符1"/>
    <w:qFormat/>
    <w:rPr>
      <w:rFonts w:ascii="宋体" w:hAnsi="Times New Roman"/>
      <w:kern w:val="2"/>
      <w:sz w:val="24"/>
      <w:szCs w:val="24"/>
    </w:rPr>
  </w:style>
  <w:style w:type="character" w:customStyle="1" w:styleId="6Char">
    <w:name w:val="标题 6 Char"/>
    <w:qFormat/>
    <w:rPr>
      <w:rFonts w:ascii="Cambria" w:hAnsi="Cambria" w:cs="宋体"/>
      <w:b/>
      <w:bCs/>
      <w:kern w:val="2"/>
      <w:sz w:val="24"/>
      <w:szCs w:val="24"/>
    </w:rPr>
  </w:style>
  <w:style w:type="character" w:customStyle="1" w:styleId="2c">
    <w:name w:val="正文文本 2 字符"/>
    <w:uiPriority w:val="99"/>
    <w:qFormat/>
    <w:rPr>
      <w:rFonts w:ascii="Times New Roman" w:eastAsia="楷体_GB2312" w:hAnsi="Times New Roman"/>
      <w:sz w:val="24"/>
      <w:lang w:eastAsia="en-US"/>
    </w:rPr>
  </w:style>
  <w:style w:type="character" w:customStyle="1" w:styleId="affffb">
    <w:name w:val="无间隔 字符"/>
    <w:qFormat/>
    <w:rPr>
      <w:color w:val="5A5A5A"/>
      <w:lang w:eastAsia="en-US" w:bidi="en-US"/>
    </w:rPr>
  </w:style>
  <w:style w:type="character" w:customStyle="1" w:styleId="context1">
    <w:name w:val="context1"/>
    <w:qFormat/>
    <w:rPr>
      <w:rFonts w:ascii="仿宋_GB2312" w:eastAsia="仿宋_GB2312" w:hint="eastAsia"/>
      <w:sz w:val="21"/>
      <w:szCs w:val="21"/>
      <w:lang w:val="en-US" w:eastAsia="zh-CN" w:bidi="ar-SA"/>
    </w:rPr>
  </w:style>
  <w:style w:type="character" w:customStyle="1" w:styleId="affffc">
    <w:name w:val="列出段落 字符"/>
    <w:qFormat/>
    <w:rPr>
      <w:rFonts w:eastAsia="仿宋_GB2312"/>
      <w:color w:val="000000"/>
      <w:kern w:val="2"/>
      <w:sz w:val="28"/>
      <w:szCs w:val="28"/>
    </w:rPr>
  </w:style>
  <w:style w:type="character" w:customStyle="1" w:styleId="affffd">
    <w:name w:val="批注主题 字符"/>
    <w:uiPriority w:val="99"/>
    <w:qFormat/>
    <w:rPr>
      <w:rFonts w:ascii="Times New Roman" w:hAnsi="Times New Roman"/>
      <w:b/>
      <w:bCs/>
      <w:kern w:val="2"/>
      <w:sz w:val="21"/>
    </w:rPr>
  </w:style>
  <w:style w:type="character" w:customStyle="1" w:styleId="Charb">
    <w:name w:val="日期 Char"/>
    <w:link w:val="afff3"/>
    <w:qFormat/>
    <w:rPr>
      <w:rFonts w:ascii="Times New Roman" w:hAnsi="Times New Roman"/>
      <w:sz w:val="24"/>
    </w:rPr>
  </w:style>
  <w:style w:type="character" w:customStyle="1" w:styleId="230">
    <w:name w:val="正文文本 2 字符3"/>
    <w:qFormat/>
    <w:rPr>
      <w:rFonts w:ascii="Times New Roman" w:eastAsia="楷体_GB2312" w:hAnsi="Times New Roman"/>
      <w:sz w:val="24"/>
      <w:lang w:eastAsia="en-US"/>
    </w:rPr>
  </w:style>
  <w:style w:type="character" w:customStyle="1" w:styleId="affffe">
    <w:name w:val="样式 四号 蓝色"/>
    <w:qFormat/>
    <w:rPr>
      <w:rFonts w:ascii="Arial" w:eastAsia="仿宋_GB2312" w:hAnsi="Arial" w:cs="Arial" w:hint="default"/>
      <w:color w:val="auto"/>
      <w:sz w:val="32"/>
      <w:szCs w:val="32"/>
    </w:rPr>
  </w:style>
  <w:style w:type="character" w:customStyle="1" w:styleId="1a">
    <w:name w:val="批注文字 字符1"/>
    <w:qFormat/>
    <w:rPr>
      <w:rFonts w:ascii="Times New Roman" w:hAnsi="Times New Roman"/>
      <w:kern w:val="2"/>
      <w:sz w:val="21"/>
    </w:rPr>
  </w:style>
  <w:style w:type="character" w:customStyle="1" w:styleId="afffff">
    <w:name w:val="标题２"/>
    <w:qFormat/>
    <w:rPr>
      <w:rFonts w:ascii="华文仿宋" w:eastAsia="黑体" w:hAnsi="华文仿宋" w:hint="eastAsia"/>
      <w:kern w:val="0"/>
      <w:sz w:val="32"/>
      <w:szCs w:val="28"/>
    </w:rPr>
  </w:style>
  <w:style w:type="character" w:customStyle="1" w:styleId="3Char2">
    <w:name w:val="标题 3 Char2"/>
    <w:link w:val="34"/>
    <w:uiPriority w:val="9"/>
    <w:qFormat/>
    <w:rPr>
      <w:rFonts w:ascii="华文中宋" w:eastAsia="华文中宋" w:hAnsi="华文中宋" w:cs="宋体"/>
      <w:b/>
      <w:bCs/>
      <w:sz w:val="30"/>
      <w:szCs w:val="30"/>
    </w:rPr>
  </w:style>
  <w:style w:type="character" w:customStyle="1" w:styleId="CharChar51">
    <w:name w:val="Char Char51"/>
    <w:qFormat/>
    <w:rPr>
      <w:kern w:val="2"/>
      <w:sz w:val="21"/>
    </w:rPr>
  </w:style>
  <w:style w:type="character" w:customStyle="1" w:styleId="7Char">
    <w:name w:val="标题 7 Char"/>
    <w:link w:val="70"/>
    <w:qFormat/>
    <w:rPr>
      <w:rFonts w:ascii="宋体" w:hAnsi="宋体" w:cs="宋体"/>
      <w:b/>
      <w:bCs/>
      <w:kern w:val="2"/>
      <w:sz w:val="24"/>
      <w:szCs w:val="24"/>
    </w:rPr>
  </w:style>
  <w:style w:type="character" w:customStyle="1" w:styleId="2CharChar">
    <w:name w:val="正文（首行缩进2字符） Char Char"/>
    <w:link w:val="2d"/>
    <w:qFormat/>
    <w:rPr>
      <w:rFonts w:ascii="Times New Roman" w:eastAsia="宋体" w:hAnsi="Times New Roman" w:cs="Times New Roman"/>
      <w:szCs w:val="21"/>
    </w:rPr>
  </w:style>
  <w:style w:type="paragraph" w:customStyle="1" w:styleId="2d">
    <w:name w:val="正文（首行缩进2字符）"/>
    <w:basedOn w:val="aff"/>
    <w:link w:val="2CharChar"/>
    <w:qFormat/>
    <w:pPr>
      <w:spacing w:line="360" w:lineRule="auto"/>
      <w:ind w:firstLineChars="200" w:firstLine="420"/>
    </w:pPr>
    <w:rPr>
      <w:rFonts w:ascii="Times New Roman" w:hAnsi="Times New Roman" w:cs="Times New Roman"/>
      <w:szCs w:val="21"/>
    </w:rPr>
  </w:style>
  <w:style w:type="character" w:customStyle="1" w:styleId="afffff0">
    <w:name w:val="正文（首行缩进两字）"/>
    <w:qFormat/>
    <w:rPr>
      <w:rFonts w:eastAsia="宋体"/>
      <w:kern w:val="2"/>
      <w:sz w:val="28"/>
      <w:szCs w:val="24"/>
      <w:lang w:val="en-US" w:eastAsia="zh-CN" w:bidi="ar-SA"/>
    </w:rPr>
  </w:style>
  <w:style w:type="character" w:customStyle="1" w:styleId="2e">
    <w:name w:val="标题 2 字符"/>
    <w:uiPriority w:val="9"/>
    <w:qFormat/>
    <w:rPr>
      <w:rFonts w:ascii="微软雅黑" w:eastAsia="微软雅黑" w:hAnsi="微软雅黑"/>
      <w:b/>
      <w:bCs/>
      <w:kern w:val="2"/>
      <w:sz w:val="36"/>
      <w:szCs w:val="36"/>
    </w:rPr>
  </w:style>
  <w:style w:type="character" w:customStyle="1" w:styleId="2f">
    <w:name w:val="批注文字 字符2"/>
    <w:qFormat/>
    <w:rPr>
      <w:rFonts w:ascii="Times New Roman" w:hAnsi="Times New Roman"/>
      <w:kern w:val="2"/>
      <w:sz w:val="21"/>
    </w:rPr>
  </w:style>
  <w:style w:type="character" w:customStyle="1" w:styleId="3a">
    <w:name w:val="无间隔 字符3"/>
    <w:qFormat/>
    <w:rPr>
      <w:color w:val="5A5A5A"/>
      <w:lang w:eastAsia="en-US" w:bidi="en-US"/>
    </w:rPr>
  </w:style>
  <w:style w:type="character" w:customStyle="1" w:styleId="5Char1">
    <w:name w:val="标题 5 Char1"/>
    <w:uiPriority w:val="9"/>
    <w:semiHidden/>
    <w:qFormat/>
    <w:locked/>
    <w:rPr>
      <w:rFonts w:ascii="Calibri" w:eastAsia="宋体" w:hAnsi="Calibri"/>
      <w:b/>
      <w:bCs/>
      <w:kern w:val="2"/>
      <w:sz w:val="28"/>
      <w:szCs w:val="28"/>
    </w:rPr>
  </w:style>
  <w:style w:type="character" w:customStyle="1" w:styleId="CharChar6">
    <w:name w:val="Char Char6"/>
    <w:qFormat/>
    <w:rPr>
      <w:rFonts w:ascii="宋体" w:eastAsia="宋体" w:hAnsi="宋体" w:hint="eastAsia"/>
      <w:kern w:val="2"/>
      <w:sz w:val="18"/>
      <w:szCs w:val="24"/>
      <w:lang w:val="en-US" w:eastAsia="zh-CN" w:bidi="ar-SA"/>
    </w:rPr>
  </w:style>
  <w:style w:type="character" w:customStyle="1" w:styleId="CharChar">
    <w:name w:val="标准文件_标准正文 Char Char"/>
    <w:link w:val="afffff1"/>
    <w:qFormat/>
    <w:rPr>
      <w:rFonts w:ascii="Times New Roman" w:hAnsi="Times New Roman"/>
      <w:bCs/>
      <w:color w:val="000000"/>
      <w:spacing w:val="2"/>
      <w:kern w:val="2"/>
      <w:sz w:val="24"/>
      <w:szCs w:val="24"/>
    </w:rPr>
  </w:style>
  <w:style w:type="paragraph" w:customStyle="1" w:styleId="afffff1">
    <w:name w:val="标准文件_标准正文"/>
    <w:basedOn w:val="aff"/>
    <w:link w:val="CharChar"/>
    <w:qFormat/>
    <w:pPr>
      <w:adjustRightInd w:val="0"/>
      <w:snapToGrid w:val="0"/>
      <w:spacing w:line="300" w:lineRule="auto"/>
      <w:ind w:firstLineChars="200" w:firstLine="200"/>
    </w:pPr>
    <w:rPr>
      <w:rFonts w:ascii="Times New Roman" w:hAnsi="Times New Roman"/>
      <w:bCs/>
      <w:color w:val="000000"/>
      <w:spacing w:val="2"/>
      <w:kern w:val="2"/>
    </w:rPr>
  </w:style>
  <w:style w:type="character" w:customStyle="1" w:styleId="211">
    <w:name w:val="正文首行缩进 2 字符1"/>
    <w:qFormat/>
    <w:rPr>
      <w:rFonts w:ascii="Times New Roman" w:hAnsi="Times New Roman"/>
      <w:kern w:val="2"/>
      <w:sz w:val="21"/>
    </w:rPr>
  </w:style>
  <w:style w:type="character" w:customStyle="1" w:styleId="afffff2">
    <w:name w:val="纯文本 字符"/>
    <w:uiPriority w:val="99"/>
    <w:qFormat/>
    <w:rPr>
      <w:rFonts w:ascii="Courier New" w:hAnsi="Courier New" w:cs="Courier New"/>
      <w:lang w:eastAsia="en-US"/>
    </w:rPr>
  </w:style>
  <w:style w:type="character" w:customStyle="1" w:styleId="2f0">
    <w:name w:val="纯文本 字符2"/>
    <w:qFormat/>
    <w:rPr>
      <w:rFonts w:ascii="Courier New" w:hAnsi="Courier New" w:cs="Courier New"/>
      <w:lang w:eastAsia="en-US"/>
    </w:rPr>
  </w:style>
  <w:style w:type="character" w:customStyle="1" w:styleId="63">
    <w:name w:val="标题 6 字符"/>
    <w:uiPriority w:val="9"/>
    <w:qFormat/>
    <w:rPr>
      <w:rFonts w:ascii="Cambria" w:hAnsi="Cambria"/>
      <w:b/>
      <w:bCs/>
      <w:kern w:val="2"/>
      <w:sz w:val="24"/>
      <w:szCs w:val="24"/>
    </w:rPr>
  </w:style>
  <w:style w:type="character" w:customStyle="1" w:styleId="Char2">
    <w:name w:val="电子邮件签名 Char"/>
    <w:link w:val="aff6"/>
    <w:qFormat/>
    <w:rPr>
      <w:rFonts w:ascii="Times New Roman" w:hAnsi="Times New Roman"/>
      <w:kern w:val="2"/>
      <w:sz w:val="21"/>
      <w:szCs w:val="24"/>
    </w:rPr>
  </w:style>
  <w:style w:type="character" w:customStyle="1" w:styleId="82">
    <w:name w:val="标题 8 字符"/>
    <w:uiPriority w:val="9"/>
    <w:qFormat/>
    <w:rPr>
      <w:rFonts w:ascii="Cambria" w:hAnsi="Cambria"/>
      <w:kern w:val="2"/>
      <w:sz w:val="24"/>
      <w:szCs w:val="24"/>
    </w:rPr>
  </w:style>
  <w:style w:type="character" w:customStyle="1" w:styleId="73">
    <w:name w:val="标题 7 字符"/>
    <w:uiPriority w:val="9"/>
    <w:qFormat/>
    <w:rPr>
      <w:b/>
      <w:bCs/>
      <w:kern w:val="2"/>
      <w:sz w:val="24"/>
      <w:szCs w:val="24"/>
    </w:rPr>
  </w:style>
  <w:style w:type="character" w:customStyle="1" w:styleId="Charf5">
    <w:name w:val="图 Char"/>
    <w:link w:val="afffff3"/>
    <w:qFormat/>
    <w:locked/>
    <w:rPr>
      <w:rFonts w:ascii="宋体" w:hAnsi="Times New Roman"/>
      <w:color w:val="000000"/>
      <w:sz w:val="28"/>
    </w:rPr>
  </w:style>
  <w:style w:type="paragraph" w:customStyle="1" w:styleId="afffff3">
    <w:name w:val="图"/>
    <w:basedOn w:val="aff"/>
    <w:link w:val="Charf5"/>
    <w:qFormat/>
    <w:pPr>
      <w:autoSpaceDE w:val="0"/>
      <w:autoSpaceDN w:val="0"/>
      <w:adjustRightInd w:val="0"/>
      <w:spacing w:line="0" w:lineRule="atLeast"/>
      <w:ind w:firstLineChars="200" w:firstLine="200"/>
      <w:jc w:val="center"/>
    </w:pPr>
    <w:rPr>
      <w:rFonts w:hAnsi="Times New Roman" w:hint="eastAsia"/>
      <w:color w:val="000000"/>
      <w:sz w:val="28"/>
      <w:szCs w:val="20"/>
    </w:rPr>
  </w:style>
  <w:style w:type="character" w:customStyle="1" w:styleId="CharChar8">
    <w:name w:val="Char Char8"/>
    <w:qFormat/>
    <w:rPr>
      <w:rFonts w:ascii="宋体" w:eastAsia="宋体" w:hAnsi="Courier New" w:cs="Courier New"/>
      <w:szCs w:val="21"/>
    </w:rPr>
  </w:style>
  <w:style w:type="character" w:customStyle="1" w:styleId="212">
    <w:name w:val="标题 2 字符1"/>
    <w:qFormat/>
    <w:rPr>
      <w:rFonts w:ascii="微软雅黑" w:eastAsia="微软雅黑" w:hAnsi="微软雅黑"/>
      <w:b/>
      <w:bCs/>
      <w:kern w:val="2"/>
      <w:sz w:val="36"/>
      <w:szCs w:val="36"/>
    </w:rPr>
  </w:style>
  <w:style w:type="character" w:customStyle="1" w:styleId="170">
    <w:name w:val="17"/>
    <w:qFormat/>
    <w:rPr>
      <w:rFonts w:ascii="宋体" w:eastAsia="宋体" w:hAnsi="宋体" w:hint="eastAsia"/>
      <w:b/>
      <w:bCs/>
      <w:sz w:val="27"/>
      <w:szCs w:val="27"/>
    </w:rPr>
  </w:style>
  <w:style w:type="character" w:customStyle="1" w:styleId="bjh-strong2">
    <w:name w:val="bjh-strong2"/>
    <w:qFormat/>
    <w:rPr>
      <w:b/>
      <w:bCs/>
      <w:color w:val="333333"/>
      <w:sz w:val="27"/>
      <w:szCs w:val="27"/>
    </w:rPr>
  </w:style>
  <w:style w:type="character" w:customStyle="1" w:styleId="3Char0">
    <w:name w:val="正文文本缩进 3 Char"/>
    <w:link w:val="38"/>
    <w:qFormat/>
    <w:rPr>
      <w:rFonts w:ascii="Times New Roman" w:hAnsi="Times New Roman"/>
      <w:kern w:val="2"/>
      <w:sz w:val="16"/>
      <w:szCs w:val="16"/>
    </w:rPr>
  </w:style>
  <w:style w:type="character" w:customStyle="1" w:styleId="apple-converted-space">
    <w:name w:val="apple-converted-space"/>
    <w:qFormat/>
  </w:style>
  <w:style w:type="character" w:customStyle="1" w:styleId="330">
    <w:name w:val="正文文本 3 字符3"/>
    <w:qFormat/>
    <w:rPr>
      <w:rFonts w:ascii="Times New Roman" w:hAnsi="Times New Roman"/>
      <w:kern w:val="2"/>
      <w:sz w:val="16"/>
      <w:szCs w:val="16"/>
    </w:rPr>
  </w:style>
  <w:style w:type="character" w:customStyle="1" w:styleId="1b">
    <w:name w:val="正文文本 字符1"/>
    <w:qFormat/>
    <w:rPr>
      <w:rFonts w:ascii="Times New Roman" w:hAnsi="Times New Roman"/>
      <w:kern w:val="2"/>
      <w:sz w:val="21"/>
    </w:rPr>
  </w:style>
  <w:style w:type="character" w:customStyle="1" w:styleId="2CharCharCharChar">
    <w:name w:val="样式 首行缩进:  2 字符 Char Char Char Char"/>
    <w:link w:val="2CharChar0"/>
    <w:qFormat/>
    <w:rPr>
      <w:rFonts w:ascii="Times New Roman" w:hAnsi="Times New Roman" w:cs="宋体"/>
      <w:kern w:val="2"/>
      <w:sz w:val="24"/>
      <w:szCs w:val="24"/>
      <w:lang w:val="de-DE"/>
    </w:rPr>
  </w:style>
  <w:style w:type="paragraph" w:customStyle="1" w:styleId="2CharChar0">
    <w:name w:val="样式 首行缩进:  2 字符 Char Char"/>
    <w:basedOn w:val="aff"/>
    <w:link w:val="2CharCharCharChar"/>
    <w:qFormat/>
    <w:pPr>
      <w:spacing w:line="360" w:lineRule="auto"/>
      <w:ind w:firstLineChars="200" w:firstLine="480"/>
    </w:pPr>
    <w:rPr>
      <w:rFonts w:ascii="Times New Roman" w:hAnsi="Times New Roman"/>
      <w:kern w:val="2"/>
      <w:lang w:val="de-DE"/>
    </w:rPr>
  </w:style>
  <w:style w:type="character" w:customStyle="1" w:styleId="Char11">
    <w:name w:val="题注 Char1"/>
    <w:semiHidden/>
    <w:qFormat/>
    <w:locked/>
    <w:rPr>
      <w:rFonts w:ascii="Arial" w:eastAsia="宋体" w:hAnsi="Arial"/>
      <w:sz w:val="28"/>
      <w:szCs w:val="24"/>
      <w:lang w:eastAsia="en-US"/>
    </w:rPr>
  </w:style>
  <w:style w:type="character" w:customStyle="1" w:styleId="HTML10">
    <w:name w:val="HTML 地址 字符1"/>
    <w:qFormat/>
    <w:rPr>
      <w:rFonts w:ascii="Times New Roman" w:hAnsi="Times New Roman"/>
      <w:i/>
      <w:iCs/>
      <w:kern w:val="2"/>
      <w:sz w:val="24"/>
      <w:szCs w:val="24"/>
    </w:rPr>
  </w:style>
  <w:style w:type="character" w:customStyle="1" w:styleId="2f1">
    <w:name w:val="正文文本缩进 字符2"/>
    <w:qFormat/>
    <w:rPr>
      <w:rFonts w:ascii="Times New Roman" w:hAnsi="Times New Roman"/>
      <w:kern w:val="2"/>
      <w:sz w:val="24"/>
    </w:rPr>
  </w:style>
  <w:style w:type="character" w:customStyle="1" w:styleId="CharChar32">
    <w:name w:val="Char Char32"/>
    <w:qFormat/>
    <w:rPr>
      <w:kern w:val="2"/>
      <w:sz w:val="21"/>
    </w:rPr>
  </w:style>
  <w:style w:type="character" w:customStyle="1" w:styleId="2f2">
    <w:name w:val="副标题 字符2"/>
    <w:qFormat/>
    <w:rPr>
      <w:rFonts w:ascii="Arial" w:hAnsi="Arial" w:cs="Arial"/>
      <w:b/>
      <w:bCs/>
      <w:kern w:val="28"/>
      <w:sz w:val="32"/>
      <w:szCs w:val="32"/>
    </w:rPr>
  </w:style>
  <w:style w:type="character" w:customStyle="1" w:styleId="331">
    <w:name w:val="标题 3 字符3"/>
    <w:qFormat/>
    <w:rPr>
      <w:rFonts w:ascii="华文中宋" w:eastAsia="华文中宋" w:hAnsi="华文中宋"/>
      <w:b/>
      <w:bCs/>
      <w:kern w:val="2"/>
      <w:sz w:val="30"/>
      <w:szCs w:val="30"/>
    </w:rPr>
  </w:style>
  <w:style w:type="character" w:customStyle="1" w:styleId="9Char">
    <w:name w:val="标题 9 Char"/>
    <w:link w:val="9"/>
    <w:qFormat/>
    <w:rPr>
      <w:rFonts w:ascii="Cambria" w:hAnsi="Cambria" w:cs="宋体"/>
      <w:kern w:val="2"/>
      <w:sz w:val="21"/>
      <w:szCs w:val="21"/>
    </w:rPr>
  </w:style>
  <w:style w:type="character" w:customStyle="1" w:styleId="3b">
    <w:name w:val="信息标题 字符3"/>
    <w:qFormat/>
    <w:rPr>
      <w:rFonts w:ascii="Arial" w:hAnsi="Arial" w:cs="Arial"/>
      <w:kern w:val="2"/>
      <w:sz w:val="24"/>
      <w:szCs w:val="24"/>
      <w:shd w:val="pct20" w:color="auto" w:fill="auto"/>
    </w:rPr>
  </w:style>
  <w:style w:type="character" w:customStyle="1" w:styleId="2Char2">
    <w:name w:val="无编号格式2 Char"/>
    <w:link w:val="23"/>
    <w:qFormat/>
    <w:rPr>
      <w:rFonts w:ascii="宋体" w:hAnsi="宋体" w:cs="宋体"/>
      <w:sz w:val="24"/>
      <w:szCs w:val="24"/>
    </w:rPr>
  </w:style>
  <w:style w:type="paragraph" w:customStyle="1" w:styleId="23">
    <w:name w:val="无编号格式2"/>
    <w:basedOn w:val="aff"/>
    <w:link w:val="2Char2"/>
    <w:qFormat/>
    <w:pPr>
      <w:numPr>
        <w:numId w:val="6"/>
      </w:numPr>
      <w:spacing w:beforeLines="50" w:before="50" w:line="360" w:lineRule="auto"/>
    </w:pPr>
  </w:style>
  <w:style w:type="character" w:customStyle="1" w:styleId="HTML20">
    <w:name w:val="HTML 预设格式 字符2"/>
    <w:qFormat/>
    <w:rPr>
      <w:rFonts w:ascii="宋体" w:hAnsi="宋体" w:cs="宋体"/>
      <w:sz w:val="24"/>
      <w:szCs w:val="24"/>
    </w:rPr>
  </w:style>
  <w:style w:type="character" w:customStyle="1" w:styleId="afffff4">
    <w:name w:val="电子邮件签名 字符"/>
    <w:uiPriority w:val="99"/>
    <w:qFormat/>
    <w:rPr>
      <w:rFonts w:ascii="Times New Roman" w:hAnsi="Times New Roman"/>
      <w:kern w:val="2"/>
      <w:sz w:val="21"/>
      <w:szCs w:val="24"/>
    </w:rPr>
  </w:style>
  <w:style w:type="character" w:customStyle="1" w:styleId="Char12">
    <w:name w:val="页眉 Char1"/>
    <w:semiHidden/>
    <w:qFormat/>
    <w:locked/>
    <w:rPr>
      <w:kern w:val="2"/>
      <w:sz w:val="18"/>
      <w:szCs w:val="18"/>
    </w:rPr>
  </w:style>
  <w:style w:type="character" w:customStyle="1" w:styleId="8Char">
    <w:name w:val="标题 8 Char"/>
    <w:link w:val="8"/>
    <w:qFormat/>
    <w:rPr>
      <w:rFonts w:ascii="Cambria" w:hAnsi="Cambria" w:cs="宋体"/>
      <w:kern w:val="2"/>
      <w:sz w:val="24"/>
      <w:szCs w:val="24"/>
    </w:rPr>
  </w:style>
  <w:style w:type="character" w:customStyle="1" w:styleId="2CharChar1">
    <w:name w:val="缩进2 Char Char"/>
    <w:link w:val="2f3"/>
    <w:qFormat/>
    <w:rPr>
      <w:rFonts w:ascii="宋体" w:hAnsi="宋体"/>
      <w:kern w:val="2"/>
      <w:sz w:val="24"/>
    </w:rPr>
  </w:style>
  <w:style w:type="paragraph" w:customStyle="1" w:styleId="2f3">
    <w:name w:val="缩进2"/>
    <w:basedOn w:val="aff"/>
    <w:link w:val="2CharChar1"/>
    <w:qFormat/>
    <w:pPr>
      <w:snapToGrid w:val="0"/>
      <w:spacing w:line="360" w:lineRule="auto"/>
      <w:ind w:left="839" w:firstLineChars="200" w:firstLine="480"/>
    </w:pPr>
    <w:rPr>
      <w:kern w:val="2"/>
    </w:rPr>
  </w:style>
  <w:style w:type="character" w:customStyle="1" w:styleId="afffff5">
    <w:name w:val="表头 字符"/>
    <w:link w:val="afffff6"/>
    <w:qFormat/>
    <w:rPr>
      <w:rFonts w:ascii="宋体" w:eastAsia="仿宋_GB2312" w:hAnsi="宋体"/>
      <w:b/>
      <w:color w:val="000000"/>
      <w:kern w:val="2"/>
      <w:sz w:val="28"/>
      <w:szCs w:val="21"/>
    </w:rPr>
  </w:style>
  <w:style w:type="paragraph" w:customStyle="1" w:styleId="afffff6">
    <w:name w:val="表头"/>
    <w:next w:val="aff"/>
    <w:link w:val="afffff5"/>
    <w:pPr>
      <w:spacing w:line="360" w:lineRule="auto"/>
      <w:jc w:val="center"/>
    </w:pPr>
    <w:rPr>
      <w:rFonts w:ascii="宋体" w:eastAsia="仿宋_GB2312" w:hAnsi="宋体"/>
      <w:b/>
      <w:color w:val="000000"/>
      <w:kern w:val="2"/>
      <w:sz w:val="28"/>
      <w:szCs w:val="21"/>
    </w:rPr>
  </w:style>
  <w:style w:type="character" w:customStyle="1" w:styleId="afffff7">
    <w:name w:val="信息标题 字符"/>
    <w:uiPriority w:val="99"/>
    <w:qFormat/>
    <w:rPr>
      <w:rFonts w:ascii="Arial" w:hAnsi="Arial" w:cs="Arial"/>
      <w:kern w:val="2"/>
      <w:sz w:val="24"/>
      <w:szCs w:val="24"/>
      <w:shd w:val="pct20" w:color="auto" w:fill="auto"/>
    </w:rPr>
  </w:style>
  <w:style w:type="character" w:customStyle="1" w:styleId="EmailStyle530">
    <w:name w:val="EmailStyle530"/>
    <w:qFormat/>
    <w:rPr>
      <w:rFonts w:ascii="Arial" w:eastAsia="宋体" w:hAnsi="Arial" w:cs="Arial" w:hint="default"/>
      <w:color w:val="auto"/>
      <w:sz w:val="20"/>
    </w:rPr>
  </w:style>
  <w:style w:type="character" w:customStyle="1" w:styleId="9Char1">
    <w:name w:val="标题 9 Char1"/>
    <w:semiHidden/>
    <w:qFormat/>
    <w:locked/>
    <w:rPr>
      <w:rFonts w:ascii="Cambria" w:eastAsia="宋体" w:hAnsi="Cambria"/>
      <w:kern w:val="2"/>
      <w:sz w:val="21"/>
      <w:szCs w:val="21"/>
    </w:rPr>
  </w:style>
  <w:style w:type="character" w:customStyle="1" w:styleId="1c">
    <w:name w:val="电子邮件签名 字符1"/>
    <w:qFormat/>
    <w:rPr>
      <w:rFonts w:ascii="Times New Roman" w:hAnsi="Times New Roman"/>
      <w:kern w:val="2"/>
      <w:sz w:val="21"/>
      <w:szCs w:val="24"/>
    </w:rPr>
  </w:style>
  <w:style w:type="character" w:customStyle="1" w:styleId="afffff8">
    <w:name w:val="首行缩进 字符"/>
    <w:link w:val="afffff9"/>
    <w:qFormat/>
    <w:rPr>
      <w:rFonts w:ascii="Arial" w:hAnsi="Arial"/>
      <w:kern w:val="2"/>
      <w:sz w:val="24"/>
      <w:szCs w:val="24"/>
    </w:rPr>
  </w:style>
  <w:style w:type="paragraph" w:customStyle="1" w:styleId="afffff9">
    <w:name w:val="首行缩进"/>
    <w:basedOn w:val="aff"/>
    <w:link w:val="afffff8"/>
    <w:qFormat/>
    <w:pPr>
      <w:spacing w:line="300" w:lineRule="auto"/>
      <w:ind w:firstLineChars="200" w:firstLine="200"/>
    </w:pPr>
    <w:rPr>
      <w:rFonts w:ascii="Arial" w:hAnsi="Arial"/>
    </w:rPr>
  </w:style>
  <w:style w:type="character" w:customStyle="1" w:styleId="1d">
    <w:name w:val="页脚 字符1"/>
    <w:qFormat/>
    <w:rPr>
      <w:rFonts w:ascii="Calibri" w:eastAsia="宋体" w:hAnsi="Calibri" w:cs="Times New Roman"/>
      <w:sz w:val="18"/>
      <w:szCs w:val="18"/>
    </w:rPr>
  </w:style>
  <w:style w:type="character" w:customStyle="1" w:styleId="MyCharChar">
    <w:name w:val="My正文 Char Char"/>
    <w:qFormat/>
    <w:rPr>
      <w:rFonts w:ascii="Arial" w:eastAsia="宋体" w:hAnsi="Arial" w:cs="Arial" w:hint="default"/>
      <w:sz w:val="24"/>
      <w:lang w:val="en-US" w:eastAsia="zh-CN" w:bidi="ar-SA"/>
    </w:rPr>
  </w:style>
  <w:style w:type="character" w:customStyle="1" w:styleId="3c">
    <w:name w:val="标题 3 字符"/>
    <w:uiPriority w:val="9"/>
    <w:qFormat/>
    <w:rPr>
      <w:b/>
      <w:bCs/>
      <w:kern w:val="2"/>
      <w:sz w:val="32"/>
      <w:szCs w:val="32"/>
    </w:rPr>
  </w:style>
  <w:style w:type="character" w:customStyle="1" w:styleId="afffffa">
    <w:name w:val="注释标题 字符"/>
    <w:uiPriority w:val="99"/>
    <w:qFormat/>
    <w:rPr>
      <w:rFonts w:ascii="Times New Roman" w:hAnsi="Times New Roman"/>
      <w:kern w:val="2"/>
      <w:sz w:val="21"/>
      <w:szCs w:val="24"/>
    </w:rPr>
  </w:style>
  <w:style w:type="character" w:customStyle="1" w:styleId="afffffb">
    <w:name w:val="标题 字符"/>
    <w:qFormat/>
    <w:rPr>
      <w:rFonts w:ascii="Arial" w:hAnsi="Arial" w:cs="Arial"/>
      <w:b/>
      <w:bCs/>
      <w:kern w:val="2"/>
      <w:sz w:val="32"/>
      <w:szCs w:val="32"/>
    </w:rPr>
  </w:style>
  <w:style w:type="character" w:customStyle="1" w:styleId="4Char">
    <w:name w:val="标题 4 Char"/>
    <w:link w:val="42"/>
    <w:uiPriority w:val="9"/>
    <w:qFormat/>
    <w:rPr>
      <w:rFonts w:ascii="Cambria" w:hAnsi="Cambria" w:cs="宋体"/>
      <w:b/>
      <w:bCs/>
      <w:kern w:val="2"/>
      <w:sz w:val="28"/>
      <w:szCs w:val="28"/>
    </w:rPr>
  </w:style>
  <w:style w:type="character" w:customStyle="1" w:styleId="820">
    <w:name w:val="标题 8 字符2"/>
    <w:qFormat/>
    <w:rPr>
      <w:rFonts w:ascii="Cambria" w:hAnsi="Cambria"/>
      <w:kern w:val="2"/>
      <w:sz w:val="24"/>
      <w:szCs w:val="24"/>
    </w:rPr>
  </w:style>
  <w:style w:type="character" w:customStyle="1" w:styleId="1e">
    <w:name w:val="批注框文本 字符1"/>
    <w:qFormat/>
    <w:rPr>
      <w:rFonts w:ascii="Calibri" w:eastAsia="宋体" w:hAnsi="Calibri" w:cs="Times New Roman"/>
      <w:sz w:val="18"/>
      <w:szCs w:val="18"/>
    </w:rPr>
  </w:style>
  <w:style w:type="character" w:customStyle="1" w:styleId="430">
    <w:name w:val="43"/>
    <w:qFormat/>
    <w:rPr>
      <w:rFonts w:ascii="Times New Roman" w:hAnsi="Times New Roman" w:cs="Times New Roman" w:hint="default"/>
      <w:b/>
      <w:bCs/>
    </w:rPr>
  </w:style>
  <w:style w:type="character" w:customStyle="1" w:styleId="213">
    <w:name w:val="正文文本缩进 2 字符1"/>
    <w:qFormat/>
    <w:rPr>
      <w:rFonts w:ascii="Times New Roman" w:hAnsi="Times New Roman"/>
      <w:kern w:val="2"/>
      <w:sz w:val="21"/>
    </w:rPr>
  </w:style>
  <w:style w:type="character" w:customStyle="1" w:styleId="HTML5">
    <w:name w:val="HTML 预设格式 字符"/>
    <w:uiPriority w:val="99"/>
    <w:qFormat/>
    <w:rPr>
      <w:rFonts w:ascii="宋体" w:hAnsi="宋体" w:cs="宋体"/>
      <w:sz w:val="24"/>
      <w:szCs w:val="24"/>
    </w:rPr>
  </w:style>
  <w:style w:type="character" w:customStyle="1" w:styleId="HTML21">
    <w:name w:val="HTML 地址 字符2"/>
    <w:qFormat/>
    <w:rPr>
      <w:rFonts w:ascii="Times New Roman" w:hAnsi="Times New Roman"/>
      <w:i/>
      <w:iCs/>
      <w:kern w:val="2"/>
      <w:sz w:val="24"/>
      <w:szCs w:val="24"/>
    </w:rPr>
  </w:style>
  <w:style w:type="character" w:customStyle="1" w:styleId="Char13">
    <w:name w:val="正文首行缩进 Char1"/>
    <w:uiPriority w:val="99"/>
    <w:semiHidden/>
    <w:qFormat/>
    <w:locked/>
    <w:rPr>
      <w:rFonts w:ascii="宋体" w:hAnsi="Times New Roman"/>
      <w:kern w:val="2"/>
      <w:sz w:val="24"/>
      <w:szCs w:val="24"/>
    </w:rPr>
  </w:style>
  <w:style w:type="character" w:customStyle="1" w:styleId="710">
    <w:name w:val="标题 7 字符1"/>
    <w:qFormat/>
    <w:rPr>
      <w:b/>
      <w:bCs/>
      <w:kern w:val="2"/>
      <w:sz w:val="24"/>
      <w:szCs w:val="24"/>
    </w:rPr>
  </w:style>
  <w:style w:type="character" w:customStyle="1" w:styleId="48">
    <w:name w:val="标题 4 字符"/>
    <w:uiPriority w:val="9"/>
    <w:qFormat/>
    <w:rPr>
      <w:rFonts w:ascii="Cambria" w:hAnsi="Cambria"/>
      <w:b/>
      <w:bCs/>
      <w:kern w:val="2"/>
      <w:sz w:val="28"/>
      <w:szCs w:val="28"/>
    </w:rPr>
  </w:style>
  <w:style w:type="character" w:customStyle="1" w:styleId="f14lh15">
    <w:name w:val="f14 lh15"/>
    <w:qFormat/>
  </w:style>
  <w:style w:type="character" w:customStyle="1" w:styleId="3d">
    <w:name w:val="标题 字符3"/>
    <w:qFormat/>
    <w:rPr>
      <w:rFonts w:ascii="Arial" w:hAnsi="Arial" w:cs="Arial"/>
      <w:b/>
      <w:bCs/>
      <w:kern w:val="2"/>
      <w:sz w:val="32"/>
      <w:szCs w:val="32"/>
    </w:rPr>
  </w:style>
  <w:style w:type="character" w:customStyle="1" w:styleId="1f">
    <w:name w:val="表正文1"/>
    <w:qFormat/>
    <w:rPr>
      <w:rFonts w:ascii="Arial" w:eastAsia="宋体" w:hAnsi="Arial"/>
      <w:kern w:val="2"/>
      <w:sz w:val="24"/>
      <w:szCs w:val="24"/>
      <w:lang w:val="en-US" w:eastAsia="zh-CN" w:bidi="ar-SA"/>
    </w:rPr>
  </w:style>
  <w:style w:type="character" w:customStyle="1" w:styleId="91">
    <w:name w:val="标题 9 字符1"/>
    <w:qFormat/>
    <w:rPr>
      <w:rFonts w:ascii="Cambria" w:hAnsi="Cambria"/>
      <w:kern w:val="2"/>
      <w:sz w:val="21"/>
      <w:szCs w:val="21"/>
    </w:rPr>
  </w:style>
  <w:style w:type="character" w:customStyle="1" w:styleId="3e">
    <w:name w:val="称呼 字符3"/>
    <w:qFormat/>
    <w:rPr>
      <w:rFonts w:ascii="Times New Roman" w:hAnsi="Times New Roman"/>
      <w:kern w:val="2"/>
      <w:sz w:val="21"/>
      <w:szCs w:val="24"/>
    </w:rPr>
  </w:style>
  <w:style w:type="character" w:customStyle="1" w:styleId="3Char1">
    <w:name w:val="标题 3 Char1"/>
    <w:semiHidden/>
    <w:qFormat/>
    <w:locked/>
    <w:rPr>
      <w:rFonts w:ascii="Calibri" w:eastAsia="宋体" w:hAnsi="Calibri"/>
      <w:b/>
      <w:bCs/>
      <w:kern w:val="2"/>
      <w:sz w:val="32"/>
      <w:szCs w:val="32"/>
    </w:rPr>
  </w:style>
  <w:style w:type="character" w:customStyle="1" w:styleId="font11">
    <w:name w:val="font11"/>
    <w:qFormat/>
    <w:rPr>
      <w:rFonts w:ascii="宋体" w:eastAsia="宋体" w:hAnsi="宋体" w:hint="eastAsia"/>
      <w:b/>
      <w:bCs/>
      <w:color w:val="000000"/>
      <w:sz w:val="24"/>
      <w:szCs w:val="24"/>
      <w:u w:val="none"/>
    </w:rPr>
  </w:style>
  <w:style w:type="character" w:customStyle="1" w:styleId="1CharChar">
    <w:name w:val="正文1 Char Char"/>
    <w:qFormat/>
    <w:rPr>
      <w:rFonts w:ascii="宋体" w:hAnsi="宋体" w:cs="宋体" w:hint="default"/>
      <w:kern w:val="2"/>
      <w:sz w:val="24"/>
      <w:szCs w:val="21"/>
    </w:rPr>
  </w:style>
  <w:style w:type="character" w:customStyle="1" w:styleId="CharChar14">
    <w:name w:val="Char Char14"/>
    <w:qFormat/>
    <w:rPr>
      <w:rFonts w:ascii="Times New Roman" w:eastAsia="宋体" w:hAnsi="Times New Roman" w:cs="Times New Roman"/>
      <w:szCs w:val="20"/>
    </w:rPr>
  </w:style>
  <w:style w:type="character" w:customStyle="1" w:styleId="530">
    <w:name w:val="标题 5 字符3"/>
    <w:qFormat/>
    <w:rPr>
      <w:b/>
      <w:bCs/>
      <w:kern w:val="2"/>
      <w:sz w:val="28"/>
      <w:szCs w:val="28"/>
    </w:rPr>
  </w:style>
  <w:style w:type="character" w:customStyle="1" w:styleId="Char6">
    <w:name w:val="称呼 Char"/>
    <w:link w:val="affd"/>
    <w:qFormat/>
    <w:rPr>
      <w:rFonts w:ascii="Times New Roman" w:hAnsi="Times New Roman"/>
      <w:kern w:val="2"/>
      <w:sz w:val="21"/>
      <w:szCs w:val="24"/>
    </w:rPr>
  </w:style>
  <w:style w:type="character" w:customStyle="1" w:styleId="Charf6">
    <w:name w:val="无间隔 Char"/>
    <w:link w:val="afffffc"/>
    <w:qFormat/>
    <w:rPr>
      <w:color w:val="5A5A5A"/>
      <w:lang w:eastAsia="en-US" w:bidi="en-US"/>
    </w:rPr>
  </w:style>
  <w:style w:type="paragraph" w:styleId="afffffc">
    <w:name w:val="No Spacing"/>
    <w:basedOn w:val="aff"/>
    <w:link w:val="Charf6"/>
    <w:qFormat/>
    <w:pPr>
      <w:ind w:left="2160"/>
    </w:pPr>
    <w:rPr>
      <w:color w:val="5A5A5A"/>
      <w:lang w:eastAsia="en-US" w:bidi="en-US"/>
    </w:rPr>
  </w:style>
  <w:style w:type="character" w:customStyle="1" w:styleId="1f0">
    <w:name w:val="列表段落 字符1"/>
    <w:link w:val="100"/>
    <w:qFormat/>
  </w:style>
  <w:style w:type="paragraph" w:customStyle="1" w:styleId="100">
    <w:name w:val="10"/>
    <w:basedOn w:val="aff"/>
    <w:next w:val="1f1"/>
    <w:link w:val="1f0"/>
    <w:qFormat/>
    <w:pPr>
      <w:ind w:firstLineChars="200" w:firstLine="420"/>
    </w:pPr>
    <w:rPr>
      <w:sz w:val="20"/>
      <w:szCs w:val="20"/>
    </w:rPr>
  </w:style>
  <w:style w:type="paragraph" w:customStyle="1" w:styleId="1f1">
    <w:name w:val="列表段落1"/>
    <w:basedOn w:val="aff"/>
    <w:link w:val="2f4"/>
    <w:uiPriority w:val="99"/>
    <w:qFormat/>
    <w:pPr>
      <w:ind w:firstLineChars="200" w:firstLine="420"/>
    </w:pPr>
    <w:rPr>
      <w:rFonts w:ascii="Calibri" w:hAnsi="Calibri" w:cs="Times New Roman"/>
    </w:rPr>
  </w:style>
  <w:style w:type="character" w:customStyle="1" w:styleId="1f2">
    <w:name w:val="结束语 字符1"/>
    <w:qFormat/>
    <w:rPr>
      <w:rFonts w:ascii="Times New Roman" w:hAnsi="Times New Roman"/>
      <w:kern w:val="2"/>
      <w:sz w:val="21"/>
      <w:szCs w:val="24"/>
    </w:rPr>
  </w:style>
  <w:style w:type="character" w:customStyle="1" w:styleId="CharChar0">
    <w:name w:val="正文内容 Char Char"/>
    <w:qFormat/>
    <w:rPr>
      <w:rFonts w:ascii="Tahoma" w:eastAsia="宋体" w:hAnsi="Tahoma" w:cs="Tahoma" w:hint="default"/>
      <w:kern w:val="2"/>
      <w:sz w:val="24"/>
      <w:szCs w:val="24"/>
      <w:lang w:val="en-US" w:eastAsia="zh-CN" w:bidi="ar-SA"/>
    </w:rPr>
  </w:style>
  <w:style w:type="character" w:customStyle="1" w:styleId="jsonstring">
    <w:name w:val="json_string"/>
    <w:qFormat/>
  </w:style>
  <w:style w:type="character" w:customStyle="1" w:styleId="CharChar26">
    <w:name w:val="Char Char26"/>
    <w:qFormat/>
    <w:rPr>
      <w:rFonts w:ascii="Times New Roman" w:eastAsia="宋体" w:hAnsi="Times New Roman" w:cs="Times New Roman"/>
      <w:sz w:val="18"/>
      <w:szCs w:val="20"/>
    </w:rPr>
  </w:style>
  <w:style w:type="character" w:customStyle="1" w:styleId="HTMLChar">
    <w:name w:val="HTML 地址 Char"/>
    <w:link w:val="HTML"/>
    <w:qFormat/>
    <w:rPr>
      <w:rFonts w:ascii="Times New Roman" w:hAnsi="Times New Roman"/>
      <w:i/>
      <w:iCs/>
      <w:kern w:val="2"/>
      <w:sz w:val="24"/>
      <w:szCs w:val="24"/>
    </w:rPr>
  </w:style>
  <w:style w:type="character" w:customStyle="1" w:styleId="CharChar161">
    <w:name w:val="Char Char161"/>
    <w:qFormat/>
    <w:rPr>
      <w:rFonts w:ascii="Times New Roman" w:eastAsia="宋体" w:hAnsi="Times New Roman" w:cs="Times New Roman"/>
      <w:b/>
      <w:bCs/>
      <w:szCs w:val="20"/>
    </w:rPr>
  </w:style>
  <w:style w:type="character" w:customStyle="1" w:styleId="afffffd">
    <w:name w:val="页脚 字符"/>
    <w:uiPriority w:val="99"/>
    <w:qFormat/>
    <w:rPr>
      <w:rFonts w:ascii="Calibri" w:eastAsia="宋体" w:hAnsi="Calibri" w:cs="Times New Roman"/>
      <w:sz w:val="18"/>
      <w:szCs w:val="18"/>
    </w:rPr>
  </w:style>
  <w:style w:type="character" w:customStyle="1" w:styleId="220">
    <w:name w:val="正文文本首行缩进 2 字符2"/>
    <w:uiPriority w:val="99"/>
    <w:qFormat/>
    <w:rPr>
      <w:rFonts w:ascii="Times New Roman" w:hAnsi="Times New Roman"/>
      <w:kern w:val="2"/>
      <w:sz w:val="21"/>
    </w:rPr>
  </w:style>
  <w:style w:type="character" w:customStyle="1" w:styleId="2f5">
    <w:name w:val="电子邮件签名 字符2"/>
    <w:rPr>
      <w:rFonts w:ascii="Times New Roman" w:hAnsi="Times New Roman"/>
      <w:kern w:val="2"/>
      <w:sz w:val="21"/>
      <w:szCs w:val="24"/>
    </w:rPr>
  </w:style>
  <w:style w:type="character" w:customStyle="1" w:styleId="1f3">
    <w:name w:val="副标题 字符1"/>
    <w:rPr>
      <w:rFonts w:ascii="Arial" w:hAnsi="Arial" w:cs="Arial"/>
      <w:b/>
      <w:bCs/>
      <w:kern w:val="28"/>
      <w:sz w:val="32"/>
      <w:szCs w:val="32"/>
    </w:rPr>
  </w:style>
  <w:style w:type="character" w:customStyle="1" w:styleId="Charc">
    <w:name w:val="批注框文本 Char"/>
    <w:link w:val="afff4"/>
    <w:qFormat/>
    <w:rPr>
      <w:rFonts w:ascii="Calibri" w:eastAsia="宋体" w:hAnsi="Calibri" w:cs="Times New Roman"/>
      <w:sz w:val="18"/>
      <w:szCs w:val="18"/>
    </w:rPr>
  </w:style>
  <w:style w:type="character" w:customStyle="1" w:styleId="CharChar1">
    <w:name w:val="正文不空 Char Char"/>
    <w:qFormat/>
    <w:rPr>
      <w:rFonts w:ascii="Arial" w:eastAsia="仿宋_GB2312" w:hAnsi="Arial" w:cs="Arial" w:hint="default"/>
      <w:kern w:val="2"/>
      <w:sz w:val="32"/>
      <w:szCs w:val="32"/>
      <w:lang w:val="en-US" w:eastAsia="zh-CN" w:bidi="ar-SA"/>
    </w:rPr>
  </w:style>
  <w:style w:type="character" w:customStyle="1" w:styleId="3CharChar">
    <w:name w:val="缩进3 Char Char"/>
    <w:link w:val="3f"/>
    <w:qFormat/>
    <w:rPr>
      <w:rFonts w:ascii="宋体" w:hAnsi="宋体"/>
      <w:kern w:val="2"/>
      <w:sz w:val="24"/>
      <w:szCs w:val="21"/>
    </w:rPr>
  </w:style>
  <w:style w:type="paragraph" w:customStyle="1" w:styleId="3f">
    <w:name w:val="缩进3"/>
    <w:basedOn w:val="aff"/>
    <w:link w:val="3CharChar"/>
    <w:qFormat/>
    <w:pPr>
      <w:snapToGrid w:val="0"/>
      <w:spacing w:line="360" w:lineRule="auto"/>
      <w:ind w:left="482" w:firstLineChars="200" w:firstLine="480"/>
    </w:pPr>
    <w:rPr>
      <w:kern w:val="2"/>
      <w:szCs w:val="21"/>
    </w:rPr>
  </w:style>
  <w:style w:type="character" w:customStyle="1" w:styleId="afffffe">
    <w:name w:val="副标题 字符"/>
    <w:uiPriority w:val="11"/>
    <w:rPr>
      <w:rFonts w:ascii="Arial" w:hAnsi="Arial" w:cs="Arial"/>
      <w:b/>
      <w:bCs/>
      <w:kern w:val="28"/>
      <w:sz w:val="32"/>
      <w:szCs w:val="32"/>
    </w:rPr>
  </w:style>
  <w:style w:type="character" w:customStyle="1" w:styleId="83">
    <w:name w:val="标题 8 字符3"/>
    <w:qFormat/>
    <w:rPr>
      <w:rFonts w:ascii="Cambria" w:hAnsi="Cambria"/>
      <w:kern w:val="2"/>
      <w:sz w:val="24"/>
      <w:szCs w:val="24"/>
    </w:rPr>
  </w:style>
  <w:style w:type="character" w:customStyle="1" w:styleId="affffff">
    <w:name w:val="方欣表格栏目"/>
    <w:rPr>
      <w:b/>
      <w:bCs/>
    </w:rPr>
  </w:style>
  <w:style w:type="character" w:customStyle="1" w:styleId="nolink">
    <w:name w:val="nolink"/>
    <w:qFormat/>
  </w:style>
  <w:style w:type="character" w:customStyle="1" w:styleId="3f0">
    <w:name w:val="批注框文本 字符3"/>
    <w:qFormat/>
    <w:rPr>
      <w:rFonts w:ascii="Calibri" w:eastAsia="宋体" w:hAnsi="Calibri" w:cs="Times New Roman"/>
      <w:sz w:val="18"/>
      <w:szCs w:val="18"/>
    </w:rPr>
  </w:style>
  <w:style w:type="character" w:customStyle="1" w:styleId="Char14">
    <w:name w:val="页脚 Char1"/>
    <w:semiHidden/>
    <w:qFormat/>
    <w:locked/>
    <w:rPr>
      <w:kern w:val="2"/>
      <w:sz w:val="18"/>
      <w:szCs w:val="18"/>
    </w:rPr>
  </w:style>
  <w:style w:type="character" w:customStyle="1" w:styleId="8Char1">
    <w:name w:val="标题 8 Char1"/>
    <w:semiHidden/>
    <w:qFormat/>
    <w:locked/>
    <w:rPr>
      <w:rFonts w:ascii="Cambria" w:eastAsia="宋体" w:hAnsi="Cambria"/>
      <w:kern w:val="2"/>
      <w:sz w:val="24"/>
      <w:szCs w:val="24"/>
    </w:rPr>
  </w:style>
  <w:style w:type="character" w:customStyle="1" w:styleId="ptt1">
    <w:name w:val="ptt1"/>
    <w:rPr>
      <w:rFonts w:ascii="宋体" w:eastAsia="宋体" w:hAnsi="宋体" w:hint="eastAsia"/>
      <w:spacing w:val="375"/>
      <w:sz w:val="18"/>
      <w:szCs w:val="18"/>
      <w:lang w:val="en-US" w:eastAsia="en-US" w:bidi="ar-SA"/>
    </w:rPr>
  </w:style>
  <w:style w:type="character" w:customStyle="1" w:styleId="Char4">
    <w:name w:val="题注 Char"/>
    <w:link w:val="aff8"/>
    <w:qFormat/>
    <w:rPr>
      <w:rFonts w:ascii="Arial" w:eastAsia="黑体" w:hAnsi="Arial" w:cs="Arial"/>
      <w:kern w:val="2"/>
    </w:rPr>
  </w:style>
  <w:style w:type="character" w:styleId="affffff0">
    <w:name w:val="Placeholder Text"/>
    <w:qFormat/>
    <w:rPr>
      <w:rFonts w:ascii="Arial" w:eastAsia="宋体" w:hAnsi="Arial"/>
      <w:color w:val="808080"/>
      <w:sz w:val="28"/>
      <w:szCs w:val="24"/>
      <w:lang w:val="en-US" w:eastAsia="en-US" w:bidi="ar-SA"/>
    </w:rPr>
  </w:style>
  <w:style w:type="character" w:customStyle="1" w:styleId="231">
    <w:name w:val="正文文本缩进 2 字符3"/>
    <w:rPr>
      <w:rFonts w:ascii="Times New Roman" w:hAnsi="Times New Roman"/>
      <w:kern w:val="2"/>
      <w:sz w:val="21"/>
    </w:rPr>
  </w:style>
  <w:style w:type="character" w:customStyle="1" w:styleId="HTML11">
    <w:name w:val="HTML 预设格式 字符1"/>
    <w:rPr>
      <w:rFonts w:ascii="宋体" w:hAnsi="宋体" w:cs="宋体"/>
      <w:sz w:val="24"/>
      <w:szCs w:val="24"/>
    </w:rPr>
  </w:style>
  <w:style w:type="character" w:customStyle="1" w:styleId="3f1">
    <w:name w:val="文档结构图 字符3"/>
    <w:rPr>
      <w:rFonts w:ascii="Times New Roman" w:hAnsi="Times New Roman"/>
      <w:kern w:val="2"/>
      <w:sz w:val="21"/>
      <w:shd w:val="clear" w:color="auto" w:fill="000080"/>
    </w:rPr>
  </w:style>
  <w:style w:type="character" w:customStyle="1" w:styleId="affffff1">
    <w:name w:val="已访问超链接"/>
    <w:rPr>
      <w:color w:val="800080"/>
      <w:u w:val="single" w:color="800080"/>
    </w:rPr>
  </w:style>
  <w:style w:type="character" w:customStyle="1" w:styleId="big221">
    <w:name w:val="big2_21"/>
    <w:rPr>
      <w:rFonts w:ascii="Arial" w:eastAsia="宋体" w:hAnsi="Arial" w:cs="Arial" w:hint="default"/>
      <w:b/>
      <w:bCs/>
      <w:color w:val="008292"/>
      <w:sz w:val="21"/>
      <w:szCs w:val="21"/>
      <w:u w:val="none"/>
      <w:lang w:val="en-US" w:eastAsia="en-US" w:bidi="ar-SA"/>
    </w:rPr>
  </w:style>
  <w:style w:type="character" w:customStyle="1" w:styleId="320">
    <w:name w:val="32"/>
    <w:qFormat/>
    <w:rPr>
      <w:rFonts w:ascii="Times New Roman" w:hAnsi="Times New Roman" w:cs="Times New Roman" w:hint="default"/>
      <w:b/>
      <w:bCs/>
    </w:rPr>
  </w:style>
  <w:style w:type="character" w:customStyle="1" w:styleId="unnamed1">
    <w:name w:val="unnamed1"/>
  </w:style>
  <w:style w:type="character" w:customStyle="1" w:styleId="1Char0">
    <w:name w:val="标题1 Char"/>
    <w:link w:val="1f4"/>
    <w:qFormat/>
    <w:rPr>
      <w:rFonts w:ascii="微软雅黑" w:eastAsia="微软雅黑" w:hAnsi="微软雅黑" w:cs="宋体"/>
      <w:kern w:val="44"/>
      <w:sz w:val="36"/>
      <w:szCs w:val="36"/>
    </w:rPr>
  </w:style>
  <w:style w:type="paragraph" w:customStyle="1" w:styleId="1f4">
    <w:name w:val="标题1"/>
    <w:basedOn w:val="12"/>
    <w:next w:val="affffff2"/>
    <w:link w:val="1Char0"/>
    <w:qFormat/>
    <w:pPr>
      <w:pageBreakBefore/>
      <w:tabs>
        <w:tab w:val="left" w:pos="720"/>
      </w:tabs>
      <w:spacing w:line="480" w:lineRule="auto"/>
      <w:ind w:left="284" w:hanging="284"/>
    </w:pPr>
    <w:rPr>
      <w:rFonts w:ascii="微软雅黑" w:eastAsia="微软雅黑" w:hAnsi="微软雅黑"/>
      <w:b w:val="0"/>
      <w:bCs w:val="0"/>
    </w:rPr>
  </w:style>
  <w:style w:type="paragraph" w:customStyle="1" w:styleId="affffff2">
    <w:name w:val="方案正文"/>
    <w:basedOn w:val="aff"/>
    <w:link w:val="CharChar2"/>
    <w:qFormat/>
    <w:pPr>
      <w:spacing w:line="360" w:lineRule="auto"/>
      <w:ind w:firstLineChars="171" w:firstLine="171"/>
    </w:pPr>
    <w:rPr>
      <w:kern w:val="2"/>
      <w:szCs w:val="21"/>
    </w:rPr>
  </w:style>
  <w:style w:type="character" w:customStyle="1" w:styleId="CharCharChar">
    <w:name w:val="正文不空 Char Char Char"/>
    <w:rPr>
      <w:rFonts w:ascii="Arial" w:eastAsia="仿宋_GB2312" w:hAnsi="Arial" w:cs="Arial" w:hint="default"/>
      <w:kern w:val="2"/>
      <w:sz w:val="32"/>
      <w:szCs w:val="32"/>
      <w:lang w:val="en-US" w:eastAsia="zh-CN" w:bidi="ar-SA"/>
    </w:rPr>
  </w:style>
  <w:style w:type="character" w:customStyle="1" w:styleId="CharChar3">
    <w:name w:val="（）样式 Char Char"/>
    <w:link w:val="affffff3"/>
    <w:rPr>
      <w:rFonts w:ascii="华文细黑" w:eastAsia="华文细黑" w:hAnsi="华文细黑" w:cs="宋体"/>
      <w:kern w:val="2"/>
      <w:sz w:val="24"/>
      <w:szCs w:val="21"/>
    </w:rPr>
  </w:style>
  <w:style w:type="paragraph" w:customStyle="1" w:styleId="affffff3">
    <w:name w:val="（）样式"/>
    <w:basedOn w:val="affffff2"/>
    <w:link w:val="CharChar3"/>
    <w:pPr>
      <w:spacing w:before="120"/>
      <w:ind w:left="840" w:firstLineChars="0" w:firstLine="0"/>
      <w:jc w:val="both"/>
    </w:pPr>
    <w:rPr>
      <w:rFonts w:ascii="华文细黑" w:eastAsia="华文细黑" w:hAnsi="华文细黑"/>
    </w:rPr>
  </w:style>
  <w:style w:type="character" w:customStyle="1" w:styleId="1f5">
    <w:name w:val="正文1"/>
  </w:style>
  <w:style w:type="character" w:customStyle="1" w:styleId="2f6">
    <w:name w:val="标题 字符2"/>
    <w:rPr>
      <w:rFonts w:ascii="Arial" w:hAnsi="Arial" w:cs="Arial"/>
      <w:b/>
      <w:bCs/>
      <w:kern w:val="2"/>
      <w:sz w:val="32"/>
      <w:szCs w:val="32"/>
    </w:rPr>
  </w:style>
  <w:style w:type="character" w:customStyle="1" w:styleId="Char1CharCharCharCharCharCharCharCharCharCharCharCharCharCharCharCharCharChar">
    <w:name w:val="正文首行缩进 Char1 Char Char Char Char Char Char Char Char Char Char Char Char Char Char Char Char Char Char"/>
    <w:rPr>
      <w:rFonts w:ascii="Arial" w:eastAsia="宋体" w:hAnsi="Arial" w:cs="Arial" w:hint="default"/>
      <w:kern w:val="2"/>
      <w:sz w:val="24"/>
      <w:lang w:val="en-US" w:eastAsia="zh-CN" w:bidi="ar-SA"/>
    </w:rPr>
  </w:style>
  <w:style w:type="character" w:customStyle="1" w:styleId="3f2">
    <w:name w:val="批注主题 字符3"/>
    <w:rPr>
      <w:rFonts w:ascii="Times New Roman" w:hAnsi="Times New Roman"/>
      <w:b/>
      <w:bCs/>
      <w:kern w:val="2"/>
      <w:sz w:val="21"/>
    </w:rPr>
  </w:style>
  <w:style w:type="character" w:customStyle="1" w:styleId="articletexti">
    <w:name w:val="article_text_i"/>
  </w:style>
  <w:style w:type="character" w:customStyle="1" w:styleId="3f3">
    <w:name w:val="纯文本 字符3"/>
    <w:rPr>
      <w:rFonts w:ascii="Courier New" w:hAnsi="Courier New" w:cs="Courier New"/>
      <w:lang w:eastAsia="en-US"/>
    </w:rPr>
  </w:style>
  <w:style w:type="character" w:customStyle="1" w:styleId="3f4">
    <w:name w:val="注释标题 字符3"/>
    <w:rPr>
      <w:rFonts w:ascii="Times New Roman" w:hAnsi="Times New Roman"/>
      <w:kern w:val="2"/>
      <w:sz w:val="21"/>
      <w:szCs w:val="24"/>
    </w:rPr>
  </w:style>
  <w:style w:type="character" w:customStyle="1" w:styleId="HTML6">
    <w:name w:val="HTML 地址 字符"/>
    <w:uiPriority w:val="99"/>
    <w:rPr>
      <w:rFonts w:ascii="Times New Roman" w:hAnsi="Times New Roman"/>
      <w:i/>
      <w:iCs/>
      <w:kern w:val="2"/>
      <w:sz w:val="24"/>
      <w:szCs w:val="24"/>
    </w:rPr>
  </w:style>
  <w:style w:type="character" w:customStyle="1" w:styleId="affffff4">
    <w:name w:val="正文文本 字符"/>
    <w:uiPriority w:val="99"/>
    <w:rPr>
      <w:rFonts w:ascii="Times New Roman" w:hAnsi="Times New Roman"/>
      <w:kern w:val="2"/>
      <w:sz w:val="21"/>
    </w:rPr>
  </w:style>
  <w:style w:type="character" w:customStyle="1" w:styleId="92">
    <w:name w:val="标题 9 字符"/>
    <w:uiPriority w:val="9"/>
    <w:rPr>
      <w:rFonts w:ascii="Cambria" w:hAnsi="Cambria"/>
      <w:kern w:val="2"/>
      <w:sz w:val="21"/>
      <w:szCs w:val="21"/>
    </w:rPr>
  </w:style>
  <w:style w:type="character" w:customStyle="1" w:styleId="CharChar2">
    <w:name w:val="方案正文 Char Char"/>
    <w:link w:val="affffff2"/>
    <w:rPr>
      <w:rFonts w:ascii="宋体" w:hAnsi="宋体" w:cs="宋体"/>
      <w:kern w:val="2"/>
      <w:sz w:val="24"/>
      <w:szCs w:val="21"/>
    </w:rPr>
  </w:style>
  <w:style w:type="character" w:customStyle="1" w:styleId="myp112">
    <w:name w:val="myp112"/>
    <w:rPr>
      <w:rFonts w:ascii="ˎ̥" w:eastAsia="仿宋_GB2312" w:hAnsi="ˎ̥" w:hint="default"/>
      <w:color w:val="000000"/>
      <w:sz w:val="22"/>
      <w:szCs w:val="22"/>
      <w:u w:val="none"/>
      <w:lang w:val="en-US" w:eastAsia="en-US" w:bidi="ar-SA"/>
    </w:rPr>
  </w:style>
  <w:style w:type="character" w:customStyle="1" w:styleId="text11">
    <w:name w:val="text11"/>
    <w:rPr>
      <w:rFonts w:ascii="Arial" w:eastAsia="宋体" w:hAnsi="Arial"/>
      <w:color w:val="444444"/>
      <w:sz w:val="24"/>
      <w:szCs w:val="24"/>
      <w:lang w:val="en-US" w:eastAsia="en-US" w:bidi="ar-SA"/>
    </w:rPr>
  </w:style>
  <w:style w:type="character" w:customStyle="1" w:styleId="AChar1">
    <w:name w:val="A正文 Char1"/>
    <w:rPr>
      <w:rFonts w:ascii="Arial" w:eastAsia="宋体" w:hAnsi="Arial"/>
      <w:bCs/>
      <w:kern w:val="2"/>
      <w:sz w:val="21"/>
      <w:szCs w:val="21"/>
      <w:lang w:val="en-US" w:eastAsia="zh-CN" w:bidi="ar-SA"/>
    </w:rPr>
  </w:style>
  <w:style w:type="character" w:customStyle="1" w:styleId="CharChar10">
    <w:name w:val="Char Char1"/>
    <w:rPr>
      <w:rFonts w:ascii="Arial" w:eastAsia="宋体" w:hAnsi="Arial" w:cs="Arial" w:hint="default"/>
      <w:kern w:val="2"/>
      <w:sz w:val="24"/>
      <w:lang w:val="en-US" w:eastAsia="zh-CN" w:bidi="ar-SA"/>
    </w:rPr>
  </w:style>
  <w:style w:type="character" w:customStyle="1" w:styleId="Char15">
    <w:name w:val="文档正文 Char1"/>
    <w:link w:val="affffff5"/>
    <w:rPr>
      <w:rFonts w:ascii="Arial" w:hAnsi="Arial"/>
      <w:sz w:val="24"/>
      <w:szCs w:val="24"/>
    </w:rPr>
  </w:style>
  <w:style w:type="paragraph" w:customStyle="1" w:styleId="affffff5">
    <w:name w:val="文档正文"/>
    <w:basedOn w:val="aff"/>
    <w:link w:val="Char15"/>
    <w:qFormat/>
    <w:pPr>
      <w:adjustRightInd w:val="0"/>
      <w:spacing w:line="460" w:lineRule="exact"/>
      <w:ind w:firstLine="567"/>
      <w:textAlignment w:val="baseline"/>
    </w:pPr>
    <w:rPr>
      <w:rFonts w:ascii="Arial" w:hAnsi="Arial"/>
    </w:rPr>
  </w:style>
  <w:style w:type="character" w:customStyle="1" w:styleId="dialog-label">
    <w:name w:val="dialog-label"/>
    <w:qFormat/>
    <w:rPr>
      <w:rFonts w:ascii="Arial" w:eastAsia="宋体" w:hAnsi="Arial"/>
      <w:sz w:val="28"/>
      <w:szCs w:val="24"/>
      <w:lang w:val="en-US" w:eastAsia="en-US" w:bidi="ar-SA"/>
    </w:rPr>
  </w:style>
  <w:style w:type="character" w:customStyle="1" w:styleId="3f5">
    <w:name w:val="页眉 字符3"/>
    <w:rPr>
      <w:rFonts w:ascii="Calibri" w:eastAsia="宋体" w:hAnsi="Calibri" w:cs="Times New Roman"/>
      <w:sz w:val="18"/>
      <w:szCs w:val="18"/>
    </w:rPr>
  </w:style>
  <w:style w:type="character" w:customStyle="1" w:styleId="1f6">
    <w:name w:val="未命名1"/>
    <w:rPr>
      <w:rFonts w:ascii="Arial" w:eastAsia="宋体" w:hAnsi="Arial"/>
      <w:sz w:val="28"/>
      <w:szCs w:val="24"/>
      <w:lang w:val="en-US" w:eastAsia="en-US" w:bidi="ar-SA"/>
    </w:rPr>
  </w:style>
  <w:style w:type="character" w:customStyle="1" w:styleId="affffff6">
    <w:name w:val="表格列标题"/>
    <w:rPr>
      <w:rFonts w:ascii="Arial" w:hAnsi="Arial" w:cs="Arial" w:hint="default"/>
      <w:b/>
      <w:bCs/>
      <w:sz w:val="24"/>
    </w:rPr>
  </w:style>
  <w:style w:type="character" w:customStyle="1" w:styleId="verbl8">
    <w:name w:val="verbl8"/>
  </w:style>
  <w:style w:type="character" w:customStyle="1" w:styleId="CharChar31">
    <w:name w:val="Char Char31"/>
    <w:rPr>
      <w:rFonts w:ascii="Arial" w:eastAsia="宋体" w:hAnsi="Arial" w:cs="Arial" w:hint="default"/>
      <w:kern w:val="2"/>
      <w:sz w:val="18"/>
      <w:lang w:val="en-US" w:eastAsia="zh-CN" w:bidi="ar-SA"/>
    </w:rPr>
  </w:style>
  <w:style w:type="character" w:customStyle="1" w:styleId="CharChar5">
    <w:name w:val="Char Char5"/>
    <w:rPr>
      <w:kern w:val="2"/>
      <w:sz w:val="21"/>
    </w:rPr>
  </w:style>
  <w:style w:type="character" w:customStyle="1" w:styleId="Char16">
    <w:name w:val="批注主题 Char1"/>
    <w:rPr>
      <w:rFonts w:eastAsia="宋体"/>
      <w:b/>
      <w:bCs/>
      <w:kern w:val="2"/>
      <w:sz w:val="21"/>
      <w:szCs w:val="24"/>
      <w:lang w:val="en-US" w:eastAsia="zh-CN" w:bidi="ar-SA"/>
    </w:rPr>
  </w:style>
  <w:style w:type="character" w:customStyle="1" w:styleId="affffff7">
    <w:name w:val="样式 下划线"/>
    <w:rPr>
      <w:color w:val="FF0000"/>
      <w:u w:val="single"/>
    </w:rPr>
  </w:style>
  <w:style w:type="character" w:customStyle="1" w:styleId="apple-style-span">
    <w:name w:val="apple-style-span"/>
  </w:style>
  <w:style w:type="character" w:customStyle="1" w:styleId="44l3sect1234RefHeading1rh1sect12341RefHeCharCharCharChar">
    <w:name w:val="样式 标题 44l3sect 1.2.3.4Ref Heading 1rh1sect 1.2.3.41Ref He... Char Char Char Char"/>
    <w:rPr>
      <w:rFonts w:ascii="Tahoma" w:eastAsia="宋体" w:hAnsi="Tahoma" w:cs="Tahoma" w:hint="default"/>
      <w:b/>
      <w:bCs/>
      <w:kern w:val="24"/>
      <w:sz w:val="28"/>
      <w:szCs w:val="28"/>
      <w:lang w:val="en-US" w:eastAsia="zh-CN" w:bidi="ar-SA"/>
    </w:rPr>
  </w:style>
  <w:style w:type="character" w:customStyle="1" w:styleId="3f6">
    <w:name w:val="副标题 字符3"/>
    <w:rPr>
      <w:rFonts w:ascii="Arial" w:hAnsi="Arial" w:cs="Arial"/>
      <w:b/>
      <w:bCs/>
      <w:kern w:val="28"/>
      <w:sz w:val="32"/>
      <w:szCs w:val="32"/>
    </w:rPr>
  </w:style>
  <w:style w:type="character" w:customStyle="1" w:styleId="p3001">
    <w:name w:val="p3001"/>
    <w:rPr>
      <w:color w:val="3E3636"/>
      <w:spacing w:val="396"/>
      <w:u w:val="none"/>
    </w:rPr>
  </w:style>
  <w:style w:type="character" w:customStyle="1" w:styleId="CharChar25">
    <w:name w:val="Char Char25"/>
    <w:rPr>
      <w:rFonts w:ascii="Times New Roman" w:eastAsia="宋体" w:hAnsi="Times New Roman" w:cs="Times New Roman"/>
      <w:sz w:val="24"/>
      <w:szCs w:val="20"/>
    </w:rPr>
  </w:style>
  <w:style w:type="character" w:customStyle="1" w:styleId="CharChar4">
    <w:name w:val="正文段 Char Char"/>
    <w:rPr>
      <w:rFonts w:ascii="宋体" w:eastAsia="宋体" w:hAnsi="宋体" w:hint="eastAsia"/>
      <w:bCs/>
      <w:kern w:val="2"/>
      <w:sz w:val="24"/>
      <w:szCs w:val="36"/>
      <w:lang w:val="en-US" w:eastAsia="zh-CN" w:bidi="ar-SA"/>
    </w:rPr>
  </w:style>
  <w:style w:type="character" w:customStyle="1" w:styleId="HTML30">
    <w:name w:val="HTML 预设格式 字符3"/>
    <w:rPr>
      <w:rFonts w:ascii="宋体" w:hAnsi="宋体" w:cs="宋体"/>
      <w:sz w:val="24"/>
      <w:szCs w:val="24"/>
    </w:rPr>
  </w:style>
  <w:style w:type="character" w:customStyle="1" w:styleId="huei12b1">
    <w:name w:val="huei12b1"/>
    <w:rPr>
      <w:b/>
      <w:bCs/>
      <w:color w:val="333333"/>
      <w:sz w:val="18"/>
      <w:szCs w:val="18"/>
    </w:rPr>
  </w:style>
  <w:style w:type="character" w:customStyle="1" w:styleId="affffff8">
    <w:name w:val="表格文字"/>
    <w:rPr>
      <w:rFonts w:ascii="Arial" w:hAnsi="Arial" w:cs="Arial" w:hint="default"/>
      <w:sz w:val="24"/>
    </w:rPr>
  </w:style>
  <w:style w:type="character" w:customStyle="1" w:styleId="93">
    <w:name w:val="标题 9 字符3"/>
    <w:rPr>
      <w:rFonts w:ascii="Cambria" w:hAnsi="Cambria"/>
      <w:kern w:val="2"/>
      <w:sz w:val="21"/>
      <w:szCs w:val="21"/>
    </w:rPr>
  </w:style>
  <w:style w:type="character" w:customStyle="1" w:styleId="CharChar7">
    <w:name w:val="表格文本 Char Char"/>
    <w:link w:val="affffff9"/>
    <w:rPr>
      <w:rFonts w:ascii="Arial" w:hAnsi="Arial"/>
      <w:sz w:val="21"/>
      <w:szCs w:val="21"/>
      <w:lang w:val="en-US" w:eastAsia="zh-CN" w:bidi="ar-SA"/>
    </w:rPr>
  </w:style>
  <w:style w:type="paragraph" w:customStyle="1" w:styleId="affffff9">
    <w:name w:val="表格文本"/>
    <w:link w:val="CharChar7"/>
    <w:pPr>
      <w:tabs>
        <w:tab w:val="decimal" w:pos="0"/>
      </w:tabs>
    </w:pPr>
    <w:rPr>
      <w:rFonts w:ascii="Arial" w:hAnsi="Arial"/>
      <w:sz w:val="21"/>
      <w:szCs w:val="21"/>
    </w:rPr>
  </w:style>
  <w:style w:type="character" w:customStyle="1" w:styleId="CharCharCharCharCharCharCharCharCharCharCharCharChar">
    <w:name w:val="Char Char Char Char Char Char Char Char Char Char Char Char Char"/>
    <w:rPr>
      <w:rFonts w:ascii="Arial" w:eastAsia="宋体" w:hAnsi="Arial" w:cs="Arial" w:hint="default"/>
      <w:b/>
      <w:bCs/>
      <w:kern w:val="2"/>
      <w:sz w:val="18"/>
      <w:szCs w:val="18"/>
      <w:lang w:val="en-US" w:eastAsia="zh-CN" w:bidi="ar-SA"/>
    </w:rPr>
  </w:style>
  <w:style w:type="character" w:customStyle="1" w:styleId="3f7">
    <w:name w:val="题注 字符3"/>
    <w:rPr>
      <w:rFonts w:ascii="Arial" w:eastAsia="黑体" w:hAnsi="Arial" w:cs="Arial"/>
      <w:kern w:val="2"/>
    </w:rPr>
  </w:style>
  <w:style w:type="character" w:customStyle="1" w:styleId="affffffa">
    <w:name w:val="发布"/>
    <w:rPr>
      <w:rFonts w:ascii="黑体" w:eastAsia="黑体" w:hint="eastAsia"/>
      <w:spacing w:val="22"/>
      <w:w w:val="100"/>
      <w:position w:val="3"/>
      <w:sz w:val="28"/>
    </w:rPr>
  </w:style>
  <w:style w:type="character" w:customStyle="1" w:styleId="ftdesc1">
    <w:name w:val="ft_desc1"/>
  </w:style>
  <w:style w:type="character" w:customStyle="1" w:styleId="emailstyle2211">
    <w:name w:val="emailstyle2211"/>
    <w:rPr>
      <w:rFonts w:ascii="Arial" w:eastAsia="宋体" w:hAnsi="Arial" w:cs="Arial" w:hint="default"/>
      <w:color w:val="auto"/>
      <w:sz w:val="20"/>
    </w:rPr>
  </w:style>
  <w:style w:type="character" w:customStyle="1" w:styleId="CharChar20">
    <w:name w:val="Char Char2"/>
    <w:rPr>
      <w:rFonts w:ascii="Arial" w:eastAsia="宋体" w:hAnsi="Arial" w:cs="Arial" w:hint="default"/>
      <w:kern w:val="2"/>
      <w:sz w:val="18"/>
      <w:lang w:val="en-US" w:eastAsia="zh-CN" w:bidi="ar-SA"/>
    </w:rPr>
  </w:style>
  <w:style w:type="character" w:customStyle="1" w:styleId="Char21">
    <w:name w:val="Ò³Ã¼ Char2"/>
    <w:rPr>
      <w:rFonts w:ascii="宋体" w:eastAsia="宋体" w:hAnsi="宋体" w:hint="eastAsia"/>
      <w:kern w:val="2"/>
      <w:sz w:val="18"/>
      <w:szCs w:val="18"/>
      <w:lang w:val="en-US" w:eastAsia="zh-CN" w:bidi="ar-SA"/>
    </w:rPr>
  </w:style>
  <w:style w:type="character" w:customStyle="1" w:styleId="b1">
    <w:name w:val="b1"/>
    <w:rPr>
      <w:rFonts w:ascii="Courier New" w:hAnsi="Courier New" w:cs="Courier New" w:hint="default"/>
      <w:b/>
      <w:bCs/>
      <w:color w:val="FF0000"/>
      <w:u w:val="none"/>
    </w:rPr>
  </w:style>
  <w:style w:type="character" w:customStyle="1" w:styleId="affffffb">
    <w:name w:val="方欣脚注"/>
    <w:qFormat/>
    <w:rPr>
      <w:i/>
      <w:iCs/>
    </w:rPr>
  </w:style>
  <w:style w:type="character" w:customStyle="1" w:styleId="3f8">
    <w:name w:val="批注文字 字符3"/>
    <w:rPr>
      <w:rFonts w:ascii="Times New Roman" w:hAnsi="Times New Roman"/>
      <w:kern w:val="2"/>
      <w:sz w:val="21"/>
    </w:rPr>
  </w:style>
  <w:style w:type="character" w:customStyle="1" w:styleId="spanparamvalue">
    <w:name w:val="span_paramvalue"/>
    <w:qFormat/>
  </w:style>
  <w:style w:type="character" w:customStyle="1" w:styleId="CharChar9">
    <w:name w:val="正文正文 Char Char"/>
    <w:link w:val="affffffc"/>
    <w:rPr>
      <w:rFonts w:ascii="Arial" w:hAnsi="Arial"/>
      <w:kern w:val="2"/>
      <w:sz w:val="24"/>
    </w:rPr>
  </w:style>
  <w:style w:type="paragraph" w:customStyle="1" w:styleId="affffffc">
    <w:name w:val="正文正文"/>
    <w:basedOn w:val="aff"/>
    <w:link w:val="CharChar9"/>
    <w:pPr>
      <w:spacing w:afterLines="50" w:after="156"/>
      <w:ind w:firstLineChars="200" w:firstLine="480"/>
    </w:pPr>
    <w:rPr>
      <w:rFonts w:ascii="Arial" w:hAnsi="Arial"/>
      <w:kern w:val="2"/>
    </w:rPr>
  </w:style>
  <w:style w:type="character" w:customStyle="1" w:styleId="2CharChar3">
    <w:name w:val="样式 样式 首行缩进:  2 字符 Char + 黑色 Char3"/>
    <w:rPr>
      <w:rFonts w:eastAsia="宋体" w:cs="宋体"/>
      <w:color w:val="000000"/>
      <w:kern w:val="2"/>
      <w:sz w:val="21"/>
      <w:szCs w:val="21"/>
      <w:lang w:val="en-US" w:eastAsia="zh-CN" w:bidi="ar-SA"/>
    </w:rPr>
  </w:style>
  <w:style w:type="character" w:customStyle="1" w:styleId="Charf7">
    <w:name w:val="Ò³Ã¼ Char"/>
    <w:rPr>
      <w:rFonts w:ascii="Arial" w:eastAsia="宋体" w:hAnsi="Arial" w:cs="Arial" w:hint="default"/>
      <w:kern w:val="2"/>
      <w:sz w:val="18"/>
      <w:szCs w:val="18"/>
      <w:lang w:val="en-US" w:eastAsia="zh-CN" w:bidi="ar-SA"/>
    </w:rPr>
  </w:style>
  <w:style w:type="character" w:customStyle="1" w:styleId="1f7">
    <w:name w:val="批注主题 字符1"/>
    <w:rPr>
      <w:rFonts w:ascii="Times New Roman" w:hAnsi="Times New Roman"/>
      <w:b/>
      <w:bCs/>
      <w:kern w:val="2"/>
      <w:sz w:val="21"/>
    </w:rPr>
  </w:style>
  <w:style w:type="character" w:customStyle="1" w:styleId="1f8">
    <w:name w:val="标题 字符1"/>
    <w:rPr>
      <w:rFonts w:ascii="Arial" w:hAnsi="Arial" w:cs="Arial"/>
      <w:b/>
      <w:bCs/>
      <w:kern w:val="2"/>
      <w:sz w:val="32"/>
      <w:szCs w:val="32"/>
    </w:rPr>
  </w:style>
  <w:style w:type="character" w:customStyle="1" w:styleId="1f9">
    <w:name w:val="纯文本 字符1"/>
    <w:rPr>
      <w:rFonts w:ascii="Courier New" w:hAnsi="Courier New" w:cs="Courier New"/>
      <w:lang w:eastAsia="en-US"/>
    </w:rPr>
  </w:style>
  <w:style w:type="character" w:customStyle="1" w:styleId="2f7">
    <w:name w:val="无间隔 字符2"/>
    <w:rPr>
      <w:color w:val="5A5A5A"/>
      <w:lang w:eastAsia="en-US" w:bidi="en-US"/>
    </w:rPr>
  </w:style>
  <w:style w:type="character" w:customStyle="1" w:styleId="2f8">
    <w:name w:val="页眉 字符2"/>
    <w:rPr>
      <w:rFonts w:ascii="Calibri" w:eastAsia="宋体" w:hAnsi="Calibri" w:cs="Times New Roman"/>
      <w:sz w:val="18"/>
      <w:szCs w:val="18"/>
    </w:rPr>
  </w:style>
  <w:style w:type="character" w:customStyle="1" w:styleId="321">
    <w:name w:val="标题 3 字符2"/>
    <w:rPr>
      <w:b/>
      <w:bCs/>
      <w:kern w:val="2"/>
      <w:sz w:val="32"/>
      <w:szCs w:val="32"/>
    </w:rPr>
  </w:style>
  <w:style w:type="character" w:customStyle="1" w:styleId="1fa">
    <w:name w:val="日期 字符1"/>
    <w:rPr>
      <w:rFonts w:ascii="Times New Roman" w:hAnsi="Times New Roman"/>
      <w:sz w:val="24"/>
    </w:rPr>
  </w:style>
  <w:style w:type="character" w:customStyle="1" w:styleId="font31">
    <w:name w:val="font31"/>
    <w:rPr>
      <w:rFonts w:ascii="宋体" w:eastAsia="宋体" w:hAnsi="宋体" w:hint="eastAsia"/>
      <w:color w:val="000000"/>
      <w:sz w:val="22"/>
      <w:szCs w:val="22"/>
      <w:u w:val="none"/>
    </w:rPr>
  </w:style>
  <w:style w:type="character" w:customStyle="1" w:styleId="221">
    <w:name w:val="正文文本 2 字符2"/>
    <w:rPr>
      <w:rFonts w:ascii="Times New Roman" w:eastAsia="楷体_GB2312" w:hAnsi="Times New Roman"/>
      <w:sz w:val="24"/>
      <w:lang w:eastAsia="en-US"/>
    </w:rPr>
  </w:style>
  <w:style w:type="character" w:customStyle="1" w:styleId="322">
    <w:name w:val="正文文本缩进 3 字符2"/>
    <w:rPr>
      <w:rFonts w:ascii="Times New Roman" w:hAnsi="Times New Roman"/>
      <w:kern w:val="2"/>
      <w:sz w:val="16"/>
      <w:szCs w:val="16"/>
    </w:rPr>
  </w:style>
  <w:style w:type="character" w:customStyle="1" w:styleId="311">
    <w:name w:val="正文文本缩进 3 字符1"/>
    <w:rPr>
      <w:rFonts w:ascii="Times New Roman" w:hAnsi="Times New Roman"/>
      <w:kern w:val="2"/>
      <w:sz w:val="16"/>
      <w:szCs w:val="16"/>
    </w:rPr>
  </w:style>
  <w:style w:type="character" w:customStyle="1" w:styleId="1fb">
    <w:name w:val="无间隔 字符1"/>
    <w:rPr>
      <w:color w:val="5A5A5A"/>
      <w:lang w:eastAsia="en-US" w:bidi="en-US"/>
    </w:rPr>
  </w:style>
  <w:style w:type="character" w:customStyle="1" w:styleId="affffffd">
    <w:name w:val="正文文本首行缩进 字符"/>
    <w:uiPriority w:val="99"/>
    <w:rPr>
      <w:rFonts w:ascii="宋体" w:hAnsi="Times New Roman"/>
      <w:kern w:val="2"/>
      <w:sz w:val="24"/>
      <w:szCs w:val="24"/>
    </w:rPr>
  </w:style>
  <w:style w:type="character" w:customStyle="1" w:styleId="1fc">
    <w:name w:val="题注 字符1"/>
    <w:rPr>
      <w:rFonts w:ascii="Arial" w:eastAsia="黑体" w:hAnsi="Arial" w:cs="Arial"/>
      <w:kern w:val="2"/>
    </w:rPr>
  </w:style>
  <w:style w:type="character" w:customStyle="1" w:styleId="Charf1">
    <w:name w:val="脚注文本 Char"/>
    <w:link w:val="afffc"/>
    <w:rPr>
      <w:rFonts w:ascii="Times New Roman" w:hAnsi="Times New Roman"/>
      <w:kern w:val="2"/>
      <w:sz w:val="18"/>
      <w:szCs w:val="18"/>
    </w:rPr>
  </w:style>
  <w:style w:type="character" w:customStyle="1" w:styleId="Char3">
    <w:name w:val="正文缩进 Char"/>
    <w:link w:val="aff7"/>
    <w:rPr>
      <w:rFonts w:ascii="Times New Roman" w:hAnsi="Times New Roman"/>
      <w:kern w:val="2"/>
      <w:sz w:val="21"/>
    </w:rPr>
  </w:style>
  <w:style w:type="character" w:customStyle="1" w:styleId="232">
    <w:name w:val="正文文本首行缩进 2 字符3"/>
    <w:link w:val="214"/>
    <w:uiPriority w:val="99"/>
    <w:rPr>
      <w:rFonts w:ascii="Times New Roman" w:hAnsi="Times New Roman"/>
      <w:kern w:val="2"/>
      <w:sz w:val="21"/>
    </w:rPr>
  </w:style>
  <w:style w:type="paragraph" w:customStyle="1" w:styleId="214">
    <w:name w:val="正文文本首行缩进 21"/>
    <w:basedOn w:val="afff0"/>
    <w:link w:val="232"/>
    <w:uiPriority w:val="99"/>
    <w:pPr>
      <w:spacing w:after="120" w:line="240" w:lineRule="auto"/>
      <w:ind w:leftChars="200" w:left="420" w:firstLineChars="200" w:firstLine="420"/>
    </w:pPr>
    <w:rPr>
      <w:sz w:val="21"/>
    </w:rPr>
  </w:style>
  <w:style w:type="character" w:customStyle="1" w:styleId="Charf3">
    <w:name w:val="标题 Char"/>
    <w:link w:val="affff0"/>
    <w:rPr>
      <w:rFonts w:ascii="Arial" w:hAnsi="Arial" w:cs="Arial"/>
      <w:b/>
      <w:bCs/>
      <w:kern w:val="2"/>
      <w:sz w:val="32"/>
      <w:szCs w:val="32"/>
    </w:rPr>
  </w:style>
  <w:style w:type="character" w:customStyle="1" w:styleId="Chard">
    <w:name w:val="页脚 Char"/>
    <w:link w:val="afff5"/>
    <w:rPr>
      <w:rFonts w:ascii="Calibri" w:eastAsia="宋体" w:hAnsi="Calibri" w:cs="Times New Roman"/>
      <w:sz w:val="18"/>
      <w:szCs w:val="18"/>
    </w:rPr>
  </w:style>
  <w:style w:type="character" w:customStyle="1" w:styleId="1AAACharChar">
    <w:name w:val="样式1AAA Char Char"/>
    <w:link w:val="1AAA"/>
    <w:rPr>
      <w:rFonts w:ascii="Times New Roman" w:hAnsi="Times New Roman"/>
      <w:kern w:val="2"/>
      <w:sz w:val="21"/>
      <w:szCs w:val="24"/>
    </w:rPr>
  </w:style>
  <w:style w:type="paragraph" w:customStyle="1" w:styleId="1AAA">
    <w:name w:val="样式1AAA"/>
    <w:basedOn w:val="aff"/>
    <w:link w:val="1AAACharChar"/>
    <w:pPr>
      <w:spacing w:after="160"/>
      <w:ind w:firstLineChars="200" w:firstLine="420"/>
    </w:pPr>
    <w:rPr>
      <w:rFonts w:ascii="Times New Roman" w:hAnsi="Times New Roman"/>
      <w:kern w:val="2"/>
      <w:sz w:val="21"/>
    </w:rPr>
  </w:style>
  <w:style w:type="character" w:customStyle="1" w:styleId="Char5">
    <w:name w:val="文档结构图 Char"/>
    <w:link w:val="affb"/>
    <w:rPr>
      <w:rFonts w:ascii="Times New Roman" w:hAnsi="Times New Roman"/>
      <w:kern w:val="2"/>
      <w:sz w:val="21"/>
      <w:shd w:val="clear" w:color="auto" w:fill="000080"/>
    </w:rPr>
  </w:style>
  <w:style w:type="character" w:customStyle="1" w:styleId="Char9">
    <w:name w:val="正文文本缩进 Char"/>
    <w:link w:val="afff0"/>
    <w:rPr>
      <w:rFonts w:ascii="Times New Roman" w:hAnsi="Times New Roman"/>
      <w:kern w:val="2"/>
      <w:sz w:val="24"/>
    </w:rPr>
  </w:style>
  <w:style w:type="character" w:customStyle="1" w:styleId="Char7">
    <w:name w:val="结束语 Char"/>
    <w:link w:val="affe"/>
    <w:rPr>
      <w:rFonts w:ascii="Times New Roman" w:hAnsi="Times New Roman"/>
      <w:kern w:val="2"/>
      <w:sz w:val="21"/>
      <w:szCs w:val="24"/>
    </w:rPr>
  </w:style>
  <w:style w:type="character" w:customStyle="1" w:styleId="3Char">
    <w:name w:val="正文文本 3 Char"/>
    <w:link w:val="36"/>
    <w:rPr>
      <w:rFonts w:ascii="Times New Roman" w:hAnsi="Times New Roman"/>
      <w:kern w:val="2"/>
      <w:sz w:val="16"/>
      <w:szCs w:val="16"/>
    </w:rPr>
  </w:style>
  <w:style w:type="character" w:customStyle="1" w:styleId="1Char">
    <w:name w:val="标题 1 Char"/>
    <w:link w:val="12"/>
    <w:uiPriority w:val="9"/>
    <w:rPr>
      <w:rFonts w:ascii="华文中宋" w:eastAsia="华文中宋" w:hAnsi="华文中宋" w:cs="宋体"/>
      <w:b/>
      <w:bCs/>
      <w:kern w:val="44"/>
      <w:sz w:val="36"/>
      <w:szCs w:val="36"/>
    </w:rPr>
  </w:style>
  <w:style w:type="character" w:customStyle="1" w:styleId="articlebody3">
    <w:name w:val="articlebody3"/>
    <w:rPr>
      <w:sz w:val="21"/>
      <w:szCs w:val="21"/>
    </w:rPr>
  </w:style>
  <w:style w:type="character" w:customStyle="1" w:styleId="216">
    <w:name w:val="标题 21"/>
    <w:rPr>
      <w:rFonts w:ascii="Arial" w:eastAsia="黑体" w:hAnsi="Arial"/>
      <w:b/>
      <w:bCs/>
      <w:kern w:val="2"/>
      <w:sz w:val="32"/>
      <w:szCs w:val="32"/>
      <w:lang w:val="en-US" w:eastAsia="zh-CN" w:bidi="ar-SA"/>
    </w:rPr>
  </w:style>
  <w:style w:type="character" w:customStyle="1" w:styleId="bold1">
    <w:name w:val="bold1"/>
    <w:rPr>
      <w:b/>
      <w:bCs/>
    </w:rPr>
  </w:style>
  <w:style w:type="character" w:customStyle="1" w:styleId="affffffe">
    <w:name w:val="方欣表格头"/>
    <w:rPr>
      <w:rFonts w:ascii="黑体" w:eastAsia="黑体" w:hAnsi="黑体" w:hint="eastAsia"/>
      <w:sz w:val="24"/>
    </w:rPr>
  </w:style>
  <w:style w:type="character" w:customStyle="1" w:styleId="afffffff">
    <w:name w:val="样式 小四"/>
    <w:rPr>
      <w:rFonts w:ascii="Arial" w:eastAsia="宋体" w:hAnsi="Arial"/>
      <w:sz w:val="24"/>
      <w:szCs w:val="24"/>
      <w:lang w:val="en-US" w:eastAsia="en-US" w:bidi="ar-SA"/>
    </w:rPr>
  </w:style>
  <w:style w:type="character" w:customStyle="1" w:styleId="CharCharCharCharCharCharCharCharCharCharCharCharCharCharCharCharCharCharCharCharCharCharCharCharCharCharCharCharCharCharCharCharCharCharCharCharCharCharCharCharCharCharCharCharCharCharCharCharChar">
    <w:name w:val="正文文字 Char Char Char Char Char Char Char Char Char Char Char Char Char Char Char Char Char Char Char Char Char Char Char Char Char Char Char Char Char Char Char Char Char Char Char Char Char Char Char Char Char Char Char Char Char Char Char Char Char"/>
    <w:rPr>
      <w:rFonts w:ascii="宋体" w:eastAsia="宋体" w:hAnsi="宋体" w:hint="eastAsia"/>
      <w:kern w:val="2"/>
      <w:sz w:val="24"/>
      <w:lang w:val="en-US" w:eastAsia="zh-CN" w:bidi="ar-SA"/>
    </w:rPr>
  </w:style>
  <w:style w:type="character" w:customStyle="1" w:styleId="CharChara">
    <w:name w:val="文档正文 Char Char"/>
    <w:rPr>
      <w:rFonts w:ascii="长城仿宋" w:eastAsia="长城仿宋"/>
      <w:sz w:val="28"/>
      <w:lang w:val="en-US" w:eastAsia="zh-CN" w:bidi="ar-SA"/>
    </w:rPr>
  </w:style>
  <w:style w:type="character" w:customStyle="1" w:styleId="emailstyle2201">
    <w:name w:val="emailstyle2201"/>
    <w:rPr>
      <w:rFonts w:ascii="Arial" w:eastAsia="宋体" w:hAnsi="Arial" w:cs="Arial" w:hint="default"/>
      <w:color w:val="auto"/>
      <w:sz w:val="20"/>
    </w:rPr>
  </w:style>
  <w:style w:type="character" w:customStyle="1" w:styleId="CharChar27">
    <w:name w:val="Char Char27"/>
    <w:rPr>
      <w:rFonts w:ascii="Times New Roman" w:eastAsia="宋体" w:hAnsi="Times New Roman" w:cs="Times New Roman"/>
      <w:sz w:val="18"/>
      <w:szCs w:val="20"/>
    </w:rPr>
  </w:style>
  <w:style w:type="character" w:customStyle="1" w:styleId="HTMLChar1">
    <w:name w:val="HTML 预设格式 Char1"/>
    <w:link w:val="HTML0"/>
    <w:rPr>
      <w:rFonts w:ascii="宋体" w:hAnsi="宋体" w:cs="宋体"/>
      <w:sz w:val="24"/>
      <w:szCs w:val="24"/>
    </w:rPr>
  </w:style>
  <w:style w:type="character" w:customStyle="1" w:styleId="afffffff0">
    <w:name w:val="页眉 字符"/>
    <w:uiPriority w:val="99"/>
    <w:rPr>
      <w:rFonts w:ascii="Calibri" w:eastAsia="宋体" w:hAnsi="Calibri" w:cs="Times New Roman"/>
      <w:sz w:val="18"/>
      <w:szCs w:val="18"/>
    </w:rPr>
  </w:style>
  <w:style w:type="character" w:customStyle="1" w:styleId="Charf8">
    <w:name w:val="方案正文 Char"/>
    <w:qFormat/>
    <w:rPr>
      <w:rFonts w:ascii="Arial" w:hAnsi="Arial" w:cs="宋体"/>
      <w:kern w:val="2"/>
      <w:sz w:val="24"/>
      <w:szCs w:val="21"/>
    </w:rPr>
  </w:style>
  <w:style w:type="character" w:customStyle="1" w:styleId="510">
    <w:name w:val="标题 5 字符1"/>
    <w:uiPriority w:val="9"/>
    <w:rPr>
      <w:b/>
      <w:bCs/>
      <w:kern w:val="2"/>
      <w:sz w:val="28"/>
      <w:szCs w:val="28"/>
    </w:rPr>
  </w:style>
  <w:style w:type="character" w:customStyle="1" w:styleId="afffffff1">
    <w:name w:val="表居中 字符"/>
    <w:link w:val="afffffff2"/>
    <w:rPr>
      <w:rFonts w:eastAsia="仿宋_GB2312"/>
      <w:color w:val="000000"/>
      <w:kern w:val="2"/>
      <w:sz w:val="28"/>
      <w:szCs w:val="21"/>
    </w:rPr>
  </w:style>
  <w:style w:type="paragraph" w:customStyle="1" w:styleId="afffffff2">
    <w:name w:val="表居中"/>
    <w:link w:val="afffffff1"/>
    <w:pPr>
      <w:snapToGrid w:val="0"/>
      <w:jc w:val="center"/>
    </w:pPr>
    <w:rPr>
      <w:rFonts w:eastAsia="仿宋_GB2312"/>
      <w:color w:val="000000"/>
      <w:kern w:val="2"/>
      <w:sz w:val="28"/>
      <w:szCs w:val="21"/>
    </w:rPr>
  </w:style>
  <w:style w:type="character" w:customStyle="1" w:styleId="myChar">
    <w:name w:val="my正文 Char"/>
    <w:link w:val="my"/>
    <w:rPr>
      <w:rFonts w:ascii="Times New Roman" w:hAnsi="Times New Roman"/>
      <w:kern w:val="2"/>
      <w:sz w:val="24"/>
      <w:szCs w:val="24"/>
    </w:rPr>
  </w:style>
  <w:style w:type="paragraph" w:customStyle="1" w:styleId="my">
    <w:name w:val="my正文"/>
    <w:basedOn w:val="aff"/>
    <w:link w:val="myChar"/>
    <w:qFormat/>
    <w:pPr>
      <w:tabs>
        <w:tab w:val="left" w:pos="0"/>
      </w:tabs>
      <w:spacing w:beforeLines="50" w:before="156" w:afterLines="50" w:after="156" w:line="360" w:lineRule="auto"/>
      <w:ind w:firstLineChars="200" w:firstLine="480"/>
      <w:contextualSpacing/>
    </w:pPr>
    <w:rPr>
      <w:rFonts w:ascii="Times New Roman" w:hAnsi="Times New Roman"/>
    </w:rPr>
  </w:style>
  <w:style w:type="character" w:customStyle="1" w:styleId="Charf9">
    <w:name w:val="一级序号 Char"/>
    <w:link w:val="afe"/>
    <w:qFormat/>
    <w:rPr>
      <w:rFonts w:ascii="宋体" w:hAnsi="宋体" w:cs="宋体"/>
      <w:sz w:val="24"/>
      <w:szCs w:val="24"/>
    </w:rPr>
  </w:style>
  <w:style w:type="paragraph" w:customStyle="1" w:styleId="afe">
    <w:name w:val="一级序号"/>
    <w:basedOn w:val="aff"/>
    <w:link w:val="Charf9"/>
    <w:qFormat/>
    <w:pPr>
      <w:numPr>
        <w:numId w:val="7"/>
      </w:numPr>
      <w:spacing w:beforeLines="50" w:before="50" w:line="360" w:lineRule="auto"/>
    </w:pPr>
  </w:style>
  <w:style w:type="character" w:customStyle="1" w:styleId="2f9">
    <w:name w:val="正文文本首行缩进 字符2"/>
    <w:uiPriority w:val="99"/>
    <w:rPr>
      <w:rFonts w:ascii="宋体" w:hAnsi="Times New Roman"/>
      <w:kern w:val="2"/>
      <w:sz w:val="24"/>
      <w:szCs w:val="24"/>
    </w:rPr>
  </w:style>
  <w:style w:type="character" w:customStyle="1" w:styleId="3f9">
    <w:name w:val="脚注文本 字符3"/>
    <w:rPr>
      <w:rFonts w:ascii="Times New Roman" w:hAnsi="Times New Roman"/>
      <w:kern w:val="2"/>
      <w:sz w:val="18"/>
      <w:szCs w:val="18"/>
    </w:rPr>
  </w:style>
  <w:style w:type="character" w:customStyle="1" w:styleId="2fa">
    <w:name w:val="正文文本首行缩进 2 字符"/>
    <w:uiPriority w:val="99"/>
    <w:rPr>
      <w:rFonts w:ascii="Times New Roman" w:hAnsi="Times New Roman"/>
      <w:kern w:val="2"/>
      <w:sz w:val="21"/>
    </w:rPr>
  </w:style>
  <w:style w:type="character" w:customStyle="1" w:styleId="fontw1">
    <w:name w:val="fontw1"/>
    <w:rPr>
      <w:b/>
      <w:bCs/>
    </w:rPr>
  </w:style>
  <w:style w:type="character" w:customStyle="1" w:styleId="2fb">
    <w:name w:val="信息标题 字符2"/>
    <w:rPr>
      <w:rFonts w:ascii="Arial" w:hAnsi="Arial" w:cs="Arial"/>
      <w:kern w:val="2"/>
      <w:sz w:val="24"/>
      <w:szCs w:val="24"/>
      <w:shd w:val="pct20" w:color="auto" w:fill="auto"/>
    </w:rPr>
  </w:style>
  <w:style w:type="character" w:customStyle="1" w:styleId="m1">
    <w:name w:val="m1"/>
    <w:rPr>
      <w:color w:val="0000FF"/>
    </w:rPr>
  </w:style>
  <w:style w:type="character" w:customStyle="1" w:styleId="2Char10">
    <w:name w:val="标题 2 Char1"/>
    <w:semiHidden/>
    <w:locked/>
    <w:rPr>
      <w:rFonts w:ascii="微软雅黑" w:eastAsia="微软雅黑" w:hAnsi="微软雅黑"/>
      <w:b/>
      <w:bCs/>
      <w:kern w:val="2"/>
      <w:sz w:val="36"/>
      <w:szCs w:val="36"/>
    </w:rPr>
  </w:style>
  <w:style w:type="character" w:customStyle="1" w:styleId="332">
    <w:name w:val="正文文本缩进 3 字符3"/>
    <w:rPr>
      <w:rFonts w:ascii="Times New Roman" w:hAnsi="Times New Roman"/>
      <w:kern w:val="2"/>
      <w:sz w:val="16"/>
      <w:szCs w:val="16"/>
    </w:rPr>
  </w:style>
  <w:style w:type="character" w:customStyle="1" w:styleId="aaaa1">
    <w:name w:val="aaaa1"/>
    <w:rPr>
      <w:sz w:val="24"/>
      <w:szCs w:val="24"/>
    </w:rPr>
  </w:style>
  <w:style w:type="character" w:customStyle="1" w:styleId="aaaaa1">
    <w:name w:val="aaaaa1"/>
    <w:rPr>
      <w:color w:val="000000"/>
      <w:sz w:val="28"/>
      <w:szCs w:val="28"/>
    </w:rPr>
  </w:style>
  <w:style w:type="character" w:customStyle="1" w:styleId="5Char">
    <w:name w:val="标题 5 Char"/>
    <w:rPr>
      <w:rFonts w:ascii="华文中宋" w:eastAsia="华文中宋" w:hAnsi="华文中宋" w:cs="宋体"/>
      <w:b/>
      <w:bCs/>
      <w:sz w:val="28"/>
      <w:szCs w:val="28"/>
    </w:rPr>
  </w:style>
  <w:style w:type="character" w:customStyle="1" w:styleId="-Char">
    <w:name w:val="表- Char"/>
    <w:link w:val="-"/>
    <w:rPr>
      <w:rFonts w:ascii="Times New Roman" w:hAnsi="Times New Roman"/>
      <w:b/>
      <w:kern w:val="2"/>
      <w:sz w:val="21"/>
      <w:szCs w:val="21"/>
    </w:rPr>
  </w:style>
  <w:style w:type="paragraph" w:customStyle="1" w:styleId="-">
    <w:name w:val="表-"/>
    <w:basedOn w:val="aff8"/>
    <w:link w:val="-Char"/>
    <w:qFormat/>
    <w:pPr>
      <w:spacing w:line="360" w:lineRule="auto"/>
      <w:jc w:val="center"/>
    </w:pPr>
    <w:rPr>
      <w:rFonts w:ascii="Times New Roman" w:eastAsia="宋体" w:hAnsi="Times New Roman" w:cs="Times New Roman"/>
      <w:b/>
      <w:sz w:val="21"/>
      <w:szCs w:val="21"/>
    </w:rPr>
  </w:style>
  <w:style w:type="character" w:customStyle="1" w:styleId="620">
    <w:name w:val="标题 6 字符2"/>
    <w:rPr>
      <w:rFonts w:ascii="Cambria" w:hAnsi="Cambria"/>
      <w:b/>
      <w:bCs/>
      <w:kern w:val="2"/>
      <w:sz w:val="24"/>
      <w:szCs w:val="24"/>
    </w:rPr>
  </w:style>
  <w:style w:type="character" w:customStyle="1" w:styleId="3fa">
    <w:name w:val="日期 字符3"/>
    <w:rPr>
      <w:rFonts w:ascii="Times New Roman" w:hAnsi="Times New Roman"/>
      <w:sz w:val="24"/>
    </w:rPr>
  </w:style>
  <w:style w:type="character" w:customStyle="1" w:styleId="CharChar251">
    <w:name w:val="Char Char251"/>
    <w:qFormat/>
    <w:rPr>
      <w:rFonts w:ascii="Times New Roman" w:eastAsia="宋体" w:hAnsi="Times New Roman" w:cs="Times New Roman"/>
      <w:sz w:val="24"/>
      <w:szCs w:val="20"/>
    </w:rPr>
  </w:style>
  <w:style w:type="character" w:customStyle="1" w:styleId="GB2312">
    <w:name w:val="样式 仿宋_GB2312"/>
    <w:rPr>
      <w:rFonts w:ascii="仿宋_GB2312" w:eastAsia="宋体" w:hAnsi="仿宋_GB2312"/>
      <w:sz w:val="24"/>
      <w:szCs w:val="24"/>
      <w:lang w:val="en-US" w:eastAsia="en-US" w:bidi="ar-SA"/>
    </w:rPr>
  </w:style>
  <w:style w:type="character" w:customStyle="1" w:styleId="CharChar81">
    <w:name w:val="Char Char81"/>
    <w:rPr>
      <w:rFonts w:ascii="宋体" w:eastAsia="宋体" w:hAnsi="Courier New" w:cs="Courier New"/>
      <w:szCs w:val="21"/>
    </w:rPr>
  </w:style>
  <w:style w:type="character" w:customStyle="1" w:styleId="2CharChar2">
    <w:name w:val="样式 样式 首行缩进:  2 字符 Char + 桔黄 Char"/>
    <w:rPr>
      <w:rFonts w:eastAsia="宋体" w:cs="宋体"/>
      <w:color w:val="FF6600"/>
      <w:kern w:val="2"/>
      <w:sz w:val="21"/>
      <w:szCs w:val="21"/>
      <w:lang w:val="en-US" w:eastAsia="zh-CN" w:bidi="ar-SA"/>
    </w:rPr>
  </w:style>
  <w:style w:type="character" w:customStyle="1" w:styleId="TableTextCharChar">
    <w:name w:val="Table Text Char Char"/>
    <w:link w:val="TableText"/>
    <w:rPr>
      <w:rFonts w:ascii="Times New Roman" w:hAnsi="Times New Roman"/>
      <w:sz w:val="21"/>
      <w:szCs w:val="24"/>
    </w:rPr>
  </w:style>
  <w:style w:type="paragraph" w:customStyle="1" w:styleId="TableText">
    <w:name w:val="Table Text"/>
    <w:basedOn w:val="aff"/>
    <w:link w:val="TableTextCharChar"/>
    <w:pPr>
      <w:spacing w:before="60" w:after="60"/>
    </w:pPr>
    <w:rPr>
      <w:rFonts w:ascii="Times New Roman" w:hAnsi="Times New Roman"/>
      <w:sz w:val="21"/>
    </w:rPr>
  </w:style>
  <w:style w:type="character" w:customStyle="1" w:styleId="HTMLChar0">
    <w:name w:val="HTML 预设格式 Char"/>
    <w:rPr>
      <w:rFonts w:ascii="宋体" w:hAnsi="宋体" w:cs="宋体"/>
      <w:sz w:val="24"/>
      <w:szCs w:val="24"/>
    </w:rPr>
  </w:style>
  <w:style w:type="character" w:customStyle="1" w:styleId="jsonboolean">
    <w:name w:val="json_boolean"/>
  </w:style>
  <w:style w:type="character" w:customStyle="1" w:styleId="CharChar271">
    <w:name w:val="Char Char271"/>
    <w:rPr>
      <w:rFonts w:ascii="Times New Roman" w:eastAsia="宋体" w:hAnsi="Times New Roman" w:cs="Times New Roman"/>
      <w:sz w:val="18"/>
      <w:szCs w:val="20"/>
    </w:rPr>
  </w:style>
  <w:style w:type="character" w:customStyle="1" w:styleId="1fd">
    <w:name w:val="称呼 字符1"/>
    <w:rPr>
      <w:rFonts w:ascii="Times New Roman" w:hAnsi="Times New Roman"/>
      <w:kern w:val="2"/>
      <w:sz w:val="21"/>
      <w:szCs w:val="24"/>
    </w:rPr>
  </w:style>
  <w:style w:type="character" w:customStyle="1" w:styleId="2fc">
    <w:name w:val="税总包2正文 字符"/>
    <w:link w:val="2fd"/>
  </w:style>
  <w:style w:type="paragraph" w:customStyle="1" w:styleId="2fd">
    <w:name w:val="税总包2正文"/>
    <w:basedOn w:val="afffffff3"/>
    <w:link w:val="2fc"/>
    <w:qFormat/>
    <w:pPr>
      <w:ind w:firstLine="200"/>
    </w:pPr>
  </w:style>
  <w:style w:type="paragraph" w:customStyle="1" w:styleId="afffffff3">
    <w:name w:val="段落"/>
    <w:link w:val="Char17"/>
    <w:pPr>
      <w:adjustRightInd w:val="0"/>
      <w:snapToGrid w:val="0"/>
      <w:spacing w:before="120" w:after="120" w:line="360" w:lineRule="auto"/>
      <w:ind w:firstLineChars="200" w:firstLine="480"/>
    </w:pPr>
    <w:rPr>
      <w:rFonts w:ascii="宋体" w:hAnsi="宋体"/>
      <w:kern w:val="2"/>
      <w:sz w:val="24"/>
      <w:szCs w:val="24"/>
    </w:rPr>
  </w:style>
  <w:style w:type="character" w:customStyle="1" w:styleId="CharChar30">
    <w:name w:val="Char Char3"/>
    <w:rPr>
      <w:kern w:val="2"/>
      <w:sz w:val="21"/>
    </w:rPr>
  </w:style>
  <w:style w:type="character" w:customStyle="1" w:styleId="d11">
    <w:name w:val="d11"/>
    <w:rPr>
      <w:b/>
      <w:bCs/>
      <w:color w:val="000066"/>
      <w:sz w:val="21"/>
      <w:szCs w:val="21"/>
    </w:rPr>
  </w:style>
  <w:style w:type="character" w:customStyle="1" w:styleId="2fe">
    <w:name w:val="正文首行缩进 2 字符"/>
    <w:rPr>
      <w:rFonts w:ascii="Times New Roman" w:hAnsi="Times New Roman"/>
      <w:kern w:val="2"/>
      <w:sz w:val="21"/>
    </w:rPr>
  </w:style>
  <w:style w:type="character" w:customStyle="1" w:styleId="bjh-p">
    <w:name w:val="bjh-p"/>
  </w:style>
  <w:style w:type="character" w:customStyle="1" w:styleId="1fe">
    <w:name w:val="页眉 字符1"/>
    <w:rPr>
      <w:rFonts w:ascii="Calibri" w:eastAsia="宋体" w:hAnsi="Calibri" w:cs="Times New Roman"/>
      <w:sz w:val="18"/>
      <w:szCs w:val="18"/>
    </w:rPr>
  </w:style>
  <w:style w:type="character" w:customStyle="1" w:styleId="1Char2">
    <w:name w:val="无编号格式1 Char"/>
    <w:link w:val="14"/>
    <w:qFormat/>
    <w:rPr>
      <w:rFonts w:ascii="宋体" w:hAnsi="宋体" w:cs="宋体"/>
      <w:b/>
      <w:sz w:val="24"/>
      <w:szCs w:val="24"/>
    </w:rPr>
  </w:style>
  <w:style w:type="paragraph" w:customStyle="1" w:styleId="14">
    <w:name w:val="无编号格式1"/>
    <w:basedOn w:val="aff"/>
    <w:next w:val="affffff5"/>
    <w:link w:val="1Char2"/>
    <w:qFormat/>
    <w:pPr>
      <w:numPr>
        <w:numId w:val="8"/>
      </w:numPr>
      <w:spacing w:beforeLines="50" w:before="50" w:line="360" w:lineRule="auto"/>
    </w:pPr>
    <w:rPr>
      <w:b/>
    </w:rPr>
  </w:style>
  <w:style w:type="character" w:customStyle="1" w:styleId="CharCharCharChar">
    <w:name w:val="段落正文 Char Char Char Char"/>
    <w:link w:val="CharCharb"/>
    <w:rPr>
      <w:rFonts w:ascii="Times New Roman" w:hAnsi="Times New Roman"/>
      <w:spacing w:val="2"/>
      <w:kern w:val="2"/>
      <w:sz w:val="24"/>
      <w:szCs w:val="24"/>
    </w:rPr>
  </w:style>
  <w:style w:type="paragraph" w:customStyle="1" w:styleId="CharCharb">
    <w:name w:val="段落正文 Char Char"/>
    <w:basedOn w:val="aff"/>
    <w:link w:val="CharCharCharChar"/>
    <w:pPr>
      <w:spacing w:beforeLines="50" w:before="156" w:line="360" w:lineRule="auto"/>
      <w:ind w:firstLineChars="200" w:firstLine="200"/>
    </w:pPr>
    <w:rPr>
      <w:rFonts w:ascii="Times New Roman" w:hAnsi="Times New Roman"/>
      <w:spacing w:val="2"/>
      <w:kern w:val="2"/>
    </w:rPr>
  </w:style>
  <w:style w:type="character" w:customStyle="1" w:styleId="CharChar16">
    <w:name w:val="Char Char16"/>
    <w:rPr>
      <w:rFonts w:ascii="Times New Roman" w:eastAsia="宋体" w:hAnsi="Times New Roman" w:cs="Times New Roman"/>
      <w:b/>
      <w:bCs/>
      <w:szCs w:val="20"/>
    </w:rPr>
  </w:style>
  <w:style w:type="character" w:customStyle="1" w:styleId="CharChar261">
    <w:name w:val="Char Char261"/>
    <w:rPr>
      <w:rFonts w:ascii="Times New Roman" w:eastAsia="宋体" w:hAnsi="Times New Roman" w:cs="Times New Roman"/>
      <w:sz w:val="18"/>
      <w:szCs w:val="20"/>
    </w:rPr>
  </w:style>
  <w:style w:type="character" w:customStyle="1" w:styleId="3fb">
    <w:name w:val="签名 字符3"/>
    <w:rPr>
      <w:rFonts w:ascii="Times New Roman" w:hAnsi="Times New Roman"/>
      <w:b/>
      <w:kern w:val="2"/>
      <w:sz w:val="30"/>
      <w:szCs w:val="24"/>
    </w:rPr>
  </w:style>
  <w:style w:type="character" w:customStyle="1" w:styleId="2Char11">
    <w:name w:val="正文首行缩进 2 Char1"/>
    <w:uiPriority w:val="99"/>
    <w:semiHidden/>
    <w:locked/>
    <w:rPr>
      <w:rFonts w:ascii="Times New Roman" w:hAnsi="Times New Roman"/>
      <w:kern w:val="2"/>
      <w:sz w:val="21"/>
    </w:rPr>
  </w:style>
  <w:style w:type="character" w:customStyle="1" w:styleId="Char18">
    <w:name w:val="纯文本 Char1"/>
    <w:rPr>
      <w:rFonts w:ascii="宋体" w:eastAsia="宋体" w:hAnsi="Courier New" w:cs="Courier New"/>
      <w:kern w:val="24"/>
      <w:sz w:val="21"/>
      <w:szCs w:val="21"/>
      <w:lang w:val="en-US" w:eastAsia="zh-CN" w:bidi="ar-SA"/>
    </w:rPr>
  </w:style>
  <w:style w:type="character" w:customStyle="1" w:styleId="CharChar252">
    <w:name w:val="Char Char252"/>
    <w:rPr>
      <w:rFonts w:ascii="Times New Roman" w:eastAsia="宋体" w:hAnsi="Times New Roman" w:cs="Times New Roman"/>
      <w:sz w:val="24"/>
      <w:szCs w:val="20"/>
    </w:rPr>
  </w:style>
  <w:style w:type="character" w:customStyle="1" w:styleId="520">
    <w:name w:val="标题 5 字符2"/>
    <w:rPr>
      <w:b/>
      <w:bCs/>
      <w:kern w:val="2"/>
      <w:sz w:val="28"/>
      <w:szCs w:val="28"/>
    </w:rPr>
  </w:style>
  <w:style w:type="character" w:customStyle="1" w:styleId="CharChar11">
    <w:name w:val="首行缩进 Char Char1"/>
    <w:rPr>
      <w:rFonts w:ascii="宋体" w:eastAsia="宋体" w:hAnsi="宋体" w:hint="eastAsia"/>
      <w:kern w:val="2"/>
      <w:sz w:val="24"/>
      <w:szCs w:val="24"/>
      <w:lang w:val="en-US" w:eastAsia="zh-CN" w:bidi="ar-SA"/>
    </w:rPr>
  </w:style>
  <w:style w:type="character" w:customStyle="1" w:styleId="Charfa">
    <w:name w:val="带缩进的正文 Char"/>
    <w:link w:val="afffffff4"/>
    <w:rPr>
      <w:kern w:val="2"/>
      <w:sz w:val="24"/>
      <w:szCs w:val="22"/>
    </w:rPr>
  </w:style>
  <w:style w:type="paragraph" w:customStyle="1" w:styleId="afffffff4">
    <w:name w:val="带缩进的正文"/>
    <w:basedOn w:val="aff"/>
    <w:link w:val="Charfa"/>
    <w:qFormat/>
    <w:pPr>
      <w:spacing w:line="360" w:lineRule="auto"/>
      <w:ind w:firstLineChars="200" w:firstLine="480"/>
    </w:pPr>
  </w:style>
  <w:style w:type="character" w:customStyle="1" w:styleId="4ALTZ1CharCharChar">
    <w:name w:val="样式 正文缩进正文（首行缩进两字）四号特点标题4表正文正文非缩进缩进ALT+Z段1正文不缩进特点 Char... Char Char"/>
    <w:link w:val="4ALTZ1Char"/>
    <w:rPr>
      <w:rFonts w:ascii="Times New Roman" w:hAnsi="Times New Roman"/>
      <w:color w:val="000000"/>
      <w:kern w:val="2"/>
      <w:sz w:val="24"/>
      <w:szCs w:val="24"/>
    </w:rPr>
  </w:style>
  <w:style w:type="paragraph" w:customStyle="1" w:styleId="4ALTZ1Char">
    <w:name w:val="样式 正文缩进正文（首行缩进两字）四号特点标题4表正文正文非缩进缩进ALT+Z段1正文不缩进特点 Char..."/>
    <w:basedOn w:val="aff7"/>
    <w:link w:val="4ALTZ1CharCharChar"/>
    <w:pPr>
      <w:ind w:firstLineChars="200" w:firstLine="200"/>
    </w:pPr>
    <w:rPr>
      <w:color w:val="000000"/>
      <w:sz w:val="24"/>
    </w:rPr>
  </w:style>
  <w:style w:type="character" w:customStyle="1" w:styleId="afffffff5">
    <w:name w:val="批注文字 字符"/>
    <w:uiPriority w:val="99"/>
    <w:rPr>
      <w:rFonts w:ascii="Times New Roman" w:hAnsi="Times New Roman"/>
      <w:kern w:val="2"/>
      <w:sz w:val="21"/>
    </w:rPr>
  </w:style>
  <w:style w:type="character" w:customStyle="1" w:styleId="2f4">
    <w:name w:val="列表段落 字符2"/>
    <w:link w:val="1f1"/>
    <w:rPr>
      <w:rFonts w:ascii="Calibri" w:eastAsia="宋体" w:hAnsi="Calibri" w:cs="Times New Roman"/>
    </w:rPr>
  </w:style>
  <w:style w:type="character" w:customStyle="1" w:styleId="2ff">
    <w:name w:val="注释标题 字符2"/>
    <w:rPr>
      <w:rFonts w:ascii="Times New Roman" w:hAnsi="Times New Roman"/>
      <w:kern w:val="2"/>
      <w:sz w:val="21"/>
      <w:szCs w:val="24"/>
    </w:rPr>
  </w:style>
  <w:style w:type="character" w:customStyle="1" w:styleId="2ff0">
    <w:name w:val="正文缩进 字符2"/>
    <w:rPr>
      <w:rFonts w:ascii="Times New Roman" w:hAnsi="Times New Roman"/>
      <w:kern w:val="2"/>
      <w:sz w:val="21"/>
    </w:rPr>
  </w:style>
  <w:style w:type="character" w:customStyle="1" w:styleId="3fc">
    <w:name w:val="正文文本 字符3"/>
    <w:rPr>
      <w:rFonts w:ascii="Times New Roman" w:hAnsi="Times New Roman"/>
      <w:kern w:val="2"/>
      <w:sz w:val="21"/>
    </w:rPr>
  </w:style>
  <w:style w:type="character" w:customStyle="1" w:styleId="2Char">
    <w:name w:val="标题 2 Char"/>
    <w:link w:val="21"/>
    <w:uiPriority w:val="9"/>
    <w:rPr>
      <w:rFonts w:ascii="华文中宋" w:eastAsia="华文中宋" w:hAnsi="华文中宋" w:cs="宋体"/>
      <w:b/>
      <w:bCs/>
      <w:sz w:val="32"/>
      <w:szCs w:val="32"/>
    </w:rPr>
  </w:style>
  <w:style w:type="character" w:customStyle="1" w:styleId="Char0">
    <w:name w:val="批注文字 Char"/>
    <w:link w:val="aff4"/>
    <w:rPr>
      <w:rFonts w:ascii="Times New Roman" w:hAnsi="Times New Roman"/>
      <w:kern w:val="2"/>
      <w:sz w:val="21"/>
    </w:rPr>
  </w:style>
  <w:style w:type="character" w:customStyle="1" w:styleId="Char8">
    <w:name w:val="正文文本 Char"/>
    <w:link w:val="afff"/>
    <w:rPr>
      <w:rFonts w:ascii="Times New Roman" w:hAnsi="Times New Roman"/>
      <w:kern w:val="2"/>
      <w:sz w:val="21"/>
    </w:rPr>
  </w:style>
  <w:style w:type="character" w:customStyle="1" w:styleId="Char1">
    <w:name w:val="注释标题 Char"/>
    <w:link w:val="aff5"/>
    <w:rPr>
      <w:rFonts w:ascii="Times New Roman" w:hAnsi="Times New Roman"/>
      <w:kern w:val="2"/>
      <w:sz w:val="21"/>
      <w:szCs w:val="24"/>
    </w:rPr>
  </w:style>
  <w:style w:type="character" w:customStyle="1" w:styleId="5Char2">
    <w:name w:val="标题 5 Char2"/>
    <w:link w:val="5"/>
    <w:rPr>
      <w:rFonts w:ascii="华文中宋" w:eastAsia="华文中宋" w:hAnsi="华文中宋" w:cs="宋体"/>
      <w:b/>
      <w:bCs/>
      <w:sz w:val="28"/>
      <w:szCs w:val="28"/>
    </w:rPr>
  </w:style>
  <w:style w:type="character" w:customStyle="1" w:styleId="222">
    <w:name w:val="标题 2 字符2"/>
    <w:rPr>
      <w:rFonts w:ascii="微软雅黑" w:eastAsia="微软雅黑" w:hAnsi="微软雅黑"/>
      <w:b/>
      <w:bCs/>
      <w:kern w:val="2"/>
      <w:sz w:val="36"/>
      <w:szCs w:val="36"/>
    </w:rPr>
  </w:style>
  <w:style w:type="character" w:customStyle="1" w:styleId="CharChar262">
    <w:name w:val="Char Char262"/>
    <w:rPr>
      <w:rFonts w:ascii="Times New Roman" w:eastAsia="宋体" w:hAnsi="Times New Roman" w:cs="Times New Roman"/>
      <w:sz w:val="18"/>
      <w:szCs w:val="20"/>
    </w:rPr>
  </w:style>
  <w:style w:type="character" w:customStyle="1" w:styleId="GB2312CharChar">
    <w:name w:val="样式 仿宋_GB2312 小四 Char Char"/>
    <w:qFormat/>
    <w:rPr>
      <w:rFonts w:ascii="仿宋_GB2312" w:eastAsia="仿宋_GB2312" w:hint="eastAsia"/>
      <w:sz w:val="24"/>
      <w:szCs w:val="24"/>
      <w:lang w:val="en-US" w:eastAsia="zh-CN" w:bidi="ar-SA"/>
    </w:rPr>
  </w:style>
  <w:style w:type="character" w:customStyle="1" w:styleId="txt1">
    <w:name w:val="txt1"/>
    <w:rPr>
      <w:rFonts w:ascii="Arial" w:hAnsi="Arial" w:cs="Arial" w:hint="default"/>
      <w:color w:val="333333"/>
      <w:spacing w:val="29"/>
      <w:sz w:val="18"/>
      <w:szCs w:val="18"/>
    </w:rPr>
  </w:style>
  <w:style w:type="character" w:customStyle="1" w:styleId="EmailStyle529">
    <w:name w:val="EmailStyle529"/>
    <w:rPr>
      <w:rFonts w:ascii="Arial" w:eastAsia="宋体" w:hAnsi="Arial" w:cs="Arial" w:hint="default"/>
      <w:color w:val="auto"/>
      <w:sz w:val="20"/>
    </w:rPr>
  </w:style>
  <w:style w:type="character" w:customStyle="1" w:styleId="CharChar1CharCharChar">
    <w:name w:val="方案正文 Char Char1 Char Char Char"/>
    <w:rPr>
      <w:rFonts w:ascii="Arial" w:eastAsia="宋体" w:hAnsi="Arial" w:cs="宋体" w:hint="default"/>
      <w:kern w:val="2"/>
      <w:sz w:val="24"/>
      <w:szCs w:val="21"/>
      <w:lang w:val="en-US" w:eastAsia="zh-CN" w:bidi="ar-SA"/>
    </w:rPr>
  </w:style>
  <w:style w:type="character" w:customStyle="1" w:styleId="Alt33Ch">
    <w:name w:val="(Alt+3)3 Ch"/>
    <w:rPr>
      <w:rFonts w:ascii="Tahoma" w:eastAsia="仿宋_GB2312" w:hAnsi="Tahoma" w:cs="Tahoma" w:hint="default"/>
      <w:b/>
      <w:bCs/>
      <w:kern w:val="24"/>
      <w:sz w:val="32"/>
      <w:szCs w:val="32"/>
      <w:lang w:val="en-US" w:eastAsia="zh-CN" w:bidi="ar-SA"/>
    </w:rPr>
  </w:style>
  <w:style w:type="character" w:customStyle="1" w:styleId="CharChar53">
    <w:name w:val="Char Char53"/>
    <w:rPr>
      <w:rFonts w:ascii="宋体" w:eastAsia="宋体" w:hAnsi="宋体" w:hint="eastAsia"/>
      <w:kern w:val="2"/>
      <w:sz w:val="24"/>
      <w:szCs w:val="24"/>
      <w:lang w:val="en-US" w:eastAsia="zh-CN" w:bidi="ar-SA"/>
    </w:rPr>
  </w:style>
  <w:style w:type="character" w:customStyle="1" w:styleId="orange1">
    <w:name w:val="orange1"/>
    <w:rPr>
      <w:color w:val="DE6F00"/>
    </w:rPr>
  </w:style>
  <w:style w:type="character" w:customStyle="1" w:styleId="2CharChar4">
    <w:name w:val="标题2 Char Char"/>
    <w:link w:val="2ff1"/>
    <w:rPr>
      <w:rFonts w:ascii="微软雅黑" w:eastAsia="微软雅黑" w:hAnsi="微软雅黑" w:cs="宋体"/>
      <w:kern w:val="2"/>
      <w:sz w:val="36"/>
      <w:szCs w:val="36"/>
    </w:rPr>
  </w:style>
  <w:style w:type="paragraph" w:customStyle="1" w:styleId="2ff1">
    <w:name w:val="标题2"/>
    <w:basedOn w:val="21"/>
    <w:next w:val="affffff2"/>
    <w:link w:val="2CharChar4"/>
    <w:pPr>
      <w:tabs>
        <w:tab w:val="left" w:pos="891"/>
      </w:tabs>
      <w:ind w:left="284" w:hanging="284"/>
    </w:pPr>
    <w:rPr>
      <w:rFonts w:ascii="微软雅黑" w:eastAsia="微软雅黑" w:hAnsi="微软雅黑"/>
      <w:b w:val="0"/>
      <w:bCs w:val="0"/>
      <w:kern w:val="2"/>
      <w:sz w:val="36"/>
      <w:szCs w:val="36"/>
    </w:rPr>
  </w:style>
  <w:style w:type="character" w:customStyle="1" w:styleId="en2">
    <w:name w:val="en2"/>
    <w:rPr>
      <w:rFonts w:ascii="Arial" w:eastAsia="宋体" w:hAnsi="Arial" w:cs="Arial" w:hint="default"/>
      <w:color w:val="666666"/>
      <w:sz w:val="18"/>
      <w:szCs w:val="18"/>
      <w:u w:val="none"/>
      <w:lang w:val="en-US" w:eastAsia="en-US" w:bidi="ar-SA"/>
    </w:rPr>
  </w:style>
  <w:style w:type="character" w:customStyle="1" w:styleId="CharCharc">
    <w:name w:val="表格文字 Char Char"/>
    <w:rPr>
      <w:rFonts w:ascii="Arial" w:eastAsia="仿宋_GB2312" w:hAnsi="Arial" w:cs="Arial" w:hint="default"/>
      <w:kern w:val="2"/>
      <w:sz w:val="24"/>
      <w:szCs w:val="24"/>
      <w:lang w:val="en-US" w:eastAsia="zh-CN" w:bidi="ar-SA"/>
    </w:rPr>
  </w:style>
  <w:style w:type="character" w:customStyle="1" w:styleId="CharChar13">
    <w:name w:val="Char Char13"/>
    <w:rPr>
      <w:rFonts w:ascii="Times New Roman" w:eastAsia="宋体" w:hAnsi="Times New Roman" w:cs="Times New Roman"/>
      <w:sz w:val="18"/>
      <w:szCs w:val="18"/>
    </w:rPr>
  </w:style>
  <w:style w:type="character" w:customStyle="1" w:styleId="CharChar82">
    <w:name w:val="Char Char82"/>
    <w:rPr>
      <w:rFonts w:ascii="宋体" w:eastAsia="宋体" w:hAnsi="Courier New" w:cs="Courier New"/>
      <w:szCs w:val="21"/>
    </w:rPr>
  </w:style>
  <w:style w:type="character" w:customStyle="1" w:styleId="1ff">
    <w:name w:val="书籍标题1"/>
    <w:qFormat/>
    <w:rPr>
      <w:b/>
      <w:bCs/>
      <w:smallCaps/>
      <w:spacing w:val="5"/>
    </w:rPr>
  </w:style>
  <w:style w:type="character" w:customStyle="1" w:styleId="ftb1">
    <w:name w:val="ft_b1"/>
  </w:style>
  <w:style w:type="character" w:customStyle="1" w:styleId="one1">
    <w:name w:val="one1"/>
    <w:rPr>
      <w:rFonts w:hint="default"/>
      <w:spacing w:val="31680"/>
      <w:sz w:val="18"/>
      <w:szCs w:val="18"/>
    </w:rPr>
  </w:style>
  <w:style w:type="character" w:customStyle="1" w:styleId="CharChar132">
    <w:name w:val="Char Char132"/>
    <w:rPr>
      <w:rFonts w:ascii="Times New Roman" w:eastAsia="宋体" w:hAnsi="Times New Roman" w:cs="Times New Roman"/>
      <w:sz w:val="18"/>
      <w:szCs w:val="18"/>
    </w:rPr>
  </w:style>
  <w:style w:type="character" w:customStyle="1" w:styleId="articletextbi">
    <w:name w:val="article_text_bi"/>
    <w:rPr>
      <w:b/>
      <w:bCs/>
      <w:sz w:val="18"/>
      <w:szCs w:val="18"/>
    </w:rPr>
  </w:style>
  <w:style w:type="character" w:customStyle="1" w:styleId="ftprice1">
    <w:name w:val="ft_price1"/>
    <w:rPr>
      <w:b/>
      <w:bCs/>
      <w:color w:val="C50000"/>
    </w:rPr>
  </w:style>
  <w:style w:type="character" w:customStyle="1" w:styleId="PIChar">
    <w:name w:val="PI Char"/>
    <w:rPr>
      <w:rFonts w:ascii="宋体" w:eastAsia="宋体" w:hAnsi="宋体" w:hint="eastAsia"/>
      <w:kern w:val="2"/>
      <w:sz w:val="24"/>
      <w:lang w:val="en-US" w:eastAsia="zh-CN" w:bidi="ar-SA"/>
    </w:rPr>
  </w:style>
  <w:style w:type="character" w:customStyle="1" w:styleId="title1">
    <w:name w:val="title1"/>
    <w:rPr>
      <w:sz w:val="21"/>
      <w:szCs w:val="21"/>
    </w:rPr>
  </w:style>
  <w:style w:type="character" w:customStyle="1" w:styleId="Charfb">
    <w:name w:val="正文文字 Char"/>
    <w:rPr>
      <w:rFonts w:ascii="Tahoma" w:eastAsia="仿宋_GB2312" w:hAnsi="Tahoma" w:cs="Tahoma" w:hint="default"/>
      <w:kern w:val="24"/>
      <w:sz w:val="24"/>
      <w:lang w:val="en-US" w:eastAsia="zh-CN" w:bidi="ar-SA"/>
    </w:rPr>
  </w:style>
  <w:style w:type="character" w:customStyle="1" w:styleId="3CharChar0">
    <w:name w:val="标题 3 Char Char"/>
    <w:rPr>
      <w:rFonts w:ascii="宋体" w:eastAsia="宋体" w:hAnsi="宋体" w:hint="eastAsia"/>
      <w:b/>
      <w:bCs/>
      <w:kern w:val="2"/>
      <w:sz w:val="32"/>
      <w:szCs w:val="32"/>
      <w:lang w:val="en-US" w:eastAsia="zh-CN" w:bidi="ar-SA"/>
    </w:rPr>
  </w:style>
  <w:style w:type="character" w:customStyle="1" w:styleId="content1">
    <w:name w:val="content1"/>
    <w:rPr>
      <w:spacing w:val="300"/>
      <w:sz w:val="18"/>
      <w:szCs w:val="18"/>
    </w:rPr>
  </w:style>
  <w:style w:type="character" w:customStyle="1" w:styleId="Fab-4">
    <w:name w:val="Fab-4"/>
    <w:rPr>
      <w:rFonts w:ascii="Tahoma" w:eastAsia="宋体" w:hAnsi="Tahoma" w:cs="Tahoma" w:hint="default"/>
      <w:b/>
      <w:bCs/>
      <w:kern w:val="24"/>
      <w:sz w:val="30"/>
      <w:szCs w:val="28"/>
      <w:lang w:val="en-US" w:eastAsia="zh-CN" w:bidi="ar-SA"/>
    </w:rPr>
  </w:style>
  <w:style w:type="character" w:customStyle="1" w:styleId="CharChar33">
    <w:name w:val="Char Char33"/>
    <w:qFormat/>
    <w:rPr>
      <w:rFonts w:ascii="Arial" w:eastAsia="宋体" w:hAnsi="Arial" w:cs="Arial" w:hint="default"/>
      <w:kern w:val="2"/>
      <w:sz w:val="18"/>
      <w:lang w:val="en-US" w:eastAsia="zh-CN" w:bidi="ar-SA"/>
    </w:rPr>
  </w:style>
  <w:style w:type="character" w:customStyle="1" w:styleId="H3CharChar">
    <w:name w:val="H3 Char Char"/>
    <w:rPr>
      <w:rFonts w:ascii="Arial" w:eastAsia="宋体" w:hAnsi="Arial"/>
      <w:b/>
      <w:kern w:val="2"/>
      <w:sz w:val="24"/>
      <w:szCs w:val="24"/>
      <w:lang w:val="en-US" w:eastAsia="zh-CN" w:bidi="ar-SA"/>
    </w:rPr>
  </w:style>
  <w:style w:type="character" w:customStyle="1" w:styleId="2ff2">
    <w:name w:val="正文文本缩进 2 字符"/>
    <w:uiPriority w:val="99"/>
    <w:rPr>
      <w:rFonts w:ascii="Times New Roman" w:hAnsi="Times New Roman"/>
      <w:kern w:val="2"/>
      <w:sz w:val="21"/>
    </w:rPr>
  </w:style>
  <w:style w:type="character" w:customStyle="1" w:styleId="2ff3">
    <w:name w:val="脚注文本 字符2"/>
    <w:rPr>
      <w:rFonts w:ascii="Times New Roman" w:hAnsi="Times New Roman"/>
      <w:kern w:val="2"/>
      <w:sz w:val="18"/>
      <w:szCs w:val="18"/>
    </w:rPr>
  </w:style>
  <w:style w:type="character" w:customStyle="1" w:styleId="CharChar131">
    <w:name w:val="Char Char131"/>
    <w:rPr>
      <w:rFonts w:ascii="Times New Roman" w:eastAsia="宋体" w:hAnsi="Times New Roman" w:cs="Times New Roman"/>
      <w:sz w:val="18"/>
      <w:szCs w:val="18"/>
    </w:rPr>
  </w:style>
  <w:style w:type="character" w:customStyle="1" w:styleId="920">
    <w:name w:val="标题 9 字符2"/>
    <w:rPr>
      <w:rFonts w:ascii="Cambria" w:hAnsi="Cambria"/>
      <w:kern w:val="2"/>
      <w:sz w:val="21"/>
      <w:szCs w:val="21"/>
    </w:rPr>
  </w:style>
  <w:style w:type="character" w:customStyle="1" w:styleId="1ff0">
    <w:name w:val="脚注文本 字符1"/>
    <w:rPr>
      <w:rFonts w:ascii="Times New Roman" w:hAnsi="Times New Roman"/>
      <w:kern w:val="2"/>
      <w:sz w:val="18"/>
      <w:szCs w:val="18"/>
    </w:rPr>
  </w:style>
  <w:style w:type="character" w:customStyle="1" w:styleId="2ff4">
    <w:name w:val="称呼 字符2"/>
    <w:rPr>
      <w:rFonts w:ascii="Times New Roman" w:hAnsi="Times New Roman"/>
      <w:kern w:val="2"/>
      <w:sz w:val="21"/>
      <w:szCs w:val="24"/>
    </w:rPr>
  </w:style>
  <w:style w:type="character" w:customStyle="1" w:styleId="1ff1">
    <w:name w:val="正文首行缩进 字符1"/>
    <w:rPr>
      <w:rFonts w:ascii="宋体" w:hAnsi="Times New Roman"/>
      <w:kern w:val="2"/>
      <w:sz w:val="24"/>
      <w:szCs w:val="24"/>
    </w:rPr>
  </w:style>
  <w:style w:type="character" w:customStyle="1" w:styleId="431">
    <w:name w:val="标题 4 字符3"/>
    <w:rPr>
      <w:rFonts w:ascii="Cambria" w:hAnsi="Cambria"/>
      <w:b/>
      <w:bCs/>
      <w:kern w:val="2"/>
      <w:sz w:val="28"/>
      <w:szCs w:val="28"/>
    </w:rPr>
  </w:style>
  <w:style w:type="character" w:customStyle="1" w:styleId="2ff5">
    <w:name w:val="结束语 字符2"/>
    <w:rPr>
      <w:rFonts w:ascii="Times New Roman" w:hAnsi="Times New Roman"/>
      <w:kern w:val="2"/>
      <w:sz w:val="21"/>
      <w:szCs w:val="24"/>
    </w:rPr>
  </w:style>
  <w:style w:type="character" w:customStyle="1" w:styleId="410">
    <w:name w:val="标题 4 字符1"/>
    <w:rPr>
      <w:rFonts w:ascii="Cambria" w:hAnsi="Cambria"/>
      <w:b/>
      <w:bCs/>
      <w:kern w:val="2"/>
      <w:sz w:val="28"/>
      <w:szCs w:val="28"/>
    </w:rPr>
  </w:style>
  <w:style w:type="character" w:customStyle="1" w:styleId="hljs-attr">
    <w:name w:val="hljs-attr"/>
    <w:basedOn w:val="aff0"/>
  </w:style>
  <w:style w:type="character" w:customStyle="1" w:styleId="CharChar151">
    <w:name w:val="Char Char151"/>
    <w:rPr>
      <w:b/>
      <w:bCs/>
      <w:kern w:val="2"/>
      <w:sz w:val="32"/>
      <w:szCs w:val="32"/>
    </w:rPr>
  </w:style>
  <w:style w:type="character" w:customStyle="1" w:styleId="1ff2">
    <w:name w:val="正文文本缩进 字符1"/>
    <w:rPr>
      <w:rFonts w:ascii="Times New Roman" w:hAnsi="Times New Roman"/>
      <w:kern w:val="2"/>
      <w:sz w:val="24"/>
    </w:rPr>
  </w:style>
  <w:style w:type="character" w:customStyle="1" w:styleId="2ff6">
    <w:name w:val="日期 字符2"/>
    <w:rPr>
      <w:rFonts w:ascii="Times New Roman" w:hAnsi="Times New Roman"/>
      <w:sz w:val="24"/>
    </w:rPr>
  </w:style>
  <w:style w:type="character" w:customStyle="1" w:styleId="2ff7">
    <w:name w:val="正文文本 字符2"/>
    <w:rPr>
      <w:rFonts w:ascii="Times New Roman" w:hAnsi="Times New Roman"/>
      <w:kern w:val="2"/>
      <w:sz w:val="21"/>
    </w:rPr>
  </w:style>
  <w:style w:type="character" w:customStyle="1" w:styleId="1ff3">
    <w:name w:val="未处理的提及1"/>
    <w:uiPriority w:val="99"/>
    <w:unhideWhenUsed/>
    <w:rPr>
      <w:color w:val="605E5C"/>
      <w:shd w:val="clear" w:color="auto" w:fill="E1DFDD"/>
    </w:rPr>
  </w:style>
  <w:style w:type="character" w:customStyle="1" w:styleId="afffffff6">
    <w:name w:val="称呼 字符"/>
    <w:uiPriority w:val="99"/>
    <w:rPr>
      <w:rFonts w:ascii="Times New Roman" w:hAnsi="Times New Roman"/>
      <w:kern w:val="2"/>
      <w:sz w:val="21"/>
      <w:szCs w:val="24"/>
    </w:rPr>
  </w:style>
  <w:style w:type="character" w:customStyle="1" w:styleId="3fd">
    <w:name w:val="正文文本 3 字符"/>
    <w:uiPriority w:val="99"/>
    <w:rPr>
      <w:rFonts w:ascii="Times New Roman" w:hAnsi="Times New Roman"/>
      <w:kern w:val="2"/>
      <w:sz w:val="16"/>
      <w:szCs w:val="16"/>
    </w:rPr>
  </w:style>
  <w:style w:type="character" w:customStyle="1" w:styleId="Char19">
    <w:name w:val="正文缩进 Char1"/>
    <w:semiHidden/>
    <w:locked/>
    <w:rPr>
      <w:rFonts w:ascii="Times New Roman" w:hAnsi="Times New Roman"/>
    </w:rPr>
  </w:style>
  <w:style w:type="character" w:customStyle="1" w:styleId="3fe">
    <w:name w:val="正文文本缩进 3 字符"/>
    <w:uiPriority w:val="99"/>
    <w:rPr>
      <w:rFonts w:ascii="Times New Roman" w:hAnsi="Times New Roman"/>
      <w:kern w:val="2"/>
      <w:sz w:val="16"/>
      <w:szCs w:val="16"/>
    </w:rPr>
  </w:style>
  <w:style w:type="character" w:customStyle="1" w:styleId="3Char3">
    <w:name w:val="标题 3 Char"/>
    <w:uiPriority w:val="9"/>
    <w:rPr>
      <w:rFonts w:ascii="华文中宋" w:eastAsia="华文中宋" w:hAnsi="华文中宋" w:cs="宋体"/>
      <w:b/>
      <w:bCs/>
      <w:sz w:val="30"/>
      <w:szCs w:val="30"/>
    </w:rPr>
  </w:style>
  <w:style w:type="character" w:customStyle="1" w:styleId="6Char1">
    <w:name w:val="标题 6 Char1"/>
    <w:semiHidden/>
    <w:locked/>
    <w:rPr>
      <w:rFonts w:ascii="Cambria" w:eastAsia="宋体" w:hAnsi="Cambria"/>
      <w:b/>
      <w:bCs/>
      <w:kern w:val="2"/>
      <w:sz w:val="24"/>
      <w:szCs w:val="24"/>
    </w:rPr>
  </w:style>
  <w:style w:type="character" w:customStyle="1" w:styleId="hljs-string">
    <w:name w:val="hljs-string"/>
    <w:basedOn w:val="aff0"/>
  </w:style>
  <w:style w:type="character" w:customStyle="1" w:styleId="610">
    <w:name w:val="标题 6 字符1"/>
    <w:rPr>
      <w:rFonts w:ascii="Cambria" w:hAnsi="Cambria"/>
      <w:b/>
      <w:bCs/>
      <w:kern w:val="2"/>
      <w:sz w:val="24"/>
      <w:szCs w:val="24"/>
    </w:rPr>
  </w:style>
  <w:style w:type="character" w:customStyle="1" w:styleId="3ff">
    <w:name w:val="正文缩进 字符3"/>
    <w:rPr>
      <w:rFonts w:ascii="Times New Roman" w:hAnsi="Times New Roman"/>
      <w:kern w:val="2"/>
      <w:sz w:val="21"/>
    </w:rPr>
  </w:style>
  <w:style w:type="character" w:customStyle="1" w:styleId="4Char1">
    <w:name w:val="标题 4 Char1"/>
    <w:semiHidden/>
    <w:locked/>
    <w:rPr>
      <w:rFonts w:ascii="Cambria" w:eastAsia="宋体" w:hAnsi="Cambria"/>
      <w:b/>
      <w:bCs/>
      <w:kern w:val="2"/>
      <w:sz w:val="28"/>
      <w:szCs w:val="28"/>
    </w:rPr>
  </w:style>
  <w:style w:type="character" w:customStyle="1" w:styleId="3ff0">
    <w:name w:val="结束语 字符3"/>
    <w:rPr>
      <w:rFonts w:ascii="Times New Roman" w:hAnsi="Times New Roman"/>
      <w:kern w:val="2"/>
      <w:sz w:val="21"/>
      <w:szCs w:val="24"/>
    </w:rPr>
  </w:style>
  <w:style w:type="character" w:customStyle="1" w:styleId="CharChar142">
    <w:name w:val="Char Char142"/>
    <w:rPr>
      <w:rFonts w:ascii="Times New Roman" w:eastAsia="宋体" w:hAnsi="Times New Roman" w:cs="Times New Roman"/>
      <w:szCs w:val="20"/>
    </w:rPr>
  </w:style>
  <w:style w:type="character" w:customStyle="1" w:styleId="afffffff7">
    <w:name w:val="批注框文本 字符"/>
    <w:uiPriority w:val="99"/>
    <w:rPr>
      <w:rFonts w:ascii="Calibri" w:eastAsia="宋体" w:hAnsi="Calibri" w:cs="Times New Roman"/>
      <w:sz w:val="18"/>
      <w:szCs w:val="18"/>
    </w:rPr>
  </w:style>
  <w:style w:type="character" w:customStyle="1" w:styleId="3ff1">
    <w:name w:val="正文文本缩进 字符3"/>
    <w:rPr>
      <w:rFonts w:ascii="Times New Roman" w:hAnsi="Times New Roman"/>
      <w:kern w:val="2"/>
      <w:sz w:val="24"/>
    </w:rPr>
  </w:style>
  <w:style w:type="character" w:customStyle="1" w:styleId="CharChard">
    <w:name w:val="一级编号 Char Char"/>
    <w:link w:val="afffffff8"/>
    <w:rPr>
      <w:rFonts w:ascii="Arial" w:hAnsi="Arial"/>
      <w:kern w:val="2"/>
      <w:sz w:val="21"/>
      <w:szCs w:val="21"/>
    </w:rPr>
  </w:style>
  <w:style w:type="paragraph" w:customStyle="1" w:styleId="afffffff8">
    <w:name w:val="一级编号"/>
    <w:basedOn w:val="aff"/>
    <w:link w:val="CharChard"/>
    <w:pPr>
      <w:spacing w:beforeLines="50" w:before="156" w:afterLines="50" w:after="156" w:line="360" w:lineRule="auto"/>
    </w:pPr>
    <w:rPr>
      <w:rFonts w:ascii="Arial" w:hAnsi="Arial"/>
      <w:kern w:val="2"/>
      <w:sz w:val="21"/>
      <w:szCs w:val="21"/>
    </w:rPr>
  </w:style>
  <w:style w:type="character" w:customStyle="1" w:styleId="titleemph">
    <w:name w:val="title_emph"/>
  </w:style>
  <w:style w:type="character" w:customStyle="1" w:styleId="CharChar272">
    <w:name w:val="Char Char272"/>
    <w:rPr>
      <w:rFonts w:ascii="Times New Roman" w:eastAsia="宋体" w:hAnsi="Times New Roman" w:cs="Times New Roman"/>
      <w:sz w:val="18"/>
      <w:szCs w:val="20"/>
    </w:rPr>
  </w:style>
  <w:style w:type="character" w:customStyle="1" w:styleId="cfont1">
    <w:name w:val="cfont1"/>
    <w:rPr>
      <w:color w:val="000000"/>
      <w:sz w:val="20"/>
      <w:szCs w:val="20"/>
      <w:u w:val="none"/>
    </w:rPr>
  </w:style>
  <w:style w:type="character" w:customStyle="1" w:styleId="1CharChar0">
    <w:name w:val="样式1 Char Char"/>
    <w:link w:val="11"/>
    <w:rPr>
      <w:rFonts w:ascii="宋体" w:hAnsi="宋体" w:cs="宋体"/>
      <w:sz w:val="21"/>
      <w:szCs w:val="21"/>
    </w:rPr>
  </w:style>
  <w:style w:type="paragraph" w:customStyle="1" w:styleId="11">
    <w:name w:val="样式1"/>
    <w:basedOn w:val="aff"/>
    <w:link w:val="1CharChar0"/>
    <w:pPr>
      <w:numPr>
        <w:numId w:val="9"/>
      </w:numPr>
      <w:adjustRightInd w:val="0"/>
      <w:textAlignment w:val="baseline"/>
    </w:pPr>
    <w:rPr>
      <w:sz w:val="21"/>
      <w:szCs w:val="21"/>
    </w:rPr>
  </w:style>
  <w:style w:type="character" w:customStyle="1" w:styleId="Char1a">
    <w:name w:val="Ò³Ã¼ Char1"/>
    <w:rPr>
      <w:rFonts w:ascii="Arial" w:eastAsia="宋体" w:hAnsi="Arial" w:cs="Arial" w:hint="default"/>
      <w:kern w:val="2"/>
      <w:sz w:val="18"/>
      <w:szCs w:val="18"/>
      <w:lang w:val="en-US" w:eastAsia="zh-CN" w:bidi="ar-SA"/>
    </w:rPr>
  </w:style>
  <w:style w:type="character" w:customStyle="1" w:styleId="afffffff9">
    <w:name w:val="封面二"/>
    <w:rPr>
      <w:rFonts w:ascii="黑体" w:eastAsia="黑体" w:hAnsi="黑体" w:hint="eastAsia"/>
      <w:sz w:val="52"/>
    </w:rPr>
  </w:style>
  <w:style w:type="character" w:customStyle="1" w:styleId="CharChar17">
    <w:name w:val="Char Char17"/>
    <w:rPr>
      <w:rFonts w:ascii="Times New Roman" w:eastAsia="宋体" w:hAnsi="Times New Roman" w:cs="Times New Roman"/>
      <w:szCs w:val="20"/>
    </w:rPr>
  </w:style>
  <w:style w:type="character" w:customStyle="1" w:styleId="afffffffa">
    <w:name w:val="密级题头"/>
    <w:qFormat/>
    <w:rPr>
      <w:rFonts w:ascii="Arial" w:eastAsia="宋体" w:hAnsi="Arial"/>
      <w:b/>
      <w:bCs/>
      <w:kern w:val="2"/>
      <w:sz w:val="21"/>
      <w:szCs w:val="21"/>
      <w:lang w:val="en-US" w:eastAsia="zh-CN" w:bidi="ar-SA"/>
    </w:rPr>
  </w:style>
  <w:style w:type="character" w:customStyle="1" w:styleId="630">
    <w:name w:val="标题 6 字符3"/>
    <w:rPr>
      <w:rFonts w:ascii="Cambria" w:hAnsi="Cambria"/>
      <w:b/>
      <w:bCs/>
      <w:kern w:val="2"/>
      <w:sz w:val="24"/>
      <w:szCs w:val="24"/>
    </w:rPr>
  </w:style>
  <w:style w:type="character" w:customStyle="1" w:styleId="CharChar52">
    <w:name w:val="Char Char52"/>
    <w:rPr>
      <w:kern w:val="2"/>
      <w:sz w:val="21"/>
    </w:rPr>
  </w:style>
  <w:style w:type="character" w:customStyle="1" w:styleId="120">
    <w:name w:val="标题 1 字符2"/>
    <w:rPr>
      <w:b/>
      <w:bCs/>
      <w:kern w:val="44"/>
      <w:sz w:val="44"/>
      <w:szCs w:val="44"/>
    </w:rPr>
  </w:style>
  <w:style w:type="character" w:customStyle="1" w:styleId="233">
    <w:name w:val="标题 2 字符3"/>
    <w:rPr>
      <w:rFonts w:ascii="华文中宋" w:eastAsia="华文中宋" w:hAnsi="华文中宋"/>
      <w:b/>
      <w:bCs/>
      <w:kern w:val="2"/>
      <w:sz w:val="32"/>
      <w:szCs w:val="32"/>
    </w:rPr>
  </w:style>
  <w:style w:type="character" w:customStyle="1" w:styleId="2ff8">
    <w:name w:val="签名 字符2"/>
    <w:rPr>
      <w:rFonts w:ascii="Times New Roman" w:hAnsi="Times New Roman"/>
      <w:b/>
      <w:kern w:val="2"/>
      <w:sz w:val="30"/>
      <w:szCs w:val="24"/>
    </w:rPr>
  </w:style>
  <w:style w:type="character" w:customStyle="1" w:styleId="1ff4">
    <w:name w:val="列出段落 字符1"/>
    <w:rPr>
      <w:rFonts w:ascii="Calibri" w:eastAsia="宋体" w:hAnsi="Calibri" w:cs="Times New Roman"/>
    </w:rPr>
  </w:style>
  <w:style w:type="character" w:customStyle="1" w:styleId="2ff9">
    <w:name w:val="题注 字符2"/>
    <w:rPr>
      <w:rFonts w:ascii="Arial" w:eastAsia="黑体" w:hAnsi="Arial" w:cs="Arial"/>
      <w:kern w:val="2"/>
    </w:rPr>
  </w:style>
  <w:style w:type="character" w:customStyle="1" w:styleId="Char1b">
    <w:name w:val="无间隔 Char1"/>
    <w:locked/>
    <w:rPr>
      <w:color w:val="5A5A5A"/>
      <w:lang w:eastAsia="en-US" w:bidi="en-US"/>
    </w:rPr>
  </w:style>
  <w:style w:type="character" w:customStyle="1" w:styleId="3ff2">
    <w:name w:val="电子邮件签名 字符3"/>
    <w:rPr>
      <w:rFonts w:ascii="Times New Roman" w:hAnsi="Times New Roman"/>
      <w:kern w:val="2"/>
      <w:sz w:val="21"/>
      <w:szCs w:val="24"/>
    </w:rPr>
  </w:style>
  <w:style w:type="character" w:customStyle="1" w:styleId="Char1c">
    <w:name w:val="批注文字 Char1"/>
    <w:uiPriority w:val="99"/>
    <w:semiHidden/>
    <w:rPr>
      <w:kern w:val="2"/>
      <w:sz w:val="21"/>
      <w:szCs w:val="22"/>
    </w:rPr>
  </w:style>
  <w:style w:type="character" w:customStyle="1" w:styleId="2ffa">
    <w:name w:val="批注主题 字符2"/>
    <w:rPr>
      <w:rFonts w:ascii="Times New Roman" w:hAnsi="Times New Roman"/>
      <w:b/>
      <w:bCs/>
      <w:kern w:val="2"/>
      <w:sz w:val="21"/>
    </w:rPr>
  </w:style>
  <w:style w:type="character" w:customStyle="1" w:styleId="130">
    <w:name w:val="标题 1 字符3"/>
    <w:rPr>
      <w:rFonts w:ascii="华文中宋" w:eastAsia="华文中宋" w:hAnsi="华文中宋"/>
      <w:b/>
      <w:bCs/>
      <w:kern w:val="44"/>
      <w:sz w:val="36"/>
      <w:szCs w:val="36"/>
    </w:rPr>
  </w:style>
  <w:style w:type="character" w:customStyle="1" w:styleId="223">
    <w:name w:val="正文文本缩进 2 字符2"/>
    <w:rPr>
      <w:rFonts w:ascii="Times New Roman" w:hAnsi="Times New Roman"/>
      <w:kern w:val="2"/>
      <w:sz w:val="21"/>
    </w:rPr>
  </w:style>
  <w:style w:type="character" w:customStyle="1" w:styleId="1ff5">
    <w:name w:val="标题 1 字符"/>
    <w:uiPriority w:val="9"/>
    <w:rPr>
      <w:b/>
      <w:bCs/>
      <w:kern w:val="44"/>
      <w:sz w:val="44"/>
      <w:szCs w:val="44"/>
    </w:rPr>
  </w:style>
  <w:style w:type="character" w:customStyle="1" w:styleId="afffffffb">
    <w:name w:val="签名 字符"/>
    <w:uiPriority w:val="99"/>
    <w:rPr>
      <w:rFonts w:ascii="Times New Roman" w:hAnsi="Times New Roman"/>
      <w:b/>
      <w:kern w:val="2"/>
      <w:sz w:val="30"/>
      <w:szCs w:val="24"/>
    </w:rPr>
  </w:style>
  <w:style w:type="character" w:customStyle="1" w:styleId="720">
    <w:name w:val="标题 7 字符2"/>
    <w:rPr>
      <w:b/>
      <w:bCs/>
      <w:kern w:val="2"/>
      <w:sz w:val="24"/>
      <w:szCs w:val="24"/>
    </w:rPr>
  </w:style>
  <w:style w:type="character" w:customStyle="1" w:styleId="afffffffc">
    <w:name w:val="正文首行缩进 字符"/>
    <w:rPr>
      <w:rFonts w:ascii="宋体" w:hAnsi="Times New Roman"/>
      <w:kern w:val="2"/>
      <w:sz w:val="24"/>
      <w:szCs w:val="24"/>
    </w:rPr>
  </w:style>
  <w:style w:type="character" w:customStyle="1" w:styleId="55">
    <w:name w:val="标题 5 字符"/>
    <w:uiPriority w:val="9"/>
    <w:rPr>
      <w:b/>
      <w:bCs/>
      <w:kern w:val="2"/>
      <w:sz w:val="28"/>
      <w:szCs w:val="28"/>
    </w:rPr>
  </w:style>
  <w:style w:type="character" w:customStyle="1" w:styleId="afffffffd">
    <w:name w:val="文档结构图 字符"/>
    <w:uiPriority w:val="99"/>
    <w:rPr>
      <w:rFonts w:ascii="Times New Roman" w:hAnsi="Times New Roman"/>
      <w:kern w:val="2"/>
      <w:sz w:val="21"/>
      <w:shd w:val="clear" w:color="auto" w:fill="000080"/>
    </w:rPr>
  </w:style>
  <w:style w:type="character" w:customStyle="1" w:styleId="afffffffe">
    <w:name w:val="题注 字符"/>
    <w:rPr>
      <w:rFonts w:ascii="Arial" w:eastAsia="黑体" w:hAnsi="Arial" w:cs="Arial"/>
      <w:kern w:val="2"/>
    </w:rPr>
  </w:style>
  <w:style w:type="character" w:customStyle="1" w:styleId="affffffff">
    <w:name w:val="结束语 字符"/>
    <w:uiPriority w:val="99"/>
    <w:rPr>
      <w:rFonts w:ascii="Times New Roman" w:hAnsi="Times New Roman"/>
      <w:kern w:val="2"/>
      <w:sz w:val="21"/>
      <w:szCs w:val="24"/>
    </w:rPr>
  </w:style>
  <w:style w:type="character" w:customStyle="1" w:styleId="affffffff0">
    <w:name w:val="脚注文本 字符"/>
    <w:uiPriority w:val="99"/>
    <w:rPr>
      <w:rFonts w:ascii="Times New Roman" w:hAnsi="Times New Roman"/>
      <w:kern w:val="2"/>
      <w:sz w:val="18"/>
      <w:szCs w:val="18"/>
    </w:rPr>
  </w:style>
  <w:style w:type="character" w:customStyle="1" w:styleId="1ff6">
    <w:name w:val="信息标题 字符1"/>
    <w:rPr>
      <w:rFonts w:ascii="Arial" w:hAnsi="Arial" w:cs="Arial"/>
      <w:kern w:val="2"/>
      <w:sz w:val="24"/>
      <w:szCs w:val="24"/>
      <w:shd w:val="pct20" w:color="auto" w:fill="auto"/>
    </w:rPr>
  </w:style>
  <w:style w:type="character" w:customStyle="1" w:styleId="jsonnumber">
    <w:name w:val="json_number"/>
    <w:qFormat/>
  </w:style>
  <w:style w:type="character" w:customStyle="1" w:styleId="affffffff1">
    <w:name w:val="正文缩进 字符"/>
    <w:rPr>
      <w:rFonts w:ascii="Times New Roman" w:hAnsi="Times New Roman"/>
      <w:kern w:val="2"/>
      <w:sz w:val="21"/>
    </w:rPr>
  </w:style>
  <w:style w:type="character" w:customStyle="1" w:styleId="jsonkey">
    <w:name w:val="json_key"/>
    <w:qFormat/>
  </w:style>
  <w:style w:type="character" w:customStyle="1" w:styleId="affffffff2">
    <w:name w:val="圆点子标题 字符"/>
    <w:link w:val="affffffff3"/>
  </w:style>
  <w:style w:type="paragraph" w:customStyle="1" w:styleId="affffffff3">
    <w:name w:val="圆点子标题"/>
    <w:basedOn w:val="afffffff3"/>
    <w:link w:val="affffffff2"/>
    <w:qFormat/>
    <w:pPr>
      <w:ind w:left="840" w:firstLineChars="0" w:hanging="420"/>
    </w:pPr>
  </w:style>
  <w:style w:type="character" w:customStyle="1" w:styleId="1ff7">
    <w:name w:val="注释标题 字符1"/>
    <w:rPr>
      <w:rFonts w:ascii="Times New Roman" w:hAnsi="Times New Roman"/>
      <w:kern w:val="2"/>
      <w:sz w:val="21"/>
      <w:szCs w:val="24"/>
    </w:rPr>
  </w:style>
  <w:style w:type="character" w:customStyle="1" w:styleId="1ff8">
    <w:name w:val="文档结构图 字符1"/>
    <w:rPr>
      <w:rFonts w:ascii="Times New Roman" w:hAnsi="Times New Roman"/>
      <w:kern w:val="2"/>
      <w:sz w:val="21"/>
      <w:shd w:val="clear" w:color="auto" w:fill="000080"/>
    </w:rPr>
  </w:style>
  <w:style w:type="character" w:customStyle="1" w:styleId="1ff9">
    <w:name w:val="签名 字符1"/>
    <w:rPr>
      <w:rFonts w:ascii="Times New Roman" w:hAnsi="Times New Roman"/>
      <w:b/>
      <w:kern w:val="2"/>
      <w:sz w:val="30"/>
      <w:szCs w:val="24"/>
    </w:rPr>
  </w:style>
  <w:style w:type="character" w:customStyle="1" w:styleId="font21">
    <w:name w:val="font21"/>
    <w:rPr>
      <w:rFonts w:ascii="宋体" w:eastAsia="宋体" w:hAnsi="宋体" w:hint="eastAsia"/>
      <w:color w:val="000000"/>
      <w:sz w:val="22"/>
      <w:szCs w:val="22"/>
      <w:u w:val="single"/>
    </w:rPr>
  </w:style>
  <w:style w:type="character" w:customStyle="1" w:styleId="110">
    <w:name w:val="标题 1 字符1"/>
    <w:rPr>
      <w:b/>
      <w:bCs/>
      <w:kern w:val="44"/>
      <w:sz w:val="44"/>
      <w:szCs w:val="44"/>
    </w:rPr>
  </w:style>
  <w:style w:type="character" w:customStyle="1" w:styleId="323">
    <w:name w:val="正文文本 3 字符2"/>
    <w:rPr>
      <w:rFonts w:ascii="Times New Roman" w:hAnsi="Times New Roman"/>
      <w:kern w:val="2"/>
      <w:sz w:val="16"/>
      <w:szCs w:val="16"/>
    </w:rPr>
  </w:style>
  <w:style w:type="character" w:customStyle="1" w:styleId="2ffb">
    <w:name w:val="批注框文本 字符2"/>
    <w:rPr>
      <w:rFonts w:ascii="Calibri" w:eastAsia="宋体" w:hAnsi="Calibri" w:cs="Times New Roman"/>
      <w:sz w:val="18"/>
      <w:szCs w:val="18"/>
    </w:rPr>
  </w:style>
  <w:style w:type="character" w:customStyle="1" w:styleId="420">
    <w:name w:val="标题 4 字符2"/>
    <w:rPr>
      <w:rFonts w:ascii="Cambria" w:hAnsi="Cambria"/>
      <w:b/>
      <w:bCs/>
      <w:kern w:val="2"/>
      <w:sz w:val="28"/>
      <w:szCs w:val="28"/>
    </w:rPr>
  </w:style>
  <w:style w:type="character" w:customStyle="1" w:styleId="2ffc">
    <w:name w:val="页脚 字符2"/>
    <w:rPr>
      <w:rFonts w:ascii="Calibri" w:eastAsia="宋体" w:hAnsi="Calibri" w:cs="Times New Roman"/>
      <w:sz w:val="18"/>
      <w:szCs w:val="18"/>
    </w:rPr>
  </w:style>
  <w:style w:type="character" w:customStyle="1" w:styleId="6Char2">
    <w:name w:val="标题 6 Char2"/>
    <w:link w:val="61"/>
    <w:rPr>
      <w:rFonts w:ascii="Cambria" w:hAnsi="Cambria" w:cs="宋体"/>
      <w:b/>
      <w:bCs/>
      <w:kern w:val="2"/>
      <w:sz w:val="24"/>
      <w:szCs w:val="24"/>
    </w:rPr>
  </w:style>
  <w:style w:type="character" w:customStyle="1" w:styleId="Chara">
    <w:name w:val="纯文本 Char"/>
    <w:link w:val="afff2"/>
    <w:rPr>
      <w:rFonts w:ascii="Courier New" w:hAnsi="Courier New" w:cs="Courier New"/>
      <w:lang w:eastAsia="en-US"/>
    </w:rPr>
  </w:style>
  <w:style w:type="character" w:customStyle="1" w:styleId="Chare">
    <w:name w:val="页眉 Char"/>
    <w:link w:val="afff7"/>
    <w:rPr>
      <w:rFonts w:ascii="Calibri" w:eastAsia="宋体" w:hAnsi="Calibri" w:cs="Times New Roman"/>
      <w:sz w:val="18"/>
      <w:szCs w:val="18"/>
    </w:rPr>
  </w:style>
  <w:style w:type="character" w:customStyle="1" w:styleId="Charf">
    <w:name w:val="签名 Char"/>
    <w:link w:val="afff8"/>
    <w:rPr>
      <w:rFonts w:ascii="Times New Roman" w:hAnsi="Times New Roman"/>
      <w:b/>
      <w:kern w:val="2"/>
      <w:sz w:val="30"/>
      <w:szCs w:val="24"/>
    </w:rPr>
  </w:style>
  <w:style w:type="character" w:customStyle="1" w:styleId="Charf0">
    <w:name w:val="副标题 Char"/>
    <w:link w:val="afffa"/>
    <w:rPr>
      <w:rFonts w:ascii="Arial" w:hAnsi="Arial" w:cs="Arial"/>
      <w:b/>
      <w:bCs/>
      <w:kern w:val="28"/>
      <w:sz w:val="32"/>
      <w:szCs w:val="32"/>
    </w:rPr>
  </w:style>
  <w:style w:type="character" w:customStyle="1" w:styleId="2Char1">
    <w:name w:val="正文文本 2 Char"/>
    <w:link w:val="29"/>
    <w:rPr>
      <w:rFonts w:ascii="Times New Roman" w:eastAsia="楷体_GB2312" w:hAnsi="Times New Roman"/>
      <w:sz w:val="24"/>
      <w:lang w:eastAsia="en-US"/>
    </w:rPr>
  </w:style>
  <w:style w:type="character" w:customStyle="1" w:styleId="Charf2">
    <w:name w:val="信息标题 Char"/>
    <w:link w:val="afffe"/>
    <w:rPr>
      <w:rFonts w:ascii="Arial" w:hAnsi="Arial" w:cs="Arial"/>
      <w:kern w:val="2"/>
      <w:sz w:val="24"/>
      <w:szCs w:val="24"/>
      <w:shd w:val="pct20" w:color="auto" w:fill="auto"/>
    </w:rPr>
  </w:style>
  <w:style w:type="character" w:customStyle="1" w:styleId="Char">
    <w:name w:val="批注主题 Char"/>
    <w:link w:val="aff3"/>
    <w:rPr>
      <w:rFonts w:ascii="Times New Roman" w:hAnsi="Times New Roman"/>
      <w:b/>
      <w:bCs/>
      <w:kern w:val="2"/>
      <w:sz w:val="21"/>
    </w:rPr>
  </w:style>
  <w:style w:type="character" w:customStyle="1" w:styleId="3ff3">
    <w:name w:val="正文文本首行缩进 字符3"/>
    <w:link w:val="1ffa"/>
    <w:uiPriority w:val="99"/>
    <w:rPr>
      <w:rFonts w:ascii="宋体" w:hAnsi="Times New Roman"/>
      <w:kern w:val="2"/>
      <w:sz w:val="24"/>
      <w:szCs w:val="24"/>
    </w:rPr>
  </w:style>
  <w:style w:type="paragraph" w:customStyle="1" w:styleId="1ffa">
    <w:name w:val="正文文本首行缩进1"/>
    <w:basedOn w:val="afff"/>
    <w:link w:val="3ff3"/>
    <w:uiPriority w:val="99"/>
    <w:pPr>
      <w:ind w:firstLineChars="100" w:firstLine="420"/>
    </w:pPr>
    <w:rPr>
      <w:rFonts w:ascii="宋体"/>
      <w:sz w:val="24"/>
    </w:rPr>
  </w:style>
  <w:style w:type="character" w:customStyle="1" w:styleId="maincss1">
    <w:name w:val="maincss1"/>
    <w:rPr>
      <w:rFonts w:ascii="Arial" w:hAnsi="Arial" w:cs="Arial" w:hint="default"/>
      <w:color w:val="363636"/>
      <w:sz w:val="18"/>
      <w:szCs w:val="18"/>
      <w:u w:val="none"/>
    </w:rPr>
  </w:style>
  <w:style w:type="character" w:customStyle="1" w:styleId="v81">
    <w:name w:val="v81"/>
    <w:rPr>
      <w:rFonts w:ascii="Arial" w:hAnsi="Arial" w:cs="Arial" w:hint="default"/>
      <w:sz w:val="18"/>
      <w:szCs w:val="18"/>
    </w:rPr>
  </w:style>
  <w:style w:type="character" w:customStyle="1" w:styleId="affffffff4">
    <w:name w:val="封面一"/>
    <w:rPr>
      <w:rFonts w:ascii="华文中宋" w:eastAsia="华文中宋" w:hAnsi="华文中宋" w:hint="eastAsia"/>
      <w:b/>
      <w:bCs/>
      <w:sz w:val="32"/>
    </w:rPr>
  </w:style>
  <w:style w:type="character" w:customStyle="1" w:styleId="search1">
    <w:name w:val="search1"/>
    <w:rPr>
      <w:rFonts w:hint="default"/>
      <w:spacing w:val="320"/>
      <w:sz w:val="19"/>
      <w:szCs w:val="19"/>
    </w:rPr>
  </w:style>
  <w:style w:type="character" w:customStyle="1" w:styleId="CharChar40">
    <w:name w:val="Char Char4"/>
    <w:rPr>
      <w:kern w:val="2"/>
      <w:sz w:val="18"/>
      <w:szCs w:val="18"/>
    </w:rPr>
  </w:style>
  <w:style w:type="character" w:customStyle="1" w:styleId="tpccontent">
    <w:name w:val="tpc_content"/>
  </w:style>
  <w:style w:type="character" w:customStyle="1" w:styleId="CharCharCharCharCharChar">
    <w:name w:val="表格文本 Char Char Char Char Char Char"/>
    <w:link w:val="CharCharCharChar0"/>
    <w:rPr>
      <w:rFonts w:ascii="Arial" w:hAnsi="Arial" w:cs="Arial"/>
      <w:color w:val="000000"/>
      <w:kern w:val="2"/>
      <w:sz w:val="21"/>
      <w:szCs w:val="21"/>
      <w:lang w:val="en-US" w:eastAsia="zh-CN"/>
    </w:rPr>
  </w:style>
  <w:style w:type="paragraph" w:customStyle="1" w:styleId="CharCharCharChar0">
    <w:name w:val="表格文本 Char Char Char Char"/>
    <w:basedOn w:val="aff"/>
    <w:link w:val="CharCharCharCharCharChar"/>
    <w:pPr>
      <w:tabs>
        <w:tab w:val="decimal" w:pos="0"/>
      </w:tabs>
      <w:autoSpaceDE w:val="0"/>
      <w:autoSpaceDN w:val="0"/>
      <w:adjustRightInd w:val="0"/>
      <w:spacing w:line="300" w:lineRule="auto"/>
      <w:jc w:val="center"/>
    </w:pPr>
    <w:rPr>
      <w:rFonts w:ascii="Arial" w:hAnsi="Arial" w:cs="Arial"/>
      <w:color w:val="000000"/>
      <w:kern w:val="2"/>
      <w:sz w:val="21"/>
      <w:szCs w:val="21"/>
    </w:rPr>
  </w:style>
  <w:style w:type="character" w:customStyle="1" w:styleId="CharCharCharChar1">
    <w:name w:val="首行缩进 Char Char Char Char"/>
    <w:rPr>
      <w:rFonts w:ascii="宋体" w:eastAsia="宋体" w:hAnsi="宋体" w:hint="eastAsia"/>
      <w:kern w:val="2"/>
      <w:sz w:val="24"/>
      <w:szCs w:val="24"/>
      <w:lang w:val="en-US" w:eastAsia="zh-CN" w:bidi="ar-SA"/>
    </w:rPr>
  </w:style>
  <w:style w:type="character" w:customStyle="1" w:styleId="CharChar172">
    <w:name w:val="Char Char172"/>
    <w:rPr>
      <w:rFonts w:ascii="Times New Roman" w:eastAsia="宋体" w:hAnsi="Times New Roman" w:cs="Times New Roman"/>
      <w:szCs w:val="20"/>
    </w:rPr>
  </w:style>
  <w:style w:type="character" w:customStyle="1" w:styleId="t1">
    <w:name w:val="t1"/>
    <w:rPr>
      <w:color w:val="990000"/>
    </w:rPr>
  </w:style>
  <w:style w:type="character" w:customStyle="1" w:styleId="CharChar162">
    <w:name w:val="Char Char162"/>
    <w:rPr>
      <w:rFonts w:ascii="Times New Roman" w:eastAsia="宋体" w:hAnsi="Times New Roman" w:cs="Times New Roman"/>
      <w:b/>
      <w:bCs/>
      <w:szCs w:val="20"/>
    </w:rPr>
  </w:style>
  <w:style w:type="character" w:customStyle="1" w:styleId="CharChar15">
    <w:name w:val="Char Char15"/>
    <w:rPr>
      <w:b/>
      <w:bCs/>
      <w:kern w:val="2"/>
      <w:sz w:val="32"/>
      <w:szCs w:val="32"/>
    </w:rPr>
  </w:style>
  <w:style w:type="character" w:customStyle="1" w:styleId="HTML31">
    <w:name w:val="HTML 地址 字符3"/>
    <w:rPr>
      <w:rFonts w:ascii="Times New Roman" w:hAnsi="Times New Roman"/>
      <w:i/>
      <w:iCs/>
      <w:kern w:val="2"/>
      <w:sz w:val="24"/>
      <w:szCs w:val="24"/>
    </w:rPr>
  </w:style>
  <w:style w:type="character" w:customStyle="1" w:styleId="CharChare">
    <w:name w:val="正文（绿盟科技） Char Char"/>
    <w:link w:val="affffffff5"/>
    <w:rPr>
      <w:rFonts w:ascii="Arial" w:hAnsi="Arial"/>
      <w:sz w:val="21"/>
      <w:lang w:val="en-US" w:eastAsia="zh-CN" w:bidi="ar-SA"/>
    </w:rPr>
  </w:style>
  <w:style w:type="paragraph" w:customStyle="1" w:styleId="affffffff5">
    <w:name w:val="正文（绿盟科技）"/>
    <w:link w:val="CharChare"/>
    <w:pPr>
      <w:spacing w:line="300" w:lineRule="auto"/>
    </w:pPr>
    <w:rPr>
      <w:rFonts w:ascii="Arial" w:hAnsi="Arial"/>
      <w:sz w:val="21"/>
    </w:rPr>
  </w:style>
  <w:style w:type="character" w:customStyle="1" w:styleId="s31">
    <w:name w:val="s31"/>
    <w:rPr>
      <w:rFonts w:ascii="宋体" w:eastAsia="宋体" w:hAnsi="宋体" w:hint="eastAsia"/>
      <w:sz w:val="20"/>
      <w:szCs w:val="20"/>
      <w:u w:val="none"/>
      <w:lang w:val="en-US" w:eastAsia="en-US" w:bidi="ar-SA"/>
    </w:rPr>
  </w:style>
  <w:style w:type="character" w:customStyle="1" w:styleId="CharCharf">
    <w:name w:val="正文段落 Char Char"/>
    <w:link w:val="affffffff6"/>
    <w:rPr>
      <w:rFonts w:ascii="Times New Roman" w:hAnsi="Times New Roman"/>
      <w:sz w:val="24"/>
      <w:szCs w:val="24"/>
    </w:rPr>
  </w:style>
  <w:style w:type="paragraph" w:customStyle="1" w:styleId="affffffff6">
    <w:name w:val="正文段落"/>
    <w:basedOn w:val="aff7"/>
    <w:link w:val="CharCharf"/>
    <w:pPr>
      <w:overflowPunct w:val="0"/>
      <w:autoSpaceDE w:val="0"/>
      <w:autoSpaceDN w:val="0"/>
      <w:adjustRightInd w:val="0"/>
      <w:spacing w:after="120" w:line="240" w:lineRule="auto"/>
      <w:ind w:firstLine="0"/>
    </w:pPr>
    <w:rPr>
      <w:sz w:val="24"/>
    </w:rPr>
  </w:style>
  <w:style w:type="character" w:customStyle="1" w:styleId="font1">
    <w:name w:val="font1"/>
    <w:rPr>
      <w:color w:val="000000"/>
      <w:spacing w:val="450"/>
      <w:sz w:val="20"/>
      <w:szCs w:val="20"/>
    </w:rPr>
  </w:style>
  <w:style w:type="character" w:customStyle="1" w:styleId="730">
    <w:name w:val="标题 7 字符3"/>
    <w:rPr>
      <w:b/>
      <w:bCs/>
      <w:kern w:val="2"/>
      <w:sz w:val="24"/>
      <w:szCs w:val="24"/>
    </w:rPr>
  </w:style>
  <w:style w:type="character" w:customStyle="1" w:styleId="1ffb">
    <w:name w:val="正文缩进1"/>
    <w:rPr>
      <w:rFonts w:ascii="宋体" w:eastAsia="宋体" w:hAnsi="宋体" w:hint="eastAsia"/>
      <w:kern w:val="2"/>
      <w:sz w:val="24"/>
      <w:szCs w:val="24"/>
      <w:lang w:val="en-US" w:eastAsia="zh-CN" w:bidi="ar-SA"/>
    </w:rPr>
  </w:style>
  <w:style w:type="character" w:customStyle="1" w:styleId="Char17">
    <w:name w:val="段落 Char1"/>
    <w:link w:val="afffffff3"/>
    <w:rPr>
      <w:rFonts w:ascii="宋体" w:hAnsi="宋体"/>
      <w:kern w:val="2"/>
      <w:sz w:val="24"/>
      <w:szCs w:val="24"/>
    </w:rPr>
  </w:style>
  <w:style w:type="character" w:customStyle="1" w:styleId="CharChar152">
    <w:name w:val="Char Char152"/>
    <w:rPr>
      <w:b/>
      <w:bCs/>
      <w:kern w:val="2"/>
      <w:sz w:val="32"/>
      <w:szCs w:val="32"/>
    </w:rPr>
  </w:style>
  <w:style w:type="character" w:customStyle="1" w:styleId="Charfc">
    <w:name w:val="表格文字 Char"/>
    <w:rPr>
      <w:rFonts w:ascii="Arial" w:eastAsia="仿宋_GB2312" w:hAnsi="Arial" w:cs="Arial" w:hint="default"/>
      <w:kern w:val="2"/>
      <w:sz w:val="24"/>
      <w:szCs w:val="24"/>
      <w:lang w:val="en-US" w:eastAsia="zh-CN" w:bidi="ar-SA"/>
    </w:rPr>
  </w:style>
  <w:style w:type="character" w:customStyle="1" w:styleId="3ff4">
    <w:name w:val="页脚 字符3"/>
    <w:rPr>
      <w:rFonts w:ascii="Calibri" w:eastAsia="宋体" w:hAnsi="Calibri" w:cs="Times New Roman"/>
      <w:sz w:val="18"/>
      <w:szCs w:val="18"/>
    </w:rPr>
  </w:style>
  <w:style w:type="character" w:customStyle="1" w:styleId="312">
    <w:name w:val="正文文本 3 字符1"/>
    <w:rPr>
      <w:rFonts w:ascii="Times New Roman" w:hAnsi="Times New Roman"/>
      <w:kern w:val="2"/>
      <w:sz w:val="16"/>
      <w:szCs w:val="16"/>
    </w:rPr>
  </w:style>
  <w:style w:type="character" w:customStyle="1" w:styleId="217">
    <w:name w:val="正文文本 2 字符1"/>
    <w:rPr>
      <w:rFonts w:ascii="Times New Roman" w:eastAsia="楷体_GB2312" w:hAnsi="Times New Roman"/>
      <w:sz w:val="24"/>
      <w:lang w:eastAsia="en-US"/>
    </w:rPr>
  </w:style>
  <w:style w:type="character" w:customStyle="1" w:styleId="affffffff7">
    <w:name w:val="列表段落 字符"/>
    <w:rPr>
      <w:rFonts w:ascii="Calibri" w:eastAsia="宋体" w:hAnsi="Calibri" w:cs="Times New Roman"/>
    </w:rPr>
  </w:style>
  <w:style w:type="character" w:customStyle="1" w:styleId="224">
    <w:name w:val="正文首行缩进 2 字符2"/>
    <w:link w:val="56"/>
    <w:uiPriority w:val="99"/>
    <w:rPr>
      <w:rFonts w:ascii="Times New Roman" w:hAnsi="Times New Roman"/>
      <w:kern w:val="2"/>
      <w:sz w:val="21"/>
    </w:rPr>
  </w:style>
  <w:style w:type="paragraph" w:customStyle="1" w:styleId="56">
    <w:name w:val="5"/>
    <w:basedOn w:val="afff0"/>
    <w:next w:val="214"/>
    <w:link w:val="224"/>
    <w:uiPriority w:val="99"/>
    <w:pPr>
      <w:spacing w:after="120" w:line="240" w:lineRule="auto"/>
      <w:ind w:leftChars="200" w:left="420" w:firstLineChars="200" w:firstLine="420"/>
    </w:pPr>
    <w:rPr>
      <w:rFonts w:cs="Times New Roman"/>
      <w:sz w:val="21"/>
      <w:szCs w:val="20"/>
    </w:rPr>
  </w:style>
  <w:style w:type="paragraph" w:customStyle="1" w:styleId="ParaChar">
    <w:name w:val="默认段落字体 Para Char"/>
    <w:basedOn w:val="aff"/>
    <w:rPr>
      <w:rFonts w:ascii="Tahoma" w:hAnsi="Tahoma"/>
      <w:szCs w:val="20"/>
    </w:rPr>
  </w:style>
  <w:style w:type="paragraph" w:customStyle="1" w:styleId="Textepardfaut">
    <w:name w:val="Texte par dÈfaut"/>
    <w:basedOn w:val="aff"/>
    <w:rPr>
      <w:rFonts w:ascii="Times New Roman" w:hAnsi="Times New Roman"/>
      <w:szCs w:val="20"/>
      <w:lang w:val="en-GB"/>
    </w:rPr>
  </w:style>
  <w:style w:type="paragraph" w:customStyle="1" w:styleId="affffffff8">
    <w:name w:val="附录章标题"/>
    <w:next w:val="affffffff9"/>
    <w:pPr>
      <w:tabs>
        <w:tab w:val="left" w:pos="1690"/>
      </w:tabs>
      <w:wordWrap w:val="0"/>
      <w:overflowPunct w:val="0"/>
      <w:autoSpaceDE w:val="0"/>
      <w:ind w:left="1690" w:hanging="420"/>
      <w:jc w:val="both"/>
      <w:outlineLvl w:val="1"/>
    </w:pPr>
    <w:rPr>
      <w:rFonts w:ascii="黑体" w:eastAsia="黑体" w:hint="eastAsia"/>
      <w:kern w:val="21"/>
      <w:sz w:val="21"/>
    </w:rPr>
  </w:style>
  <w:style w:type="paragraph" w:customStyle="1" w:styleId="affffffff9">
    <w:name w:val="段"/>
    <w:pPr>
      <w:autoSpaceDE w:val="0"/>
      <w:autoSpaceDN w:val="0"/>
      <w:ind w:firstLineChars="200" w:firstLine="200"/>
      <w:jc w:val="both"/>
    </w:pPr>
    <w:rPr>
      <w:rFonts w:ascii="宋体"/>
      <w:sz w:val="21"/>
    </w:rPr>
  </w:style>
  <w:style w:type="paragraph" w:customStyle="1" w:styleId="TableLegend">
    <w:name w:val="Table_Legend"/>
    <w:basedOn w:val="aff"/>
    <w:next w:val="aff"/>
    <w:pPr>
      <w:keepNext/>
      <w:tabs>
        <w:tab w:val="left" w:pos="454"/>
      </w:tabs>
      <w:spacing w:before="86"/>
    </w:pPr>
    <w:rPr>
      <w:rFonts w:ascii="Times" w:hAnsi="Times"/>
      <w:sz w:val="18"/>
      <w:szCs w:val="20"/>
      <w:lang w:val="en-GB"/>
    </w:rPr>
  </w:style>
  <w:style w:type="paragraph" w:customStyle="1" w:styleId="af7">
    <w:name w:val="打点"/>
    <w:basedOn w:val="aff"/>
    <w:pPr>
      <w:numPr>
        <w:numId w:val="10"/>
      </w:numPr>
    </w:pPr>
    <w:rPr>
      <w:rFonts w:ascii="Arial" w:hAnsi="Arial"/>
      <w:szCs w:val="20"/>
    </w:rPr>
  </w:style>
  <w:style w:type="paragraph" w:customStyle="1" w:styleId="affffffffa">
    <w:name w:val="文档标题"/>
    <w:basedOn w:val="aff"/>
    <w:pPr>
      <w:spacing w:before="100" w:after="100" w:line="300" w:lineRule="auto"/>
      <w:jc w:val="center"/>
    </w:pPr>
    <w:rPr>
      <w:rFonts w:ascii="Arial" w:eastAsia="黑体" w:hAnsi="Arial" w:cs="Arial"/>
      <w:b/>
      <w:sz w:val="48"/>
      <w:szCs w:val="32"/>
    </w:rPr>
  </w:style>
  <w:style w:type="paragraph" w:customStyle="1" w:styleId="CM58">
    <w:name w:val="CM58"/>
    <w:basedOn w:val="Default"/>
    <w:next w:val="Default"/>
    <w:pPr>
      <w:spacing w:line="466" w:lineRule="atLeast"/>
    </w:pPr>
    <w:rPr>
      <w:rFonts w:ascii="Li Super+ 2" w:eastAsia="Li Super+ 2"/>
      <w:sz w:val="24"/>
      <w:szCs w:val="24"/>
    </w:rPr>
  </w:style>
  <w:style w:type="paragraph" w:customStyle="1" w:styleId="Default">
    <w:name w:val="Default"/>
    <w:pPr>
      <w:widowControl w:val="0"/>
      <w:autoSpaceDE w:val="0"/>
      <w:autoSpaceDN w:val="0"/>
      <w:adjustRightInd w:val="0"/>
    </w:pPr>
    <w:rPr>
      <w:rFonts w:ascii="宋体" w:hint="eastAsia"/>
    </w:rPr>
  </w:style>
  <w:style w:type="paragraph" w:customStyle="1" w:styleId="xl82">
    <w:name w:val="xl82"/>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00FF"/>
      <w:sz w:val="20"/>
      <w:szCs w:val="20"/>
    </w:rPr>
  </w:style>
  <w:style w:type="paragraph" w:customStyle="1" w:styleId="affffffffb">
    <w:name w:val="基准页眉样式"/>
    <w:basedOn w:val="afff"/>
    <w:pPr>
      <w:adjustRightInd w:val="0"/>
      <w:spacing w:after="0" w:line="312" w:lineRule="atLeast"/>
      <w:textAlignment w:val="baseline"/>
    </w:pPr>
    <w:rPr>
      <w:rFonts w:ascii="楷体_GB2312" w:eastAsia="楷体_GB2312"/>
      <w:kern w:val="0"/>
      <w:sz w:val="18"/>
    </w:rPr>
  </w:style>
  <w:style w:type="paragraph" w:customStyle="1" w:styleId="Table-Body">
    <w:name w:val="Table - Body"/>
    <w:basedOn w:val="aff"/>
    <w:pPr>
      <w:adjustRightInd w:val="0"/>
      <w:snapToGrid w:val="0"/>
    </w:pPr>
    <w:rPr>
      <w:rFonts w:ascii="Book Antiqua" w:hAnsi="Book Antiqua"/>
    </w:rPr>
  </w:style>
  <w:style w:type="paragraph" w:customStyle="1" w:styleId="style2">
    <w:name w:val="style2"/>
    <w:basedOn w:val="aff"/>
    <w:pPr>
      <w:spacing w:before="100" w:beforeAutospacing="1" w:after="100" w:afterAutospacing="1" w:line="384" w:lineRule="auto"/>
    </w:pPr>
    <w:rPr>
      <w:color w:val="666666"/>
      <w:sz w:val="18"/>
      <w:szCs w:val="18"/>
    </w:rPr>
  </w:style>
  <w:style w:type="paragraph" w:customStyle="1" w:styleId="affffffffc">
    <w:name w:val="样式 宋体"/>
    <w:basedOn w:val="aff"/>
    <w:pPr>
      <w:spacing w:line="360" w:lineRule="auto"/>
    </w:pPr>
    <w:rPr>
      <w:bCs/>
      <w:szCs w:val="20"/>
    </w:rPr>
  </w:style>
  <w:style w:type="paragraph" w:customStyle="1" w:styleId="2ffd">
    <w:name w:val="首行缩进:  2 字符"/>
    <w:basedOn w:val="aff7"/>
    <w:next w:val="aff7"/>
    <w:pPr>
      <w:spacing w:after="10" w:line="300" w:lineRule="auto"/>
      <w:ind w:firstLineChars="200" w:firstLine="480"/>
    </w:pPr>
    <w:rPr>
      <w:rFonts w:ascii="Arial" w:hAnsi="Arial"/>
      <w:sz w:val="24"/>
    </w:rPr>
  </w:style>
  <w:style w:type="paragraph" w:customStyle="1" w:styleId="Blanc">
    <w:name w:val="Blanc"/>
    <w:basedOn w:val="TableTitle"/>
    <w:next w:val="TableText0"/>
    <w:pPr>
      <w:spacing w:before="0" w:after="57" w:line="12" w:lineRule="atLeast"/>
    </w:pPr>
    <w:rPr>
      <w:b w:val="0"/>
      <w:sz w:val="8"/>
      <w:lang w:val="en-US"/>
    </w:rPr>
  </w:style>
  <w:style w:type="paragraph" w:customStyle="1" w:styleId="TableTitle">
    <w:name w:val="Table_Title"/>
    <w:basedOn w:val="aff"/>
    <w:next w:val="Blanc"/>
    <w:pPr>
      <w:keepNext/>
      <w:tabs>
        <w:tab w:val="left" w:pos="794"/>
        <w:tab w:val="left" w:pos="1191"/>
        <w:tab w:val="left" w:pos="1588"/>
        <w:tab w:val="left" w:pos="1985"/>
      </w:tabs>
      <w:overflowPunct w:val="0"/>
      <w:autoSpaceDE w:val="0"/>
      <w:autoSpaceDN w:val="0"/>
      <w:adjustRightInd w:val="0"/>
      <w:spacing w:before="240" w:after="113"/>
      <w:jc w:val="center"/>
    </w:pPr>
    <w:rPr>
      <w:rFonts w:ascii="Times" w:hAnsi="Times"/>
      <w:b/>
      <w:sz w:val="20"/>
      <w:szCs w:val="20"/>
      <w:lang w:val="en-GB"/>
    </w:rPr>
  </w:style>
  <w:style w:type="paragraph" w:customStyle="1" w:styleId="TableText0">
    <w:name w:val="Table_Text"/>
    <w:basedOn w:val="aff"/>
    <w:pPr>
      <w:keepLines/>
      <w:overflowPunct w:val="0"/>
      <w:autoSpaceDE w:val="0"/>
      <w:autoSpaceDN w:val="0"/>
      <w:adjustRightInd w:val="0"/>
      <w:spacing w:before="100" w:after="100" w:line="190" w:lineRule="atLeast"/>
    </w:pPr>
    <w:rPr>
      <w:rFonts w:ascii="Times" w:hAnsi="Times"/>
      <w:sz w:val="18"/>
      <w:szCs w:val="20"/>
      <w:lang w:val="en-GB"/>
    </w:rPr>
  </w:style>
  <w:style w:type="paragraph" w:customStyle="1" w:styleId="affffffffd">
    <w:name w:val="实施日期"/>
    <w:basedOn w:val="affffffffe"/>
    <w:pPr>
      <w:jc w:val="right"/>
    </w:pPr>
  </w:style>
  <w:style w:type="paragraph" w:customStyle="1" w:styleId="affffffffe">
    <w:name w:val="发布日期"/>
    <w:rPr>
      <w:rFonts w:eastAsia="黑体"/>
      <w:sz w:val="28"/>
    </w:rPr>
  </w:style>
  <w:style w:type="paragraph" w:customStyle="1" w:styleId="Number1">
    <w:name w:val="Number1"/>
    <w:basedOn w:val="aff"/>
    <w:pPr>
      <w:overflowPunct w:val="0"/>
      <w:autoSpaceDE w:val="0"/>
      <w:autoSpaceDN w:val="0"/>
      <w:adjustRightInd w:val="0"/>
      <w:spacing w:before="20" w:line="360" w:lineRule="auto"/>
      <w:ind w:left="720" w:hanging="360"/>
    </w:pPr>
    <w:rPr>
      <w:rFonts w:ascii="Arial" w:hAnsi="Arial"/>
      <w:szCs w:val="20"/>
    </w:rPr>
  </w:style>
  <w:style w:type="paragraph" w:customStyle="1" w:styleId="TableHdg1">
    <w:name w:val="Table Hdg 1"/>
    <w:basedOn w:val="aff"/>
    <w:pPr>
      <w:overflowPunct w:val="0"/>
      <w:autoSpaceDE w:val="0"/>
      <w:autoSpaceDN w:val="0"/>
      <w:adjustRightInd w:val="0"/>
      <w:ind w:right="720"/>
    </w:pPr>
    <w:rPr>
      <w:rFonts w:ascii="Times New Roman" w:hAnsi="Times New Roman"/>
      <w:sz w:val="16"/>
      <w:szCs w:val="20"/>
    </w:rPr>
  </w:style>
  <w:style w:type="paragraph" w:customStyle="1" w:styleId="xl79">
    <w:name w:val="xl79"/>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FF"/>
      <w:sz w:val="20"/>
      <w:szCs w:val="20"/>
    </w:rPr>
  </w:style>
  <w:style w:type="paragraph" w:customStyle="1" w:styleId="A-S-1">
    <w:name w:val="首行缩进(A-S-1)"/>
    <w:pPr>
      <w:tabs>
        <w:tab w:val="left" w:pos="1260"/>
      </w:tabs>
      <w:spacing w:line="360" w:lineRule="auto"/>
      <w:ind w:left="1260" w:hanging="420"/>
    </w:pPr>
    <w:rPr>
      <w:sz w:val="24"/>
    </w:rPr>
  </w:style>
  <w:style w:type="paragraph" w:customStyle="1" w:styleId="et4">
    <w:name w:val="et4"/>
    <w:basedOn w:val="aff"/>
    <w:pPr>
      <w:spacing w:before="100" w:beforeAutospacing="1" w:after="100" w:afterAutospacing="1"/>
      <w:textAlignment w:val="bottom"/>
    </w:pPr>
    <w:rPr>
      <w:color w:val="000000"/>
      <w:sz w:val="22"/>
    </w:rPr>
  </w:style>
  <w:style w:type="paragraph" w:customStyle="1" w:styleId="1ffc">
    <w:name w:val="表格内容1"/>
    <w:basedOn w:val="aff"/>
    <w:rPr>
      <w:rFonts w:hAnsi="Times New Roman"/>
      <w:szCs w:val="20"/>
    </w:rPr>
  </w:style>
  <w:style w:type="paragraph" w:customStyle="1" w:styleId="Note">
    <w:name w:val="Note"/>
    <w:basedOn w:val="aff"/>
    <w:next w:val="aff"/>
    <w:pPr>
      <w:tabs>
        <w:tab w:val="left" w:pos="1191"/>
        <w:tab w:val="left" w:pos="1588"/>
        <w:tab w:val="left" w:pos="1985"/>
      </w:tabs>
      <w:overflowPunct w:val="0"/>
      <w:autoSpaceDE w:val="0"/>
      <w:autoSpaceDN w:val="0"/>
      <w:adjustRightInd w:val="0"/>
      <w:spacing w:before="60" w:line="199" w:lineRule="atLeast"/>
      <w:ind w:left="720"/>
    </w:pPr>
    <w:rPr>
      <w:rFonts w:ascii="Times" w:hAnsi="Times"/>
      <w:sz w:val="18"/>
      <w:szCs w:val="20"/>
      <w:lang w:val="en-GB" w:eastAsia="en-US"/>
    </w:rPr>
  </w:style>
  <w:style w:type="paragraph" w:customStyle="1" w:styleId="asndoubleline">
    <w:name w:val="asndoubleline"/>
    <w:basedOn w:val="aff"/>
    <w:pPr>
      <w:keepLines/>
      <w:pBdr>
        <w:top w:val="double" w:sz="6" w:space="0" w:color="auto"/>
      </w:pBdr>
      <w:tabs>
        <w:tab w:val="left" w:pos="620"/>
        <w:tab w:val="left" w:pos="1166"/>
        <w:tab w:val="left" w:pos="1714"/>
        <w:tab w:val="left" w:pos="2333"/>
        <w:tab w:val="left" w:pos="2952"/>
        <w:tab w:val="left" w:pos="3571"/>
        <w:tab w:val="left" w:pos="4190"/>
        <w:tab w:val="left" w:pos="4810"/>
        <w:tab w:val="left" w:pos="5429"/>
        <w:tab w:val="left" w:pos="6048"/>
        <w:tab w:val="left" w:pos="6667"/>
        <w:tab w:val="left" w:pos="7286"/>
        <w:tab w:val="left" w:pos="7906"/>
        <w:tab w:val="left" w:pos="8525"/>
        <w:tab w:val="left" w:pos="9144"/>
      </w:tabs>
      <w:overflowPunct w:val="0"/>
      <w:autoSpaceDE w:val="0"/>
      <w:autoSpaceDN w:val="0"/>
      <w:adjustRightInd w:val="0"/>
      <w:spacing w:after="120" w:line="220" w:lineRule="atLeast"/>
      <w:ind w:left="380" w:right="240"/>
    </w:pPr>
    <w:rPr>
      <w:rFonts w:ascii="Times" w:hAnsi="Times"/>
      <w:b/>
      <w:color w:val="000000"/>
      <w:sz w:val="18"/>
      <w:szCs w:val="20"/>
      <w:lang w:eastAsia="en-US"/>
    </w:rPr>
  </w:style>
  <w:style w:type="paragraph" w:customStyle="1" w:styleId="afa">
    <w:name w:val="附录二级条标题"/>
    <w:basedOn w:val="af9"/>
    <w:next w:val="affffffff9"/>
    <w:qFormat/>
    <w:pPr>
      <w:numPr>
        <w:ilvl w:val="3"/>
      </w:numPr>
      <w:outlineLvl w:val="3"/>
    </w:pPr>
  </w:style>
  <w:style w:type="paragraph" w:customStyle="1" w:styleId="af9">
    <w:name w:val="附录一级条标题"/>
    <w:basedOn w:val="affffffff8"/>
    <w:next w:val="affffffff9"/>
    <w:pPr>
      <w:numPr>
        <w:ilvl w:val="2"/>
        <w:numId w:val="11"/>
      </w:numPr>
      <w:autoSpaceDN w:val="0"/>
      <w:outlineLvl w:val="2"/>
    </w:pPr>
  </w:style>
  <w:style w:type="paragraph" w:customStyle="1" w:styleId="afc">
    <w:name w:val="枚举项"/>
    <w:basedOn w:val="aff"/>
    <w:pPr>
      <w:numPr>
        <w:numId w:val="12"/>
      </w:numPr>
      <w:spacing w:line="360" w:lineRule="auto"/>
    </w:pPr>
    <w:rPr>
      <w:rFonts w:hAnsi="Times New Roman"/>
    </w:rPr>
  </w:style>
  <w:style w:type="paragraph" w:customStyle="1" w:styleId="2ffe">
    <w:name w:val="样式 标题 2 + 宋体 五号 非加粗 黑色"/>
    <w:basedOn w:val="21"/>
    <w:pPr>
      <w:numPr>
        <w:numId w:val="0"/>
      </w:numPr>
      <w:tabs>
        <w:tab w:val="left" w:pos="1140"/>
      </w:tabs>
      <w:adjustRightInd w:val="0"/>
      <w:spacing w:line="416" w:lineRule="atLeast"/>
      <w:ind w:left="1140" w:hanging="720"/>
      <w:textAlignment w:val="baseline"/>
    </w:pPr>
    <w:rPr>
      <w:rFonts w:ascii="宋体" w:eastAsia="宋体" w:hAnsi="宋体"/>
      <w:bCs w:val="0"/>
      <w:color w:val="000000"/>
      <w:sz w:val="21"/>
    </w:rPr>
  </w:style>
  <w:style w:type="paragraph" w:customStyle="1" w:styleId="3H315">
    <w:name w:val="样式 标题 3H3标题 四 + 行距: 1.5 倍行距"/>
    <w:basedOn w:val="34"/>
    <w:pPr>
      <w:numPr>
        <w:ilvl w:val="0"/>
        <w:numId w:val="13"/>
      </w:numPr>
      <w:tabs>
        <w:tab w:val="clear" w:pos="902"/>
        <w:tab w:val="left" w:pos="425"/>
        <w:tab w:val="left" w:pos="1304"/>
      </w:tabs>
      <w:spacing w:before="120" w:after="120" w:line="360" w:lineRule="auto"/>
      <w:ind w:left="425" w:hanging="425"/>
    </w:pPr>
    <w:rPr>
      <w:rFonts w:ascii="Times New Roman" w:hAnsi="黑体"/>
      <w:szCs w:val="20"/>
    </w:rPr>
  </w:style>
  <w:style w:type="paragraph" w:customStyle="1" w:styleId="afffffffff">
    <w:name w:val="封面标准代替信息"/>
    <w:basedOn w:val="2fff"/>
    <w:pPr>
      <w:spacing w:before="57"/>
    </w:pPr>
    <w:rPr>
      <w:rFonts w:ascii="宋体" w:hint="eastAsia"/>
      <w:sz w:val="21"/>
    </w:rPr>
  </w:style>
  <w:style w:type="paragraph" w:customStyle="1" w:styleId="2fff">
    <w:name w:val="封面标准号2"/>
    <w:basedOn w:val="1ffd"/>
    <w:pPr>
      <w:adjustRightInd w:val="0"/>
      <w:spacing w:before="357" w:line="280" w:lineRule="atLeast"/>
    </w:pPr>
  </w:style>
  <w:style w:type="paragraph" w:customStyle="1" w:styleId="1ffd">
    <w:name w:val="封面标准号1"/>
    <w:pPr>
      <w:widowControl w:val="0"/>
      <w:kinsoku w:val="0"/>
      <w:overflowPunct w:val="0"/>
      <w:autoSpaceDE w:val="0"/>
      <w:autoSpaceDN w:val="0"/>
      <w:spacing w:before="308"/>
      <w:jc w:val="right"/>
    </w:pPr>
    <w:rPr>
      <w:sz w:val="28"/>
    </w:rPr>
  </w:style>
  <w:style w:type="paragraph" w:customStyle="1" w:styleId="4new">
    <w:name w:val="标题4－new"/>
    <w:basedOn w:val="34"/>
    <w:next w:val="aff7"/>
    <w:pPr>
      <w:numPr>
        <w:numId w:val="14"/>
      </w:numPr>
      <w:tabs>
        <w:tab w:val="left" w:pos="425"/>
      </w:tabs>
    </w:pPr>
    <w:rPr>
      <w:rFonts w:ascii="Times New Roman" w:hAnsi="黑体"/>
      <w:sz w:val="24"/>
    </w:rPr>
  </w:style>
  <w:style w:type="paragraph" w:customStyle="1" w:styleId="xl77">
    <w:name w:val="xl77"/>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0000"/>
      <w:sz w:val="20"/>
      <w:szCs w:val="20"/>
    </w:rPr>
  </w:style>
  <w:style w:type="paragraph" w:customStyle="1" w:styleId="DefaultParagraphFontParaChar">
    <w:name w:val="Default Paragraph Font Para Char"/>
    <w:basedOn w:val="aff"/>
    <w:pPr>
      <w:spacing w:after="160" w:line="240" w:lineRule="exact"/>
    </w:pPr>
    <w:rPr>
      <w:rFonts w:ascii="Verdana" w:hAnsi="Verdana"/>
      <w:sz w:val="20"/>
      <w:szCs w:val="20"/>
      <w:lang w:eastAsia="en-US"/>
    </w:rPr>
  </w:style>
  <w:style w:type="paragraph" w:customStyle="1" w:styleId="BookAntiqua1">
    <w:name w:val="Book Antiqua1"/>
    <w:basedOn w:val="aff"/>
    <w:rPr>
      <w:rFonts w:ascii="Book Antiqua" w:eastAsia="Times New Roman" w:hAnsi="Book Antiqua"/>
      <w:sz w:val="22"/>
      <w:szCs w:val="20"/>
      <w:lang w:eastAsia="en-US"/>
    </w:rPr>
  </w:style>
  <w:style w:type="paragraph" w:customStyle="1" w:styleId="wellhopeCharChar">
    <w:name w:val="wellhope正文 Char Char"/>
    <w:basedOn w:val="aff"/>
    <w:pPr>
      <w:spacing w:before="60" w:after="60" w:line="360" w:lineRule="auto"/>
      <w:ind w:firstLine="425"/>
    </w:pPr>
    <w:rPr>
      <w:rFonts w:ascii="仿宋_GB2312" w:eastAsia="仿宋_GB2312" w:hAnsi="Times New Roman"/>
      <w:sz w:val="28"/>
    </w:rPr>
  </w:style>
  <w:style w:type="paragraph" w:customStyle="1" w:styleId="44l3sect1234RefHeading1rh1sect12341RefHe">
    <w:name w:val="样式 标题 44l3sect 1.2.3.4Ref Heading 1rh1sect 1.2.3.41Ref He..."/>
    <w:basedOn w:val="42"/>
    <w:pPr>
      <w:tabs>
        <w:tab w:val="left" w:pos="864"/>
      </w:tabs>
      <w:adjustRightInd w:val="0"/>
      <w:spacing w:line="360" w:lineRule="auto"/>
    </w:pPr>
    <w:rPr>
      <w:rFonts w:ascii="Tahoma" w:hAnsi="Tahoma"/>
      <w:kern w:val="24"/>
    </w:rPr>
  </w:style>
  <w:style w:type="paragraph" w:customStyle="1" w:styleId="Bulletwithtext3">
    <w:name w:val="Bullet with text 3"/>
    <w:basedOn w:val="aff"/>
    <w:pPr>
      <w:numPr>
        <w:numId w:val="15"/>
      </w:numPr>
      <w:spacing w:before="50" w:after="50" w:line="360" w:lineRule="auto"/>
    </w:pPr>
    <w:rPr>
      <w:rFonts w:ascii="Futura Bk" w:hAnsi="Futura Bk"/>
      <w:szCs w:val="20"/>
      <w:lang w:val="en-GB" w:eastAsia="en-US"/>
    </w:rPr>
  </w:style>
  <w:style w:type="paragraph" w:customStyle="1" w:styleId="afffffffff0">
    <w:name w:val="大表格内容"/>
    <w:pPr>
      <w:spacing w:line="300" w:lineRule="auto"/>
    </w:pPr>
    <w:rPr>
      <w:rFonts w:ascii="Arial" w:eastAsia="仿宋_GB2312" w:hAnsi="Arial"/>
      <w:sz w:val="24"/>
    </w:rPr>
  </w:style>
  <w:style w:type="paragraph" w:customStyle="1" w:styleId="CharCharCharCharCharCharCharCharCharCharCharChar1">
    <w:name w:val="Char Char Char Char Char Char Char Char Char Char Char Char1"/>
    <w:basedOn w:val="aff"/>
    <w:pPr>
      <w:tabs>
        <w:tab w:val="left" w:pos="360"/>
      </w:tabs>
      <w:ind w:left="360" w:hangingChars="200" w:hanging="360"/>
    </w:pPr>
    <w:rPr>
      <w:rFonts w:ascii="Times New Roman" w:hAnsi="Times New Roman"/>
    </w:rPr>
  </w:style>
  <w:style w:type="paragraph" w:customStyle="1" w:styleId="figtitle">
    <w:name w:val="fig title"/>
    <w:basedOn w:val="aff"/>
    <w:next w:val="aff"/>
    <w:pPr>
      <w:spacing w:after="240"/>
      <w:jc w:val="center"/>
    </w:pPr>
    <w:rPr>
      <w:rFonts w:ascii="Times" w:hAnsi="Times"/>
      <w:b/>
      <w:color w:val="000000"/>
      <w:sz w:val="18"/>
      <w:szCs w:val="20"/>
    </w:rPr>
  </w:style>
  <w:style w:type="paragraph" w:customStyle="1" w:styleId="fg">
    <w:name w:val="fg项目菱形"/>
    <w:basedOn w:val="affc"/>
    <w:pPr>
      <w:tabs>
        <w:tab w:val="left" w:pos="1980"/>
      </w:tabs>
      <w:spacing w:before="0" w:line="360" w:lineRule="auto"/>
      <w:ind w:left="1979" w:hanging="357"/>
    </w:pPr>
    <w:rPr>
      <w:sz w:val="21"/>
    </w:rPr>
  </w:style>
  <w:style w:type="paragraph" w:customStyle="1" w:styleId="CharChar1CharCharCharCharCharCharCharChar">
    <w:name w:val="Char Char1 Char Char Char Char Char Char Char Char"/>
    <w:basedOn w:val="aff"/>
    <w:pPr>
      <w:spacing w:after="160" w:line="240" w:lineRule="exact"/>
    </w:pPr>
    <w:rPr>
      <w:sz w:val="20"/>
      <w:szCs w:val="20"/>
      <w:lang w:eastAsia="en-US"/>
    </w:rPr>
  </w:style>
  <w:style w:type="paragraph" w:customStyle="1" w:styleId="1Heading0H1PIM1123321Title1h11ch">
    <w:name w:val="样式 标题 1Heading 0H1PIM 1123321Title1卷标题h11.ch章节标题第*部分..."/>
    <w:basedOn w:val="12"/>
    <w:pPr>
      <w:pageBreakBefore/>
      <w:numPr>
        <w:numId w:val="0"/>
      </w:numPr>
      <w:tabs>
        <w:tab w:val="left" w:pos="840"/>
      </w:tabs>
      <w:spacing w:line="360" w:lineRule="auto"/>
      <w:ind w:left="840" w:hanging="420"/>
    </w:pPr>
    <w:rPr>
      <w:rFonts w:ascii="Arial" w:hAnsi="Arial"/>
      <w:color w:val="000000"/>
      <w:szCs w:val="20"/>
    </w:rPr>
  </w:style>
  <w:style w:type="paragraph" w:customStyle="1" w:styleId="15">
    <w:name w:val="小四1.5 倍行距"/>
    <w:basedOn w:val="aff"/>
    <w:pPr>
      <w:numPr>
        <w:numId w:val="16"/>
      </w:numPr>
      <w:spacing w:line="360" w:lineRule="auto"/>
    </w:pPr>
    <w:rPr>
      <w:rFonts w:ascii="Times New Roman" w:hAnsi="Times New Roman"/>
      <w:szCs w:val="20"/>
    </w:rPr>
  </w:style>
  <w:style w:type="paragraph" w:customStyle="1" w:styleId="41">
    <w:name w:val="样式 首行缩进:  4 字符"/>
    <w:basedOn w:val="aff"/>
    <w:pPr>
      <w:numPr>
        <w:numId w:val="17"/>
      </w:numPr>
      <w:spacing w:before="25" w:after="25" w:line="360" w:lineRule="auto"/>
    </w:pPr>
    <w:rPr>
      <w:rFonts w:hAnsi="Times New Roman" w:hint="eastAsia"/>
      <w:szCs w:val="20"/>
    </w:rPr>
  </w:style>
  <w:style w:type="paragraph" w:customStyle="1" w:styleId="afffffffff1">
    <w:name w:val="分类号"/>
    <w:basedOn w:val="aff"/>
    <w:pPr>
      <w:topLinePunct/>
      <w:adjustRightInd w:val="0"/>
      <w:ind w:firstLine="703"/>
    </w:pPr>
    <w:rPr>
      <w:rFonts w:ascii="黑体" w:eastAsia="黑体" w:hAnsi="Times New Roman" w:hint="eastAsia"/>
      <w:kern w:val="24"/>
      <w:sz w:val="28"/>
      <w:szCs w:val="20"/>
    </w:rPr>
  </w:style>
  <w:style w:type="paragraph" w:customStyle="1" w:styleId="xl69">
    <w:name w:val="xl69"/>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FF0000"/>
      <w:sz w:val="20"/>
      <w:szCs w:val="20"/>
    </w:rPr>
  </w:style>
  <w:style w:type="paragraph" w:customStyle="1" w:styleId="44l3sect1234RefHeading1rh1sect12341RefHeChar">
    <w:name w:val="样式 标题 44l3sect 1.2.3.4Ref Heading 1rh1sect 1.2.3.41Ref He... Char"/>
    <w:basedOn w:val="42"/>
    <w:pPr>
      <w:tabs>
        <w:tab w:val="left" w:pos="864"/>
      </w:tabs>
      <w:adjustRightInd w:val="0"/>
      <w:spacing w:line="360" w:lineRule="auto"/>
    </w:pPr>
    <w:rPr>
      <w:rFonts w:ascii="Tahoma" w:hAnsi="Tahoma"/>
      <w:kern w:val="24"/>
    </w:rPr>
  </w:style>
  <w:style w:type="paragraph" w:customStyle="1" w:styleId="af2">
    <w:name w:val="正文编号"/>
    <w:basedOn w:val="24"/>
    <w:pPr>
      <w:numPr>
        <w:numId w:val="18"/>
      </w:numPr>
      <w:tabs>
        <w:tab w:val="clear" w:pos="425"/>
        <w:tab w:val="clear" w:pos="1335"/>
        <w:tab w:val="left" w:pos="905"/>
        <w:tab w:val="left" w:pos="1155"/>
      </w:tabs>
      <w:ind w:left="905" w:hanging="720"/>
    </w:pPr>
    <w:rPr>
      <w:rFonts w:ascii="Times New Roman" w:hAnsi="Times New Roman"/>
    </w:rPr>
  </w:style>
  <w:style w:type="paragraph" w:customStyle="1" w:styleId="biaoti2">
    <w:name w:val="biaoti2"/>
    <w:basedOn w:val="21"/>
    <w:pPr>
      <w:tabs>
        <w:tab w:val="left" w:pos="567"/>
        <w:tab w:val="left" w:pos="936"/>
      </w:tabs>
      <w:spacing w:line="360" w:lineRule="auto"/>
      <w:ind w:left="936"/>
    </w:pPr>
    <w:rPr>
      <w:rFonts w:ascii="Arial" w:eastAsia="黑体" w:hAnsi="黑体"/>
    </w:rPr>
  </w:style>
  <w:style w:type="paragraph" w:customStyle="1" w:styleId="Fig">
    <w:name w:val="Fig"/>
    <w:basedOn w:val="aff"/>
    <w:next w:val="aff"/>
    <w:qFormat/>
    <w:pPr>
      <w:tabs>
        <w:tab w:val="left" w:pos="794"/>
        <w:tab w:val="left" w:pos="1191"/>
        <w:tab w:val="left" w:pos="1588"/>
        <w:tab w:val="left" w:pos="1985"/>
      </w:tabs>
      <w:overflowPunct w:val="0"/>
      <w:autoSpaceDE w:val="0"/>
      <w:autoSpaceDN w:val="0"/>
      <w:adjustRightInd w:val="0"/>
      <w:spacing w:before="136"/>
      <w:jc w:val="center"/>
    </w:pPr>
    <w:rPr>
      <w:rFonts w:ascii="Times" w:hAnsi="Times"/>
      <w:sz w:val="20"/>
      <w:szCs w:val="20"/>
    </w:rPr>
  </w:style>
  <w:style w:type="paragraph" w:customStyle="1" w:styleId="afb">
    <w:name w:val="附录四级条标题"/>
    <w:basedOn w:val="afffffffff2"/>
    <w:next w:val="affffffff9"/>
    <w:pPr>
      <w:numPr>
        <w:ilvl w:val="4"/>
        <w:numId w:val="11"/>
      </w:numPr>
      <w:outlineLvl w:val="5"/>
    </w:pPr>
  </w:style>
  <w:style w:type="paragraph" w:customStyle="1" w:styleId="afffffffff2">
    <w:name w:val="附录三级条标题"/>
    <w:basedOn w:val="afa"/>
    <w:next w:val="affffffff9"/>
    <w:pPr>
      <w:numPr>
        <w:numId w:val="0"/>
      </w:numPr>
      <w:tabs>
        <w:tab w:val="left" w:pos="2950"/>
      </w:tabs>
      <w:ind w:left="2950" w:hanging="420"/>
      <w:outlineLvl w:val="4"/>
    </w:pPr>
  </w:style>
  <w:style w:type="paragraph" w:customStyle="1" w:styleId="l">
    <w:name w:val="l正文"/>
    <w:pPr>
      <w:spacing w:line="360" w:lineRule="auto"/>
      <w:ind w:firstLineChars="200" w:firstLine="200"/>
    </w:pPr>
    <w:rPr>
      <w:kern w:val="2"/>
      <w:sz w:val="22"/>
      <w:szCs w:val="22"/>
    </w:rPr>
  </w:style>
  <w:style w:type="paragraph" w:customStyle="1" w:styleId="CharCharChar1CharCharCharCharChar">
    <w:name w:val="Char Char Char1 Char Char Char Char Char"/>
    <w:basedOn w:val="aff"/>
    <w:rPr>
      <w:rFonts w:ascii="Tahoma" w:hAnsi="Tahoma"/>
      <w:szCs w:val="20"/>
    </w:rPr>
  </w:style>
  <w:style w:type="paragraph" w:customStyle="1" w:styleId="14ALTZCh">
    <w:name w:val="样式 正文缩进表正文正文非缩进特点段1正文不缩进标题4特点标题ALT+Z缩进正文编号四号正文非缩进 Ch..."/>
    <w:basedOn w:val="aff"/>
    <w:pPr>
      <w:spacing w:line="360" w:lineRule="auto"/>
      <w:ind w:firstLineChars="200" w:firstLine="420"/>
    </w:pPr>
    <w:rPr>
      <w:rFonts w:ascii="Times New Roman" w:eastAsia="仿宋_GB2312" w:hAnsi="Times New Roman"/>
      <w:sz w:val="28"/>
      <w:szCs w:val="20"/>
    </w:rPr>
  </w:style>
  <w:style w:type="paragraph" w:customStyle="1" w:styleId="ParaCharCharCharCharCharCharCharCharChar1Char">
    <w:name w:val="默认段落字体 Para Char Char Char Char Char Char Char Char Char1 Char"/>
    <w:basedOn w:val="aff"/>
    <w:rPr>
      <w:rFonts w:ascii="Times New Roman" w:hAnsi="Times New Roman"/>
      <w:szCs w:val="20"/>
    </w:rPr>
  </w:style>
  <w:style w:type="paragraph" w:customStyle="1" w:styleId="afffffffff3">
    <w:name w:val="无标题条"/>
    <w:next w:val="affffffff9"/>
    <w:pPr>
      <w:jc w:val="both"/>
    </w:pPr>
    <w:rPr>
      <w:sz w:val="21"/>
    </w:rPr>
  </w:style>
  <w:style w:type="paragraph" w:customStyle="1" w:styleId="1Heading0H1PIM1123321Title1h11ch1">
    <w:name w:val="样式 标题 1Heading 0H1PIM 1123321Title1卷标题h11.ch章节标题第*部分...1"/>
    <w:basedOn w:val="12"/>
    <w:pPr>
      <w:pageBreakBefore/>
      <w:numPr>
        <w:numId w:val="0"/>
      </w:numPr>
      <w:spacing w:line="360" w:lineRule="auto"/>
    </w:pPr>
    <w:rPr>
      <w:rFonts w:ascii="宋体" w:hAnsi="宋体" w:hint="eastAsia"/>
      <w:bCs w:val="0"/>
      <w:sz w:val="30"/>
      <w:szCs w:val="20"/>
    </w:rPr>
  </w:style>
  <w:style w:type="paragraph" w:customStyle="1" w:styleId="ligang1850ArialGB2312">
    <w:name w:val="ligang样式 标书正文 + 左  1.85 字符 首行缩进:  0 字符 + (西文) Arial (中文) 仿宋_GB2312..."/>
    <w:basedOn w:val="1850"/>
    <w:pPr>
      <w:spacing w:beforeLines="0" w:afterLines="0" w:line="360" w:lineRule="auto"/>
    </w:pPr>
    <w:rPr>
      <w:rFonts w:ascii="Times New Roman" w:eastAsia="仿宋_GB2312" w:hAnsi="Times New Roman" w:cs="Arial"/>
      <w:color w:val="auto"/>
      <w:szCs w:val="24"/>
    </w:rPr>
  </w:style>
  <w:style w:type="paragraph" w:customStyle="1" w:styleId="1850">
    <w:name w:val="样式 标书正文 + 左  1.85 字符 首行缩进:  0 字符"/>
    <w:basedOn w:val="aff"/>
    <w:pPr>
      <w:spacing w:beforeLines="10" w:before="31" w:afterLines="10" w:after="31"/>
      <w:ind w:firstLine="567"/>
    </w:pPr>
    <w:rPr>
      <w:color w:val="000000"/>
      <w:szCs w:val="20"/>
    </w:rPr>
  </w:style>
  <w:style w:type="paragraph" w:customStyle="1" w:styleId="CharCharChar1">
    <w:name w:val="Char Char Char1"/>
    <w:basedOn w:val="aff"/>
    <w:pPr>
      <w:spacing w:afterLines="25" w:after="78" w:line="300" w:lineRule="auto"/>
    </w:pPr>
    <w:rPr>
      <w:rFonts w:ascii="Tahoma" w:hAnsi="Tahoma"/>
    </w:rPr>
  </w:style>
  <w:style w:type="paragraph" w:customStyle="1" w:styleId="tablecell">
    <w:name w:val="tablecell"/>
    <w:basedOn w:val="aff"/>
    <w:pPr>
      <w:spacing w:before="60" w:after="60"/>
    </w:pPr>
    <w:rPr>
      <w:rFonts w:ascii="Arial" w:hAnsi="Arial" w:cs="Arial"/>
      <w:sz w:val="20"/>
      <w:szCs w:val="20"/>
    </w:rPr>
  </w:style>
  <w:style w:type="paragraph" w:customStyle="1" w:styleId="CharChar1CharCharCharCharCharChar1">
    <w:name w:val="Char Char1 Char Char Char Char Char Char1"/>
    <w:basedOn w:val="aff"/>
    <w:qFormat/>
    <w:pPr>
      <w:spacing w:after="160" w:line="240" w:lineRule="atLeast"/>
    </w:pPr>
    <w:rPr>
      <w:rFonts w:ascii="Verdana" w:eastAsia="仿宋_GB2312" w:hAnsi="Verdana"/>
      <w:szCs w:val="20"/>
      <w:lang w:eastAsia="en-US"/>
    </w:rPr>
  </w:style>
  <w:style w:type="paragraph" w:customStyle="1" w:styleId="6H6LegalLevel1Level1h6ThirdSubheading2">
    <w:name w:val="样式 标题 6H6Legal Level 1.Level 1h6Third Subheading + 首行缩进:  2..."/>
    <w:basedOn w:val="61"/>
    <w:pPr>
      <w:numPr>
        <w:numId w:val="0"/>
      </w:numPr>
      <w:spacing w:before="0" w:after="0" w:line="360" w:lineRule="auto"/>
      <w:ind w:firstLine="560"/>
    </w:pPr>
    <w:rPr>
      <w:rFonts w:ascii="Arial" w:eastAsia="仿宋_GB2312" w:hAnsi="Arial"/>
      <w:b w:val="0"/>
      <w:bCs w:val="0"/>
      <w:sz w:val="32"/>
      <w:szCs w:val="20"/>
    </w:rPr>
  </w:style>
  <w:style w:type="paragraph" w:customStyle="1" w:styleId="aa">
    <w:name w:val="正文重点标记●"/>
    <w:basedOn w:val="aff"/>
    <w:pPr>
      <w:numPr>
        <w:numId w:val="19"/>
      </w:numPr>
      <w:spacing w:beforeLines="50" w:before="156" w:afterLines="50" w:after="156" w:line="360" w:lineRule="auto"/>
      <w:ind w:rightChars="2" w:right="4"/>
    </w:pPr>
    <w:rPr>
      <w:rFonts w:ascii="Times New Roman" w:hAnsi="Times New Roman"/>
    </w:rPr>
  </w:style>
  <w:style w:type="paragraph" w:customStyle="1" w:styleId="1Heading0H1Header1h1Heading1AppHeader1SectionH">
    <w:name w:val="样式 标题 1Heading 0H1Header1h1Heading 1 AppHeader 1Section H..."/>
    <w:basedOn w:val="12"/>
    <w:pPr>
      <w:pageBreakBefore/>
      <w:tabs>
        <w:tab w:val="left" w:pos="537"/>
      </w:tabs>
      <w:spacing w:after="156" w:line="360" w:lineRule="auto"/>
      <w:ind w:left="537" w:hanging="537"/>
    </w:pPr>
    <w:rPr>
      <w:rFonts w:ascii="华文细黑" w:eastAsia="黑体" w:hAnsi="华文细黑"/>
      <w:szCs w:val="20"/>
    </w:rPr>
  </w:style>
  <w:style w:type="paragraph" w:customStyle="1" w:styleId="xl92">
    <w:name w:val="xl92"/>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sz w:val="20"/>
      <w:szCs w:val="20"/>
    </w:rPr>
  </w:style>
  <w:style w:type="paragraph" w:customStyle="1" w:styleId="t4">
    <w:name w:val="t4"/>
    <w:basedOn w:val="aff"/>
    <w:pPr>
      <w:spacing w:before="100" w:beforeAutospacing="1" w:after="100" w:afterAutospacing="1" w:line="408" w:lineRule="auto"/>
    </w:pPr>
    <w:rPr>
      <w:rFonts w:hint="eastAsia"/>
      <w:b/>
      <w:bCs/>
      <w:color w:val="000000"/>
      <w:szCs w:val="21"/>
    </w:rPr>
  </w:style>
  <w:style w:type="paragraph" w:customStyle="1" w:styleId="2fff0">
    <w:name w:val="样式 正文首行缩进 + 首行缩进:  2 字符"/>
    <w:basedOn w:val="aff"/>
    <w:next w:val="16"/>
    <w:pPr>
      <w:spacing w:before="120" w:after="240" w:line="360" w:lineRule="auto"/>
      <w:ind w:firstLineChars="200" w:firstLine="200"/>
    </w:pPr>
    <w:rPr>
      <w:rFonts w:ascii="Times New Roman" w:hAnsi="Times New Roman"/>
      <w:szCs w:val="20"/>
    </w:rPr>
  </w:style>
  <w:style w:type="paragraph" w:customStyle="1" w:styleId="gczx">
    <w:name w:val="gczx正文"/>
    <w:basedOn w:val="aff"/>
    <w:pPr>
      <w:spacing w:line="440" w:lineRule="atLeast"/>
      <w:ind w:firstLineChars="200" w:firstLine="200"/>
    </w:pPr>
    <w:rPr>
      <w:rFonts w:ascii="Times New Roman" w:hAnsi="Times New Roman"/>
      <w:szCs w:val="20"/>
    </w:rPr>
  </w:style>
  <w:style w:type="paragraph" w:customStyle="1" w:styleId="CSS1">
    <w:name w:val="CSS1级正文"/>
    <w:basedOn w:val="aff"/>
    <w:pPr>
      <w:adjustRightInd w:val="0"/>
      <w:snapToGrid w:val="0"/>
      <w:spacing w:line="360" w:lineRule="auto"/>
      <w:ind w:firstLineChars="200" w:firstLine="480"/>
    </w:pPr>
    <w:rPr>
      <w:rFonts w:ascii="Times New Roman" w:hAnsi="Times New Roman"/>
      <w:szCs w:val="20"/>
    </w:rPr>
  </w:style>
  <w:style w:type="paragraph" w:customStyle="1" w:styleId="xl54">
    <w:name w:val="xl54"/>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3ff5">
    <w:name w:val="项目符号3"/>
    <w:basedOn w:val="a2"/>
    <w:pPr>
      <w:numPr>
        <w:numId w:val="0"/>
      </w:numPr>
      <w:tabs>
        <w:tab w:val="left" w:pos="0"/>
        <w:tab w:val="left" w:pos="360"/>
        <w:tab w:val="left" w:pos="2040"/>
      </w:tabs>
      <w:ind w:hanging="360"/>
    </w:pPr>
  </w:style>
  <w:style w:type="paragraph" w:customStyle="1" w:styleId="a2">
    <w:name w:val="文本正文"/>
    <w:basedOn w:val="aff"/>
    <w:pPr>
      <w:numPr>
        <w:numId w:val="20"/>
      </w:numPr>
      <w:spacing w:line="360" w:lineRule="auto"/>
      <w:ind w:left="0" w:firstLineChars="200" w:firstLine="200"/>
    </w:pPr>
    <w:rPr>
      <w:rFonts w:ascii="Arial" w:hAnsi="Arial" w:cs="Arial"/>
      <w:szCs w:val="20"/>
    </w:rPr>
  </w:style>
  <w:style w:type="paragraph" w:customStyle="1" w:styleId="260">
    <w:name w:val="样式 样式 样式 样式 标题 2 + 宋体 五号 非加粗 黑色 + 段前: 6 磅 段后: 0 磅 行距: 单倍行距 + 段前:..."/>
    <w:basedOn w:val="26012"/>
    <w:rPr>
      <w:b w:val="0"/>
      <w:bCs/>
    </w:rPr>
  </w:style>
  <w:style w:type="paragraph" w:customStyle="1" w:styleId="26012">
    <w:name w:val="样式 样式 样式 标题 2 + 宋体 五号 非加粗 黑色 + 段前: 6 磅 段后: 0 磅 行距: 单倍行距 + 段前: 12..."/>
    <w:basedOn w:val="2600"/>
    <w:pPr>
      <w:spacing w:before="240"/>
    </w:pPr>
  </w:style>
  <w:style w:type="paragraph" w:customStyle="1" w:styleId="2600">
    <w:name w:val="样式 样式 标题 2 + 宋体 五号 非加粗 黑色 + 段前: 6 磅 段后: 0 磅 行距: 单倍行距"/>
    <w:basedOn w:val="2ffe"/>
    <w:pPr>
      <w:spacing w:before="120" w:after="0" w:line="240" w:lineRule="auto"/>
    </w:pPr>
    <w:rPr>
      <w:szCs w:val="20"/>
    </w:rPr>
  </w:style>
  <w:style w:type="paragraph" w:customStyle="1" w:styleId="afffffffff4">
    <w:name w:val="条文脚注"/>
    <w:basedOn w:val="afffc"/>
    <w:pPr>
      <w:spacing w:line="300" w:lineRule="auto"/>
      <w:ind w:left="780" w:hangingChars="200" w:hanging="360"/>
      <w:jc w:val="both"/>
    </w:pPr>
    <w:rPr>
      <w:rFonts w:ascii="宋体" w:hint="eastAsia"/>
    </w:rPr>
  </w:style>
  <w:style w:type="paragraph" w:customStyle="1" w:styleId="2fff1">
    <w:name w:val="标题2正文"/>
    <w:basedOn w:val="aff7"/>
    <w:pPr>
      <w:spacing w:before="60" w:after="60"/>
      <w:ind w:left="360" w:firstLine="360"/>
    </w:pPr>
    <w:rPr>
      <w:sz w:val="24"/>
    </w:rPr>
  </w:style>
  <w:style w:type="paragraph" w:customStyle="1" w:styleId="2fff2">
    <w:name w:val="正文样式2"/>
    <w:basedOn w:val="aff"/>
    <w:pPr>
      <w:spacing w:before="156" w:after="156" w:line="360" w:lineRule="auto"/>
      <w:ind w:firstLine="420"/>
    </w:pPr>
    <w:rPr>
      <w:rFonts w:ascii="Times New Roman" w:eastAsia="楷体_GB2312" w:hAnsi="Times New Roman"/>
    </w:rPr>
  </w:style>
  <w:style w:type="paragraph" w:customStyle="1" w:styleId="xl35">
    <w:name w:val="xl35"/>
    <w:basedOn w:val="aff"/>
    <w:pPr>
      <w:spacing w:before="100" w:beforeAutospacing="1" w:after="100" w:afterAutospacing="1"/>
    </w:pPr>
    <w:rPr>
      <w:rFonts w:ascii="Verdana" w:hAnsi="Verdana"/>
      <w:b/>
      <w:bCs/>
      <w:sz w:val="28"/>
      <w:szCs w:val="28"/>
    </w:rPr>
  </w:style>
  <w:style w:type="paragraph" w:customStyle="1" w:styleId="Computertext">
    <w:name w:val="Computer text"/>
    <w:basedOn w:val="aff"/>
    <w:pPr>
      <w:spacing w:line="240" w:lineRule="atLeast"/>
    </w:pPr>
    <w:rPr>
      <w:rFonts w:ascii="Courier New" w:hAnsi="Courier New"/>
      <w:sz w:val="16"/>
      <w:szCs w:val="20"/>
      <w:lang w:eastAsia="en-US"/>
    </w:rPr>
  </w:style>
  <w:style w:type="paragraph" w:customStyle="1" w:styleId="CharChar1CharCharChar1Char">
    <w:name w:val="Char Char1 Char Char Char1 Char"/>
    <w:basedOn w:val="aff"/>
    <w:pPr>
      <w:spacing w:beforeLines="100" w:before="312" w:after="160" w:line="240" w:lineRule="exact"/>
    </w:pPr>
    <w:rPr>
      <w:rFonts w:ascii="Verdana" w:hAnsi="Verdana"/>
      <w:sz w:val="20"/>
      <w:szCs w:val="20"/>
      <w:lang w:eastAsia="en-US"/>
    </w:rPr>
  </w:style>
  <w:style w:type="paragraph" w:customStyle="1" w:styleId="Char110">
    <w:name w:val="Char11"/>
    <w:basedOn w:val="aff"/>
    <w:pPr>
      <w:spacing w:after="160" w:line="240" w:lineRule="atLeast"/>
    </w:pPr>
    <w:rPr>
      <w:rFonts w:ascii="Verdana" w:hAnsi="Verdana"/>
      <w:sz w:val="20"/>
      <w:szCs w:val="20"/>
      <w:lang w:eastAsia="en-US"/>
    </w:rPr>
  </w:style>
  <w:style w:type="paragraph" w:customStyle="1" w:styleId="GB23122">
    <w:name w:val="样式 (中文) 仿宋_GB2312 四号 首行缩进:  2 字符"/>
    <w:basedOn w:val="aff"/>
    <w:pPr>
      <w:ind w:firstLineChars="200" w:firstLine="560"/>
    </w:pPr>
    <w:rPr>
      <w:rFonts w:ascii="Times New Roman" w:eastAsia="仿宋_GB2312" w:hAnsi="Times New Roman"/>
      <w:sz w:val="32"/>
      <w:szCs w:val="20"/>
    </w:rPr>
  </w:style>
  <w:style w:type="paragraph" w:customStyle="1" w:styleId="13">
    <w:name w:val="符合 1"/>
    <w:basedOn w:val="1f1"/>
    <w:pPr>
      <w:numPr>
        <w:numId w:val="21"/>
      </w:numPr>
      <w:spacing w:after="160" w:line="288" w:lineRule="auto"/>
      <w:ind w:firstLineChars="0" w:firstLine="0"/>
      <w:contextualSpacing/>
    </w:pPr>
    <w:rPr>
      <w:rFonts w:ascii="Arial Unicode MS" w:hAnsi="Arial Unicode MS"/>
      <w:color w:val="5A5A5A"/>
      <w:sz w:val="20"/>
      <w:szCs w:val="20"/>
      <w:lang w:bidi="en-US"/>
    </w:rPr>
  </w:style>
  <w:style w:type="paragraph" w:customStyle="1" w:styleId="xl93">
    <w:name w:val="xl93"/>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afffffffff5">
    <w:name w:val="字母编号列项（一级）"/>
    <w:pPr>
      <w:ind w:leftChars="200" w:left="840" w:hangingChars="200" w:hanging="420"/>
      <w:jc w:val="both"/>
    </w:pPr>
    <w:rPr>
      <w:rFonts w:ascii="宋体"/>
      <w:sz w:val="21"/>
    </w:rPr>
  </w:style>
  <w:style w:type="paragraph" w:customStyle="1" w:styleId="TableHead">
    <w:name w:val="Table Head"/>
    <w:basedOn w:val="TableCell0"/>
    <w:rPr>
      <w:i/>
    </w:rPr>
  </w:style>
  <w:style w:type="paragraph" w:customStyle="1" w:styleId="TableCell0">
    <w:name w:val="Table Cell"/>
    <w:basedOn w:val="aff"/>
    <w:pPr>
      <w:spacing w:before="60" w:after="60"/>
    </w:pPr>
    <w:rPr>
      <w:rFonts w:ascii="Arial" w:hAnsi="Arial"/>
      <w:sz w:val="20"/>
      <w:szCs w:val="20"/>
    </w:rPr>
  </w:style>
  <w:style w:type="paragraph" w:customStyle="1" w:styleId="7">
    <w:name w:val="标题7"/>
    <w:basedOn w:val="70"/>
    <w:pPr>
      <w:numPr>
        <w:numId w:val="22"/>
      </w:numPr>
      <w:tabs>
        <w:tab w:val="left" w:pos="360"/>
        <w:tab w:val="left" w:pos="425"/>
      </w:tabs>
      <w:spacing w:line="319" w:lineRule="auto"/>
      <w:ind w:left="1296" w:hanging="1296"/>
    </w:pPr>
    <w:rPr>
      <w:rFonts w:hint="eastAsia"/>
      <w:szCs w:val="21"/>
    </w:rPr>
  </w:style>
  <w:style w:type="paragraph" w:customStyle="1" w:styleId="xl94">
    <w:name w:val="xl94"/>
    <w:basedOn w:val="aff"/>
    <w:pPr>
      <w:spacing w:before="100" w:beforeAutospacing="1" w:after="100" w:afterAutospacing="1"/>
    </w:pPr>
    <w:rPr>
      <w:rFonts w:hint="eastAsia"/>
      <w:b/>
      <w:bCs/>
    </w:rPr>
  </w:style>
  <w:style w:type="paragraph" w:customStyle="1" w:styleId="font">
    <w:name w:val="font"/>
    <w:basedOn w:val="aff"/>
    <w:pPr>
      <w:spacing w:before="100" w:beforeAutospacing="1" w:after="100" w:afterAutospacing="1" w:line="360" w:lineRule="auto"/>
    </w:pPr>
    <w:rPr>
      <w:rFonts w:hint="eastAsia"/>
      <w:color w:val="000000"/>
      <w:sz w:val="18"/>
      <w:szCs w:val="18"/>
    </w:rPr>
  </w:style>
  <w:style w:type="paragraph" w:customStyle="1" w:styleId="218">
    <w:name w:val="正文文本缩进 21"/>
    <w:basedOn w:val="aff"/>
    <w:pPr>
      <w:adjustRightInd w:val="0"/>
      <w:spacing w:before="120"/>
      <w:ind w:firstLine="420"/>
    </w:pPr>
    <w:rPr>
      <w:rFonts w:ascii="Times New Roman" w:hAnsi="Times New Roman"/>
      <w:szCs w:val="20"/>
    </w:rPr>
  </w:style>
  <w:style w:type="paragraph" w:customStyle="1" w:styleId="afffffffff6">
    <w:name w:val="方欣大标题"/>
    <w:basedOn w:val="aff"/>
    <w:pPr>
      <w:spacing w:line="360" w:lineRule="auto"/>
      <w:jc w:val="right"/>
    </w:pPr>
    <w:rPr>
      <w:rFonts w:ascii="黑体" w:eastAsia="黑体" w:hAnsi="Book Antiqua" w:hint="eastAsia"/>
      <w:sz w:val="72"/>
      <w:szCs w:val="20"/>
    </w:rPr>
  </w:style>
  <w:style w:type="paragraph" w:customStyle="1" w:styleId="afffffffff7">
    <w:name w:val="方欣表格栏目（右）"/>
    <w:basedOn w:val="aff"/>
    <w:pPr>
      <w:spacing w:line="360" w:lineRule="auto"/>
      <w:jc w:val="right"/>
    </w:pPr>
    <w:rPr>
      <w:rFonts w:ascii="Book Antiqua" w:hAnsi="Book Antiqua"/>
      <w:b/>
      <w:bCs/>
      <w:szCs w:val="20"/>
    </w:rPr>
  </w:style>
  <w:style w:type="paragraph" w:customStyle="1" w:styleId="CM121">
    <w:name w:val="CM121"/>
    <w:basedOn w:val="Default"/>
    <w:next w:val="Default"/>
    <w:pPr>
      <w:spacing w:after="133"/>
    </w:pPr>
    <w:rPr>
      <w:rFonts w:ascii="Li Super+ 2" w:eastAsia="Li Super+ 2"/>
      <w:sz w:val="24"/>
      <w:szCs w:val="24"/>
    </w:rPr>
  </w:style>
  <w:style w:type="paragraph" w:customStyle="1" w:styleId="afffffffff8">
    <w:name w:val="方欣目录头"/>
    <w:basedOn w:val="aff"/>
    <w:pPr>
      <w:spacing w:line="360" w:lineRule="auto"/>
      <w:jc w:val="center"/>
    </w:pPr>
    <w:rPr>
      <w:rFonts w:ascii="Book Antiqua" w:hAnsi="Book Antiqua"/>
      <w:sz w:val="32"/>
      <w:szCs w:val="20"/>
    </w:rPr>
  </w:style>
  <w:style w:type="paragraph" w:customStyle="1" w:styleId="1ffe">
    <w:name w:val="列表项目符号1"/>
    <w:basedOn w:val="aff"/>
    <w:pPr>
      <w:tabs>
        <w:tab w:val="left" w:pos="927"/>
      </w:tabs>
      <w:adjustRightInd w:val="0"/>
      <w:spacing w:line="360" w:lineRule="auto"/>
      <w:ind w:left="907" w:hanging="340"/>
      <w:textAlignment w:val="baseline"/>
    </w:pPr>
    <w:rPr>
      <w:rFonts w:ascii="Times New Roman" w:hAnsi="Times New Roman"/>
      <w:szCs w:val="20"/>
    </w:rPr>
  </w:style>
  <w:style w:type="paragraph" w:customStyle="1" w:styleId="xl51">
    <w:name w:val="xl51"/>
    <w:basedOn w:val="aff"/>
    <w:pPr>
      <w:spacing w:before="100" w:beforeAutospacing="1" w:after="100" w:afterAutospacing="1"/>
      <w:jc w:val="center"/>
    </w:pPr>
    <w:rPr>
      <w:rFonts w:ascii="Verdana" w:hAnsi="Verdana"/>
      <w:b/>
      <w:bCs/>
      <w:sz w:val="28"/>
      <w:szCs w:val="28"/>
    </w:rPr>
  </w:style>
  <w:style w:type="paragraph" w:customStyle="1" w:styleId="12pixbold">
    <w:name w:val="12pixbold"/>
    <w:basedOn w:val="aff"/>
    <w:pPr>
      <w:spacing w:before="100" w:beforeAutospacing="1" w:after="100" w:afterAutospacing="1"/>
    </w:pPr>
    <w:rPr>
      <w:rFonts w:hint="eastAsia"/>
      <w:b/>
      <w:bCs/>
      <w:color w:val="000000"/>
      <w:sz w:val="18"/>
      <w:szCs w:val="18"/>
    </w:rPr>
  </w:style>
  <w:style w:type="paragraph" w:customStyle="1" w:styleId="DS">
    <w:name w:val="DS"/>
    <w:basedOn w:val="afff5"/>
    <w:pPr>
      <w:ind w:left="34"/>
      <w:jc w:val="center"/>
    </w:pPr>
    <w:rPr>
      <w:rFonts w:ascii="Times New Roman" w:hAnsi="Times New Roman"/>
      <w:iCs/>
    </w:rPr>
  </w:style>
  <w:style w:type="paragraph" w:customStyle="1" w:styleId="CharCharChar1CharCharChar">
    <w:name w:val="Char Char Char1 Char Char Char"/>
    <w:basedOn w:val="aff"/>
    <w:rPr>
      <w:rFonts w:ascii="Tahoma" w:hAnsi="Tahoma"/>
      <w:szCs w:val="20"/>
    </w:rPr>
  </w:style>
  <w:style w:type="paragraph" w:customStyle="1" w:styleId="2fff3">
    <w:name w:val="标书_标题2"/>
    <w:basedOn w:val="21"/>
    <w:pPr>
      <w:numPr>
        <w:numId w:val="0"/>
      </w:numPr>
    </w:pPr>
    <w:rPr>
      <w:rFonts w:ascii="Arial" w:eastAsia="黑体" w:hAnsi="黑体"/>
      <w:b w:val="0"/>
      <w:sz w:val="28"/>
      <w:szCs w:val="24"/>
    </w:rPr>
  </w:style>
  <w:style w:type="paragraph" w:customStyle="1" w:styleId="1fff">
    <w:name w:val="正文文本缩进1"/>
    <w:basedOn w:val="aff"/>
    <w:pPr>
      <w:ind w:firstLine="420"/>
    </w:pPr>
    <w:rPr>
      <w:rFonts w:ascii="Times New Roman" w:hAnsi="Times New Roman"/>
      <w:szCs w:val="21"/>
    </w:rPr>
  </w:style>
  <w:style w:type="paragraph" w:customStyle="1" w:styleId="TableHeading">
    <w:name w:val="Table Heading"/>
    <w:basedOn w:val="Table"/>
    <w:next w:val="Table"/>
    <w:pPr>
      <w:keepNext/>
      <w:numPr>
        <w:ilvl w:val="3"/>
        <w:numId w:val="23"/>
      </w:numPr>
      <w:tabs>
        <w:tab w:val="clear" w:pos="1080"/>
      </w:tabs>
      <w:suppressAutoHyphens/>
    </w:pPr>
    <w:rPr>
      <w:b/>
    </w:rPr>
  </w:style>
  <w:style w:type="paragraph" w:customStyle="1" w:styleId="Table">
    <w:name w:val="Table"/>
    <w:basedOn w:val="aff"/>
    <w:pPr>
      <w:spacing w:before="20" w:after="20"/>
    </w:pPr>
    <w:rPr>
      <w:rFonts w:ascii="Arial" w:hAnsi="Arial"/>
      <w:sz w:val="18"/>
      <w:szCs w:val="20"/>
      <w:lang w:eastAsia="en-US"/>
    </w:rPr>
  </w:style>
  <w:style w:type="paragraph" w:customStyle="1" w:styleId="Char1CharCharChar">
    <w:name w:val="Char1 Char Char Char"/>
    <w:basedOn w:val="aff"/>
    <w:pPr>
      <w:tabs>
        <w:tab w:val="left" w:pos="420"/>
      </w:tabs>
      <w:ind w:left="420" w:hanging="420"/>
    </w:pPr>
    <w:rPr>
      <w:rFonts w:ascii="Tahoma" w:hAnsi="Tahoma"/>
      <w:sz w:val="28"/>
      <w:szCs w:val="20"/>
    </w:rPr>
  </w:style>
  <w:style w:type="paragraph" w:customStyle="1" w:styleId="afffffffff9">
    <w:name w:val="正文 + 五"/>
    <w:basedOn w:val="aff"/>
    <w:pPr>
      <w:jc w:val="center"/>
    </w:pPr>
    <w:rPr>
      <w:rFonts w:ascii="Times New Roman" w:hAnsi="Times New Roman"/>
      <w:sz w:val="18"/>
    </w:rPr>
  </w:style>
  <w:style w:type="paragraph" w:customStyle="1" w:styleId="ParaCharCharCharCharCharCharCharCharCharChar">
    <w:name w:val="默认段落字体 Para Char Char Char Char Char Char Char Char Char Char"/>
    <w:basedOn w:val="aff"/>
    <w:pPr>
      <w:spacing w:line="360" w:lineRule="auto"/>
    </w:pPr>
    <w:rPr>
      <w:rFonts w:ascii="Tahoma" w:hAnsi="Tahoma"/>
      <w:szCs w:val="20"/>
    </w:rPr>
  </w:style>
  <w:style w:type="paragraph" w:customStyle="1" w:styleId="GB23120">
    <w:name w:val="正文 + 仿宋_GB2312"/>
    <w:basedOn w:val="aff"/>
    <w:pPr>
      <w:ind w:firstLine="420"/>
    </w:pPr>
    <w:rPr>
      <w:rFonts w:ascii="仿宋_GB2312" w:eastAsia="仿宋_GB2312" w:hAnsi="Times New Roman" w:hint="eastAsia"/>
    </w:rPr>
  </w:style>
  <w:style w:type="paragraph" w:customStyle="1" w:styleId="afffffffffa">
    <w:name w:val="表格栏目"/>
    <w:basedOn w:val="aff"/>
    <w:pPr>
      <w:adjustRightInd w:val="0"/>
      <w:snapToGrid w:val="0"/>
      <w:spacing w:before="45" w:after="45"/>
      <w:jc w:val="center"/>
    </w:pPr>
    <w:rPr>
      <w:rFonts w:eastAsia="黑体" w:hAnsi="Times New Roman" w:hint="eastAsia"/>
      <w:b/>
      <w:bCs/>
    </w:rPr>
  </w:style>
  <w:style w:type="paragraph" w:customStyle="1" w:styleId="CouvRec">
    <w:name w:val="Couv Rec #"/>
    <w:basedOn w:val="aff"/>
    <w:pPr>
      <w:overflowPunct w:val="0"/>
      <w:autoSpaceDE w:val="0"/>
      <w:autoSpaceDN w:val="0"/>
      <w:adjustRightInd w:val="0"/>
      <w:spacing w:before="6"/>
      <w:ind w:left="1418"/>
    </w:pPr>
    <w:rPr>
      <w:rFonts w:ascii="Arial" w:hAnsi="Arial"/>
      <w:b/>
      <w:sz w:val="32"/>
      <w:szCs w:val="20"/>
    </w:rPr>
  </w:style>
  <w:style w:type="paragraph" w:customStyle="1" w:styleId="1fff0">
    <w:name w:val="1正文文字"/>
    <w:basedOn w:val="aff"/>
    <w:pPr>
      <w:spacing w:line="300" w:lineRule="auto"/>
    </w:pPr>
    <w:rPr>
      <w:rFonts w:ascii="Times New Roman" w:hAnsi="Times New Roman"/>
    </w:rPr>
  </w:style>
  <w:style w:type="paragraph" w:customStyle="1" w:styleId="afffffffffb">
    <w:name w:val="封面标题"/>
    <w:basedOn w:val="aff"/>
    <w:pPr>
      <w:adjustRightInd w:val="0"/>
      <w:spacing w:line="360" w:lineRule="auto"/>
      <w:jc w:val="center"/>
    </w:pPr>
    <w:rPr>
      <w:rFonts w:ascii="Tahoma" w:eastAsia="华文新魏" w:hAnsi="Tahoma"/>
      <w:kern w:val="24"/>
      <w:sz w:val="52"/>
      <w:szCs w:val="20"/>
    </w:rPr>
  </w:style>
  <w:style w:type="paragraph" w:customStyle="1" w:styleId="afffffffffc">
    <w:name w:val="方欣插图说明"/>
    <w:basedOn w:val="aff"/>
    <w:pPr>
      <w:spacing w:line="360" w:lineRule="auto"/>
      <w:ind w:firstLineChars="200" w:firstLine="420"/>
      <w:jc w:val="center"/>
    </w:pPr>
    <w:rPr>
      <w:rFonts w:ascii="Book Antiqua" w:hAnsi="Book Antiqua"/>
      <w:szCs w:val="20"/>
    </w:rPr>
  </w:style>
  <w:style w:type="paragraph" w:customStyle="1" w:styleId="xl97">
    <w:name w:val="xl97"/>
    <w:basedOn w:val="aff"/>
    <w:pPr>
      <w:spacing w:before="100" w:beforeAutospacing="1" w:after="100" w:afterAutospacing="1"/>
      <w:jc w:val="center"/>
    </w:pPr>
    <w:rPr>
      <w:rFonts w:ascii="Verdana" w:hAnsi="Verdana"/>
      <w:sz w:val="20"/>
      <w:szCs w:val="20"/>
    </w:rPr>
  </w:style>
  <w:style w:type="paragraph" w:customStyle="1" w:styleId="af5">
    <w:name w:val="正文图标题"/>
    <w:next w:val="affffffff9"/>
    <w:pPr>
      <w:numPr>
        <w:numId w:val="24"/>
      </w:numPr>
      <w:jc w:val="center"/>
    </w:pPr>
    <w:rPr>
      <w:rFonts w:ascii="黑体" w:eastAsia="黑体"/>
      <w:sz w:val="21"/>
    </w:rPr>
  </w:style>
  <w:style w:type="paragraph" w:customStyle="1" w:styleId="xl85">
    <w:name w:val="xl85"/>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8000"/>
      <w:sz w:val="20"/>
      <w:szCs w:val="20"/>
    </w:rPr>
  </w:style>
  <w:style w:type="paragraph" w:customStyle="1" w:styleId="tytytyty">
    <w:name w:val="tytytyty"/>
    <w:basedOn w:val="aff"/>
    <w:pPr>
      <w:spacing w:line="360" w:lineRule="auto"/>
      <w:ind w:leftChars="171" w:left="359" w:firstLineChars="200" w:firstLine="480"/>
    </w:pPr>
    <w:rPr>
      <w:rFonts w:ascii="Times New Roman" w:hAnsi="Times New Roman"/>
    </w:rPr>
  </w:style>
  <w:style w:type="paragraph" w:customStyle="1" w:styleId="xl63">
    <w:name w:val="xl63"/>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22CharChar">
    <w:name w:val="样式 样式 首行缩进:  2 字符 + 首行缩进:  2 字符 Char Char"/>
    <w:basedOn w:val="aff"/>
    <w:pPr>
      <w:spacing w:line="360" w:lineRule="auto"/>
      <w:ind w:firstLineChars="200" w:firstLine="420"/>
    </w:pPr>
    <w:rPr>
      <w:rFonts w:ascii="Times New Roman" w:eastAsia="仿宋_GB2312" w:hAnsi="Times New Roman"/>
      <w:kern w:val="24"/>
      <w:szCs w:val="20"/>
    </w:rPr>
  </w:style>
  <w:style w:type="paragraph" w:customStyle="1" w:styleId="6">
    <w:name w:val="样式 宋体 加粗 段后: 6 磅"/>
    <w:basedOn w:val="aff"/>
    <w:pPr>
      <w:numPr>
        <w:numId w:val="25"/>
      </w:numPr>
      <w:spacing w:after="120" w:line="360" w:lineRule="auto"/>
      <w:ind w:left="0" w:firstLineChars="200" w:firstLine="200"/>
    </w:pPr>
    <w:rPr>
      <w:rFonts w:hint="eastAsia"/>
      <w:b/>
      <w:bCs/>
      <w:szCs w:val="20"/>
    </w:rPr>
  </w:style>
  <w:style w:type="paragraph" w:customStyle="1" w:styleId="xl70">
    <w:name w:val="xl70"/>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afffffffffd">
    <w:name w:val="图表脚注"/>
    <w:next w:val="affffffff9"/>
    <w:pPr>
      <w:ind w:left="300" w:hangingChars="100" w:hanging="100"/>
      <w:jc w:val="both"/>
    </w:pPr>
    <w:rPr>
      <w:rFonts w:ascii="宋体" w:hint="eastAsia"/>
      <w:sz w:val="18"/>
    </w:rPr>
  </w:style>
  <w:style w:type="paragraph" w:customStyle="1" w:styleId="1fff1">
    <w:name w:val="1正文首行缩进"/>
    <w:basedOn w:val="aff"/>
    <w:pPr>
      <w:spacing w:line="460" w:lineRule="atLeast"/>
      <w:ind w:firstLineChars="200" w:firstLine="200"/>
    </w:pPr>
    <w:rPr>
      <w:rFonts w:hint="eastAsia"/>
    </w:rPr>
  </w:style>
  <w:style w:type="paragraph" w:customStyle="1" w:styleId="CharCharCharChar10">
    <w:name w:val="Char Char Char Char1"/>
    <w:basedOn w:val="aff"/>
    <w:pPr>
      <w:tabs>
        <w:tab w:val="left" w:pos="360"/>
      </w:tabs>
    </w:pPr>
    <w:rPr>
      <w:rFonts w:ascii="Times New Roman" w:hAnsi="Times New Roman"/>
    </w:rPr>
  </w:style>
  <w:style w:type="paragraph" w:customStyle="1" w:styleId="a5">
    <w:name w:val="节目"/>
    <w:basedOn w:val="aff"/>
    <w:pPr>
      <w:numPr>
        <w:numId w:val="26"/>
      </w:numPr>
      <w:spacing w:line="360" w:lineRule="auto"/>
    </w:pPr>
    <w:rPr>
      <w:rFonts w:ascii="Book Antiqua" w:hAnsi="Book Antiqua"/>
      <w:b/>
      <w:sz w:val="36"/>
      <w:szCs w:val="21"/>
    </w:rPr>
  </w:style>
  <w:style w:type="paragraph" w:customStyle="1" w:styleId="CouvRecTitle">
    <w:name w:val="Couv Rec Title"/>
    <w:basedOn w:val="aff"/>
    <w:pPr>
      <w:keepNext/>
      <w:keepLines/>
      <w:overflowPunct w:val="0"/>
      <w:autoSpaceDE w:val="0"/>
      <w:autoSpaceDN w:val="0"/>
      <w:adjustRightInd w:val="0"/>
      <w:spacing w:before="240"/>
      <w:ind w:left="1418"/>
    </w:pPr>
    <w:rPr>
      <w:rFonts w:ascii="Arial" w:hAnsi="Arial"/>
      <w:b/>
      <w:sz w:val="36"/>
      <w:szCs w:val="20"/>
    </w:rPr>
  </w:style>
  <w:style w:type="paragraph" w:customStyle="1" w:styleId="af3">
    <w:name w:val="附录表标题"/>
    <w:next w:val="affffffff9"/>
    <w:pPr>
      <w:numPr>
        <w:numId w:val="27"/>
      </w:numPr>
      <w:jc w:val="center"/>
    </w:pPr>
    <w:rPr>
      <w:rFonts w:ascii="黑体" w:eastAsia="黑体" w:hint="eastAsia"/>
      <w:kern w:val="21"/>
      <w:sz w:val="21"/>
    </w:rPr>
  </w:style>
  <w:style w:type="paragraph" w:customStyle="1" w:styleId="xl61">
    <w:name w:val="xl61"/>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xl91">
    <w:name w:val="xl91"/>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b/>
      <w:bCs/>
      <w:sz w:val="20"/>
      <w:szCs w:val="20"/>
    </w:rPr>
  </w:style>
  <w:style w:type="paragraph" w:customStyle="1" w:styleId="xl42">
    <w:name w:val="xl42"/>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49">
    <w:name w:val="封面4"/>
    <w:basedOn w:val="aff"/>
    <w:pPr>
      <w:ind w:rightChars="455" w:right="955"/>
      <w:jc w:val="center"/>
    </w:pPr>
    <w:rPr>
      <w:rFonts w:ascii="Times New Roman" w:hAnsi="Times New Roman"/>
      <w:b/>
      <w:color w:val="000000"/>
      <w:sz w:val="28"/>
      <w:szCs w:val="20"/>
    </w:rPr>
  </w:style>
  <w:style w:type="paragraph" w:customStyle="1" w:styleId="2fff4">
    <w:name w:val="正文缩进2"/>
    <w:basedOn w:val="aff"/>
    <w:pPr>
      <w:spacing w:line="360" w:lineRule="auto"/>
      <w:ind w:firstLine="482"/>
    </w:pPr>
    <w:rPr>
      <w:rFonts w:ascii="华文细黑" w:eastAsia="华文细黑" w:hAnsi="华文细黑"/>
      <w:szCs w:val="20"/>
    </w:rPr>
  </w:style>
  <w:style w:type="paragraph" w:customStyle="1" w:styleId="afffffffffe">
    <w:name w:val="封面三"/>
    <w:basedOn w:val="aff"/>
    <w:pPr>
      <w:jc w:val="center"/>
    </w:pPr>
    <w:rPr>
      <w:rFonts w:ascii="楷体_GB2312" w:eastAsia="楷体_GB2312" w:hAnsi="Arial" w:hint="eastAsia"/>
      <w:sz w:val="32"/>
      <w:szCs w:val="20"/>
    </w:rPr>
  </w:style>
  <w:style w:type="paragraph" w:customStyle="1" w:styleId="affffffffff">
    <w:name w:val="主标题"/>
    <w:basedOn w:val="aff"/>
    <w:pPr>
      <w:spacing w:line="360" w:lineRule="auto"/>
      <w:jc w:val="center"/>
    </w:pPr>
    <w:rPr>
      <w:rFonts w:ascii="华文新魏" w:eastAsia="华文新魏" w:hAnsi="Georgia"/>
      <w:sz w:val="48"/>
      <w:szCs w:val="48"/>
    </w:rPr>
  </w:style>
  <w:style w:type="paragraph" w:customStyle="1" w:styleId="1212152">
    <w:name w:val="样式 样式 宋体 小四 黑色 两端对齐 段前: 1.2 磅 段后: 1.2 磅 行距: 1.5 倍行距 + 首行缩进:  2 字符"/>
    <w:basedOn w:val="aff"/>
    <w:pPr>
      <w:overflowPunct w:val="0"/>
      <w:autoSpaceDE w:val="0"/>
      <w:autoSpaceDN w:val="0"/>
      <w:adjustRightInd w:val="0"/>
      <w:spacing w:after="120" w:line="400" w:lineRule="atLeast"/>
      <w:ind w:firstLineChars="200" w:firstLine="480"/>
    </w:pPr>
    <w:rPr>
      <w:rFonts w:ascii="Arial" w:hAnsi="Arial"/>
      <w:lang w:val="en-GB"/>
    </w:rPr>
  </w:style>
  <w:style w:type="paragraph" w:customStyle="1" w:styleId="xl32">
    <w:name w:val="xl32"/>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hint="eastAsia"/>
      <w:sz w:val="20"/>
      <w:szCs w:val="20"/>
    </w:rPr>
  </w:style>
  <w:style w:type="paragraph" w:customStyle="1" w:styleId="affffffffff0">
    <w:name w:val="其他发布部门"/>
    <w:basedOn w:val="affffffffff1"/>
    <w:pPr>
      <w:spacing w:line="0" w:lineRule="atLeast"/>
    </w:pPr>
    <w:rPr>
      <w:rFonts w:ascii="黑体" w:eastAsia="黑体"/>
      <w:b w:val="0"/>
    </w:rPr>
  </w:style>
  <w:style w:type="paragraph" w:customStyle="1" w:styleId="affffffffff1">
    <w:name w:val="发布部门"/>
    <w:next w:val="affffffff9"/>
    <w:pPr>
      <w:jc w:val="center"/>
    </w:pPr>
    <w:rPr>
      <w:rFonts w:ascii="宋体" w:hint="eastAsia"/>
      <w:b/>
      <w:spacing w:val="20"/>
      <w:w w:val="135"/>
      <w:sz w:val="36"/>
    </w:rPr>
  </w:style>
  <w:style w:type="paragraph" w:customStyle="1" w:styleId="xl81">
    <w:name w:val="xl81"/>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fffffffff2">
    <w:name w:val="模板内容说明"/>
    <w:basedOn w:val="aff"/>
    <w:pPr>
      <w:spacing w:line="360" w:lineRule="auto"/>
      <w:ind w:firstLineChars="200" w:firstLine="480"/>
    </w:pPr>
    <w:rPr>
      <w:rFonts w:ascii="Verdana" w:hAnsi="Verdana"/>
      <w:i/>
      <w:color w:val="0000FF"/>
    </w:rPr>
  </w:style>
  <w:style w:type="paragraph" w:customStyle="1" w:styleId="xl39">
    <w:name w:val="xl39"/>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affffffffff3">
    <w:name w:val="五级条标题"/>
    <w:basedOn w:val="a8"/>
    <w:next w:val="affffffff9"/>
    <w:pPr>
      <w:numPr>
        <w:numId w:val="0"/>
      </w:numPr>
      <w:outlineLvl w:val="6"/>
    </w:pPr>
  </w:style>
  <w:style w:type="paragraph" w:customStyle="1" w:styleId="a8">
    <w:name w:val="四级条标题"/>
    <w:basedOn w:val="affffffffff4"/>
    <w:next w:val="affffffff9"/>
    <w:pPr>
      <w:numPr>
        <w:numId w:val="28"/>
      </w:numPr>
      <w:ind w:firstLine="0"/>
      <w:outlineLvl w:val="5"/>
    </w:pPr>
  </w:style>
  <w:style w:type="paragraph" w:customStyle="1" w:styleId="affffffffff4">
    <w:name w:val="三级条标题"/>
    <w:basedOn w:val="affffffffff5"/>
    <w:next w:val="affffffff9"/>
    <w:pPr>
      <w:outlineLvl w:val="4"/>
    </w:pPr>
  </w:style>
  <w:style w:type="paragraph" w:customStyle="1" w:styleId="affffffffff5">
    <w:name w:val="二级条标题"/>
    <w:basedOn w:val="affffffffff6"/>
    <w:next w:val="affffffff9"/>
    <w:pPr>
      <w:outlineLvl w:val="3"/>
    </w:pPr>
  </w:style>
  <w:style w:type="paragraph" w:customStyle="1" w:styleId="affffffffff6">
    <w:name w:val="一级条标题"/>
    <w:next w:val="affffffff9"/>
    <w:pPr>
      <w:outlineLvl w:val="2"/>
    </w:pPr>
    <w:rPr>
      <w:rFonts w:eastAsia="黑体"/>
      <w:sz w:val="21"/>
    </w:rPr>
  </w:style>
  <w:style w:type="paragraph" w:customStyle="1" w:styleId="3Heading3-oldH3l3CTh3level3PIM3Level3Heads">
    <w:name w:val="样式 标题 3Heading 3 - oldH3l3CTh3level_3PIM 3Level 3 Heads..."/>
    <w:basedOn w:val="34"/>
    <w:pPr>
      <w:numPr>
        <w:numId w:val="0"/>
      </w:numPr>
      <w:tabs>
        <w:tab w:val="left" w:pos="1080"/>
      </w:tabs>
      <w:spacing w:line="300" w:lineRule="auto"/>
    </w:pPr>
    <w:rPr>
      <w:rFonts w:ascii="Arial" w:hAnsi="Arial"/>
      <w:sz w:val="28"/>
      <w:szCs w:val="20"/>
    </w:rPr>
  </w:style>
  <w:style w:type="paragraph" w:customStyle="1" w:styleId="ASN1ital">
    <w:name w:val="ASN.1 ital"/>
    <w:basedOn w:val="aff"/>
    <w:next w:val="aff"/>
    <w:pPr>
      <w:tabs>
        <w:tab w:val="left" w:pos="794"/>
        <w:tab w:val="left" w:pos="1191"/>
        <w:tab w:val="left" w:pos="1588"/>
        <w:tab w:val="left" w:pos="1985"/>
      </w:tabs>
      <w:overflowPunct w:val="0"/>
      <w:autoSpaceDE w:val="0"/>
      <w:autoSpaceDN w:val="0"/>
      <w:adjustRightInd w:val="0"/>
    </w:pPr>
    <w:rPr>
      <w:rFonts w:ascii="Times" w:hAnsi="Times"/>
      <w:i/>
      <w:sz w:val="20"/>
      <w:szCs w:val="20"/>
      <w:lang w:val="en-GB"/>
    </w:rPr>
  </w:style>
  <w:style w:type="paragraph" w:customStyle="1" w:styleId="affffffffff7">
    <w:name w:val="图标题"/>
    <w:basedOn w:val="aff"/>
    <w:pPr>
      <w:jc w:val="center"/>
    </w:pPr>
    <w:rPr>
      <w:rFonts w:ascii="Times New Roman" w:hAnsi="Times New Roman"/>
    </w:rPr>
  </w:style>
  <w:style w:type="paragraph" w:customStyle="1" w:styleId="affffffffff8">
    <w:name w:val="图形"/>
    <w:basedOn w:val="aff"/>
    <w:pPr>
      <w:spacing w:before="240"/>
      <w:jc w:val="center"/>
    </w:pPr>
    <w:rPr>
      <w:rFonts w:hAnsi="Times New Roman" w:hint="eastAsia"/>
      <w:szCs w:val="20"/>
    </w:rPr>
  </w:style>
  <w:style w:type="paragraph" w:customStyle="1" w:styleId="455">
    <w:name w:val="样式 标题 4 + 段前: 5 磅 段后: 5 磅 行距: 单倍行距"/>
    <w:basedOn w:val="42"/>
    <w:pPr>
      <w:numPr>
        <w:numId w:val="0"/>
      </w:numPr>
      <w:tabs>
        <w:tab w:val="left" w:pos="1680"/>
      </w:tabs>
      <w:adjustRightInd w:val="0"/>
      <w:spacing w:before="100" w:after="100" w:line="240" w:lineRule="auto"/>
      <w:ind w:left="1680" w:hanging="420"/>
      <w:textAlignment w:val="baseline"/>
    </w:pPr>
    <w:rPr>
      <w:rFonts w:ascii="Arial" w:eastAsia="黑体" w:hAnsi="黑体"/>
      <w:kern w:val="0"/>
      <w:szCs w:val="20"/>
    </w:rPr>
  </w:style>
  <w:style w:type="paragraph" w:customStyle="1" w:styleId="127">
    <w:name w:val="样式 表格文字 + 首行缩进:  1.27 厘米"/>
    <w:basedOn w:val="aff"/>
    <w:pPr>
      <w:autoSpaceDE w:val="0"/>
      <w:autoSpaceDN w:val="0"/>
      <w:adjustRightInd w:val="0"/>
      <w:spacing w:line="360" w:lineRule="auto"/>
    </w:pPr>
    <w:rPr>
      <w:rFonts w:eastAsia="华文细黑" w:hAnsi="Times New Roman"/>
      <w:sz w:val="18"/>
      <w:szCs w:val="20"/>
    </w:rPr>
  </w:style>
  <w:style w:type="paragraph" w:customStyle="1" w:styleId="GB231214229">
    <w:name w:val="样式 (西文) 仿宋_GB2312 四号 蓝色 左侧:  14 毫米 首行缩进:  2 字符 行距: 固定值 29 磅"/>
    <w:basedOn w:val="aff"/>
    <w:pPr>
      <w:spacing w:line="360" w:lineRule="auto"/>
      <w:ind w:firstLineChars="200" w:firstLine="200"/>
    </w:pPr>
    <w:rPr>
      <w:rFonts w:ascii="仿宋_GB2312" w:eastAsia="仿宋_GB2312" w:hAnsi="Arial" w:hint="eastAsia"/>
      <w:color w:val="0000FF"/>
      <w:sz w:val="28"/>
      <w:szCs w:val="20"/>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ff"/>
    <w:rPr>
      <w:rFonts w:ascii="Tahoma" w:hAnsi="Tahoma"/>
      <w:szCs w:val="20"/>
    </w:rPr>
  </w:style>
  <w:style w:type="paragraph" w:customStyle="1" w:styleId="1fff2">
    <w:name w:val="1.正文"/>
    <w:basedOn w:val="aff"/>
    <w:next w:val="aff"/>
    <w:pPr>
      <w:spacing w:line="360" w:lineRule="auto"/>
    </w:pPr>
    <w:rPr>
      <w:rFonts w:hAnsi="Times New Roman" w:hint="eastAsia"/>
      <w:color w:val="000000"/>
      <w:szCs w:val="20"/>
    </w:rPr>
  </w:style>
  <w:style w:type="paragraph" w:customStyle="1" w:styleId="CharChar1CharCharCharCharCharCharCharCharChar1Char">
    <w:name w:val="Char Char1 Char Char Char Char Char Char Char Char Char1 Char"/>
    <w:basedOn w:val="aff"/>
    <w:pPr>
      <w:snapToGrid w:val="0"/>
      <w:spacing w:before="120" w:after="160" w:line="360" w:lineRule="auto"/>
      <w:ind w:right="-360"/>
    </w:pPr>
    <w:rPr>
      <w:rFonts w:ascii="Arial" w:hAnsi="Arial"/>
      <w:lang w:eastAsia="en-US"/>
    </w:rPr>
  </w:style>
  <w:style w:type="paragraph" w:customStyle="1" w:styleId="Char30">
    <w:name w:val="Char3"/>
    <w:basedOn w:val="aff"/>
    <w:pPr>
      <w:snapToGrid w:val="0"/>
      <w:spacing w:before="120" w:after="160" w:line="360" w:lineRule="auto"/>
      <w:ind w:right="-360"/>
    </w:pPr>
    <w:rPr>
      <w:rFonts w:ascii="Arial" w:hAnsi="Arial"/>
      <w:sz w:val="28"/>
      <w:lang w:eastAsia="en-US"/>
    </w:rPr>
  </w:style>
  <w:style w:type="paragraph" w:customStyle="1" w:styleId="CharCharCharCharCharCharCharCharCharCharCharChar">
    <w:name w:val="Char Char Char Char Char Char Char Char Char Char Char Char"/>
    <w:basedOn w:val="aff"/>
    <w:pPr>
      <w:tabs>
        <w:tab w:val="left" w:pos="360"/>
      </w:tabs>
      <w:ind w:left="360" w:hangingChars="200" w:hanging="360"/>
    </w:pPr>
    <w:rPr>
      <w:rFonts w:ascii="Times New Roman" w:hAnsi="Times New Roman"/>
    </w:rPr>
  </w:style>
  <w:style w:type="paragraph" w:customStyle="1" w:styleId="P1">
    <w:name w:val="P1"/>
    <w:basedOn w:val="aff"/>
    <w:pPr>
      <w:spacing w:before="60" w:after="120"/>
      <w:ind w:left="360"/>
    </w:pPr>
    <w:rPr>
      <w:rFonts w:ascii="Arial" w:hAnsi="Arial"/>
      <w:sz w:val="22"/>
      <w:szCs w:val="20"/>
    </w:rPr>
  </w:style>
  <w:style w:type="paragraph" w:customStyle="1" w:styleId="xl38">
    <w:name w:val="xl38"/>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affffffffff9">
    <w:name w:val="样式 宋体 五号 行距: 单倍行距"/>
    <w:basedOn w:val="aff"/>
    <w:pPr>
      <w:adjustRightInd w:val="0"/>
      <w:textAlignment w:val="baseline"/>
    </w:pPr>
    <w:rPr>
      <w:szCs w:val="20"/>
    </w:rPr>
  </w:style>
  <w:style w:type="paragraph" w:customStyle="1" w:styleId="xl62">
    <w:name w:val="xl62"/>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PI074">
    <w:name w:val="样式 正文文本缩进PI + 首行缩进:  0.74 厘米"/>
    <w:pPr>
      <w:ind w:firstLine="418"/>
    </w:pPr>
  </w:style>
  <w:style w:type="paragraph" w:customStyle="1" w:styleId="AIOCNORMAL">
    <w:name w:val="AIOC NORMAL"/>
    <w:basedOn w:val="aff"/>
    <w:pPr>
      <w:tabs>
        <w:tab w:val="left" w:pos="1440"/>
      </w:tabs>
    </w:pPr>
    <w:rPr>
      <w:rFonts w:ascii="Book Antiqua" w:hAnsi="Book Antiqua"/>
      <w:sz w:val="22"/>
      <w:szCs w:val="20"/>
      <w:lang w:eastAsia="en-US"/>
    </w:rPr>
  </w:style>
  <w:style w:type="paragraph" w:customStyle="1" w:styleId="xl65">
    <w:name w:val="xl65"/>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ASN1">
    <w:name w:val="ASN.1"/>
    <w:basedOn w:val="aff"/>
    <w:next w:val="aff"/>
    <w:pPr>
      <w:tabs>
        <w:tab w:val="left" w:pos="510"/>
        <w:tab w:val="left" w:pos="1021"/>
        <w:tab w:val="left" w:pos="1191"/>
        <w:tab w:val="left" w:pos="1588"/>
        <w:tab w:val="left" w:pos="2155"/>
        <w:tab w:val="left" w:pos="2205"/>
        <w:tab w:val="left" w:pos="3402"/>
        <w:tab w:val="left" w:pos="4111"/>
        <w:tab w:val="left" w:pos="5216"/>
      </w:tabs>
      <w:overflowPunct w:val="0"/>
      <w:autoSpaceDE w:val="0"/>
      <w:autoSpaceDN w:val="0"/>
      <w:adjustRightInd w:val="0"/>
      <w:spacing w:before="136"/>
      <w:ind w:left="840" w:right="210"/>
    </w:pPr>
    <w:rPr>
      <w:rFonts w:ascii="Helvetica" w:hAnsi="Helvetica"/>
      <w:b/>
      <w:szCs w:val="20"/>
      <w:lang w:val="en-GB"/>
    </w:rPr>
  </w:style>
  <w:style w:type="paragraph" w:customStyle="1" w:styleId="affffffffffa">
    <w:name w:val="标准书眉一"/>
    <w:pPr>
      <w:jc w:val="both"/>
    </w:pPr>
  </w:style>
  <w:style w:type="paragraph" w:customStyle="1" w:styleId="a9">
    <w:name w:val="项目"/>
    <w:basedOn w:val="aff"/>
    <w:pPr>
      <w:numPr>
        <w:numId w:val="29"/>
      </w:numPr>
      <w:adjustRightInd w:val="0"/>
      <w:spacing w:line="360" w:lineRule="auto"/>
      <w:textAlignment w:val="baseline"/>
    </w:pPr>
    <w:rPr>
      <w:rFonts w:hAnsi="Times New Roman"/>
      <w:szCs w:val="20"/>
    </w:rPr>
  </w:style>
  <w:style w:type="paragraph" w:customStyle="1" w:styleId="200">
    <w:name w:val="样式 宋体 小四 黑色 行距: 固定值 20 磅"/>
    <w:basedOn w:val="aff"/>
    <w:pPr>
      <w:spacing w:line="400" w:lineRule="atLeast"/>
      <w:ind w:firstLineChars="200" w:firstLine="200"/>
    </w:pPr>
    <w:rPr>
      <w:rFonts w:hint="eastAsia"/>
      <w:color w:val="000000"/>
      <w:szCs w:val="20"/>
    </w:rPr>
  </w:style>
  <w:style w:type="paragraph" w:customStyle="1" w:styleId="affffffffffb">
    <w:name w:val="示例"/>
    <w:next w:val="affffffff9"/>
    <w:qFormat/>
    <w:pPr>
      <w:tabs>
        <w:tab w:val="left" w:pos="816"/>
        <w:tab w:val="left" w:pos="1270"/>
      </w:tabs>
      <w:ind w:left="1270" w:firstLineChars="233" w:firstLine="419"/>
      <w:jc w:val="both"/>
    </w:pPr>
    <w:rPr>
      <w:rFonts w:ascii="宋体" w:hint="eastAsia"/>
      <w:sz w:val="18"/>
    </w:rPr>
  </w:style>
  <w:style w:type="paragraph" w:customStyle="1" w:styleId="font8">
    <w:name w:val="font8"/>
    <w:basedOn w:val="aff"/>
    <w:pPr>
      <w:spacing w:before="100" w:beforeAutospacing="1" w:after="100" w:afterAutospacing="1"/>
    </w:pPr>
    <w:rPr>
      <w:rFonts w:ascii="Verdana" w:hAnsi="Verdana"/>
      <w:b/>
      <w:bCs/>
      <w:sz w:val="20"/>
      <w:szCs w:val="20"/>
    </w:rPr>
  </w:style>
  <w:style w:type="paragraph" w:customStyle="1" w:styleId="xl28">
    <w:name w:val="xl28"/>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SectionTitle">
    <w:name w:val="Section_Title"/>
    <w:basedOn w:val="aff"/>
    <w:pPr>
      <w:overflowPunct w:val="0"/>
      <w:autoSpaceDE w:val="0"/>
      <w:autoSpaceDN w:val="0"/>
      <w:adjustRightInd w:val="0"/>
      <w:spacing w:before="136"/>
      <w:ind w:left="1418"/>
    </w:pPr>
    <w:rPr>
      <w:rFonts w:ascii="Arial" w:hAnsi="Arial"/>
      <w:b/>
      <w:sz w:val="32"/>
      <w:szCs w:val="20"/>
    </w:rPr>
  </w:style>
  <w:style w:type="paragraph" w:customStyle="1" w:styleId="Char22">
    <w:name w:val="Char2"/>
    <w:basedOn w:val="aff"/>
    <w:pPr>
      <w:spacing w:after="160" w:line="240" w:lineRule="exact"/>
    </w:pPr>
    <w:rPr>
      <w:rFonts w:ascii="Verdana" w:hAnsi="Verdana"/>
      <w:sz w:val="20"/>
      <w:szCs w:val="20"/>
      <w:lang w:eastAsia="en-US"/>
    </w:rPr>
  </w:style>
  <w:style w:type="paragraph" w:customStyle="1" w:styleId="CharCharChar1CharCharCharCharChar2">
    <w:name w:val="Char Char Char1 Char Char Char Char Char2"/>
    <w:basedOn w:val="aff"/>
    <w:rPr>
      <w:rFonts w:ascii="Tahoma" w:hAnsi="Tahoma"/>
      <w:szCs w:val="20"/>
    </w:rPr>
  </w:style>
  <w:style w:type="paragraph" w:customStyle="1" w:styleId="2fff5">
    <w:name w:val="样式 首行缩进:  2 字符"/>
    <w:basedOn w:val="aff"/>
    <w:pPr>
      <w:spacing w:line="360" w:lineRule="auto"/>
      <w:ind w:firstLineChars="200" w:firstLine="480"/>
    </w:pPr>
    <w:rPr>
      <w:rFonts w:ascii="Arial" w:hAnsi="Arial"/>
      <w:szCs w:val="20"/>
    </w:rPr>
  </w:style>
  <w:style w:type="paragraph" w:customStyle="1" w:styleId="xl56">
    <w:name w:val="xl56"/>
    <w:basedOn w:val="aff"/>
    <w:pPr>
      <w:spacing w:before="100" w:beforeAutospacing="1" w:after="100" w:afterAutospacing="1"/>
    </w:pPr>
    <w:rPr>
      <w:rFonts w:ascii="Verdana" w:hAnsi="Verdana"/>
      <w:color w:val="FF0000"/>
      <w:sz w:val="20"/>
      <w:szCs w:val="20"/>
    </w:rPr>
  </w:style>
  <w:style w:type="paragraph" w:customStyle="1" w:styleId="affffffffffc">
    <w:name w:val="文章标题"/>
    <w:next w:val="12"/>
    <w:pPr>
      <w:widowControl w:val="0"/>
      <w:adjustRightInd w:val="0"/>
      <w:spacing w:before="120" w:after="120"/>
      <w:jc w:val="center"/>
    </w:pPr>
    <w:rPr>
      <w:rFonts w:ascii="黑体" w:eastAsia="黑体" w:hint="eastAsia"/>
      <w:b/>
      <w:spacing w:val="20"/>
      <w:sz w:val="36"/>
    </w:rPr>
  </w:style>
  <w:style w:type="paragraph" w:customStyle="1" w:styleId="152">
    <w:name w:val="样式 四号 行距: 1.5 倍行距 首行缩进:  2 字符"/>
    <w:basedOn w:val="aff"/>
    <w:pPr>
      <w:spacing w:line="360" w:lineRule="auto"/>
      <w:ind w:firstLineChars="200" w:firstLine="560"/>
    </w:pPr>
    <w:rPr>
      <w:rFonts w:ascii="Times New Roman" w:hAnsi="Times New Roman"/>
      <w:szCs w:val="20"/>
    </w:rPr>
  </w:style>
  <w:style w:type="paragraph" w:customStyle="1" w:styleId="1520">
    <w:name w:val="样式 小四 行距: 1.5 倍行距 首行缩进:  2 字符"/>
    <w:basedOn w:val="aff"/>
    <w:pPr>
      <w:spacing w:line="360" w:lineRule="auto"/>
      <w:ind w:firstLineChars="200" w:firstLine="480"/>
    </w:pPr>
    <w:rPr>
      <w:rFonts w:ascii="Times New Roman" w:hAnsi="Times New Roman"/>
      <w:szCs w:val="20"/>
    </w:rPr>
  </w:style>
  <w:style w:type="paragraph" w:customStyle="1" w:styleId="32">
    <w:name w:val="样式 标题 3 + 加粗"/>
    <w:basedOn w:val="34"/>
    <w:pPr>
      <w:numPr>
        <w:numId w:val="30"/>
      </w:numPr>
      <w:tabs>
        <w:tab w:val="clear" w:pos="720"/>
        <w:tab w:val="left" w:pos="425"/>
        <w:tab w:val="left" w:pos="709"/>
      </w:tabs>
      <w:spacing w:line="415" w:lineRule="auto"/>
      <w:ind w:left="709"/>
    </w:pPr>
    <w:rPr>
      <w:rFonts w:ascii="宋体" w:hAnsi="宋体"/>
      <w:bCs w:val="0"/>
      <w:color w:val="000000"/>
      <w:sz w:val="28"/>
      <w:szCs w:val="28"/>
    </w:rPr>
  </w:style>
  <w:style w:type="paragraph" w:customStyle="1" w:styleId="xl24">
    <w:name w:val="xl24"/>
    <w:basedOn w:val="aff"/>
    <w:pPr>
      <w:spacing w:before="100" w:after="100"/>
      <w:jc w:val="center"/>
    </w:pPr>
    <w:rPr>
      <w:szCs w:val="20"/>
    </w:rPr>
  </w:style>
  <w:style w:type="paragraph" w:customStyle="1" w:styleId="CharChar1CharCharCharCharCharCharCharCharCharCharCharCharCharCharCharCharCharChar">
    <w:name w:val="Char Char1 Char Char Char Char Char Char Char Char Char Char Char Char Char Char Char Char Char Char"/>
    <w:basedOn w:val="aff"/>
    <w:pPr>
      <w:spacing w:after="160" w:line="240" w:lineRule="exact"/>
    </w:pPr>
    <w:rPr>
      <w:rFonts w:ascii="Verdana" w:hAnsi="Verdana"/>
      <w:sz w:val="20"/>
      <w:szCs w:val="20"/>
      <w:lang w:eastAsia="en-US"/>
    </w:rPr>
  </w:style>
  <w:style w:type="paragraph" w:customStyle="1" w:styleId="150">
    <w:name w:val="小四1.5行距"/>
    <w:basedOn w:val="aff"/>
    <w:pPr>
      <w:spacing w:line="360" w:lineRule="auto"/>
    </w:pPr>
    <w:rPr>
      <w:rFonts w:ascii="Times New Roman" w:hAnsi="Times New Roman"/>
      <w:szCs w:val="20"/>
    </w:rPr>
  </w:style>
  <w:style w:type="paragraph" w:customStyle="1" w:styleId="ItemListinTable">
    <w:name w:val="Item List in Table"/>
    <w:pPr>
      <w:tabs>
        <w:tab w:val="left" w:pos="2700"/>
      </w:tabs>
      <w:spacing w:before="40" w:after="40"/>
      <w:ind w:left="2045" w:hanging="425"/>
      <w:jc w:val="both"/>
    </w:pPr>
    <w:rPr>
      <w:rFonts w:ascii="Arial" w:hAnsi="Arial" w:cs="Arial"/>
      <w:sz w:val="18"/>
      <w:szCs w:val="18"/>
    </w:rPr>
  </w:style>
  <w:style w:type="paragraph" w:customStyle="1" w:styleId="xl87">
    <w:name w:val="xl87"/>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6H6LegalLevel1Level1h6ThirdSubheading20">
    <w:name w:val="样式 样式 标题 6H6Legal Level 1.Level 1h6Third Subheading + 首行缩进:  2....."/>
    <w:basedOn w:val="6H6LegalLevel1Level1h6ThirdSubheading2"/>
    <w:pPr>
      <w:tabs>
        <w:tab w:val="left" w:pos="1134"/>
      </w:tabs>
      <w:ind w:left="1134" w:hanging="1134"/>
    </w:pPr>
  </w:style>
  <w:style w:type="paragraph" w:customStyle="1" w:styleId="Table-Bulleted">
    <w:name w:val="Table - Bulleted"/>
    <w:basedOn w:val="aff"/>
    <w:pPr>
      <w:numPr>
        <w:numId w:val="31"/>
      </w:numPr>
      <w:adjustRightInd w:val="0"/>
      <w:snapToGrid w:val="0"/>
    </w:pPr>
    <w:rPr>
      <w:rFonts w:ascii="Book Antiqua" w:hAnsi="Book Antiqua"/>
    </w:rPr>
  </w:style>
  <w:style w:type="paragraph" w:customStyle="1" w:styleId="xl33">
    <w:name w:val="xl33"/>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hint="eastAsia"/>
      <w:sz w:val="20"/>
      <w:szCs w:val="20"/>
    </w:rPr>
  </w:style>
  <w:style w:type="paragraph" w:customStyle="1" w:styleId="QB">
    <w:name w:val="QB表内文字"/>
    <w:basedOn w:val="affffffff9"/>
    <w:pPr>
      <w:widowControl w:val="0"/>
      <w:ind w:firstLineChars="0" w:firstLine="0"/>
    </w:pPr>
  </w:style>
  <w:style w:type="paragraph" w:customStyle="1" w:styleId="affffffffffd">
    <w:name w:val="标准正文"/>
    <w:basedOn w:val="aff"/>
    <w:pPr>
      <w:topLinePunct/>
      <w:adjustRightInd w:val="0"/>
      <w:ind w:firstLine="425"/>
    </w:pPr>
    <w:rPr>
      <w:rFonts w:hAnsi="Times New Roman" w:hint="eastAsia"/>
      <w:kern w:val="56"/>
      <w:szCs w:val="20"/>
    </w:rPr>
  </w:style>
  <w:style w:type="paragraph" w:customStyle="1" w:styleId="affffffffffe">
    <w:name w:val="正文表标题"/>
    <w:next w:val="affffffff9"/>
    <w:pPr>
      <w:tabs>
        <w:tab w:val="left" w:pos="1265"/>
      </w:tabs>
      <w:ind w:left="1265" w:hanging="420"/>
      <w:jc w:val="center"/>
    </w:pPr>
    <w:rPr>
      <w:rFonts w:ascii="黑体" w:eastAsia="黑体" w:hint="eastAsia"/>
      <w:sz w:val="21"/>
    </w:rPr>
  </w:style>
  <w:style w:type="paragraph" w:customStyle="1" w:styleId="T">
    <w:name w:val="T正文"/>
    <w:basedOn w:val="aff"/>
    <w:pPr>
      <w:spacing w:line="360" w:lineRule="auto"/>
      <w:ind w:firstLineChars="200" w:firstLine="480"/>
    </w:pPr>
    <w:rPr>
      <w:rFonts w:ascii="Times New Roman"/>
      <w:bCs/>
      <w:szCs w:val="28"/>
    </w:rPr>
  </w:style>
  <w:style w:type="paragraph" w:customStyle="1" w:styleId="afffffffffff">
    <w:name w:val="小标题"/>
    <w:basedOn w:val="aff"/>
    <w:pPr>
      <w:spacing w:line="360" w:lineRule="auto"/>
      <w:jc w:val="center"/>
    </w:pPr>
    <w:rPr>
      <w:rFonts w:ascii="楷体_GB2312" w:eastAsia="楷体_GB2312" w:hAnsi="Georgia"/>
      <w:sz w:val="32"/>
      <w:szCs w:val="32"/>
    </w:rPr>
  </w:style>
  <w:style w:type="paragraph" w:customStyle="1" w:styleId="CharCharCharCharCharCharCharCharCharCharCharCharCharCharCharChar">
    <w:name w:val="Char Char Char Char Char Char Char Char Char Char Char Char Char Char Char Char"/>
    <w:basedOn w:val="aff"/>
    <w:rPr>
      <w:rFonts w:ascii="Tahoma" w:hAnsi="Tahoma"/>
      <w:szCs w:val="20"/>
    </w:rPr>
  </w:style>
  <w:style w:type="paragraph" w:customStyle="1" w:styleId="0856202">
    <w:name w:val="样式 样式 (符号) 宋体 小四 首行缩进:  0.85 厘米 段后: 6 磅 行距: 固定值 20 磅 + 首行缩进:  2 ..."/>
    <w:basedOn w:val="aff"/>
    <w:pPr>
      <w:spacing w:line="360" w:lineRule="auto"/>
      <w:ind w:firstLineChars="200" w:firstLine="560"/>
    </w:pPr>
    <w:rPr>
      <w:rFonts w:ascii="仿宋_GB2312" w:eastAsia="仿宋_GB2312" w:hint="eastAsia"/>
      <w:color w:val="FF0000"/>
      <w:sz w:val="28"/>
      <w:szCs w:val="28"/>
    </w:rPr>
  </w:style>
  <w:style w:type="paragraph" w:customStyle="1" w:styleId="33">
    <w:name w:val="正文样式3－□"/>
    <w:basedOn w:val="aff"/>
    <w:pPr>
      <w:numPr>
        <w:numId w:val="32"/>
      </w:numPr>
      <w:spacing w:beforeLines="50" w:before="156" w:afterLines="50" w:after="156" w:line="360" w:lineRule="auto"/>
      <w:ind w:leftChars="200" w:left="400" w:hangingChars="200" w:hanging="200"/>
    </w:pPr>
    <w:rPr>
      <w:rFonts w:ascii="Times New Roman" w:hAnsi="Times New Roman"/>
    </w:rPr>
  </w:style>
  <w:style w:type="paragraph" w:customStyle="1" w:styleId="3078">
    <w:name w:val="样式 样式3 + 右侧:  0.78 厘米"/>
    <w:basedOn w:val="aff"/>
    <w:pPr>
      <w:spacing w:line="360" w:lineRule="auto"/>
      <w:ind w:firstLine="482"/>
    </w:pPr>
    <w:rPr>
      <w:rFonts w:ascii="Times New Roman" w:hAnsi="Times New Roman"/>
      <w:bCs/>
      <w:szCs w:val="20"/>
      <w:lang w:val="zh-CN"/>
    </w:rPr>
  </w:style>
  <w:style w:type="paragraph" w:customStyle="1" w:styleId="afffffffffff0">
    <w:name w:val="普通段落"/>
    <w:pPr>
      <w:widowControl w:val="0"/>
      <w:adjustRightInd w:val="0"/>
      <w:spacing w:line="360" w:lineRule="auto"/>
      <w:ind w:firstLineChars="200" w:firstLine="480"/>
      <w:jc w:val="both"/>
    </w:pPr>
    <w:rPr>
      <w:sz w:val="24"/>
      <w:szCs w:val="24"/>
    </w:rPr>
  </w:style>
  <w:style w:type="paragraph" w:customStyle="1" w:styleId="afffffffffff1">
    <w:name w:val="标准书脚_奇数页"/>
    <w:pPr>
      <w:spacing w:before="120"/>
      <w:jc w:val="right"/>
    </w:pPr>
    <w:rPr>
      <w:sz w:val="18"/>
    </w:rPr>
  </w:style>
  <w:style w:type="paragraph" w:customStyle="1" w:styleId="afffffffffff2">
    <w:name w:val="表格标题"/>
    <w:basedOn w:val="aff"/>
    <w:next w:val="aff"/>
    <w:pPr>
      <w:jc w:val="center"/>
    </w:pPr>
    <w:rPr>
      <w:rFonts w:ascii="Times New Roman" w:hAnsi="Times New Roman"/>
      <w:b/>
      <w:kern w:val="21"/>
      <w:szCs w:val="21"/>
    </w:rPr>
  </w:style>
  <w:style w:type="paragraph" w:customStyle="1" w:styleId="ISS">
    <w:name w:val="正文_ISS"/>
    <w:basedOn w:val="aff"/>
    <w:pPr>
      <w:spacing w:before="240" w:after="240"/>
      <w:ind w:firstLineChars="200" w:firstLine="420"/>
    </w:pPr>
    <w:rPr>
      <w:rFonts w:hint="eastAsia"/>
      <w:szCs w:val="20"/>
      <w:lang w:val="en-GB"/>
    </w:rPr>
  </w:style>
  <w:style w:type="paragraph" w:customStyle="1" w:styleId="afffffffffff3">
    <w:name w:val="一级无标题条"/>
    <w:basedOn w:val="aff"/>
    <w:pPr>
      <w:tabs>
        <w:tab w:val="left" w:pos="1680"/>
      </w:tabs>
      <w:spacing w:line="360" w:lineRule="auto"/>
      <w:ind w:left="1680" w:hanging="420"/>
    </w:pPr>
    <w:rPr>
      <w:rFonts w:ascii="Times New Roman" w:hAnsi="Times New Roman"/>
      <w:szCs w:val="20"/>
    </w:rPr>
  </w:style>
  <w:style w:type="paragraph" w:customStyle="1" w:styleId="60">
    <w:name w:val="正文编号6"/>
    <w:basedOn w:val="aff"/>
    <w:pPr>
      <w:numPr>
        <w:numId w:val="33"/>
      </w:numPr>
      <w:tabs>
        <w:tab w:val="left" w:pos="360"/>
      </w:tabs>
      <w:adjustRightInd w:val="0"/>
      <w:spacing w:after="120" w:line="360" w:lineRule="auto"/>
      <w:ind w:left="0" w:firstLine="0"/>
    </w:pPr>
    <w:rPr>
      <w:rFonts w:ascii="Times New Roman" w:hAnsi="Times New Roman"/>
      <w:szCs w:val="20"/>
    </w:rPr>
  </w:style>
  <w:style w:type="paragraph" w:customStyle="1" w:styleId="afffffffffff4">
    <w:name w:val="封面抬头标题"/>
    <w:basedOn w:val="29"/>
    <w:pPr>
      <w:widowControl w:val="0"/>
      <w:spacing w:after="0" w:line="240" w:lineRule="auto"/>
      <w:jc w:val="both"/>
    </w:pPr>
    <w:rPr>
      <w:rFonts w:eastAsia="黑体"/>
      <w:b/>
      <w:bCs/>
      <w:spacing w:val="160"/>
      <w:kern w:val="2"/>
      <w:sz w:val="52"/>
      <w:lang w:eastAsia="zh-CN"/>
    </w:rPr>
  </w:style>
  <w:style w:type="paragraph" w:customStyle="1" w:styleId="Normal-Table">
    <w:name w:val="Normal-Table"/>
    <w:basedOn w:val="aff"/>
    <w:pPr>
      <w:spacing w:after="60"/>
    </w:pPr>
    <w:rPr>
      <w:rFonts w:ascii="Book Antiqua" w:hAnsi="Book Antiqua"/>
      <w:sz w:val="18"/>
      <w:szCs w:val="20"/>
      <w:lang w:val="en-GB" w:eastAsia="en-US"/>
    </w:rPr>
  </w:style>
  <w:style w:type="paragraph" w:customStyle="1" w:styleId="xl99">
    <w:name w:val="xl99"/>
    <w:basedOn w:val="aff"/>
    <w:pPr>
      <w:spacing w:before="100" w:beforeAutospacing="1" w:after="100" w:afterAutospacing="1"/>
    </w:pPr>
    <w:rPr>
      <w:rFonts w:hint="eastAsia"/>
      <w:b/>
      <w:bCs/>
      <w:sz w:val="28"/>
      <w:szCs w:val="28"/>
    </w:rPr>
  </w:style>
  <w:style w:type="paragraph" w:customStyle="1" w:styleId="CharChar2CharCharChar">
    <w:name w:val="Char Char2 Char Char Char"/>
    <w:basedOn w:val="aff"/>
    <w:rPr>
      <w:rFonts w:ascii="Tahoma" w:hAnsi="Tahoma"/>
      <w:szCs w:val="20"/>
    </w:rPr>
  </w:style>
  <w:style w:type="paragraph" w:customStyle="1" w:styleId="315">
    <w:name w:val="样式 标题 3 + 行距: 1.5 倍行距"/>
    <w:basedOn w:val="34"/>
    <w:next w:val="aff"/>
    <w:pPr>
      <w:numPr>
        <w:numId w:val="34"/>
      </w:numPr>
      <w:tabs>
        <w:tab w:val="left" w:pos="425"/>
      </w:tabs>
      <w:spacing w:line="360" w:lineRule="auto"/>
    </w:pPr>
    <w:rPr>
      <w:rFonts w:ascii="仿宋_GB2312" w:hAnsi="Arial"/>
      <w:color w:val="000000"/>
      <w:sz w:val="28"/>
      <w:szCs w:val="28"/>
    </w:rPr>
  </w:style>
  <w:style w:type="paragraph" w:customStyle="1" w:styleId="xl78">
    <w:name w:val="xl78"/>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FFFFFF"/>
      <w:sz w:val="20"/>
      <w:szCs w:val="20"/>
    </w:rPr>
  </w:style>
  <w:style w:type="paragraph" w:customStyle="1" w:styleId="xl25">
    <w:name w:val="xl25"/>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Arial Unicode MS" w:cs="Arial Unicode MS" w:hint="eastAsia"/>
    </w:rPr>
  </w:style>
  <w:style w:type="paragraph" w:customStyle="1" w:styleId="afffffffffff5">
    <w:name w:val="缺省文本"/>
    <w:basedOn w:val="aff"/>
    <w:pPr>
      <w:autoSpaceDE w:val="0"/>
      <w:autoSpaceDN w:val="0"/>
      <w:adjustRightInd w:val="0"/>
      <w:spacing w:line="360" w:lineRule="auto"/>
    </w:pPr>
    <w:rPr>
      <w:rFonts w:eastAsia="华文细黑" w:hAnsi="Times New Roman"/>
      <w:szCs w:val="21"/>
    </w:rPr>
  </w:style>
  <w:style w:type="paragraph" w:customStyle="1" w:styleId="1fff3">
    <w:name w:val="封面1"/>
    <w:basedOn w:val="aff"/>
    <w:pPr>
      <w:adjustRightInd w:val="0"/>
      <w:snapToGrid w:val="0"/>
      <w:spacing w:before="240"/>
      <w:jc w:val="center"/>
    </w:pPr>
    <w:rPr>
      <w:rFonts w:hAnsi="Arial"/>
      <w:color w:val="000000"/>
      <w:sz w:val="36"/>
      <w:szCs w:val="20"/>
    </w:rPr>
  </w:style>
  <w:style w:type="paragraph" w:customStyle="1" w:styleId="2fff6">
    <w:name w:val="样式 左  2 字符"/>
    <w:pPr>
      <w:ind w:left="480" w:firstLine="480"/>
    </w:pPr>
  </w:style>
  <w:style w:type="paragraph" w:customStyle="1" w:styleId="CharCharChar0">
    <w:name w:val="Char Char Char"/>
    <w:basedOn w:val="aff"/>
    <w:rPr>
      <w:rFonts w:ascii="Times New Roman" w:hAnsi="Times New Roman"/>
    </w:rPr>
  </w:style>
  <w:style w:type="paragraph" w:customStyle="1" w:styleId="57">
    <w:name w:val="标题5"/>
    <w:next w:val="aff"/>
    <w:rPr>
      <w:rFonts w:ascii="Arial" w:eastAsia="华文中宋" w:hAnsi="Arial"/>
      <w:b/>
      <w:kern w:val="2"/>
      <w:sz w:val="28"/>
    </w:rPr>
  </w:style>
  <w:style w:type="paragraph" w:customStyle="1" w:styleId="3h3H3sect123l3CT3rdlevel3111BOD0headi">
    <w:name w:val="样式 标题 3h3H3sect1.2.3l3CT第二层条3rd level31.1.1BOD 0headi..."/>
    <w:basedOn w:val="34"/>
    <w:pPr>
      <w:numPr>
        <w:numId w:val="0"/>
      </w:numPr>
      <w:spacing w:line="415" w:lineRule="auto"/>
    </w:pPr>
    <w:rPr>
      <w:rFonts w:ascii="仿宋_GB2312" w:eastAsia="仿宋_GB2312" w:hAnsi="仿宋_GB2312"/>
      <w:color w:val="000000"/>
      <w:sz w:val="28"/>
      <w:szCs w:val="20"/>
    </w:rPr>
  </w:style>
  <w:style w:type="paragraph" w:customStyle="1" w:styleId="CharChar2CharCharChar2">
    <w:name w:val="Char Char2 Char Char Char2"/>
    <w:basedOn w:val="aff"/>
    <w:rPr>
      <w:rFonts w:ascii="Tahoma" w:hAnsi="Tahoma"/>
      <w:szCs w:val="20"/>
    </w:rPr>
  </w:style>
  <w:style w:type="paragraph" w:customStyle="1" w:styleId="Bullet2">
    <w:name w:val="Bullet2"/>
    <w:basedOn w:val="aff"/>
    <w:pPr>
      <w:numPr>
        <w:numId w:val="35"/>
      </w:numPr>
      <w:tabs>
        <w:tab w:val="left" w:pos="1440"/>
      </w:tabs>
      <w:spacing w:line="360" w:lineRule="auto"/>
      <w:ind w:right="360"/>
    </w:pPr>
    <w:rPr>
      <w:rFonts w:ascii="Arial" w:hAnsi="Arial"/>
      <w:bCs/>
      <w:sz w:val="22"/>
      <w:szCs w:val="20"/>
      <w:lang w:val="en-CA"/>
    </w:rPr>
  </w:style>
  <w:style w:type="paragraph" w:customStyle="1" w:styleId="afffffffffff6">
    <w:name w:val="注×："/>
    <w:pPr>
      <w:widowControl w:val="0"/>
      <w:tabs>
        <w:tab w:val="left" w:pos="630"/>
        <w:tab w:val="left" w:pos="840"/>
      </w:tabs>
      <w:autoSpaceDE w:val="0"/>
      <w:autoSpaceDN w:val="0"/>
      <w:ind w:left="840" w:hanging="420"/>
      <w:jc w:val="both"/>
    </w:pPr>
    <w:rPr>
      <w:rFonts w:ascii="宋体" w:hint="eastAsia"/>
      <w:sz w:val="18"/>
    </w:rPr>
  </w:style>
  <w:style w:type="paragraph" w:customStyle="1" w:styleId="wellhope0">
    <w:name w:val="wellhope正文"/>
    <w:basedOn w:val="aff"/>
    <w:pPr>
      <w:spacing w:before="60" w:after="60" w:line="360" w:lineRule="auto"/>
      <w:ind w:firstLineChars="200" w:firstLine="200"/>
    </w:pPr>
    <w:rPr>
      <w:rFonts w:ascii="Times New Roman" w:hAnsi="Times New Roman"/>
      <w:szCs w:val="20"/>
    </w:rPr>
  </w:style>
  <w:style w:type="paragraph" w:customStyle="1" w:styleId="ae">
    <w:name w:val="二级项目"/>
    <w:basedOn w:val="ad"/>
    <w:pPr>
      <w:numPr>
        <w:ilvl w:val="1"/>
      </w:numPr>
      <w:ind w:left="1094" w:hanging="310"/>
    </w:pPr>
  </w:style>
  <w:style w:type="paragraph" w:customStyle="1" w:styleId="ad">
    <w:name w:val="正文并列一级样式"/>
    <w:basedOn w:val="aff"/>
    <w:pPr>
      <w:numPr>
        <w:numId w:val="36"/>
      </w:numPr>
      <w:adjustRightInd w:val="0"/>
      <w:spacing w:line="314" w:lineRule="atLeast"/>
    </w:pPr>
    <w:rPr>
      <w:rFonts w:ascii="Times New Roman" w:eastAsia="华文细黑" w:hAnsi="Times New Roman"/>
      <w:szCs w:val="21"/>
    </w:rPr>
  </w:style>
  <w:style w:type="paragraph" w:customStyle="1" w:styleId="07413">
    <w:name w:val="首行缩进:  0.74 厘米 行距: 多倍行距 1.3 字行"/>
    <w:basedOn w:val="aff"/>
    <w:pPr>
      <w:spacing w:line="312" w:lineRule="auto"/>
      <w:ind w:firstLine="420"/>
    </w:pPr>
    <w:rPr>
      <w:rFonts w:ascii="Times New Roman" w:hAnsi="Times New Roman"/>
      <w:szCs w:val="20"/>
    </w:rPr>
  </w:style>
  <w:style w:type="paragraph" w:customStyle="1" w:styleId="CM32">
    <w:name w:val="CM32"/>
    <w:basedOn w:val="Default"/>
    <w:next w:val="Default"/>
    <w:pPr>
      <w:spacing w:line="440" w:lineRule="atLeast"/>
    </w:pPr>
    <w:rPr>
      <w:rFonts w:ascii="Li Super+ 2" w:eastAsia="Li Super+ 2"/>
      <w:sz w:val="24"/>
      <w:szCs w:val="24"/>
    </w:rPr>
  </w:style>
  <w:style w:type="paragraph" w:customStyle="1" w:styleId="afffffffffff7">
    <w:name w:val="方案项目"/>
    <w:basedOn w:val="aff"/>
    <w:pPr>
      <w:tabs>
        <w:tab w:val="left" w:pos="360"/>
        <w:tab w:val="left" w:pos="2700"/>
      </w:tabs>
      <w:adjustRightInd w:val="0"/>
      <w:snapToGrid w:val="0"/>
      <w:spacing w:line="360" w:lineRule="auto"/>
      <w:ind w:left="567"/>
      <w:textAlignment w:val="baseline"/>
    </w:pPr>
    <w:rPr>
      <w:rFonts w:ascii="Arial" w:hAnsi="Arial"/>
      <w:bCs/>
      <w:snapToGrid w:val="0"/>
    </w:rPr>
  </w:style>
  <w:style w:type="paragraph" w:customStyle="1" w:styleId="afffffffffff8">
    <w:name w:val="策略编号"/>
    <w:basedOn w:val="a4"/>
    <w:pPr>
      <w:keepLines/>
      <w:numPr>
        <w:numId w:val="0"/>
      </w:numPr>
      <w:pBdr>
        <w:top w:val="single" w:sz="4" w:space="1" w:color="auto"/>
        <w:left w:val="single" w:sz="4" w:space="4" w:color="auto"/>
        <w:bottom w:val="single" w:sz="4" w:space="1" w:color="auto"/>
        <w:right w:val="single" w:sz="4" w:space="4" w:color="auto"/>
      </w:pBdr>
      <w:shd w:val="clear" w:color="auto" w:fill="D9D9D9"/>
      <w:tabs>
        <w:tab w:val="left" w:pos="936"/>
      </w:tabs>
      <w:spacing w:beforeLines="50" w:before="156" w:afterLines="50" w:after="156" w:line="240" w:lineRule="auto"/>
      <w:ind w:left="936" w:hanging="576"/>
      <w:outlineLvl w:val="1"/>
    </w:pPr>
    <w:rPr>
      <w:sz w:val="21"/>
      <w:szCs w:val="21"/>
    </w:rPr>
  </w:style>
  <w:style w:type="paragraph" w:customStyle="1" w:styleId="a4">
    <w:name w:val="编号"/>
    <w:basedOn w:val="af6"/>
    <w:pPr>
      <w:numPr>
        <w:ilvl w:val="1"/>
        <w:numId w:val="37"/>
      </w:numPr>
      <w:tabs>
        <w:tab w:val="clear" w:pos="1230"/>
      </w:tabs>
    </w:pPr>
  </w:style>
  <w:style w:type="paragraph" w:customStyle="1" w:styleId="4h4H4H41H42H43H44H45H46H47H48H49H410H411H4211">
    <w:name w:val="样式 标题 4h4H4H41H42H43H44H45H46H47H48H49H410H411H421...1"/>
    <w:basedOn w:val="42"/>
    <w:pPr>
      <w:tabs>
        <w:tab w:val="left" w:pos="2040"/>
      </w:tabs>
      <w:ind w:left="2040" w:hangingChars="200" w:hanging="360"/>
    </w:pPr>
    <w:rPr>
      <w:rFonts w:ascii="Arial" w:hAnsi="黑体"/>
      <w:szCs w:val="20"/>
    </w:rPr>
  </w:style>
  <w:style w:type="paragraph" w:customStyle="1" w:styleId="afffffffffff9">
    <w:name w:val="标准书眉_奇数页"/>
    <w:next w:val="aff"/>
    <w:pPr>
      <w:tabs>
        <w:tab w:val="center" w:pos="4154"/>
        <w:tab w:val="right" w:pos="8306"/>
      </w:tabs>
      <w:spacing w:after="120"/>
      <w:jc w:val="right"/>
    </w:pPr>
    <w:rPr>
      <w:sz w:val="21"/>
    </w:rPr>
  </w:style>
  <w:style w:type="paragraph" w:customStyle="1" w:styleId="074">
    <w:name w:val="样式 首行缩进:  0.74 厘米"/>
    <w:basedOn w:val="aff"/>
    <w:pPr>
      <w:spacing w:line="360" w:lineRule="auto"/>
      <w:ind w:firstLineChars="200" w:firstLine="480"/>
    </w:pPr>
    <w:rPr>
      <w:szCs w:val="20"/>
    </w:rPr>
  </w:style>
  <w:style w:type="paragraph" w:customStyle="1" w:styleId="219">
    <w:name w:val="正文文本 21"/>
    <w:basedOn w:val="aff"/>
    <w:pPr>
      <w:tabs>
        <w:tab w:val="left" w:pos="0"/>
      </w:tabs>
      <w:adjustRightInd w:val="0"/>
      <w:spacing w:line="60" w:lineRule="auto"/>
    </w:pPr>
    <w:rPr>
      <w:rFonts w:ascii="Arial" w:hAnsi="Arial"/>
      <w:sz w:val="10"/>
      <w:szCs w:val="20"/>
    </w:rPr>
  </w:style>
  <w:style w:type="paragraph" w:customStyle="1" w:styleId="PMletterText">
    <w:name w:val="PMletterText"/>
    <w:basedOn w:val="PMstyle"/>
    <w:pPr>
      <w:spacing w:before="240"/>
      <w:ind w:left="720"/>
    </w:pPr>
  </w:style>
  <w:style w:type="paragraph" w:customStyle="1" w:styleId="PMstyle">
    <w:name w:val="PMstyle"/>
    <w:rPr>
      <w:rFonts w:ascii="Tahoma" w:hAnsi="Tahoma"/>
      <w:sz w:val="22"/>
    </w:rPr>
  </w:style>
  <w:style w:type="paragraph" w:customStyle="1" w:styleId="afffffffffffa">
    <w:name w:val="附录标识"/>
    <w:basedOn w:val="afffffffffffb"/>
    <w:pPr>
      <w:tabs>
        <w:tab w:val="left" w:pos="1140"/>
        <w:tab w:val="left" w:pos="6405"/>
      </w:tabs>
      <w:spacing w:after="200"/>
      <w:ind w:left="1140" w:hanging="720"/>
    </w:pPr>
    <w:rPr>
      <w:sz w:val="21"/>
    </w:rPr>
  </w:style>
  <w:style w:type="paragraph" w:customStyle="1" w:styleId="afffffffffffb">
    <w:name w:val="前言、引言标题"/>
    <w:next w:val="aff"/>
    <w:pPr>
      <w:shd w:val="clear" w:color="auto" w:fill="FFFFFF"/>
      <w:spacing w:before="640" w:after="560"/>
      <w:jc w:val="center"/>
      <w:outlineLvl w:val="0"/>
    </w:pPr>
    <w:rPr>
      <w:rFonts w:ascii="黑体" w:eastAsia="黑体" w:hint="eastAsia"/>
      <w:sz w:val="32"/>
    </w:rPr>
  </w:style>
  <w:style w:type="paragraph" w:customStyle="1" w:styleId="1fff4">
    <w:name w:val="1.排列"/>
    <w:basedOn w:val="aff"/>
    <w:pPr>
      <w:tabs>
        <w:tab w:val="left" w:pos="1440"/>
      </w:tabs>
      <w:spacing w:before="50" w:after="50" w:line="360" w:lineRule="auto"/>
    </w:pPr>
    <w:rPr>
      <w:rFonts w:ascii="Times New Roman" w:hAnsi="Times New Roman"/>
    </w:rPr>
  </w:style>
  <w:style w:type="paragraph" w:customStyle="1" w:styleId="Char2CharChar">
    <w:name w:val="Char2 Char Char"/>
    <w:basedOn w:val="aff"/>
    <w:rPr>
      <w:rFonts w:ascii="Tahoma" w:hAnsi="Tahoma"/>
      <w:szCs w:val="20"/>
    </w:rPr>
  </w:style>
  <w:style w:type="paragraph" w:customStyle="1" w:styleId="xl66">
    <w:name w:val="xl66"/>
    <w:basedOn w:val="aff"/>
    <w:pPr>
      <w:spacing w:before="100" w:beforeAutospacing="1" w:after="100" w:afterAutospacing="1"/>
      <w:jc w:val="center"/>
    </w:pPr>
    <w:rPr>
      <w:rFonts w:hint="eastAsia"/>
      <w:b/>
      <w:bCs/>
      <w:sz w:val="20"/>
      <w:szCs w:val="20"/>
    </w:rPr>
  </w:style>
  <w:style w:type="paragraph" w:customStyle="1" w:styleId="1fff5">
    <w:name w:val="正文对齐列表1"/>
    <w:basedOn w:val="aff"/>
    <w:pPr>
      <w:spacing w:line="360" w:lineRule="auto"/>
      <w:ind w:left="1" w:firstLineChars="192" w:firstLine="538"/>
    </w:pPr>
    <w:rPr>
      <w:rFonts w:ascii="Times New Roman" w:hAnsi="Times New Roman"/>
      <w:sz w:val="28"/>
      <w:szCs w:val="20"/>
    </w:rPr>
  </w:style>
  <w:style w:type="paragraph" w:customStyle="1" w:styleId="afffffffffffc">
    <w:name w:val="普通正文"/>
    <w:basedOn w:val="aff"/>
    <w:pPr>
      <w:adjustRightInd w:val="0"/>
      <w:spacing w:before="120" w:after="120" w:line="360" w:lineRule="auto"/>
    </w:pPr>
    <w:rPr>
      <w:rFonts w:hAnsi="Times New Roman" w:hint="eastAsia"/>
      <w:szCs w:val="20"/>
    </w:rPr>
  </w:style>
  <w:style w:type="paragraph" w:customStyle="1" w:styleId="1fff6">
    <w:name w:val="项目符号1"/>
    <w:basedOn w:val="wellhope0"/>
    <w:pPr>
      <w:tabs>
        <w:tab w:val="left" w:pos="425"/>
      </w:tabs>
      <w:spacing w:line="440" w:lineRule="atLeast"/>
      <w:ind w:left="425" w:firstLineChars="0" w:hanging="425"/>
      <w:jc w:val="center"/>
    </w:pPr>
    <w:rPr>
      <w:rFonts w:eastAsia="楷体_GB2312"/>
      <w:sz w:val="21"/>
    </w:rPr>
  </w:style>
  <w:style w:type="paragraph" w:customStyle="1" w:styleId="xl40">
    <w:name w:val="xl40"/>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4">
    <w:name w:val="（）列表模式"/>
    <w:basedOn w:val="affffff2"/>
    <w:pPr>
      <w:numPr>
        <w:numId w:val="38"/>
      </w:numPr>
      <w:spacing w:before="120"/>
      <w:ind w:firstLineChars="0" w:firstLine="0"/>
      <w:jc w:val="both"/>
    </w:pPr>
    <w:rPr>
      <w:rFonts w:ascii="华文细黑" w:eastAsia="华文细黑" w:hAnsi="华文细黑" w:cs="Times New Roman"/>
      <w:szCs w:val="24"/>
    </w:rPr>
  </w:style>
  <w:style w:type="paragraph" w:customStyle="1" w:styleId="3ff6">
    <w:name w:val="标题3正文"/>
    <w:basedOn w:val="aff7"/>
    <w:pPr>
      <w:spacing w:before="60" w:after="60"/>
      <w:ind w:left="540" w:firstLine="540"/>
    </w:pPr>
    <w:rPr>
      <w:sz w:val="24"/>
    </w:rPr>
  </w:style>
  <w:style w:type="paragraph" w:customStyle="1" w:styleId="1fff7">
    <w:name w:val="修订1"/>
    <w:uiPriority w:val="99"/>
    <w:rPr>
      <w:kern w:val="2"/>
      <w:sz w:val="21"/>
    </w:rPr>
  </w:style>
  <w:style w:type="paragraph" w:customStyle="1" w:styleId="afffffffffffd">
    <w:name w:val="规范正文"/>
    <w:basedOn w:val="aff"/>
    <w:pPr>
      <w:adjustRightInd w:val="0"/>
      <w:spacing w:line="360" w:lineRule="auto"/>
      <w:ind w:left="480"/>
      <w:textAlignment w:val="baseline"/>
    </w:pPr>
    <w:rPr>
      <w:rFonts w:hAnsi="Times New Roman"/>
      <w:szCs w:val="20"/>
    </w:rPr>
  </w:style>
  <w:style w:type="paragraph" w:customStyle="1" w:styleId="CharCharCharChar2">
    <w:name w:val="Char Char Char Char"/>
    <w:basedOn w:val="aff"/>
    <w:pPr>
      <w:tabs>
        <w:tab w:val="left" w:pos="360"/>
      </w:tabs>
    </w:pPr>
    <w:rPr>
      <w:rFonts w:ascii="Times New Roman" w:hAnsi="Times New Roman"/>
    </w:rPr>
  </w:style>
  <w:style w:type="paragraph" w:customStyle="1" w:styleId="CM41">
    <w:name w:val="CM41"/>
    <w:basedOn w:val="Default"/>
    <w:next w:val="Default"/>
    <w:pPr>
      <w:spacing w:line="471" w:lineRule="atLeast"/>
    </w:pPr>
    <w:rPr>
      <w:rFonts w:ascii="Li Super+ 2" w:eastAsia="Li Super+ 2"/>
      <w:sz w:val="24"/>
      <w:szCs w:val="24"/>
    </w:rPr>
  </w:style>
  <w:style w:type="paragraph" w:customStyle="1" w:styleId="BECC">
    <w:name w:val="!BECC正文"/>
    <w:basedOn w:val="aff"/>
    <w:pPr>
      <w:tabs>
        <w:tab w:val="left" w:pos="0"/>
      </w:tabs>
      <w:spacing w:beforeLines="50" w:before="156" w:afterLines="50" w:after="156" w:line="360" w:lineRule="auto"/>
      <w:ind w:firstLineChars="200" w:firstLine="200"/>
      <w:contextualSpacing/>
    </w:pPr>
    <w:rPr>
      <w:rFonts w:ascii="Times New Roman" w:hAnsi="Times New Roman"/>
    </w:rPr>
  </w:style>
  <w:style w:type="paragraph" w:customStyle="1" w:styleId="xl74">
    <w:name w:val="xl74"/>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ffffffffffe">
    <w:name w:val="正文加点"/>
    <w:basedOn w:val="aff"/>
    <w:next w:val="aff"/>
    <w:pPr>
      <w:spacing w:line="360" w:lineRule="auto"/>
    </w:pPr>
    <w:rPr>
      <w:rFonts w:ascii="Arial" w:hAnsi="Arial" w:cs="Arial"/>
    </w:rPr>
  </w:style>
  <w:style w:type="paragraph" w:customStyle="1" w:styleId="affffffffffff">
    <w:name w:val="章标题"/>
    <w:next w:val="affffffff9"/>
    <w:pPr>
      <w:jc w:val="both"/>
      <w:outlineLvl w:val="1"/>
    </w:pPr>
    <w:rPr>
      <w:rFonts w:ascii="黑体" w:eastAsia="黑体" w:hint="eastAsia"/>
      <w:sz w:val="21"/>
    </w:rPr>
  </w:style>
  <w:style w:type="paragraph" w:customStyle="1" w:styleId="my1">
    <w:name w:val="!my（1）"/>
    <w:pPr>
      <w:numPr>
        <w:numId w:val="39"/>
      </w:numPr>
      <w:tabs>
        <w:tab w:val="clear" w:pos="1335"/>
      </w:tabs>
      <w:spacing w:beforeLines="50" w:before="156" w:afterLines="50" w:after="156" w:line="360" w:lineRule="auto"/>
      <w:ind w:leftChars="200" w:left="1260" w:hangingChars="350" w:hanging="840"/>
      <w:contextualSpacing/>
    </w:pPr>
    <w:rPr>
      <w:kern w:val="2"/>
      <w:sz w:val="24"/>
      <w:szCs w:val="24"/>
    </w:rPr>
  </w:style>
  <w:style w:type="paragraph" w:customStyle="1" w:styleId="affffffffffff0">
    <w:name w:val="正文内容"/>
    <w:basedOn w:val="aff"/>
    <w:pPr>
      <w:spacing w:line="360" w:lineRule="auto"/>
      <w:ind w:firstLineChars="200" w:firstLine="480"/>
    </w:pPr>
    <w:rPr>
      <w:rFonts w:ascii="Tahoma" w:hAnsi="Tahoma" w:cs="Tahoma"/>
    </w:rPr>
  </w:style>
  <w:style w:type="paragraph" w:customStyle="1" w:styleId="affffffffffff1">
    <w:name w:val="封面标准文稿类别"/>
    <w:pPr>
      <w:spacing w:before="440" w:line="400" w:lineRule="atLeast"/>
      <w:jc w:val="center"/>
    </w:pPr>
    <w:rPr>
      <w:rFonts w:ascii="宋体" w:hint="eastAsia"/>
      <w:sz w:val="24"/>
    </w:rPr>
  </w:style>
  <w:style w:type="paragraph" w:customStyle="1" w:styleId="style7">
    <w:name w:val="style7"/>
    <w:basedOn w:val="aff"/>
    <w:pPr>
      <w:spacing w:before="100" w:beforeAutospacing="1" w:after="100" w:afterAutospacing="1" w:line="384" w:lineRule="auto"/>
    </w:pPr>
    <w:rPr>
      <w:color w:val="666666"/>
      <w:sz w:val="18"/>
      <w:szCs w:val="18"/>
    </w:rPr>
  </w:style>
  <w:style w:type="paragraph" w:customStyle="1" w:styleId="affffffffffff2">
    <w:name w:val="三级无标题条"/>
    <w:basedOn w:val="aff"/>
    <w:pPr>
      <w:tabs>
        <w:tab w:val="left" w:pos="2520"/>
      </w:tabs>
      <w:spacing w:line="360" w:lineRule="auto"/>
      <w:ind w:left="2520" w:hanging="420"/>
    </w:pPr>
    <w:rPr>
      <w:rFonts w:ascii="Times New Roman" w:hAnsi="Times New Roman"/>
      <w:szCs w:val="20"/>
    </w:rPr>
  </w:style>
  <w:style w:type="paragraph" w:customStyle="1" w:styleId="1270">
    <w:name w:val="样式 缺省文本 + 首行缩进:  1.27 厘米"/>
    <w:basedOn w:val="afffffffffff5"/>
    <w:rPr>
      <w:szCs w:val="20"/>
    </w:rPr>
  </w:style>
  <w:style w:type="paragraph" w:customStyle="1" w:styleId="CharChar1CharCharCharCharCharCharCharChar2">
    <w:name w:val="Char Char1 Char Char Char Char Char Char Char Char2"/>
    <w:basedOn w:val="aff"/>
    <w:pPr>
      <w:spacing w:after="160" w:line="240" w:lineRule="exact"/>
    </w:pPr>
    <w:rPr>
      <w:sz w:val="20"/>
      <w:szCs w:val="20"/>
      <w:lang w:eastAsia="en-US"/>
    </w:rPr>
  </w:style>
  <w:style w:type="paragraph" w:customStyle="1" w:styleId="3h3Level3TopicHeadingHeading3-oldH3l33rdlevel">
    <w:name w:val="样式 标题 3h3Level 3 Topic HeadingHeading 3 - oldH3l33rd level..."/>
    <w:basedOn w:val="34"/>
    <w:pPr>
      <w:numPr>
        <w:numId w:val="0"/>
      </w:numPr>
      <w:tabs>
        <w:tab w:val="left" w:pos="1260"/>
        <w:tab w:val="left" w:pos="1680"/>
      </w:tabs>
      <w:spacing w:line="360" w:lineRule="auto"/>
      <w:ind w:left="1680" w:hanging="420"/>
    </w:pPr>
    <w:rPr>
      <w:rFonts w:ascii="仿宋_GB2312" w:hAnsi="黑体"/>
      <w:szCs w:val="20"/>
    </w:rPr>
  </w:style>
  <w:style w:type="paragraph" w:customStyle="1" w:styleId="Figure">
    <w:name w:val="Figure"/>
    <w:basedOn w:val="aff"/>
    <w:pPr>
      <w:adjustRightInd w:val="0"/>
      <w:snapToGrid w:val="0"/>
      <w:spacing w:after="240"/>
      <w:jc w:val="center"/>
    </w:pPr>
    <w:rPr>
      <w:rFonts w:ascii="Book Antiqua" w:hAnsi="Book Antiqua"/>
    </w:rPr>
  </w:style>
  <w:style w:type="paragraph" w:customStyle="1" w:styleId="affffffffffff3">
    <w:name w:val="封面一致性程度标识"/>
    <w:qFormat/>
    <w:pPr>
      <w:spacing w:before="440" w:line="400" w:lineRule="atLeast"/>
      <w:jc w:val="center"/>
    </w:pPr>
    <w:rPr>
      <w:rFonts w:ascii="宋体" w:hint="eastAsia"/>
      <w:sz w:val="28"/>
    </w:rPr>
  </w:style>
  <w:style w:type="paragraph" w:customStyle="1" w:styleId="af8">
    <w:name w:val="列项●（二级）"/>
    <w:pPr>
      <w:numPr>
        <w:numId w:val="40"/>
      </w:numPr>
      <w:tabs>
        <w:tab w:val="left" w:pos="840"/>
      </w:tabs>
      <w:ind w:left="600" w:hangingChars="200" w:hanging="200"/>
      <w:jc w:val="both"/>
    </w:pPr>
    <w:rPr>
      <w:rFonts w:ascii="宋体" w:hint="eastAsia"/>
      <w:sz w:val="21"/>
    </w:rPr>
  </w:style>
  <w:style w:type="paragraph" w:customStyle="1" w:styleId="ParaCharCharCharCharCharCharCharCharCharCharCharCharChar">
    <w:name w:val="默认段落字体 Para Char Char Char Char Char Char Char Char Char Char Char Char Char"/>
    <w:basedOn w:val="affb"/>
    <w:rPr>
      <w:rFonts w:ascii="Tahoma" w:hAnsi="Tahoma"/>
      <w:sz w:val="24"/>
    </w:rPr>
  </w:style>
  <w:style w:type="paragraph" w:customStyle="1" w:styleId="affffffffffff4">
    <w:name w:val="规范编号"/>
    <w:basedOn w:val="a4"/>
    <w:pPr>
      <w:numPr>
        <w:numId w:val="0"/>
      </w:numPr>
      <w:tabs>
        <w:tab w:val="left" w:pos="1800"/>
      </w:tabs>
      <w:spacing w:line="240" w:lineRule="auto"/>
      <w:ind w:left="1800" w:hanging="720"/>
      <w:outlineLvl w:val="2"/>
    </w:pPr>
    <w:rPr>
      <w:sz w:val="21"/>
      <w:szCs w:val="21"/>
    </w:rPr>
  </w:style>
  <w:style w:type="paragraph" w:customStyle="1" w:styleId="font6">
    <w:name w:val="font6"/>
    <w:basedOn w:val="aff"/>
    <w:pPr>
      <w:spacing w:before="100" w:beforeAutospacing="1" w:after="100" w:afterAutospacing="1"/>
    </w:pPr>
    <w:rPr>
      <w:rFonts w:hint="eastAsia"/>
      <w:sz w:val="20"/>
      <w:szCs w:val="20"/>
    </w:rPr>
  </w:style>
  <w:style w:type="paragraph" w:customStyle="1" w:styleId="xl31">
    <w:name w:val="xl31"/>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affffffffffff5">
    <w:name w:val="说明文字"/>
    <w:basedOn w:val="aff"/>
    <w:next w:val="aff7"/>
    <w:pPr>
      <w:spacing w:before="156" w:after="156"/>
    </w:pPr>
    <w:rPr>
      <w:rFonts w:ascii="Times New Roman" w:hAnsi="Times New Roman"/>
      <w:i/>
      <w:color w:val="0000FF"/>
      <w:szCs w:val="21"/>
    </w:rPr>
  </w:style>
  <w:style w:type="paragraph" w:customStyle="1" w:styleId="ligang3cbH3BOD0level3PIM3Level3Headh33rdlevel3se">
    <w:name w:val="ligang样式 标题 3cbH3BOD 0level_3PIM 3Level 3 Headh33rd level3se..."/>
    <w:basedOn w:val="34"/>
    <w:pPr>
      <w:numPr>
        <w:numId w:val="0"/>
      </w:numPr>
      <w:adjustRightInd w:val="0"/>
      <w:snapToGrid w:val="0"/>
      <w:spacing w:before="0" w:after="0" w:line="360" w:lineRule="auto"/>
      <w:ind w:left="3000" w:hanging="2820"/>
    </w:pPr>
    <w:rPr>
      <w:rFonts w:ascii="Times New Roman" w:eastAsia="仿宋_GB2312" w:hAnsi="黑体"/>
      <w:color w:val="000000"/>
      <w:sz w:val="24"/>
      <w:szCs w:val="20"/>
    </w:rPr>
  </w:style>
  <w:style w:type="paragraph" w:customStyle="1" w:styleId="2fff7">
    <w:name w:val="标题2级"/>
    <w:pPr>
      <w:spacing w:line="400" w:lineRule="atLeast"/>
      <w:ind w:left="1"/>
      <w:outlineLvl w:val="1"/>
    </w:pPr>
    <w:rPr>
      <w:rFonts w:eastAsia="黑体"/>
      <w:b/>
      <w:sz w:val="28"/>
    </w:rPr>
  </w:style>
  <w:style w:type="paragraph" w:customStyle="1" w:styleId="21a">
    <w:name w:val="样式 首行缩进:  2 字符1"/>
    <w:pPr>
      <w:ind w:firstLine="480"/>
    </w:pPr>
  </w:style>
  <w:style w:type="paragraph" w:customStyle="1" w:styleId="xl47">
    <w:name w:val="xl47"/>
    <w:basedOn w:val="aff"/>
    <w:qFormat/>
    <w:pPr>
      <w:spacing w:before="100" w:beforeAutospacing="1" w:after="100" w:afterAutospacing="1"/>
    </w:pPr>
    <w:rPr>
      <w:rFonts w:ascii="Verdana" w:hAnsi="Verdana"/>
    </w:rPr>
  </w:style>
  <w:style w:type="paragraph" w:customStyle="1" w:styleId="xl45">
    <w:name w:val="xl45"/>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22">
    <w:name w:val="样式2"/>
    <w:basedOn w:val="5"/>
    <w:pPr>
      <w:numPr>
        <w:ilvl w:val="2"/>
        <w:numId w:val="41"/>
      </w:numPr>
    </w:pPr>
    <w:rPr>
      <w:rFonts w:ascii="Times New Roman" w:hAnsi="Times New Roman"/>
      <w:sz w:val="24"/>
    </w:rPr>
  </w:style>
  <w:style w:type="paragraph" w:customStyle="1" w:styleId="sheet">
    <w:name w:val="sheet"/>
    <w:basedOn w:val="aff"/>
    <w:qFormat/>
    <w:pPr>
      <w:spacing w:line="400" w:lineRule="atLeast"/>
      <w:ind w:firstLineChars="200" w:firstLine="200"/>
    </w:pPr>
    <w:rPr>
      <w:rFonts w:hAnsi="Times New Roman" w:hint="eastAsia"/>
      <w:sz w:val="18"/>
    </w:rPr>
  </w:style>
  <w:style w:type="paragraph" w:customStyle="1" w:styleId="affffffffffff6">
    <w:name w:val="表格正文"/>
    <w:basedOn w:val="aff"/>
    <w:pPr>
      <w:overflowPunct w:val="0"/>
      <w:autoSpaceDE w:val="0"/>
      <w:autoSpaceDN w:val="0"/>
      <w:adjustRightInd w:val="0"/>
      <w:spacing w:before="60" w:after="60"/>
    </w:pPr>
    <w:rPr>
      <w:rFonts w:ascii="Tahoma" w:hAnsi="Tahoma"/>
      <w:szCs w:val="20"/>
    </w:rPr>
  </w:style>
  <w:style w:type="paragraph" w:customStyle="1" w:styleId="PMtextBullet">
    <w:name w:val="PMtextBullet"/>
    <w:basedOn w:val="PMstyle"/>
    <w:pPr>
      <w:tabs>
        <w:tab w:val="left" w:pos="2520"/>
      </w:tabs>
      <w:spacing w:after="200"/>
      <w:ind w:left="2520" w:firstLine="288"/>
    </w:pPr>
  </w:style>
  <w:style w:type="paragraph" w:customStyle="1" w:styleId="affffffffffff7">
    <w:name w:val="居中正文"/>
    <w:basedOn w:val="aff"/>
    <w:pPr>
      <w:spacing w:before="60" w:after="60" w:line="360" w:lineRule="auto"/>
      <w:jc w:val="center"/>
    </w:pPr>
    <w:rPr>
      <w:rFonts w:ascii="黑体" w:eastAsia="黑体" w:hAnsi="Times New Roman"/>
      <w:b/>
      <w:sz w:val="52"/>
      <w:szCs w:val="52"/>
    </w:rPr>
  </w:style>
  <w:style w:type="paragraph" w:customStyle="1" w:styleId="002">
    <w:name w:val="样式00_缩进2正文"/>
    <w:basedOn w:val="aff"/>
    <w:pPr>
      <w:ind w:firstLine="480"/>
    </w:pPr>
    <w:rPr>
      <w:rFonts w:hAnsi="Times New Roman" w:hint="eastAsia"/>
      <w:szCs w:val="20"/>
    </w:rPr>
  </w:style>
  <w:style w:type="paragraph" w:customStyle="1" w:styleId="htbh">
    <w:name w:val="htbh"/>
    <w:basedOn w:val="34"/>
    <w:pPr>
      <w:keepNext w:val="0"/>
      <w:keepLines w:val="0"/>
      <w:numPr>
        <w:numId w:val="0"/>
      </w:numPr>
      <w:spacing w:before="0" w:after="0"/>
      <w:outlineLvl w:val="9"/>
    </w:pPr>
    <w:rPr>
      <w:rFonts w:ascii="Times New Roman" w:eastAsia="黑体" w:hAnsi="黑体"/>
      <w:b w:val="0"/>
      <w:bCs w:val="0"/>
      <w:sz w:val="28"/>
      <w:szCs w:val="20"/>
    </w:rPr>
  </w:style>
  <w:style w:type="paragraph" w:customStyle="1" w:styleId="2fff8">
    <w:name w:val="封面2"/>
    <w:basedOn w:val="aff"/>
    <w:pPr>
      <w:jc w:val="center"/>
      <w:outlineLvl w:val="0"/>
    </w:pPr>
    <w:rPr>
      <w:rFonts w:hAnsi="Georgia"/>
      <w:color w:val="000000"/>
      <w:sz w:val="44"/>
      <w:szCs w:val="20"/>
    </w:rPr>
  </w:style>
  <w:style w:type="paragraph" w:customStyle="1" w:styleId="CharCharChar4">
    <w:name w:val="Char Char Char4"/>
    <w:basedOn w:val="aff"/>
    <w:rPr>
      <w:rFonts w:ascii="Tahoma" w:hAnsi="Tahoma"/>
      <w:szCs w:val="20"/>
    </w:rPr>
  </w:style>
  <w:style w:type="paragraph" w:customStyle="1" w:styleId="xl36">
    <w:name w:val="xl36"/>
    <w:basedOn w:val="aff"/>
    <w:pPr>
      <w:spacing w:before="100" w:beforeAutospacing="1" w:after="100" w:afterAutospacing="1"/>
    </w:pPr>
    <w:rPr>
      <w:rFonts w:ascii="Verdana" w:hAnsi="Verdana"/>
      <w:b/>
      <w:bCs/>
    </w:rPr>
  </w:style>
  <w:style w:type="paragraph" w:customStyle="1" w:styleId="affffffffffff8">
    <w:name w:val="列项——"/>
    <w:qFormat/>
    <w:pPr>
      <w:widowControl w:val="0"/>
      <w:tabs>
        <w:tab w:val="left" w:pos="854"/>
      </w:tabs>
      <w:ind w:left="840" w:hangingChars="200" w:hanging="420"/>
      <w:jc w:val="both"/>
    </w:pPr>
    <w:rPr>
      <w:rFonts w:ascii="宋体" w:hint="eastAsia"/>
      <w:sz w:val="21"/>
    </w:rPr>
  </w:style>
  <w:style w:type="paragraph" w:customStyle="1" w:styleId="CharChar1CharCharCharCharCharCharChar1">
    <w:name w:val="Char Char1 Char Char Char Char Char Char Char1"/>
    <w:basedOn w:val="aff"/>
    <w:pPr>
      <w:snapToGrid w:val="0"/>
      <w:spacing w:before="120" w:after="160" w:line="360" w:lineRule="auto"/>
      <w:ind w:right="-360"/>
    </w:pPr>
    <w:rPr>
      <w:rFonts w:ascii="Arial" w:hAnsi="Arial"/>
      <w:lang w:eastAsia="en-US"/>
    </w:rPr>
  </w:style>
  <w:style w:type="paragraph" w:customStyle="1" w:styleId="30">
    <w:name w:val="正文编号3"/>
    <w:basedOn w:val="aff"/>
    <w:pPr>
      <w:numPr>
        <w:numId w:val="42"/>
      </w:numPr>
      <w:tabs>
        <w:tab w:val="left" w:pos="360"/>
      </w:tabs>
      <w:adjustRightInd w:val="0"/>
      <w:spacing w:line="312" w:lineRule="atLeast"/>
      <w:ind w:left="0" w:firstLine="0"/>
    </w:pPr>
    <w:rPr>
      <w:rFonts w:ascii="Times New Roman" w:hAnsi="Times New Roman"/>
      <w:szCs w:val="20"/>
    </w:rPr>
  </w:style>
  <w:style w:type="paragraph" w:customStyle="1" w:styleId="a1">
    <w:name w:val="样式 居中"/>
    <w:basedOn w:val="aff"/>
    <w:pPr>
      <w:numPr>
        <w:numId w:val="43"/>
      </w:numPr>
      <w:ind w:left="0" w:firstLine="0"/>
      <w:jc w:val="center"/>
    </w:pPr>
    <w:rPr>
      <w:rFonts w:ascii="Times New Roman" w:hAnsi="Times New Roman"/>
      <w:szCs w:val="20"/>
    </w:rPr>
  </w:style>
  <w:style w:type="paragraph" w:customStyle="1" w:styleId="Char1CharCharCharCharCharChar">
    <w:name w:val="Char1 Char Char Char Char Char Char"/>
    <w:basedOn w:val="aff"/>
    <w:rPr>
      <w:rFonts w:ascii="Tahoma" w:hAnsi="Tahoma"/>
      <w:szCs w:val="20"/>
    </w:rPr>
  </w:style>
  <w:style w:type="paragraph" w:customStyle="1" w:styleId="affffffffffff9">
    <w:name w:val="我的正文"/>
    <w:basedOn w:val="aff"/>
    <w:pPr>
      <w:spacing w:line="360" w:lineRule="auto"/>
      <w:ind w:left="425" w:firstLineChars="200" w:firstLine="200"/>
    </w:pPr>
    <w:rPr>
      <w:rFonts w:ascii="Times New Roman" w:hAnsi="Times New Roman"/>
      <w:lang w:val="zh-CN"/>
    </w:rPr>
  </w:style>
  <w:style w:type="paragraph" w:customStyle="1" w:styleId="xl84">
    <w:name w:val="xl84"/>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00FF"/>
      <w:sz w:val="20"/>
      <w:szCs w:val="20"/>
    </w:rPr>
  </w:style>
  <w:style w:type="paragraph" w:customStyle="1" w:styleId="ligang1newArialGB2312">
    <w:name w:val="ligang样式 标题 1new + (西文) Arial (中文) 仿宋_GB2312"/>
    <w:basedOn w:val="12"/>
    <w:next w:val="aff"/>
    <w:pPr>
      <w:pageBreakBefore/>
      <w:numPr>
        <w:numId w:val="0"/>
      </w:numPr>
      <w:tabs>
        <w:tab w:val="left" w:pos="425"/>
      </w:tabs>
      <w:adjustRightInd w:val="0"/>
      <w:snapToGrid w:val="0"/>
      <w:spacing w:after="320" w:line="360" w:lineRule="auto"/>
      <w:ind w:left="425" w:hanging="425"/>
    </w:pPr>
    <w:rPr>
      <w:rFonts w:ascii="黑体" w:eastAsia="仿宋_GB2312" w:hAnsi="黑体"/>
    </w:rPr>
  </w:style>
  <w:style w:type="paragraph" w:customStyle="1" w:styleId="affffffffffffa">
    <w:name w:val="劲松正文"/>
    <w:basedOn w:val="aff"/>
    <w:pPr>
      <w:spacing w:before="156"/>
      <w:ind w:firstLine="420"/>
    </w:pPr>
    <w:rPr>
      <w:rFonts w:ascii="Times New Roman" w:hAnsi="Times New Roman"/>
      <w:szCs w:val="20"/>
    </w:rPr>
  </w:style>
  <w:style w:type="paragraph" w:customStyle="1" w:styleId="CouvNote">
    <w:name w:val="Couv Note"/>
    <w:basedOn w:val="aff"/>
    <w:pPr>
      <w:tabs>
        <w:tab w:val="left" w:pos="1134"/>
        <w:tab w:val="left" w:pos="1418"/>
      </w:tabs>
      <w:overflowPunct w:val="0"/>
      <w:autoSpaceDE w:val="0"/>
      <w:autoSpaceDN w:val="0"/>
      <w:adjustRightInd w:val="0"/>
      <w:spacing w:before="200"/>
    </w:pPr>
    <w:rPr>
      <w:rFonts w:ascii="Arial" w:hAnsi="Arial"/>
      <w:sz w:val="20"/>
      <w:szCs w:val="20"/>
    </w:rPr>
  </w:style>
  <w:style w:type="paragraph" w:customStyle="1" w:styleId="Normal2">
    <w:name w:val="Normal2"/>
    <w:basedOn w:val="aff"/>
    <w:pPr>
      <w:overflowPunct w:val="0"/>
      <w:autoSpaceDE w:val="0"/>
      <w:autoSpaceDN w:val="0"/>
      <w:adjustRightInd w:val="0"/>
      <w:textAlignment w:val="baseline"/>
    </w:pPr>
    <w:rPr>
      <w:rFonts w:ascii="Times New Roman" w:hAnsi="Times New Roman"/>
      <w:szCs w:val="21"/>
    </w:rPr>
  </w:style>
  <w:style w:type="paragraph" w:customStyle="1" w:styleId="bianhao1">
    <w:name w:val="bianhao1"/>
    <w:basedOn w:val="tytytyty"/>
    <w:pPr>
      <w:numPr>
        <w:numId w:val="44"/>
      </w:numPr>
      <w:ind w:leftChars="0" w:left="0" w:firstLineChars="0" w:firstLine="0"/>
    </w:pPr>
  </w:style>
  <w:style w:type="paragraph" w:customStyle="1" w:styleId="affffffffffffb">
    <w:name w:val="项目下文字"/>
    <w:basedOn w:val="a9"/>
    <w:pPr>
      <w:numPr>
        <w:numId w:val="0"/>
      </w:numPr>
      <w:spacing w:before="120" w:after="120"/>
      <w:ind w:left="851" w:firstLine="471"/>
      <w:textAlignment w:val="auto"/>
    </w:pPr>
    <w:rPr>
      <w:rFonts w:hint="eastAsia"/>
    </w:rPr>
  </w:style>
  <w:style w:type="paragraph" w:customStyle="1" w:styleId="GB231215">
    <w:name w:val="样式 仿宋_GB2312 行距: 1.5 倍行距"/>
    <w:basedOn w:val="aff"/>
    <w:pPr>
      <w:adjustRightInd w:val="0"/>
      <w:snapToGrid w:val="0"/>
      <w:spacing w:line="520" w:lineRule="atLeast"/>
      <w:ind w:firstLineChars="200" w:firstLine="560"/>
    </w:pPr>
    <w:rPr>
      <w:rFonts w:ascii="Times New Roman" w:eastAsia="仿宋_GB2312" w:hAnsi="Times New Roman"/>
      <w:sz w:val="28"/>
      <w:szCs w:val="20"/>
    </w:rPr>
  </w:style>
  <w:style w:type="paragraph" w:customStyle="1" w:styleId="xl37">
    <w:name w:val="xl37"/>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fffffffffffc">
    <w:name w:val="数字编号列项（二级）"/>
    <w:pPr>
      <w:ind w:left="1260" w:hangingChars="200" w:hanging="420"/>
      <w:jc w:val="both"/>
    </w:pPr>
    <w:rPr>
      <w:rFonts w:ascii="宋体" w:hint="eastAsia"/>
      <w:sz w:val="21"/>
    </w:rPr>
  </w:style>
  <w:style w:type="paragraph" w:customStyle="1" w:styleId="ParaCharCharCharCharCharCharCharCharChar1CharCharCharCharCharChar">
    <w:name w:val="默认段落字体 Para Char Char Char Char Char Char Char Char Char1 Char Char Char Char Char Char"/>
    <w:basedOn w:val="affb"/>
    <w:rPr>
      <w:rFonts w:ascii="Tahoma" w:hAnsi="Tahoma"/>
      <w:sz w:val="24"/>
    </w:rPr>
  </w:style>
  <w:style w:type="paragraph" w:customStyle="1" w:styleId="2fff9">
    <w:name w:val="样式 标题 2 + 宋体 五号 行距: 单倍行距"/>
    <w:basedOn w:val="21"/>
    <w:pPr>
      <w:numPr>
        <w:numId w:val="0"/>
      </w:numPr>
      <w:tabs>
        <w:tab w:val="left" w:pos="1140"/>
      </w:tabs>
      <w:adjustRightInd w:val="0"/>
      <w:ind w:left="1140" w:hanging="720"/>
      <w:textAlignment w:val="baseline"/>
    </w:pPr>
    <w:rPr>
      <w:rFonts w:ascii="宋体" w:eastAsia="宋体" w:hAnsi="宋体"/>
      <w:b w:val="0"/>
      <w:sz w:val="21"/>
      <w:szCs w:val="24"/>
    </w:rPr>
  </w:style>
  <w:style w:type="paragraph" w:customStyle="1" w:styleId="xl46">
    <w:name w:val="xl46"/>
    <w:basedOn w:val="aff"/>
    <w:pPr>
      <w:spacing w:before="100" w:beforeAutospacing="1" w:after="100" w:afterAutospacing="1"/>
    </w:pPr>
    <w:rPr>
      <w:rFonts w:ascii="Verdana" w:hAnsi="Verdana"/>
      <w:sz w:val="20"/>
      <w:szCs w:val="20"/>
    </w:rPr>
  </w:style>
  <w:style w:type="paragraph" w:customStyle="1" w:styleId="BodyTextIndent21">
    <w:name w:val="Body Text Indent 21"/>
    <w:basedOn w:val="aff"/>
    <w:pPr>
      <w:adjustRightInd w:val="0"/>
      <w:ind w:left="720" w:hanging="720"/>
      <w:textAlignment w:val="baseline"/>
    </w:pPr>
    <w:rPr>
      <w:rFonts w:ascii="Times New Roman" w:hAnsi="Times New Roman"/>
      <w:b/>
      <w:sz w:val="28"/>
      <w:szCs w:val="20"/>
    </w:rPr>
  </w:style>
  <w:style w:type="paragraph" w:customStyle="1" w:styleId="xl41">
    <w:name w:val="xl41"/>
    <w:basedOn w:val="aff"/>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erdana" w:hAnsi="Verdana"/>
      <w:sz w:val="20"/>
      <w:szCs w:val="20"/>
    </w:rPr>
  </w:style>
  <w:style w:type="paragraph" w:customStyle="1" w:styleId="1fff8">
    <w:name w:val="编号1"/>
    <w:basedOn w:val="aff7"/>
    <w:next w:val="aff"/>
    <w:pPr>
      <w:tabs>
        <w:tab w:val="left" w:pos="840"/>
        <w:tab w:val="left" w:pos="1260"/>
      </w:tabs>
      <w:spacing w:before="60" w:after="60"/>
      <w:ind w:left="1240" w:hanging="338"/>
    </w:pPr>
    <w:rPr>
      <w:sz w:val="24"/>
    </w:rPr>
  </w:style>
  <w:style w:type="paragraph" w:customStyle="1" w:styleId="121">
    <w:name w:val="正文12"/>
    <w:basedOn w:val="aff"/>
    <w:rPr>
      <w:b/>
      <w:color w:val="000000"/>
      <w:sz w:val="28"/>
      <w:szCs w:val="28"/>
    </w:rPr>
  </w:style>
  <w:style w:type="paragraph" w:customStyle="1" w:styleId="a6">
    <w:name w:val="加点字"/>
    <w:basedOn w:val="aff"/>
    <w:pPr>
      <w:numPr>
        <w:numId w:val="45"/>
      </w:numPr>
    </w:pPr>
    <w:rPr>
      <w:rFonts w:ascii="Times New Roman" w:hAnsi="Times New Roman"/>
      <w:b/>
    </w:rPr>
  </w:style>
  <w:style w:type="paragraph" w:customStyle="1" w:styleId="BodyText21">
    <w:name w:val="Body Text 21"/>
    <w:basedOn w:val="aff"/>
    <w:pPr>
      <w:adjustRightInd w:val="0"/>
      <w:spacing w:before="240" w:line="400" w:lineRule="exact"/>
      <w:ind w:firstLine="357"/>
      <w:textAlignment w:val="baseline"/>
    </w:pPr>
    <w:rPr>
      <w:rFonts w:ascii="Times New Roman" w:hAnsi="Times New Roman"/>
      <w:sz w:val="28"/>
      <w:szCs w:val="20"/>
    </w:rPr>
  </w:style>
  <w:style w:type="paragraph" w:customStyle="1" w:styleId="1">
    <w:name w:val="加点字1"/>
    <w:basedOn w:val="aff"/>
    <w:pPr>
      <w:numPr>
        <w:numId w:val="46"/>
      </w:numPr>
    </w:pPr>
    <w:rPr>
      <w:rFonts w:ascii="Times New Roman" w:eastAsia="Arial" w:hAnsi="Times New Roman"/>
      <w:sz w:val="18"/>
    </w:rPr>
  </w:style>
  <w:style w:type="paragraph" w:customStyle="1" w:styleId="3h3H3sect12366">
    <w:name w:val="样式 标题 3h3H3sect1.2.3 + 五号 段前: 6 磅 段后: 6 磅 行距: 单倍行距"/>
    <w:basedOn w:val="34"/>
    <w:pPr>
      <w:numPr>
        <w:numId w:val="0"/>
      </w:numPr>
      <w:tabs>
        <w:tab w:val="left" w:pos="1260"/>
      </w:tabs>
      <w:adjustRightInd w:val="0"/>
      <w:spacing w:before="120" w:after="120"/>
      <w:ind w:left="1260" w:hanging="420"/>
      <w:textAlignment w:val="baseline"/>
    </w:pPr>
    <w:rPr>
      <w:rFonts w:ascii="Times New Roman" w:hAnsi="黑体"/>
      <w:sz w:val="21"/>
      <w:szCs w:val="20"/>
    </w:rPr>
  </w:style>
  <w:style w:type="paragraph" w:customStyle="1" w:styleId="xl57">
    <w:name w:val="xl57"/>
    <w:basedOn w:val="aff"/>
    <w:pPr>
      <w:spacing w:before="100" w:beforeAutospacing="1" w:after="100" w:afterAutospacing="1"/>
    </w:pPr>
    <w:rPr>
      <w:rFonts w:ascii="Verdana" w:hAnsi="Verdana"/>
      <w:b/>
      <w:bCs/>
      <w:color w:val="FF0000"/>
      <w:sz w:val="20"/>
      <w:szCs w:val="20"/>
    </w:rPr>
  </w:style>
  <w:style w:type="paragraph" w:customStyle="1" w:styleId="2H2Heading2HiddenHeading2CCBSPIM22ndlevelh22H">
    <w:name w:val="样式 标题 2H2Heading 2 HiddenHeading 2 CCBSPIM22nd levelh22H..."/>
    <w:basedOn w:val="21"/>
    <w:pPr>
      <w:tabs>
        <w:tab w:val="left" w:pos="567"/>
      </w:tabs>
      <w:spacing w:line="415" w:lineRule="auto"/>
      <w:ind w:left="525" w:hanging="525"/>
    </w:pPr>
    <w:rPr>
      <w:szCs w:val="28"/>
    </w:rPr>
  </w:style>
  <w:style w:type="paragraph" w:customStyle="1" w:styleId="affffffffffffd">
    <w:name w:val="插图标注（绿盟科技）"/>
    <w:next w:val="affffffff5"/>
    <w:pPr>
      <w:tabs>
        <w:tab w:val="left" w:pos="1276"/>
      </w:tabs>
      <w:spacing w:after="156"/>
      <w:ind w:left="1276" w:hanging="1276"/>
      <w:jc w:val="center"/>
    </w:pPr>
    <w:rPr>
      <w:rFonts w:ascii="Arial" w:hAnsi="Arial" w:cs="Arial"/>
      <w:sz w:val="21"/>
      <w:szCs w:val="21"/>
    </w:rPr>
  </w:style>
  <w:style w:type="paragraph" w:customStyle="1" w:styleId="affffffffffffe">
    <w:name w:val="标准书眉_偶数页"/>
    <w:basedOn w:val="afffffffffff9"/>
    <w:next w:val="aff"/>
    <w:pPr>
      <w:jc w:val="left"/>
    </w:pPr>
  </w:style>
  <w:style w:type="paragraph" w:customStyle="1" w:styleId="afffffffffffff">
    <w:name w:val="正文不空"/>
    <w:basedOn w:val="aff"/>
    <w:pPr>
      <w:spacing w:line="360" w:lineRule="auto"/>
      <w:jc w:val="center"/>
    </w:pPr>
    <w:rPr>
      <w:rFonts w:ascii="Arial" w:eastAsia="仿宋_GB2312" w:hAnsi="Arial"/>
      <w:sz w:val="32"/>
      <w:szCs w:val="32"/>
    </w:rPr>
  </w:style>
  <w:style w:type="paragraph" w:customStyle="1" w:styleId="58">
    <w:name w:val="样式5"/>
    <w:basedOn w:val="5"/>
    <w:pPr>
      <w:numPr>
        <w:numId w:val="0"/>
      </w:numPr>
      <w:tabs>
        <w:tab w:val="left" w:pos="360"/>
      </w:tabs>
      <w:spacing w:line="360" w:lineRule="auto"/>
      <w:ind w:left="864" w:hanging="864"/>
    </w:pPr>
    <w:rPr>
      <w:rFonts w:ascii="Arial" w:hAnsi="Arial"/>
      <w:bCs w:val="0"/>
      <w:sz w:val="30"/>
      <w:szCs w:val="20"/>
    </w:rPr>
  </w:style>
  <w:style w:type="paragraph" w:customStyle="1" w:styleId="xl64">
    <w:name w:val="xl64"/>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ffffffffffff0">
    <w:name w:val="标量"/>
    <w:basedOn w:val="affff0"/>
    <w:pPr>
      <w:spacing w:afterLines="100" w:after="312"/>
    </w:pPr>
    <w:rPr>
      <w:rFonts w:eastAsia="黑体"/>
      <w:bCs w:val="0"/>
      <w:color w:val="000000"/>
      <w:kern w:val="44"/>
      <w:sz w:val="44"/>
      <w:szCs w:val="44"/>
    </w:rPr>
  </w:style>
  <w:style w:type="paragraph" w:customStyle="1" w:styleId="Char2CharChar2">
    <w:name w:val="Char2 Char Char2"/>
    <w:basedOn w:val="aff"/>
    <w:rPr>
      <w:rFonts w:ascii="Tahoma" w:hAnsi="Tahoma"/>
      <w:szCs w:val="20"/>
    </w:rPr>
  </w:style>
  <w:style w:type="paragraph" w:customStyle="1" w:styleId="1151">
    <w:name w:val="样式 标题 1 + 行距: 1.5 倍行距1"/>
    <w:basedOn w:val="12"/>
    <w:pPr>
      <w:pageBreakBefore/>
      <w:numPr>
        <w:numId w:val="47"/>
      </w:numPr>
      <w:spacing w:line="360" w:lineRule="auto"/>
    </w:pPr>
    <w:rPr>
      <w:rFonts w:ascii="黑体" w:hAnsi="黑体"/>
      <w:bCs w:val="0"/>
      <w:szCs w:val="20"/>
    </w:rPr>
  </w:style>
  <w:style w:type="paragraph" w:customStyle="1" w:styleId="CharChar1CharCharCharCharCharCharCharCharCharCharCharCharCharCharChar">
    <w:name w:val="Char Char1 Char Char Char Char Char Char Char Char Char Char Char Char Char Char Char"/>
    <w:basedOn w:val="aff"/>
    <w:pPr>
      <w:spacing w:after="160" w:line="240" w:lineRule="exact"/>
    </w:pPr>
    <w:rPr>
      <w:rFonts w:ascii="Verdana" w:hAnsi="Verdana"/>
      <w:sz w:val="20"/>
      <w:szCs w:val="20"/>
      <w:lang w:eastAsia="en-US"/>
    </w:rPr>
  </w:style>
  <w:style w:type="paragraph" w:customStyle="1" w:styleId="afffffffffffff1">
    <w:name w:val="封面正文"/>
    <w:pPr>
      <w:jc w:val="both"/>
    </w:pPr>
  </w:style>
  <w:style w:type="paragraph" w:customStyle="1" w:styleId="content">
    <w:name w:val="content"/>
    <w:basedOn w:val="aff"/>
    <w:pPr>
      <w:spacing w:before="100" w:beforeAutospacing="1" w:after="100" w:afterAutospacing="1"/>
    </w:pPr>
    <w:rPr>
      <w:color w:val="000000"/>
    </w:rPr>
  </w:style>
  <w:style w:type="paragraph" w:customStyle="1" w:styleId="xl89">
    <w:name w:val="xl89"/>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af0">
    <w:name w:val="小节"/>
    <w:basedOn w:val="aff"/>
    <w:pPr>
      <w:numPr>
        <w:ilvl w:val="2"/>
        <w:numId w:val="48"/>
      </w:numPr>
      <w:spacing w:line="360" w:lineRule="auto"/>
    </w:pPr>
    <w:rPr>
      <w:rFonts w:ascii="Book Antiqua" w:hAnsi="Book Antiqua"/>
      <w:b/>
      <w:sz w:val="32"/>
      <w:szCs w:val="21"/>
    </w:rPr>
  </w:style>
  <w:style w:type="paragraph" w:customStyle="1" w:styleId="afffffffffffff2">
    <w:name w:val="五级无标题条"/>
    <w:basedOn w:val="aff"/>
    <w:pPr>
      <w:tabs>
        <w:tab w:val="left" w:pos="3360"/>
      </w:tabs>
      <w:spacing w:line="360" w:lineRule="auto"/>
      <w:ind w:left="3360" w:hanging="420"/>
    </w:pPr>
    <w:rPr>
      <w:rFonts w:ascii="Times New Roman" w:hAnsi="Times New Roman"/>
      <w:szCs w:val="20"/>
    </w:rPr>
  </w:style>
  <w:style w:type="paragraph" w:customStyle="1" w:styleId="xl98">
    <w:name w:val="xl98"/>
    <w:basedOn w:val="aff"/>
    <w:pPr>
      <w:spacing w:before="100" w:beforeAutospacing="1" w:after="100" w:afterAutospacing="1"/>
    </w:pPr>
    <w:rPr>
      <w:rFonts w:hint="eastAsia"/>
      <w:b/>
      <w:bCs/>
    </w:rPr>
  </w:style>
  <w:style w:type="paragraph" w:customStyle="1" w:styleId="40">
    <w:name w:val="正文编号4"/>
    <w:basedOn w:val="aff"/>
    <w:pPr>
      <w:numPr>
        <w:numId w:val="49"/>
      </w:numPr>
      <w:tabs>
        <w:tab w:val="left" w:pos="360"/>
      </w:tabs>
      <w:adjustRightInd w:val="0"/>
      <w:spacing w:line="312" w:lineRule="atLeast"/>
      <w:ind w:left="0" w:firstLine="0"/>
    </w:pPr>
    <w:rPr>
      <w:rFonts w:ascii="Times New Roman" w:hAnsi="Times New Roman"/>
      <w:szCs w:val="20"/>
    </w:rPr>
  </w:style>
  <w:style w:type="paragraph" w:customStyle="1" w:styleId="128">
    <w:name w:val="样式 加粗 首行缩进:  1.28 厘米"/>
    <w:basedOn w:val="aff"/>
    <w:pPr>
      <w:ind w:firstLine="726"/>
      <w:jc w:val="center"/>
    </w:pPr>
    <w:rPr>
      <w:rFonts w:ascii="Times New Roman" w:hAnsi="Times New Roman"/>
      <w:b/>
      <w:bCs/>
      <w:sz w:val="44"/>
      <w:szCs w:val="20"/>
    </w:rPr>
  </w:style>
  <w:style w:type="paragraph" w:customStyle="1" w:styleId="xl75">
    <w:name w:val="xl75"/>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af1">
    <w:name w:val="列项◆（三级）"/>
    <w:pPr>
      <w:numPr>
        <w:numId w:val="50"/>
      </w:numPr>
      <w:ind w:left="800" w:hangingChars="200" w:hanging="200"/>
    </w:pPr>
    <w:rPr>
      <w:rFonts w:ascii="宋体" w:hint="eastAsia"/>
      <w:sz w:val="21"/>
    </w:rPr>
  </w:style>
  <w:style w:type="paragraph" w:customStyle="1" w:styleId="1fff9">
    <w:name w:val="符号1"/>
    <w:basedOn w:val="aff"/>
    <w:pPr>
      <w:ind w:left="420" w:hanging="420"/>
    </w:pPr>
    <w:rPr>
      <w:rFonts w:ascii="Arial" w:hAnsi="Arial"/>
      <w:szCs w:val="20"/>
      <w:lang w:val="en-AU"/>
    </w:rPr>
  </w:style>
  <w:style w:type="paragraph" w:customStyle="1" w:styleId="xl71">
    <w:name w:val="xl71"/>
    <w:basedOn w:val="aff"/>
    <w:pPr>
      <w:spacing w:before="100" w:beforeAutospacing="1" w:after="100" w:afterAutospacing="1"/>
    </w:pPr>
    <w:rPr>
      <w:rFonts w:ascii="Verdana" w:hAnsi="Verdana"/>
    </w:rPr>
  </w:style>
  <w:style w:type="paragraph" w:customStyle="1" w:styleId="xl86">
    <w:name w:val="xl86"/>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CharChar1CharCharCharCharCharCharCharCharCharChar">
    <w:name w:val="Char Char1 Char Char Char Char Char Char Char Char Char Char"/>
    <w:basedOn w:val="aff"/>
    <w:pPr>
      <w:spacing w:line="240" w:lineRule="exact"/>
      <w:ind w:leftChars="100" w:left="210" w:rightChars="100" w:right="100"/>
    </w:pPr>
    <w:rPr>
      <w:sz w:val="20"/>
      <w:szCs w:val="20"/>
      <w:lang w:eastAsia="en-US"/>
    </w:rPr>
  </w:style>
  <w:style w:type="paragraph" w:customStyle="1" w:styleId="xl50">
    <w:name w:val="xl50"/>
    <w:basedOn w:val="aff"/>
    <w:pPr>
      <w:spacing w:before="100" w:beforeAutospacing="1" w:after="100" w:afterAutospacing="1"/>
    </w:pPr>
    <w:rPr>
      <w:rFonts w:ascii="Verdana" w:hAnsi="Verdana"/>
      <w:sz w:val="20"/>
      <w:szCs w:val="20"/>
    </w:rPr>
  </w:style>
  <w:style w:type="paragraph" w:customStyle="1" w:styleId="afffffffffffff3">
    <w:name w:val="项目排列"/>
    <w:basedOn w:val="aff"/>
    <w:pPr>
      <w:tabs>
        <w:tab w:val="left" w:pos="2160"/>
      </w:tabs>
      <w:spacing w:before="50" w:after="50" w:line="300" w:lineRule="auto"/>
      <w:ind w:left="350" w:hangingChars="150" w:hanging="150"/>
    </w:pPr>
    <w:rPr>
      <w:rFonts w:ascii="Times New Roman" w:hAnsi="Times New Roman"/>
    </w:rPr>
  </w:style>
  <w:style w:type="paragraph" w:customStyle="1" w:styleId="afd">
    <w:name w:val="编号列项（三级）"/>
    <w:pPr>
      <w:numPr>
        <w:numId w:val="51"/>
      </w:numPr>
      <w:ind w:left="800" w:hangingChars="200" w:hanging="200"/>
    </w:pPr>
    <w:rPr>
      <w:rFonts w:ascii="宋体" w:hint="eastAsia"/>
      <w:sz w:val="21"/>
    </w:rPr>
  </w:style>
  <w:style w:type="paragraph" w:customStyle="1" w:styleId="afffffffffffff4">
    <w:name w:val="封面标准英文名称"/>
    <w:pPr>
      <w:widowControl w:val="0"/>
      <w:spacing w:before="370" w:line="400" w:lineRule="atLeast"/>
      <w:jc w:val="center"/>
    </w:pPr>
    <w:rPr>
      <w:sz w:val="28"/>
    </w:rPr>
  </w:style>
  <w:style w:type="paragraph" w:customStyle="1" w:styleId="Char1CharCharCharCharCharChar2">
    <w:name w:val="Char1 Char Char Char Char Char Char2"/>
    <w:basedOn w:val="aff"/>
    <w:rPr>
      <w:rFonts w:ascii="Tahoma" w:hAnsi="Tahoma"/>
      <w:szCs w:val="20"/>
    </w:rPr>
  </w:style>
  <w:style w:type="paragraph" w:customStyle="1" w:styleId="ab">
    <w:name w:val="项目列表"/>
    <w:basedOn w:val="aff"/>
    <w:pPr>
      <w:numPr>
        <w:numId w:val="52"/>
      </w:numPr>
      <w:spacing w:line="360" w:lineRule="auto"/>
    </w:pPr>
    <w:rPr>
      <w:rFonts w:ascii="Times New Roman" w:hAnsi="Times New Roman"/>
      <w:kern w:val="4"/>
      <w:szCs w:val="20"/>
    </w:rPr>
  </w:style>
  <w:style w:type="paragraph" w:customStyle="1" w:styleId="2fffa">
    <w:name w:val="样式 页眉 + 小四 两端对齐 首行缩进:  2 字符"/>
    <w:basedOn w:val="afff7"/>
    <w:pPr>
      <w:pBdr>
        <w:bottom w:val="none" w:sz="0" w:space="0" w:color="auto"/>
      </w:pBdr>
      <w:spacing w:line="480" w:lineRule="atLeast"/>
      <w:ind w:firstLineChars="200" w:firstLine="560"/>
      <w:jc w:val="both"/>
    </w:pPr>
    <w:rPr>
      <w:rFonts w:ascii="宋体" w:eastAsia="仿宋_GB2312" w:hAnsi="Times New Roman" w:hint="eastAsia"/>
      <w:sz w:val="28"/>
      <w:szCs w:val="20"/>
    </w:rPr>
  </w:style>
  <w:style w:type="paragraph" w:customStyle="1" w:styleId="afffffffffffff5">
    <w:name w:val="正文 首行缩进"/>
    <w:basedOn w:val="aff"/>
    <w:pPr>
      <w:spacing w:line="360" w:lineRule="auto"/>
      <w:ind w:firstLineChars="200" w:firstLine="480"/>
    </w:pPr>
    <w:rPr>
      <w:rFonts w:ascii="Times New Roman" w:eastAsia="楷体_GB2312" w:hAnsi="Times New Roman"/>
      <w:szCs w:val="20"/>
    </w:rPr>
  </w:style>
  <w:style w:type="paragraph" w:customStyle="1" w:styleId="afffffffffffff6">
    <w:name w:val="密级"/>
    <w:basedOn w:val="aff"/>
    <w:pPr>
      <w:topLinePunct/>
      <w:adjustRightInd w:val="0"/>
      <w:ind w:firstLine="590"/>
    </w:pPr>
    <w:rPr>
      <w:rFonts w:ascii="黑体" w:eastAsia="黑体" w:hAnsi="Times New Roman" w:hint="eastAsia"/>
      <w:kern w:val="24"/>
      <w:sz w:val="32"/>
      <w:szCs w:val="20"/>
    </w:rPr>
  </w:style>
  <w:style w:type="paragraph" w:customStyle="1" w:styleId="2Heading2HiddenHeading2CCBSH2h2l2Coursewareh2">
    <w:name w:val="样式 标题 2Heading 2 HiddenHeading 2 CCBSH2h2l2Courseware #h2..."/>
    <w:basedOn w:val="21"/>
    <w:pPr>
      <w:numPr>
        <w:numId w:val="0"/>
      </w:numPr>
      <w:tabs>
        <w:tab w:val="left" w:pos="425"/>
      </w:tabs>
      <w:spacing w:after="156" w:line="415" w:lineRule="auto"/>
      <w:ind w:left="425" w:hanging="425"/>
    </w:pPr>
    <w:rPr>
      <w:rFonts w:ascii="Arial" w:eastAsia="宋体" w:hAnsi="黑体"/>
      <w:szCs w:val="20"/>
    </w:rPr>
  </w:style>
  <w:style w:type="paragraph" w:customStyle="1" w:styleId="CharCharChar1CharCharChar2">
    <w:name w:val="Char Char Char1 Char Char Char2"/>
    <w:basedOn w:val="aff"/>
    <w:rPr>
      <w:rFonts w:ascii="Tahoma" w:hAnsi="Tahoma"/>
      <w:szCs w:val="20"/>
    </w:rPr>
  </w:style>
  <w:style w:type="paragraph" w:customStyle="1" w:styleId="text">
    <w:name w:val="text"/>
    <w:basedOn w:val="aff7"/>
    <w:pPr>
      <w:spacing w:after="50" w:line="300" w:lineRule="auto"/>
    </w:pPr>
    <w:rPr>
      <w:sz w:val="24"/>
    </w:rPr>
  </w:style>
  <w:style w:type="paragraph" w:customStyle="1" w:styleId="3H3Heading3-oldlevel3PIM3Level3Headh33rdlev1">
    <w:name w:val="样式 标题 3H3Heading 3 - oldlevel_3PIM 3Level 3 Headh33rd lev...1"/>
    <w:basedOn w:val="34"/>
    <w:qFormat/>
    <w:pPr>
      <w:spacing w:before="0" w:after="156" w:line="360" w:lineRule="auto"/>
    </w:pPr>
    <w:rPr>
      <w:rFonts w:ascii="华文细黑" w:eastAsia="华文细黑" w:hAnsi="华文细黑"/>
      <w:color w:val="000000"/>
      <w:szCs w:val="20"/>
    </w:rPr>
  </w:style>
  <w:style w:type="paragraph" w:customStyle="1" w:styleId="CSS1CharCharCharChar">
    <w:name w:val="CSS1级正文 Char Char Char Char"/>
    <w:basedOn w:val="aff"/>
    <w:pPr>
      <w:adjustRightInd w:val="0"/>
      <w:snapToGrid w:val="0"/>
      <w:spacing w:line="360" w:lineRule="auto"/>
      <w:ind w:firstLineChars="200" w:firstLine="480"/>
    </w:pPr>
    <w:rPr>
      <w:rFonts w:ascii="Times New Roman" w:hAnsi="Times New Roman"/>
    </w:rPr>
  </w:style>
  <w:style w:type="paragraph" w:customStyle="1" w:styleId="085">
    <w:name w:val="样式 首行缩进:  0.85 厘米"/>
    <w:pPr>
      <w:ind w:firstLine="480"/>
    </w:pPr>
  </w:style>
  <w:style w:type="paragraph" w:customStyle="1" w:styleId="afffffffffffff7">
    <w:name w:val="标准称谓"/>
    <w:next w:val="aff"/>
    <w:pPr>
      <w:widowControl w:val="0"/>
      <w:kinsoku w:val="0"/>
      <w:overflowPunct w:val="0"/>
      <w:autoSpaceDE w:val="0"/>
      <w:autoSpaceDN w:val="0"/>
      <w:spacing w:line="0" w:lineRule="atLeast"/>
      <w:jc w:val="distribute"/>
    </w:pPr>
    <w:rPr>
      <w:rFonts w:ascii="宋体" w:hint="eastAsia"/>
      <w:b/>
      <w:bCs/>
      <w:spacing w:val="20"/>
      <w:w w:val="148"/>
      <w:sz w:val="52"/>
    </w:rPr>
  </w:style>
  <w:style w:type="paragraph" w:customStyle="1" w:styleId="af">
    <w:name w:val="附录图标题"/>
    <w:next w:val="affffffff9"/>
    <w:pPr>
      <w:numPr>
        <w:numId w:val="53"/>
      </w:numPr>
      <w:jc w:val="center"/>
    </w:pPr>
    <w:rPr>
      <w:rFonts w:ascii="黑体" w:eastAsia="黑体" w:hint="eastAsia"/>
      <w:sz w:val="21"/>
    </w:rPr>
  </w:style>
  <w:style w:type="paragraph" w:customStyle="1" w:styleId="font10">
    <w:name w:val="font10"/>
    <w:basedOn w:val="aff"/>
    <w:pPr>
      <w:spacing w:before="100" w:beforeAutospacing="1" w:after="100" w:afterAutospacing="1"/>
    </w:pPr>
    <w:rPr>
      <w:rFonts w:ascii="Verdana" w:hAnsi="Verdana"/>
      <w:sz w:val="20"/>
      <w:szCs w:val="20"/>
    </w:rPr>
  </w:style>
  <w:style w:type="paragraph" w:customStyle="1" w:styleId="xl59">
    <w:name w:val="xl59"/>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60">
    <w:name w:val="xl60"/>
    <w:basedOn w:val="aff"/>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erdana" w:hAnsi="Verdana"/>
      <w:sz w:val="20"/>
      <w:szCs w:val="20"/>
    </w:rPr>
  </w:style>
  <w:style w:type="paragraph" w:customStyle="1" w:styleId="CharCharCharCharCharCharCharCharCharChar">
    <w:name w:val="Char Char Char Char Char Char Char Char Char Char"/>
    <w:basedOn w:val="aff"/>
    <w:rPr>
      <w:rFonts w:ascii="Tahoma" w:hAnsi="Tahoma"/>
      <w:szCs w:val="20"/>
    </w:rPr>
  </w:style>
  <w:style w:type="paragraph" w:customStyle="1" w:styleId="xl30">
    <w:name w:val="xl30"/>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afffffffffffff8">
    <w:name w:val="无目录标题"/>
    <w:basedOn w:val="aff"/>
    <w:pPr>
      <w:topLinePunct/>
      <w:adjustRightInd w:val="0"/>
      <w:snapToGrid w:val="0"/>
      <w:spacing w:before="1440" w:after="1040"/>
      <w:jc w:val="center"/>
    </w:pPr>
    <w:rPr>
      <w:rFonts w:ascii="Times New Roman" w:eastAsia="黑体" w:hAnsi="Times New Roman"/>
      <w:spacing w:val="8"/>
      <w:kern w:val="56"/>
      <w:sz w:val="30"/>
      <w:szCs w:val="20"/>
    </w:rPr>
  </w:style>
  <w:style w:type="paragraph" w:customStyle="1" w:styleId="xl76">
    <w:name w:val="xl76"/>
    <w:basedOn w:val="aff"/>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erdana" w:hAnsi="Verdana"/>
      <w:sz w:val="20"/>
      <w:szCs w:val="20"/>
    </w:rPr>
  </w:style>
  <w:style w:type="paragraph" w:customStyle="1" w:styleId="CharChar1CharCharChar1Char2">
    <w:name w:val="Char Char1 Char Char Char1 Char2"/>
    <w:basedOn w:val="aff"/>
    <w:pPr>
      <w:spacing w:beforeLines="100" w:before="312" w:after="160" w:line="240" w:lineRule="exact"/>
    </w:pPr>
    <w:rPr>
      <w:rFonts w:ascii="Verdana" w:hAnsi="Verdana"/>
      <w:sz w:val="20"/>
      <w:szCs w:val="20"/>
      <w:lang w:eastAsia="en-US"/>
    </w:rPr>
  </w:style>
  <w:style w:type="paragraph" w:customStyle="1" w:styleId="afffffffffffff9">
    <w:name w:val="方欣副标题"/>
    <w:basedOn w:val="aff"/>
    <w:pPr>
      <w:spacing w:line="360" w:lineRule="auto"/>
      <w:jc w:val="right"/>
    </w:pPr>
    <w:rPr>
      <w:rFonts w:ascii="Book Antiqua" w:eastAsia="黑体" w:hAnsi="Book Antiqua"/>
      <w:sz w:val="44"/>
      <w:szCs w:val="20"/>
    </w:rPr>
  </w:style>
  <w:style w:type="paragraph" w:customStyle="1" w:styleId="ParaCharCharCharCharCharCharChar">
    <w:name w:val="默认段落字体 Para Char Char Char Char Char Char Char"/>
    <w:basedOn w:val="aff"/>
    <w:rPr>
      <w:rFonts w:ascii="Tahoma" w:hAnsi="Tahoma"/>
      <w:szCs w:val="20"/>
    </w:rPr>
  </w:style>
  <w:style w:type="paragraph" w:customStyle="1" w:styleId="CM5">
    <w:name w:val="CM5"/>
    <w:basedOn w:val="aff"/>
    <w:next w:val="aff"/>
    <w:pPr>
      <w:autoSpaceDE w:val="0"/>
      <w:autoSpaceDN w:val="0"/>
      <w:adjustRightInd w:val="0"/>
      <w:spacing w:line="468" w:lineRule="atLeast"/>
    </w:pPr>
    <w:rPr>
      <w:rFonts w:ascii="Sim Sun" w:eastAsia="Sim Sun" w:hAnsi="Times New Roman" w:hint="eastAsia"/>
    </w:rPr>
  </w:style>
  <w:style w:type="paragraph" w:customStyle="1" w:styleId="3h33Heading3hidden2hh31h32SectionHeading23Al">
    <w:name w:val="样式 样式 标题 3h33Heading 3 hidden2hh31h32SectionHeading 2.3(Al... + ..."/>
    <w:basedOn w:val="aff"/>
    <w:pPr>
      <w:keepNext/>
      <w:keepLines/>
      <w:tabs>
        <w:tab w:val="left" w:pos="1980"/>
      </w:tabs>
      <w:adjustRightInd w:val="0"/>
      <w:spacing w:before="240" w:after="40" w:line="300" w:lineRule="auto"/>
      <w:ind w:left="1980" w:hanging="420"/>
      <w:outlineLvl w:val="2"/>
    </w:pPr>
    <w:rPr>
      <w:rFonts w:ascii="Times New Roman" w:hAnsi="Times New Roman"/>
      <w:b/>
      <w:bCs/>
      <w:sz w:val="28"/>
      <w:szCs w:val="20"/>
    </w:rPr>
  </w:style>
  <w:style w:type="paragraph" w:customStyle="1" w:styleId="BPbodytextChar">
    <w:name w:val="BP body text Char"/>
    <w:basedOn w:val="aff"/>
    <w:pPr>
      <w:spacing w:before="240" w:after="240" w:line="360" w:lineRule="auto"/>
      <w:ind w:firstLine="461"/>
    </w:pPr>
    <w:rPr>
      <w:rFonts w:ascii="Arial" w:hAnsi="Arial" w:cs="Arial"/>
      <w:sz w:val="22"/>
    </w:rPr>
  </w:style>
  <w:style w:type="paragraph" w:customStyle="1" w:styleId="4">
    <w:name w:val="正文样式4－◆"/>
    <w:basedOn w:val="aff"/>
    <w:pPr>
      <w:numPr>
        <w:numId w:val="54"/>
      </w:numPr>
      <w:spacing w:beforeLines="50" w:before="156" w:afterLines="50" w:after="156" w:line="360" w:lineRule="auto"/>
      <w:ind w:leftChars="400" w:left="600" w:hangingChars="200" w:hanging="200"/>
    </w:pPr>
    <w:rPr>
      <w:rFonts w:ascii="Times New Roman" w:hAnsi="Times New Roman"/>
    </w:rPr>
  </w:style>
  <w:style w:type="paragraph" w:customStyle="1" w:styleId="xl88">
    <w:name w:val="xl88"/>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2Char2CharChar">
    <w:name w:val="样式 样式 首行缩进:  2 字符 Char + 首行缩进:  2 字符 Char Char"/>
    <w:basedOn w:val="aff"/>
    <w:pPr>
      <w:spacing w:line="360" w:lineRule="auto"/>
      <w:ind w:firstLineChars="200" w:firstLine="480"/>
    </w:pPr>
    <w:rPr>
      <w:rFonts w:ascii="Times New Roman" w:eastAsia="仿宋_GB2312" w:hAnsi="Times New Roman"/>
      <w:kern w:val="24"/>
    </w:rPr>
  </w:style>
  <w:style w:type="paragraph" w:customStyle="1" w:styleId="151">
    <w:name w:val="样式 宋体 小四 行距: 1.5 倍行距"/>
    <w:basedOn w:val="aff"/>
    <w:pPr>
      <w:spacing w:line="360" w:lineRule="auto"/>
      <w:ind w:firstLineChars="200" w:firstLine="200"/>
    </w:pPr>
    <w:rPr>
      <w:szCs w:val="20"/>
    </w:rPr>
  </w:style>
  <w:style w:type="paragraph" w:customStyle="1" w:styleId="2fffb">
    <w:name w:val="正文式样2"/>
    <w:basedOn w:val="aff"/>
    <w:pPr>
      <w:spacing w:after="240" w:line="360" w:lineRule="auto"/>
      <w:ind w:rightChars="100" w:right="180" w:firstLineChars="225" w:firstLine="540"/>
    </w:pPr>
    <w:rPr>
      <w:rFonts w:ascii="Times New Roman" w:eastAsia="楷体_GB2312" w:hAnsi="Times New Roman"/>
      <w:szCs w:val="20"/>
      <w:lang w:eastAsia="en-US"/>
    </w:rPr>
  </w:style>
  <w:style w:type="paragraph" w:customStyle="1" w:styleId="test">
    <w:name w:val="test"/>
    <w:basedOn w:val="aff"/>
    <w:pPr>
      <w:spacing w:line="360" w:lineRule="auto"/>
      <w:ind w:firstLine="420"/>
    </w:pPr>
    <w:rPr>
      <w:rFonts w:ascii="Times New Roman" w:hAnsi="Times New Roman"/>
    </w:rPr>
  </w:style>
  <w:style w:type="paragraph" w:customStyle="1" w:styleId="afffffffffffffa">
    <w:name w:val="段落正文"/>
    <w:basedOn w:val="aff"/>
    <w:pPr>
      <w:spacing w:beforeLines="50" w:before="156" w:line="360" w:lineRule="auto"/>
      <w:ind w:firstLineChars="200" w:firstLine="200"/>
    </w:pPr>
    <w:rPr>
      <w:rFonts w:ascii="Times New Roman" w:hAnsi="Times New Roman"/>
      <w:spacing w:val="2"/>
    </w:rPr>
  </w:style>
  <w:style w:type="paragraph" w:customStyle="1" w:styleId="Para">
    <w:name w:val="默认段落字体 Para"/>
    <w:basedOn w:val="aff"/>
    <w:pPr>
      <w:adjustRightInd w:val="0"/>
      <w:spacing w:line="360" w:lineRule="auto"/>
    </w:pPr>
    <w:rPr>
      <w:rFonts w:ascii="Times New Roman" w:hAnsi="Times New Roman"/>
      <w:szCs w:val="20"/>
    </w:rPr>
  </w:style>
  <w:style w:type="paragraph" w:customStyle="1" w:styleId="afffffffffffffb">
    <w:name w:val="图表"/>
    <w:basedOn w:val="aff"/>
    <w:pPr>
      <w:spacing w:line="360" w:lineRule="auto"/>
      <w:jc w:val="center"/>
    </w:pPr>
    <w:rPr>
      <w:rFonts w:ascii="Times New Roman" w:hAnsi="Times New Roman"/>
      <w:szCs w:val="20"/>
    </w:rPr>
  </w:style>
  <w:style w:type="paragraph" w:customStyle="1" w:styleId="afffffffffffffc">
    <w:name w:val="标准标志"/>
    <w:next w:val="aff"/>
    <w:pPr>
      <w:shd w:val="solid" w:color="FFFFFF" w:fill="FFFFFF"/>
      <w:spacing w:line="0" w:lineRule="atLeast"/>
      <w:jc w:val="right"/>
    </w:pPr>
    <w:rPr>
      <w:b/>
      <w:w w:val="130"/>
      <w:sz w:val="96"/>
    </w:rPr>
  </w:style>
  <w:style w:type="paragraph" w:customStyle="1" w:styleId="afffffffffffffd">
    <w:name w:val="标题（无编号）"/>
    <w:basedOn w:val="42"/>
    <w:pPr>
      <w:tabs>
        <w:tab w:val="left" w:pos="2040"/>
      </w:tabs>
      <w:spacing w:before="78" w:after="78" w:line="240" w:lineRule="auto"/>
      <w:ind w:left="0" w:hangingChars="200" w:hanging="200"/>
    </w:pPr>
    <w:rPr>
      <w:rFonts w:ascii="Arial" w:eastAsia="黑体" w:hAnsi="黑体"/>
      <w:sz w:val="30"/>
    </w:rPr>
  </w:style>
  <w:style w:type="paragraph" w:customStyle="1" w:styleId="enumlev1">
    <w:name w:val="enumlev1"/>
    <w:basedOn w:val="aff"/>
    <w:pPr>
      <w:tabs>
        <w:tab w:val="left" w:pos="794"/>
        <w:tab w:val="left" w:pos="1191"/>
        <w:tab w:val="left" w:pos="1588"/>
        <w:tab w:val="left" w:pos="1985"/>
      </w:tabs>
      <w:overflowPunct w:val="0"/>
      <w:autoSpaceDE w:val="0"/>
      <w:autoSpaceDN w:val="0"/>
      <w:adjustRightInd w:val="0"/>
      <w:spacing w:before="86"/>
      <w:ind w:left="1191" w:hanging="397"/>
    </w:pPr>
    <w:rPr>
      <w:rFonts w:ascii="Times" w:hAnsi="Times"/>
      <w:sz w:val="20"/>
      <w:szCs w:val="20"/>
      <w:lang w:val="en-GB" w:eastAsia="en-US"/>
    </w:rPr>
  </w:style>
  <w:style w:type="paragraph" w:customStyle="1" w:styleId="afffffffffffffe">
    <w:name w:val="注："/>
    <w:next w:val="affffffff9"/>
    <w:pPr>
      <w:widowControl w:val="0"/>
      <w:tabs>
        <w:tab w:val="left" w:pos="840"/>
      </w:tabs>
      <w:autoSpaceDE w:val="0"/>
      <w:autoSpaceDN w:val="0"/>
      <w:ind w:left="840" w:hanging="420"/>
      <w:jc w:val="both"/>
    </w:pPr>
    <w:rPr>
      <w:rFonts w:ascii="宋体" w:hint="eastAsia"/>
      <w:sz w:val="18"/>
    </w:rPr>
  </w:style>
  <w:style w:type="paragraph" w:customStyle="1" w:styleId="AINDENTEDPARA">
    <w:name w:val="A INDENTED PARA"/>
    <w:basedOn w:val="aff"/>
    <w:pPr>
      <w:spacing w:line="360" w:lineRule="auto"/>
      <w:ind w:left="331" w:right="144"/>
    </w:pPr>
    <w:rPr>
      <w:rFonts w:ascii="Book Antiqua" w:hAnsi="Book Antiqua"/>
      <w:sz w:val="22"/>
      <w:szCs w:val="20"/>
    </w:rPr>
  </w:style>
  <w:style w:type="paragraph" w:customStyle="1" w:styleId="TableEntry2">
    <w:name w:val="TableEntry2"/>
    <w:basedOn w:val="aff"/>
    <w:pPr>
      <w:tabs>
        <w:tab w:val="left" w:pos="497"/>
      </w:tabs>
      <w:spacing w:before="60" w:after="60"/>
    </w:pPr>
    <w:rPr>
      <w:rFonts w:ascii="Arial" w:hAnsi="Arial"/>
      <w:sz w:val="20"/>
      <w:szCs w:val="20"/>
    </w:rPr>
  </w:style>
  <w:style w:type="paragraph" w:customStyle="1" w:styleId="xl52">
    <w:name w:val="xl52"/>
    <w:basedOn w:val="aff"/>
    <w:pPr>
      <w:spacing w:before="100" w:beforeAutospacing="1" w:after="100" w:afterAutospacing="1"/>
      <w:jc w:val="center"/>
    </w:pPr>
    <w:rPr>
      <w:rFonts w:ascii="Verdana" w:hAnsi="Verdana"/>
    </w:rPr>
  </w:style>
  <w:style w:type="paragraph" w:customStyle="1" w:styleId="xl58">
    <w:name w:val="xl58"/>
    <w:basedOn w:val="aff"/>
    <w:pPr>
      <w:spacing w:before="100" w:beforeAutospacing="1" w:after="100" w:afterAutospacing="1"/>
    </w:pPr>
    <w:rPr>
      <w:rFonts w:ascii="Verdana" w:hAnsi="Verdana"/>
      <w:sz w:val="20"/>
      <w:szCs w:val="20"/>
    </w:rPr>
  </w:style>
  <w:style w:type="paragraph" w:customStyle="1" w:styleId="CharChar1Char">
    <w:name w:val="方案正文 Char Char1 Char"/>
    <w:basedOn w:val="aff"/>
    <w:pPr>
      <w:spacing w:before="156" w:line="360" w:lineRule="auto"/>
      <w:ind w:firstLineChars="171" w:firstLine="359"/>
    </w:pPr>
    <w:rPr>
      <w:rFonts w:ascii="Arial" w:hAnsi="Arial"/>
      <w:szCs w:val="21"/>
    </w:rPr>
  </w:style>
  <w:style w:type="paragraph" w:customStyle="1" w:styleId="wellhope1">
    <w:name w:val="wellhope插图"/>
    <w:basedOn w:val="70"/>
    <w:next w:val="aff"/>
    <w:pPr>
      <w:numPr>
        <w:numId w:val="0"/>
      </w:numPr>
      <w:spacing w:before="156" w:after="156" w:line="319" w:lineRule="auto"/>
    </w:pPr>
    <w:rPr>
      <w:rFonts w:ascii="Times New Roman" w:hAnsi="Times New Roman"/>
      <w:szCs w:val="20"/>
    </w:rPr>
  </w:style>
  <w:style w:type="paragraph" w:customStyle="1" w:styleId="2H2Heading2HiddenHeading2CCBSPIM22ndlevelh22H1">
    <w:name w:val="样式 标题 2H2Heading 2 HiddenHeading 2 CCBSPIM22nd levelh22H...1"/>
    <w:basedOn w:val="21"/>
    <w:pPr>
      <w:tabs>
        <w:tab w:val="left" w:pos="567"/>
      </w:tabs>
      <w:spacing w:after="156" w:line="360" w:lineRule="auto"/>
      <w:ind w:left="525" w:hanging="525"/>
    </w:pPr>
    <w:rPr>
      <w:rFonts w:ascii="华文细黑" w:eastAsia="华文细黑" w:hAnsi="华文细黑"/>
      <w:szCs w:val="20"/>
    </w:rPr>
  </w:style>
  <w:style w:type="paragraph" w:customStyle="1" w:styleId="a0">
    <w:name w:val="标书正文"/>
    <w:basedOn w:val="aff"/>
    <w:qFormat/>
    <w:pPr>
      <w:numPr>
        <w:ilvl w:val="1"/>
        <w:numId w:val="55"/>
      </w:numPr>
      <w:spacing w:after="120" w:line="300" w:lineRule="auto"/>
    </w:pPr>
    <w:rPr>
      <w:color w:val="000000"/>
      <w:szCs w:val="20"/>
    </w:rPr>
  </w:style>
  <w:style w:type="paragraph" w:customStyle="1" w:styleId="affffffffffffff">
    <w:name w:val="四号正文"/>
    <w:basedOn w:val="aff"/>
    <w:pPr>
      <w:spacing w:line="360" w:lineRule="auto"/>
      <w:ind w:firstLineChars="200" w:firstLine="560"/>
    </w:pPr>
    <w:rPr>
      <w:rFonts w:ascii="Times New Roman" w:hAnsi="Times New Roman"/>
      <w:sz w:val="28"/>
      <w:szCs w:val="28"/>
    </w:rPr>
  </w:style>
  <w:style w:type="paragraph" w:customStyle="1" w:styleId="111">
    <w:name w:val="正文111"/>
    <w:basedOn w:val="aff"/>
    <w:pPr>
      <w:spacing w:after="156" w:line="360" w:lineRule="auto"/>
      <w:ind w:firstLineChars="200" w:firstLine="480"/>
    </w:pPr>
    <w:rPr>
      <w:rFonts w:ascii="华文细黑" w:eastAsia="华文细黑" w:hAnsi="华文细黑"/>
      <w:szCs w:val="20"/>
    </w:rPr>
  </w:style>
  <w:style w:type="paragraph" w:customStyle="1" w:styleId="wellhope">
    <w:name w:val="wellhope编号"/>
    <w:basedOn w:val="70"/>
    <w:next w:val="wellhope0"/>
    <w:pPr>
      <w:numPr>
        <w:ilvl w:val="0"/>
        <w:numId w:val="56"/>
      </w:numPr>
      <w:spacing w:before="156" w:after="156"/>
    </w:pPr>
    <w:rPr>
      <w:rFonts w:ascii="Times New Roman" w:hAnsi="Times New Roman"/>
      <w:szCs w:val="20"/>
    </w:rPr>
  </w:style>
  <w:style w:type="paragraph" w:customStyle="1" w:styleId="affffffffffffff0">
    <w:name w:val="正文段"/>
    <w:basedOn w:val="aff"/>
    <w:pPr>
      <w:spacing w:before="156" w:line="360" w:lineRule="auto"/>
      <w:ind w:left="-2" w:firstLineChars="225" w:firstLine="540"/>
    </w:pPr>
    <w:rPr>
      <w:rFonts w:ascii="Times New Roman" w:hAnsi="Times New Roman"/>
      <w:bCs/>
      <w:szCs w:val="36"/>
    </w:rPr>
  </w:style>
  <w:style w:type="paragraph" w:customStyle="1" w:styleId="My0">
    <w:name w:val="My正文"/>
    <w:basedOn w:val="aff"/>
    <w:pPr>
      <w:adjustRightInd w:val="0"/>
      <w:spacing w:line="300" w:lineRule="auto"/>
      <w:ind w:firstLine="567"/>
    </w:pPr>
    <w:rPr>
      <w:rFonts w:ascii="Arial" w:hAnsi="Arial"/>
      <w:szCs w:val="20"/>
    </w:rPr>
  </w:style>
  <w:style w:type="paragraph" w:customStyle="1" w:styleId="ac">
    <w:name w:val="列项·"/>
    <w:pPr>
      <w:numPr>
        <w:numId w:val="57"/>
      </w:numPr>
      <w:tabs>
        <w:tab w:val="left" w:pos="840"/>
      </w:tabs>
      <w:ind w:left="840" w:hangingChars="200" w:hanging="420"/>
      <w:jc w:val="both"/>
    </w:pPr>
    <w:rPr>
      <w:rFonts w:ascii="宋体" w:hint="eastAsia"/>
      <w:sz w:val="21"/>
    </w:rPr>
  </w:style>
  <w:style w:type="paragraph" w:customStyle="1" w:styleId="font5">
    <w:name w:val="font5"/>
    <w:basedOn w:val="aff"/>
    <w:pPr>
      <w:spacing w:before="100" w:beforeAutospacing="1" w:after="100" w:afterAutospacing="1"/>
    </w:pPr>
    <w:rPr>
      <w:rFonts w:cs="Arial Unicode MS" w:hint="eastAsia"/>
      <w:sz w:val="18"/>
      <w:szCs w:val="18"/>
    </w:rPr>
  </w:style>
  <w:style w:type="paragraph" w:customStyle="1" w:styleId="affffffffffffff1">
    <w:name w:val="封面标准名称"/>
    <w:pPr>
      <w:widowControl w:val="0"/>
      <w:spacing w:line="680" w:lineRule="atLeast"/>
      <w:jc w:val="center"/>
    </w:pPr>
    <w:rPr>
      <w:rFonts w:ascii="黑体" w:eastAsia="黑体" w:hint="eastAsia"/>
      <w:sz w:val="52"/>
    </w:rPr>
  </w:style>
  <w:style w:type="paragraph" w:customStyle="1" w:styleId="CharChar1CharCharCharCharCharChar">
    <w:name w:val="Char Char1 Char Char Char Char Char Char"/>
    <w:basedOn w:val="aff"/>
    <w:pPr>
      <w:spacing w:after="160" w:line="240" w:lineRule="exact"/>
    </w:pPr>
    <w:rPr>
      <w:rFonts w:ascii="Verdana" w:eastAsia="仿宋_GB2312" w:hAnsi="Verdana"/>
      <w:szCs w:val="20"/>
      <w:lang w:eastAsia="en-US"/>
    </w:rPr>
  </w:style>
  <w:style w:type="paragraph" w:customStyle="1" w:styleId="content2">
    <w:name w:val="content2"/>
    <w:basedOn w:val="aff"/>
    <w:pPr>
      <w:spacing w:before="100" w:beforeAutospacing="1" w:after="100" w:afterAutospacing="1" w:line="312" w:lineRule="auto"/>
    </w:pPr>
    <w:rPr>
      <w:rFonts w:ascii="ˎ̥" w:eastAsia="仿宋_GB2312" w:hAnsi="ˎ̥"/>
      <w:color w:val="080872"/>
      <w:sz w:val="20"/>
      <w:szCs w:val="20"/>
    </w:rPr>
  </w:style>
  <w:style w:type="paragraph" w:customStyle="1" w:styleId="HeadingBase">
    <w:name w:val="Heading Base"/>
    <w:basedOn w:val="afff"/>
    <w:next w:val="afff"/>
    <w:pPr>
      <w:keepNext/>
      <w:keepLines/>
      <w:spacing w:before="240" w:after="240" w:line="240" w:lineRule="atLeast"/>
    </w:pPr>
    <w:rPr>
      <w:caps/>
    </w:rPr>
  </w:style>
  <w:style w:type="paragraph" w:customStyle="1" w:styleId="4a">
    <w:name w:val="样式4"/>
    <w:basedOn w:val="aff"/>
    <w:rPr>
      <w:rFonts w:ascii="Times" w:eastAsia="黑体" w:hAnsi="Times"/>
      <w:sz w:val="28"/>
      <w:szCs w:val="28"/>
    </w:rPr>
  </w:style>
  <w:style w:type="paragraph" w:customStyle="1" w:styleId="affffffffffffff2">
    <w:name w:val="样式 题注 + (中文) 新宋体 居中"/>
    <w:basedOn w:val="aff8"/>
    <w:pPr>
      <w:spacing w:before="152" w:after="160" w:line="360" w:lineRule="auto"/>
      <w:jc w:val="center"/>
    </w:pPr>
    <w:rPr>
      <w:rFonts w:eastAsia="新宋体" w:cs="Times New Roman"/>
      <w:sz w:val="21"/>
      <w:szCs w:val="21"/>
    </w:rPr>
  </w:style>
  <w:style w:type="paragraph" w:customStyle="1" w:styleId="MY1GB231211410">
    <w:name w:val="样式MY1 仿宋_GB2312 四号 首行缩进:  1.14 厘米 行距: 最小值 10 磅"/>
    <w:basedOn w:val="aff"/>
    <w:pPr>
      <w:spacing w:line="200" w:lineRule="atLeast"/>
      <w:ind w:firstLine="645"/>
    </w:pPr>
    <w:rPr>
      <w:rFonts w:ascii="仿宋_GB2312" w:eastAsia="仿宋_GB2312" w:hAnsi="Times New Roman" w:hint="eastAsia"/>
      <w:sz w:val="28"/>
      <w:szCs w:val="20"/>
    </w:rPr>
  </w:style>
  <w:style w:type="paragraph" w:customStyle="1" w:styleId="215">
    <w:name w:val="样式 标题 2 + 行距: 1.5 倍行距"/>
    <w:basedOn w:val="21"/>
    <w:pPr>
      <w:numPr>
        <w:numId w:val="47"/>
      </w:numPr>
      <w:tabs>
        <w:tab w:val="left" w:pos="425"/>
      </w:tabs>
      <w:spacing w:line="360" w:lineRule="auto"/>
    </w:pPr>
    <w:rPr>
      <w:rFonts w:ascii="Arial" w:eastAsia="宋体" w:hAnsi="黑体"/>
      <w:bCs w:val="0"/>
      <w:szCs w:val="20"/>
    </w:rPr>
  </w:style>
  <w:style w:type="paragraph" w:customStyle="1" w:styleId="xl34">
    <w:name w:val="xl34"/>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2fffc">
    <w:name w:val="正文 2"/>
    <w:basedOn w:val="aff"/>
    <w:rPr>
      <w:rFonts w:ascii="Times New Roman" w:hAnsi="Times New Roman"/>
      <w:szCs w:val="20"/>
    </w:rPr>
  </w:style>
  <w:style w:type="paragraph" w:customStyle="1" w:styleId="Charfd">
    <w:name w:val="默认段落字体 Char"/>
    <w:basedOn w:val="aff"/>
    <w:rPr>
      <w:rFonts w:ascii="Tahoma" w:hAnsi="Tahoma"/>
      <w:szCs w:val="20"/>
    </w:rPr>
  </w:style>
  <w:style w:type="paragraph" w:customStyle="1" w:styleId="Charfe">
    <w:name w:val="表格标题黑体居中 Char"/>
    <w:basedOn w:val="aff"/>
    <w:pPr>
      <w:spacing w:after="120" w:line="360" w:lineRule="auto"/>
      <w:jc w:val="center"/>
    </w:pPr>
    <w:rPr>
      <w:rFonts w:ascii="黑体" w:eastAsia="黑体" w:hAnsi="Times New Roman" w:hint="eastAsia"/>
      <w:b/>
      <w:bCs/>
      <w:sz w:val="30"/>
      <w:szCs w:val="20"/>
    </w:rPr>
  </w:style>
  <w:style w:type="paragraph" w:customStyle="1" w:styleId="xl96">
    <w:name w:val="xl96"/>
    <w:basedOn w:val="aff"/>
    <w:pPr>
      <w:spacing w:before="100" w:beforeAutospacing="1" w:after="100" w:afterAutospacing="1"/>
    </w:pPr>
    <w:rPr>
      <w:rFonts w:ascii="Verdana" w:hAnsi="Verdana"/>
      <w:b/>
      <w:bCs/>
      <w:sz w:val="20"/>
      <w:szCs w:val="20"/>
    </w:rPr>
  </w:style>
  <w:style w:type="paragraph" w:customStyle="1" w:styleId="64">
    <w:name w:val="样式6"/>
    <w:basedOn w:val="3h3H3sect123l3CT3rdlevel3111BOD0headi"/>
    <w:pPr>
      <w:ind w:left="720" w:hanging="720"/>
    </w:pPr>
  </w:style>
  <w:style w:type="paragraph" w:customStyle="1" w:styleId="STEPNUMBERING">
    <w:name w:val="STEP NUMBERING"/>
    <w:basedOn w:val="Normal-Table"/>
    <w:pPr>
      <w:tabs>
        <w:tab w:val="left" w:pos="1440"/>
      </w:tabs>
      <w:ind w:left="410" w:hanging="360"/>
    </w:pPr>
  </w:style>
  <w:style w:type="paragraph" w:customStyle="1" w:styleId="lulu1">
    <w:name w:val="lulu标题1"/>
    <w:basedOn w:val="12"/>
    <w:pPr>
      <w:pageBreakBefore/>
      <w:numPr>
        <w:numId w:val="0"/>
      </w:numPr>
      <w:adjustRightInd w:val="0"/>
      <w:spacing w:line="480" w:lineRule="auto"/>
      <w:textAlignment w:val="baseline"/>
    </w:pPr>
    <w:rPr>
      <w:rFonts w:ascii="黑体" w:hAnsi="黑体"/>
      <w:bCs w:val="0"/>
      <w:szCs w:val="20"/>
    </w:rPr>
  </w:style>
  <w:style w:type="paragraph" w:customStyle="1" w:styleId="CharChar1Char0">
    <w:name w:val="Char Char1 Char"/>
    <w:basedOn w:val="aff"/>
    <w:pPr>
      <w:snapToGrid w:val="0"/>
      <w:spacing w:before="120" w:after="160" w:line="360" w:lineRule="auto"/>
      <w:ind w:right="-360"/>
    </w:pPr>
    <w:rPr>
      <w:rFonts w:ascii="Arial" w:hAnsi="Arial"/>
      <w:lang w:eastAsia="en-US"/>
    </w:rPr>
  </w:style>
  <w:style w:type="paragraph" w:customStyle="1" w:styleId="xl68">
    <w:name w:val="xl68"/>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FF0000"/>
      <w:sz w:val="20"/>
      <w:szCs w:val="20"/>
    </w:rPr>
  </w:style>
  <w:style w:type="paragraph" w:customStyle="1" w:styleId="a3">
    <w:name w:val="章目"/>
    <w:basedOn w:val="aff"/>
    <w:pPr>
      <w:numPr>
        <w:numId w:val="58"/>
      </w:numPr>
      <w:spacing w:line="360" w:lineRule="auto"/>
    </w:pPr>
    <w:rPr>
      <w:rFonts w:ascii="Book Antiqua" w:hAnsi="Book Antiqua"/>
      <w:sz w:val="44"/>
      <w:szCs w:val="21"/>
    </w:rPr>
  </w:style>
  <w:style w:type="paragraph" w:customStyle="1" w:styleId="affffffffffffff3">
    <w:name w:val="试行"/>
    <w:basedOn w:val="aff"/>
    <w:pPr>
      <w:topLinePunct/>
      <w:adjustRightInd w:val="0"/>
      <w:spacing w:before="600"/>
      <w:jc w:val="center"/>
    </w:pPr>
    <w:rPr>
      <w:rFonts w:hAnsi="Times New Roman" w:hint="eastAsia"/>
      <w:kern w:val="24"/>
      <w:sz w:val="44"/>
      <w:szCs w:val="20"/>
    </w:rPr>
  </w:style>
  <w:style w:type="paragraph" w:customStyle="1" w:styleId="affffffffffffff4">
    <w:name w:val="附录五级条标题"/>
    <w:basedOn w:val="afb"/>
    <w:next w:val="affffffff9"/>
    <w:pPr>
      <w:numPr>
        <w:numId w:val="0"/>
      </w:numPr>
      <w:tabs>
        <w:tab w:val="clear" w:pos="2950"/>
        <w:tab w:val="left" w:pos="2520"/>
      </w:tabs>
      <w:ind w:left="2520" w:hanging="420"/>
      <w:outlineLvl w:val="6"/>
    </w:pPr>
  </w:style>
  <w:style w:type="paragraph" w:customStyle="1" w:styleId="xl90">
    <w:name w:val="xl90"/>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xl44">
    <w:name w:val="xl44"/>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0000"/>
      <w:sz w:val="20"/>
      <w:szCs w:val="20"/>
    </w:rPr>
  </w:style>
  <w:style w:type="paragraph" w:customStyle="1" w:styleId="xl27">
    <w:name w:val="xl27"/>
    <w:basedOn w:val="aff"/>
    <w:pPr>
      <w:spacing w:before="100" w:beforeAutospacing="1" w:after="100" w:afterAutospacing="1"/>
      <w:jc w:val="center"/>
    </w:pPr>
    <w:rPr>
      <w:rFonts w:ascii="Arial Unicode MS" w:eastAsia="Arial Unicode MS" w:hAnsi="Arial Unicode MS" w:cs="Arial Unicode MS"/>
    </w:rPr>
  </w:style>
  <w:style w:type="paragraph" w:customStyle="1" w:styleId="ASN1Cont">
    <w:name w:val="ASN.1 Cont."/>
    <w:basedOn w:val="ASN1"/>
    <w:pPr>
      <w:spacing w:before="0"/>
    </w:pPr>
  </w:style>
  <w:style w:type="paragraph" w:customStyle="1" w:styleId="affffffffffffff5">
    <w:name w:val="目次、标准名称标题"/>
    <w:basedOn w:val="afffffffffffb"/>
    <w:next w:val="affffffff9"/>
    <w:pPr>
      <w:spacing w:line="460" w:lineRule="atLeast"/>
    </w:pPr>
  </w:style>
  <w:style w:type="paragraph" w:customStyle="1" w:styleId="xl29">
    <w:name w:val="xl29"/>
    <w:basedOn w:val="aff"/>
    <w:pPr>
      <w:spacing w:before="100" w:beforeAutospacing="1" w:after="100" w:afterAutospacing="1"/>
      <w:jc w:val="center"/>
    </w:pPr>
    <w:rPr>
      <w:rFonts w:hint="eastAsia"/>
      <w:b/>
      <w:bCs/>
      <w:sz w:val="20"/>
      <w:szCs w:val="20"/>
    </w:rPr>
  </w:style>
  <w:style w:type="paragraph" w:customStyle="1" w:styleId="affffffffffffff6">
    <w:name w:val="目次、索引正文"/>
    <w:pPr>
      <w:spacing w:line="320" w:lineRule="atLeast"/>
      <w:jc w:val="both"/>
    </w:pPr>
    <w:rPr>
      <w:rFonts w:ascii="宋体" w:hint="eastAsia"/>
      <w:sz w:val="21"/>
    </w:rPr>
  </w:style>
  <w:style w:type="paragraph" w:customStyle="1" w:styleId="HeaderFirst">
    <w:name w:val="Header First"/>
    <w:basedOn w:val="afff7"/>
    <w:pPr>
      <w:pBdr>
        <w:bottom w:val="none" w:sz="0" w:space="0" w:color="auto"/>
      </w:pBdr>
      <w:tabs>
        <w:tab w:val="clear" w:pos="4153"/>
        <w:tab w:val="clear" w:pos="8306"/>
        <w:tab w:val="right" w:pos="9360"/>
      </w:tabs>
      <w:snapToGrid/>
      <w:jc w:val="both"/>
    </w:pPr>
    <w:rPr>
      <w:rFonts w:ascii="Arial" w:hAnsi="Arial"/>
      <w:sz w:val="20"/>
      <w:szCs w:val="20"/>
      <w:lang w:eastAsia="en-US"/>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aff"/>
    <w:pPr>
      <w:spacing w:after="160" w:line="240" w:lineRule="exact"/>
    </w:pPr>
    <w:rPr>
      <w:rFonts w:ascii="Verdana" w:hAnsi="Verdana"/>
      <w:sz w:val="20"/>
      <w:szCs w:val="20"/>
      <w:lang w:eastAsia="en-US"/>
    </w:rPr>
  </w:style>
  <w:style w:type="paragraph" w:customStyle="1" w:styleId="CharCharChar12">
    <w:name w:val="Char Char Char12"/>
    <w:basedOn w:val="aff"/>
    <w:pPr>
      <w:spacing w:afterLines="25" w:after="78" w:line="300" w:lineRule="auto"/>
    </w:pPr>
    <w:rPr>
      <w:rFonts w:ascii="Tahoma" w:hAnsi="Tahoma"/>
    </w:rPr>
  </w:style>
  <w:style w:type="paragraph" w:customStyle="1" w:styleId="84">
    <w:name w:val="8"/>
    <w:basedOn w:val="aff"/>
    <w:next w:val="38"/>
    <w:pPr>
      <w:adjustRightInd w:val="0"/>
      <w:spacing w:line="360" w:lineRule="auto"/>
      <w:ind w:firstLineChars="200" w:firstLine="480"/>
    </w:pPr>
    <w:rPr>
      <w:rFonts w:ascii="Tahoma" w:hAnsi="Tahoma"/>
      <w:kern w:val="24"/>
      <w:szCs w:val="20"/>
    </w:rPr>
  </w:style>
  <w:style w:type="paragraph" w:customStyle="1" w:styleId="Char1CharCharChar3">
    <w:name w:val="Char1 Char Char Char3"/>
    <w:basedOn w:val="aff"/>
    <w:rPr>
      <w:rFonts w:ascii="Tahoma" w:hAnsi="Tahoma"/>
      <w:szCs w:val="20"/>
    </w:rPr>
  </w:style>
  <w:style w:type="paragraph" w:customStyle="1" w:styleId="Charff">
    <w:name w:val="Char"/>
    <w:basedOn w:val="aff"/>
    <w:pPr>
      <w:tabs>
        <w:tab w:val="left" w:pos="420"/>
      </w:tabs>
      <w:ind w:left="420" w:hanging="420"/>
    </w:pPr>
    <w:rPr>
      <w:rFonts w:ascii="Tahoma" w:hAnsi="Tahoma"/>
      <w:sz w:val="28"/>
      <w:szCs w:val="20"/>
    </w:rPr>
  </w:style>
  <w:style w:type="paragraph" w:customStyle="1" w:styleId="affffffffffffff7">
    <w:name w:val="其他标准称谓"/>
    <w:pPr>
      <w:spacing w:line="0" w:lineRule="atLeast"/>
      <w:jc w:val="distribute"/>
    </w:pPr>
    <w:rPr>
      <w:rFonts w:ascii="黑体" w:eastAsia="黑体" w:hAnsi="宋体" w:hint="eastAsia"/>
      <w:sz w:val="52"/>
    </w:rPr>
  </w:style>
  <w:style w:type="paragraph" w:customStyle="1" w:styleId="a7">
    <w:name w:val="列项——（一级）"/>
    <w:pPr>
      <w:widowControl w:val="0"/>
      <w:numPr>
        <w:numId w:val="59"/>
      </w:numPr>
      <w:tabs>
        <w:tab w:val="left" w:pos="854"/>
      </w:tabs>
      <w:ind w:left="200" w:hangingChars="200" w:hanging="200"/>
      <w:jc w:val="both"/>
    </w:pPr>
    <w:rPr>
      <w:rFonts w:ascii="宋体" w:hint="eastAsia"/>
      <w:sz w:val="21"/>
    </w:rPr>
  </w:style>
  <w:style w:type="paragraph" w:customStyle="1" w:styleId="Bullet1">
    <w:name w:val="Bullet1"/>
    <w:basedOn w:val="aff"/>
    <w:pPr>
      <w:tabs>
        <w:tab w:val="left" w:pos="360"/>
      </w:tabs>
      <w:overflowPunct w:val="0"/>
      <w:autoSpaceDE w:val="0"/>
      <w:autoSpaceDN w:val="0"/>
      <w:adjustRightInd w:val="0"/>
      <w:ind w:left="360" w:hanging="360"/>
    </w:pPr>
    <w:rPr>
      <w:rFonts w:ascii="Arial" w:hAnsi="Arial"/>
      <w:szCs w:val="20"/>
    </w:rPr>
  </w:style>
  <w:style w:type="paragraph" w:customStyle="1" w:styleId="74">
    <w:name w:val="7"/>
    <w:basedOn w:val="aff"/>
    <w:next w:val="aff"/>
    <w:rPr>
      <w:rFonts w:ascii="楷体_GB2312" w:eastAsia="楷体_GB2312" w:hAnsi="Times New Roman"/>
    </w:rPr>
  </w:style>
  <w:style w:type="paragraph" w:customStyle="1" w:styleId="Paragraph2">
    <w:name w:val="Paragraph2"/>
    <w:basedOn w:val="aff"/>
    <w:pPr>
      <w:overflowPunct w:val="0"/>
      <w:autoSpaceDE w:val="0"/>
      <w:autoSpaceDN w:val="0"/>
      <w:adjustRightInd w:val="0"/>
      <w:spacing w:before="20" w:line="360" w:lineRule="auto"/>
      <w:ind w:firstLine="539"/>
    </w:pPr>
    <w:rPr>
      <w:rFonts w:ascii="Arial" w:hAnsi="Arial"/>
      <w:szCs w:val="20"/>
    </w:rPr>
  </w:style>
  <w:style w:type="paragraph" w:customStyle="1" w:styleId="Char1d">
    <w:name w:val="Char1"/>
    <w:basedOn w:val="aff"/>
    <w:pPr>
      <w:spacing w:after="160" w:line="240" w:lineRule="exact"/>
    </w:pPr>
    <w:rPr>
      <w:rFonts w:ascii="Verdana" w:hAnsi="Verdana"/>
      <w:sz w:val="20"/>
      <w:szCs w:val="20"/>
      <w:lang w:eastAsia="en-US"/>
    </w:rPr>
  </w:style>
  <w:style w:type="paragraph" w:customStyle="1" w:styleId="affffffffffffff8">
    <w:name w:val="列表（编号一级）（绿盟科技）"/>
    <w:basedOn w:val="affffffff5"/>
    <w:pPr>
      <w:tabs>
        <w:tab w:val="left" w:pos="735"/>
      </w:tabs>
      <w:spacing w:beforeLines="25" w:before="78"/>
      <w:ind w:left="735" w:hanging="735"/>
    </w:pPr>
    <w:rPr>
      <w:szCs w:val="21"/>
    </w:rPr>
  </w:style>
  <w:style w:type="paragraph" w:customStyle="1" w:styleId="affffffffffffff9">
    <w:name w:val="普通标题"/>
    <w:basedOn w:val="aff"/>
    <w:next w:val="aff7"/>
    <w:pPr>
      <w:pageBreakBefore/>
      <w:spacing w:before="624" w:after="312"/>
      <w:jc w:val="center"/>
    </w:pPr>
    <w:rPr>
      <w:rFonts w:ascii="Arial" w:eastAsia="黑体" w:hAnsi="Arial"/>
      <w:b/>
      <w:sz w:val="32"/>
      <w:szCs w:val="32"/>
    </w:rPr>
  </w:style>
  <w:style w:type="paragraph" w:customStyle="1" w:styleId="affffffffffffffa">
    <w:name w:val="四级无标题条"/>
    <w:basedOn w:val="aff"/>
    <w:pPr>
      <w:tabs>
        <w:tab w:val="left" w:pos="2940"/>
      </w:tabs>
      <w:spacing w:line="360" w:lineRule="auto"/>
      <w:ind w:left="2940" w:hanging="420"/>
    </w:pPr>
    <w:rPr>
      <w:rFonts w:ascii="Times New Roman" w:hAnsi="Times New Roman"/>
      <w:szCs w:val="20"/>
    </w:rPr>
  </w:style>
  <w:style w:type="paragraph" w:customStyle="1" w:styleId="Char1CharCharChar1">
    <w:name w:val="Char1 Char Char Char1"/>
    <w:basedOn w:val="aff"/>
    <w:rPr>
      <w:rFonts w:ascii="Tahoma" w:hAnsi="Tahoma"/>
      <w:szCs w:val="20"/>
    </w:rPr>
  </w:style>
  <w:style w:type="paragraph" w:customStyle="1" w:styleId="affffffffffffffb">
    <w:name w:val="方欣封面"/>
    <w:basedOn w:val="aff"/>
    <w:pPr>
      <w:spacing w:line="360" w:lineRule="auto"/>
      <w:jc w:val="right"/>
    </w:pPr>
    <w:rPr>
      <w:rFonts w:ascii="黑体" w:eastAsia="黑体" w:hint="eastAsia"/>
      <w:sz w:val="32"/>
      <w:szCs w:val="20"/>
    </w:rPr>
  </w:style>
  <w:style w:type="paragraph" w:customStyle="1" w:styleId="affffffffffffffc">
    <w:name w:val="样式 正文不空 + 小四 右 行距: 单倍行距"/>
    <w:basedOn w:val="aff"/>
    <w:pPr>
      <w:jc w:val="right"/>
    </w:pPr>
    <w:rPr>
      <w:rFonts w:ascii="Arial" w:hAnsi="Arial"/>
      <w:szCs w:val="20"/>
    </w:rPr>
  </w:style>
  <w:style w:type="paragraph" w:customStyle="1" w:styleId="1521">
    <w:name w:val="样式 正文标准－小四号 + 首行缩进 + 1.5行间距:  2 字符"/>
    <w:basedOn w:val="aff"/>
    <w:pPr>
      <w:spacing w:line="360" w:lineRule="auto"/>
      <w:ind w:firstLineChars="200" w:firstLine="480"/>
    </w:pPr>
    <w:rPr>
      <w:rFonts w:ascii="Times New Roman" w:hAnsi="Times New Roman"/>
      <w:szCs w:val="20"/>
    </w:rPr>
  </w:style>
  <w:style w:type="paragraph" w:customStyle="1" w:styleId="affffffffffffffd">
    <w:name w:val="二级无标题条"/>
    <w:basedOn w:val="aff"/>
    <w:pPr>
      <w:tabs>
        <w:tab w:val="left" w:pos="2100"/>
      </w:tabs>
      <w:spacing w:line="360" w:lineRule="auto"/>
      <w:ind w:left="2100" w:hanging="420"/>
    </w:pPr>
    <w:rPr>
      <w:rFonts w:ascii="Times New Roman" w:hAnsi="Times New Roman"/>
      <w:szCs w:val="20"/>
    </w:rPr>
  </w:style>
  <w:style w:type="paragraph" w:customStyle="1" w:styleId="095">
    <w:name w:val="样式 宋体 加粗 左侧:  0.95 厘米"/>
    <w:basedOn w:val="aff"/>
    <w:pPr>
      <w:spacing w:line="360" w:lineRule="auto"/>
      <w:ind w:firstLineChars="225" w:firstLine="225"/>
    </w:pPr>
    <w:rPr>
      <w:rFonts w:hint="eastAsia"/>
      <w:b/>
      <w:bCs/>
      <w:szCs w:val="20"/>
    </w:rPr>
  </w:style>
  <w:style w:type="paragraph" w:customStyle="1" w:styleId="20">
    <w:name w:val="项目2"/>
    <w:basedOn w:val="aff"/>
    <w:pPr>
      <w:numPr>
        <w:numId w:val="60"/>
      </w:numPr>
      <w:tabs>
        <w:tab w:val="clear" w:pos="425"/>
        <w:tab w:val="left" w:pos="850"/>
      </w:tabs>
      <w:spacing w:before="60" w:after="60" w:line="320" w:lineRule="atLeast"/>
      <w:ind w:left="850"/>
    </w:pPr>
    <w:rPr>
      <w:rFonts w:ascii="Times New Roman" w:hAnsi="Times New Roman"/>
      <w:szCs w:val="20"/>
    </w:rPr>
  </w:style>
  <w:style w:type="paragraph" w:customStyle="1" w:styleId="1fffa">
    <w:name w:val="样式 宋体 五号 两端对齐 行距: 单倍行距1"/>
    <w:basedOn w:val="aff"/>
    <w:pPr>
      <w:adjustRightInd w:val="0"/>
      <w:textAlignment w:val="baseline"/>
    </w:pPr>
    <w:rPr>
      <w:szCs w:val="20"/>
    </w:rPr>
  </w:style>
  <w:style w:type="paragraph" w:customStyle="1" w:styleId="ItemList">
    <w:name w:val="Item List"/>
    <w:pPr>
      <w:tabs>
        <w:tab w:val="left" w:pos="991"/>
        <w:tab w:val="decimal" w:pos="2211"/>
      </w:tabs>
      <w:spacing w:line="300" w:lineRule="auto"/>
      <w:ind w:left="2211" w:hanging="510"/>
      <w:jc w:val="both"/>
    </w:pPr>
    <w:rPr>
      <w:rFonts w:ascii="Arial" w:hAnsi="Arial" w:cs="Arial"/>
      <w:sz w:val="21"/>
      <w:szCs w:val="21"/>
    </w:rPr>
  </w:style>
  <w:style w:type="paragraph" w:customStyle="1" w:styleId="11212">
    <w:name w:val="样式 标题 1 + 四号 居中 段前: 12 磅 段后: 12 磅 行距: 单倍行距"/>
    <w:basedOn w:val="12"/>
    <w:pPr>
      <w:pageBreakBefore/>
      <w:tabs>
        <w:tab w:val="left" w:pos="720"/>
      </w:tabs>
      <w:adjustRightInd w:val="0"/>
      <w:ind w:left="0" w:firstLine="288"/>
      <w:jc w:val="center"/>
      <w:textAlignment w:val="baseline"/>
    </w:pPr>
    <w:rPr>
      <w:rFonts w:ascii="黑体" w:hAnsi="黑体"/>
      <w:sz w:val="28"/>
      <w:szCs w:val="20"/>
    </w:rPr>
  </w:style>
  <w:style w:type="paragraph" w:customStyle="1" w:styleId="153">
    <w:name w:val="行距: 1.5 倍行距"/>
    <w:basedOn w:val="aff"/>
    <w:pPr>
      <w:spacing w:line="360" w:lineRule="auto"/>
    </w:pPr>
    <w:rPr>
      <w:rFonts w:ascii="Times New Roman" w:hAnsi="Times New Roman"/>
    </w:rPr>
  </w:style>
  <w:style w:type="paragraph" w:customStyle="1" w:styleId="112">
    <w:name w:val="样式 节 + 段前: 1 行 段后: 1 行"/>
    <w:basedOn w:val="aff"/>
    <w:next w:val="aff7"/>
    <w:pPr>
      <w:spacing w:before="312" w:after="312"/>
    </w:pPr>
    <w:rPr>
      <w:rFonts w:ascii="Times New Roman" w:eastAsia="黑体" w:hAnsi="Times New Roman"/>
      <w:sz w:val="28"/>
      <w:szCs w:val="20"/>
    </w:rPr>
  </w:style>
  <w:style w:type="paragraph" w:customStyle="1" w:styleId="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2"/>
    <w:basedOn w:val="aff"/>
    <w:rPr>
      <w:rFonts w:ascii="Tahoma" w:hAnsi="Tahoma"/>
      <w:szCs w:val="20"/>
    </w:rPr>
  </w:style>
  <w:style w:type="paragraph" w:customStyle="1" w:styleId="c">
    <w:name w:val="c"/>
    <w:pPr>
      <w:widowControl w:val="0"/>
      <w:autoSpaceDE w:val="0"/>
      <w:autoSpaceDN w:val="0"/>
      <w:adjustRightInd w:val="0"/>
      <w:jc w:val="both"/>
    </w:pPr>
    <w:rPr>
      <w:rFonts w:ascii="Arial" w:hAnsi="Arial"/>
      <w:szCs w:val="24"/>
    </w:rPr>
  </w:style>
  <w:style w:type="paragraph" w:customStyle="1" w:styleId="1fffb">
    <w:name w:val="列出段落1"/>
    <w:basedOn w:val="aff"/>
    <w:pPr>
      <w:spacing w:line="300" w:lineRule="auto"/>
      <w:ind w:firstLineChars="200" w:firstLine="420"/>
    </w:pPr>
    <w:rPr>
      <w:rFonts w:ascii="Arial" w:hAnsi="Arial"/>
      <w:sz w:val="18"/>
      <w:szCs w:val="20"/>
    </w:rPr>
  </w:style>
  <w:style w:type="paragraph" w:customStyle="1" w:styleId="4b">
    <w:name w:val="标书标题4级"/>
    <w:basedOn w:val="a0"/>
    <w:pPr>
      <w:numPr>
        <w:numId w:val="0"/>
      </w:numPr>
      <w:spacing w:after="0" w:line="240" w:lineRule="auto"/>
      <w:ind w:firstLineChars="200" w:firstLine="564"/>
    </w:pPr>
    <w:rPr>
      <w:b/>
      <w:bCs/>
      <w:sz w:val="28"/>
    </w:rPr>
  </w:style>
  <w:style w:type="paragraph" w:customStyle="1" w:styleId="xl53">
    <w:name w:val="xl53"/>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yellow">
    <w:name w:val="yellow"/>
    <w:basedOn w:val="aff"/>
    <w:pPr>
      <w:spacing w:before="100" w:beforeAutospacing="1" w:after="100" w:afterAutospacing="1"/>
    </w:pPr>
    <w:rPr>
      <w:rFonts w:ascii="Verdana" w:hAnsi="Verdana"/>
      <w:b/>
      <w:bCs/>
      <w:color w:val="CC9900"/>
      <w:sz w:val="16"/>
      <w:szCs w:val="16"/>
    </w:rPr>
  </w:style>
  <w:style w:type="paragraph" w:customStyle="1" w:styleId="biaoti1">
    <w:name w:val="biaoti1"/>
    <w:basedOn w:val="12"/>
    <w:pPr>
      <w:pageBreakBefore/>
      <w:tabs>
        <w:tab w:val="left" w:pos="432"/>
      </w:tabs>
      <w:spacing w:line="360" w:lineRule="auto"/>
      <w:ind w:left="431" w:hanging="537"/>
    </w:pPr>
    <w:rPr>
      <w:rFonts w:ascii="黑体" w:hAnsi="黑体"/>
    </w:rPr>
  </w:style>
  <w:style w:type="paragraph" w:customStyle="1" w:styleId="CharCharCharCharCharCharCharCharCharCharCharCharCharCharCharChar3">
    <w:name w:val="Char Char Char Char Char Char Char Char Char Char Char Char Char Char Char Char3"/>
    <w:basedOn w:val="aff"/>
    <w:pPr>
      <w:tabs>
        <w:tab w:val="left" w:pos="360"/>
      </w:tabs>
    </w:pPr>
    <w:rPr>
      <w:rFonts w:ascii="Times New Roman" w:hAnsi="Times New Roman"/>
    </w:rPr>
  </w:style>
  <w:style w:type="paragraph" w:customStyle="1" w:styleId="2fffd">
    <w:name w:val="名称2"/>
    <w:basedOn w:val="aff"/>
    <w:pPr>
      <w:spacing w:line="360" w:lineRule="auto"/>
      <w:jc w:val="center"/>
    </w:pPr>
    <w:rPr>
      <w:rFonts w:hint="eastAsia"/>
      <w:b/>
      <w:spacing w:val="12"/>
      <w:sz w:val="44"/>
      <w:szCs w:val="44"/>
    </w:rPr>
  </w:style>
  <w:style w:type="paragraph" w:customStyle="1" w:styleId="affffffffffffffe">
    <w:name w:val="标准小四"/>
    <w:basedOn w:val="aff"/>
    <w:pPr>
      <w:spacing w:beforeLines="50" w:before="156" w:line="360" w:lineRule="auto"/>
      <w:ind w:firstLineChars="200" w:firstLine="480"/>
    </w:pPr>
    <w:rPr>
      <w:szCs w:val="28"/>
    </w:rPr>
  </w:style>
  <w:style w:type="paragraph" w:customStyle="1" w:styleId="xl48">
    <w:name w:val="xl48"/>
    <w:basedOn w:val="aff"/>
    <w:pPr>
      <w:spacing w:before="100" w:beforeAutospacing="1" w:after="100" w:afterAutospacing="1"/>
      <w:jc w:val="center"/>
    </w:pPr>
    <w:rPr>
      <w:rFonts w:ascii="Verdana" w:hAnsi="Verdana"/>
      <w:b/>
      <w:bCs/>
      <w:sz w:val="20"/>
      <w:szCs w:val="20"/>
    </w:rPr>
  </w:style>
  <w:style w:type="paragraph" w:customStyle="1" w:styleId="3sect123h33H3Heading3-oldCTLevel3TopicHeadi">
    <w:name w:val="样式 标题 3sect1.2.3h33H3Heading 3 - oldCTLevel 3 Topic Headi..."/>
    <w:basedOn w:val="34"/>
    <w:pPr>
      <w:numPr>
        <w:numId w:val="0"/>
      </w:numPr>
      <w:tabs>
        <w:tab w:val="left" w:pos="1080"/>
      </w:tabs>
      <w:adjustRightInd w:val="0"/>
      <w:spacing w:line="360" w:lineRule="auto"/>
    </w:pPr>
    <w:rPr>
      <w:rFonts w:ascii="Tahoma" w:hAnsi="Tahoma"/>
      <w:kern w:val="24"/>
      <w:szCs w:val="20"/>
    </w:rPr>
  </w:style>
  <w:style w:type="paragraph" w:customStyle="1" w:styleId="afffffffffffffff">
    <w:name w:val="标点正文"/>
    <w:basedOn w:val="aff"/>
    <w:rPr>
      <w:rFonts w:ascii="Times New Roman" w:hAnsi="Times New Roman"/>
      <w:color w:val="0000FF"/>
      <w:szCs w:val="28"/>
    </w:rPr>
  </w:style>
  <w:style w:type="paragraph" w:customStyle="1" w:styleId="afffffffffffffff0">
    <w:name w:val="项目编号"/>
    <w:basedOn w:val="aff"/>
    <w:pPr>
      <w:tabs>
        <w:tab w:val="left" w:pos="360"/>
      </w:tabs>
      <w:spacing w:line="360" w:lineRule="auto"/>
    </w:pPr>
    <w:rPr>
      <w:rFonts w:eastAsia="仿宋_GB2312" w:hAnsi="Times New Roman" w:hint="eastAsia"/>
      <w:szCs w:val="20"/>
    </w:rPr>
  </w:style>
  <w:style w:type="paragraph" w:customStyle="1" w:styleId="afffffffffffffff1">
    <w:name w:val="图表文字居中"/>
    <w:basedOn w:val="aff"/>
    <w:pPr>
      <w:adjustRightInd w:val="0"/>
      <w:snapToGrid w:val="0"/>
      <w:jc w:val="center"/>
    </w:pPr>
    <w:rPr>
      <w:rFonts w:ascii="Times New Roman" w:hAnsi="Times New Roman"/>
      <w:sz w:val="18"/>
    </w:rPr>
  </w:style>
  <w:style w:type="paragraph" w:customStyle="1" w:styleId="xl72">
    <w:name w:val="xl72"/>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2fffe">
    <w:name w:val="项目符号2"/>
    <w:basedOn w:val="a2"/>
    <w:pPr>
      <w:numPr>
        <w:numId w:val="0"/>
      </w:numPr>
      <w:tabs>
        <w:tab w:val="left" w:pos="360"/>
        <w:tab w:val="left" w:pos="2040"/>
      </w:tabs>
    </w:pPr>
  </w:style>
  <w:style w:type="paragraph" w:customStyle="1" w:styleId="GB23121">
    <w:name w:val="样式 仿宋_GB2312 小四"/>
    <w:basedOn w:val="aff"/>
    <w:next w:val="aff"/>
    <w:pPr>
      <w:spacing w:after="156" w:line="420" w:lineRule="atLeast"/>
      <w:ind w:firstLine="480"/>
    </w:pPr>
    <w:rPr>
      <w:rFonts w:hAnsi="Times New Roman" w:hint="eastAsia"/>
      <w:kern w:val="24"/>
    </w:rPr>
  </w:style>
  <w:style w:type="paragraph" w:customStyle="1" w:styleId="CharCharChar2">
    <w:name w:val="Char Char Char2"/>
    <w:basedOn w:val="aff"/>
    <w:rPr>
      <w:rFonts w:ascii="Times New Roman" w:hAnsi="Times New Roman"/>
    </w:rPr>
  </w:style>
  <w:style w:type="paragraph" w:customStyle="1" w:styleId="08">
    <w:name w:val="正文文本 + 首行缩进:  0.8 厘米"/>
    <w:basedOn w:val="aff"/>
    <w:pPr>
      <w:spacing w:after="120"/>
      <w:ind w:firstLine="454"/>
    </w:pPr>
    <w:rPr>
      <w:rFonts w:ascii="Times New Roman" w:hAnsi="Times New Roman"/>
      <w:szCs w:val="20"/>
    </w:rPr>
  </w:style>
  <w:style w:type="paragraph" w:customStyle="1" w:styleId="CharChar1CharCharCharCharCharChar3">
    <w:name w:val="Char Char1 Char Char Char Char Char Char3"/>
    <w:basedOn w:val="aff"/>
    <w:pPr>
      <w:spacing w:after="160" w:line="240" w:lineRule="atLeast"/>
    </w:pPr>
    <w:rPr>
      <w:rFonts w:ascii="Verdana" w:eastAsia="仿宋_GB2312" w:hAnsi="Verdana"/>
      <w:szCs w:val="20"/>
      <w:lang w:eastAsia="en-US"/>
    </w:rPr>
  </w:style>
  <w:style w:type="paragraph" w:customStyle="1" w:styleId="afffffffffffffff2">
    <w:name w:val="文献分类号"/>
    <w:pPr>
      <w:widowControl w:val="0"/>
    </w:pPr>
    <w:rPr>
      <w:rFonts w:eastAsia="黑体"/>
      <w:sz w:val="21"/>
    </w:rPr>
  </w:style>
  <w:style w:type="paragraph" w:customStyle="1" w:styleId="Char220">
    <w:name w:val="Char22"/>
    <w:basedOn w:val="aff"/>
    <w:pPr>
      <w:spacing w:after="160" w:line="240" w:lineRule="exact"/>
    </w:pPr>
    <w:rPr>
      <w:rFonts w:ascii="Verdana" w:hAnsi="Verdana"/>
      <w:sz w:val="20"/>
      <w:szCs w:val="20"/>
      <w:lang w:eastAsia="en-US"/>
    </w:rPr>
  </w:style>
  <w:style w:type="paragraph" w:customStyle="1" w:styleId="ListFirst">
    <w:name w:val="List First"/>
    <w:basedOn w:val="afffb"/>
    <w:next w:val="afffb"/>
    <w:pPr>
      <w:numPr>
        <w:numId w:val="61"/>
      </w:numPr>
      <w:tabs>
        <w:tab w:val="left" w:pos="720"/>
      </w:tabs>
      <w:overflowPunct w:val="0"/>
      <w:autoSpaceDE w:val="0"/>
      <w:autoSpaceDN w:val="0"/>
      <w:adjustRightInd w:val="0"/>
      <w:spacing w:before="80" w:after="80"/>
      <w:ind w:left="720" w:firstLineChars="0" w:hanging="360"/>
    </w:pPr>
    <w:rPr>
      <w:rFonts w:ascii="Times New Roman" w:hAnsi="Times New Roman"/>
      <w:sz w:val="20"/>
    </w:rPr>
  </w:style>
  <w:style w:type="paragraph" w:customStyle="1" w:styleId="TableHeader">
    <w:name w:val="Table Header"/>
    <w:basedOn w:val="Normal-Table"/>
    <w:rPr>
      <w:b/>
      <w:bCs/>
    </w:rPr>
  </w:style>
  <w:style w:type="paragraph" w:customStyle="1" w:styleId="Char120">
    <w:name w:val="Char12"/>
    <w:basedOn w:val="aff"/>
    <w:pPr>
      <w:spacing w:after="160" w:line="240" w:lineRule="atLeast"/>
    </w:pPr>
    <w:rPr>
      <w:rFonts w:ascii="Verdana" w:hAnsi="Verdana"/>
      <w:sz w:val="20"/>
      <w:szCs w:val="20"/>
      <w:lang w:eastAsia="en-US"/>
    </w:rPr>
  </w:style>
  <w:style w:type="paragraph" w:customStyle="1" w:styleId="10">
    <w:name w:val="标书_标题1"/>
    <w:basedOn w:val="12"/>
    <w:pPr>
      <w:pageBreakBefore/>
      <w:numPr>
        <w:numId w:val="62"/>
      </w:numPr>
      <w:tabs>
        <w:tab w:val="clear" w:pos="1260"/>
      </w:tabs>
      <w:spacing w:before="120" w:after="120"/>
      <w:ind w:left="0" w:firstLine="0"/>
      <w:jc w:val="center"/>
    </w:pPr>
    <w:rPr>
      <w:rFonts w:ascii="黑体" w:eastAsia="黑体" w:hAnsi="黑体"/>
      <w:b w:val="0"/>
      <w:bCs w:val="0"/>
      <w:sz w:val="30"/>
      <w:szCs w:val="20"/>
    </w:rPr>
  </w:style>
  <w:style w:type="paragraph" w:customStyle="1" w:styleId="font9">
    <w:name w:val="font9"/>
    <w:basedOn w:val="aff"/>
    <w:pPr>
      <w:spacing w:before="100" w:beforeAutospacing="1" w:after="100" w:afterAutospacing="1"/>
    </w:pPr>
    <w:rPr>
      <w:rFonts w:ascii="Verdana" w:hAnsi="Verdana"/>
      <w:sz w:val="20"/>
      <w:szCs w:val="20"/>
    </w:rPr>
  </w:style>
  <w:style w:type="paragraph" w:customStyle="1" w:styleId="afffffffffffffff3">
    <w:name w:val="标准书脚_偶数页"/>
    <w:pPr>
      <w:spacing w:before="120"/>
    </w:pPr>
    <w:rPr>
      <w:sz w:val="18"/>
    </w:rPr>
  </w:style>
  <w:style w:type="paragraph" w:customStyle="1" w:styleId="afffffffffffffff4">
    <w:name w:val="小点说明"/>
    <w:basedOn w:val="aff"/>
    <w:pPr>
      <w:tabs>
        <w:tab w:val="left" w:pos="4368"/>
      </w:tabs>
      <w:adjustRightInd w:val="0"/>
      <w:snapToGrid w:val="0"/>
      <w:spacing w:line="360" w:lineRule="auto"/>
      <w:ind w:firstLineChars="200" w:firstLine="420"/>
    </w:pPr>
    <w:rPr>
      <w:bCs/>
      <w:szCs w:val="21"/>
    </w:rPr>
  </w:style>
  <w:style w:type="paragraph" w:customStyle="1" w:styleId="CharCharCharCharCharCharChar">
    <w:name w:val="Char Char Char Char Char Char Char"/>
    <w:basedOn w:val="aff"/>
    <w:rPr>
      <w:rFonts w:ascii="Tahoma" w:hAnsi="Tahoma"/>
      <w:szCs w:val="20"/>
    </w:rPr>
  </w:style>
  <w:style w:type="paragraph" w:customStyle="1" w:styleId="Char130">
    <w:name w:val="Char13"/>
    <w:basedOn w:val="aff"/>
    <w:pPr>
      <w:spacing w:after="160" w:line="240" w:lineRule="atLeast"/>
    </w:pPr>
    <w:rPr>
      <w:rFonts w:ascii="Verdana" w:hAnsi="Verdana"/>
      <w:sz w:val="20"/>
      <w:szCs w:val="20"/>
      <w:lang w:eastAsia="en-US"/>
    </w:rPr>
  </w:style>
  <w:style w:type="paragraph" w:customStyle="1" w:styleId="CharCharCharCharCharCharCharCharChar">
    <w:name w:val="Char Char Char Char Char Char Char Char Char"/>
    <w:basedOn w:val="aff"/>
    <w:rPr>
      <w:rFonts w:ascii="Tahoma" w:hAnsi="Tahoma"/>
      <w:szCs w:val="20"/>
    </w:rPr>
  </w:style>
  <w:style w:type="paragraph" w:customStyle="1" w:styleId="250">
    <w:name w:val="样式 行距: 固定值 25 磅"/>
    <w:basedOn w:val="aff"/>
    <w:pPr>
      <w:spacing w:line="360" w:lineRule="auto"/>
      <w:ind w:firstLineChars="200" w:firstLine="480"/>
    </w:pPr>
    <w:rPr>
      <w:rFonts w:ascii="Times New Roman" w:hAnsi="Times New Roman"/>
    </w:rPr>
  </w:style>
  <w:style w:type="paragraph" w:customStyle="1" w:styleId="afffffffffffffff5">
    <w:name w:val="重点"/>
    <w:basedOn w:val="aff"/>
    <w:next w:val="aff"/>
    <w:pPr>
      <w:spacing w:before="120" w:after="120" w:line="360" w:lineRule="auto"/>
      <w:ind w:firstLine="454"/>
    </w:pPr>
    <w:rPr>
      <w:rFonts w:hAnsi="Times New Roman" w:hint="eastAsia"/>
      <w:b/>
      <w:szCs w:val="20"/>
    </w:rPr>
  </w:style>
  <w:style w:type="paragraph" w:customStyle="1" w:styleId="afffffffffffffff6">
    <w:name w:val="项目符号"/>
    <w:basedOn w:val="aff"/>
    <w:pPr>
      <w:tabs>
        <w:tab w:val="left" w:pos="425"/>
      </w:tabs>
      <w:spacing w:line="440" w:lineRule="atLeast"/>
      <w:ind w:left="425" w:hanging="425"/>
    </w:pPr>
    <w:rPr>
      <w:rFonts w:hint="eastAsia"/>
      <w:color w:val="000000"/>
    </w:rPr>
  </w:style>
  <w:style w:type="paragraph" w:customStyle="1" w:styleId="afffffffffffffff7">
    <w:name w:val="封面标准文稿编辑信息"/>
    <w:pPr>
      <w:spacing w:before="180" w:line="180" w:lineRule="atLeast"/>
      <w:jc w:val="center"/>
    </w:pPr>
    <w:rPr>
      <w:rFonts w:ascii="宋体" w:hint="eastAsia"/>
      <w:sz w:val="21"/>
    </w:rPr>
  </w:style>
  <w:style w:type="paragraph" w:customStyle="1" w:styleId="xl95">
    <w:name w:val="xl95"/>
    <w:basedOn w:val="aff"/>
    <w:pPr>
      <w:spacing w:before="100" w:beforeAutospacing="1" w:after="100" w:afterAutospacing="1"/>
    </w:pPr>
    <w:rPr>
      <w:rFonts w:ascii="Verdana" w:hAnsi="Verdana"/>
      <w:b/>
      <w:bCs/>
    </w:rPr>
  </w:style>
  <w:style w:type="paragraph" w:customStyle="1" w:styleId="1Heading0H1PIM1123321Title11l0SectionHeadH">
    <w:name w:val="样式 标题 1Heading 0H1PIM 1123321Title1卷标题1l0Section HeadH..."/>
    <w:basedOn w:val="12"/>
    <w:pPr>
      <w:pageBreakBefore/>
      <w:numPr>
        <w:numId w:val="0"/>
      </w:numPr>
      <w:tabs>
        <w:tab w:val="left" w:pos="1008"/>
      </w:tabs>
      <w:spacing w:line="576" w:lineRule="auto"/>
      <w:ind w:hanging="144"/>
      <w:jc w:val="center"/>
    </w:pPr>
    <w:rPr>
      <w:rFonts w:ascii="Arial" w:hAnsi="Arial"/>
      <w:szCs w:val="20"/>
    </w:rPr>
  </w:style>
  <w:style w:type="paragraph" w:customStyle="1" w:styleId="CharChar1CharCharCharCharCharCharCharCharChar1Char2">
    <w:name w:val="Char Char1 Char Char Char Char Char Char Char Char Char1 Char2"/>
    <w:basedOn w:val="aff"/>
    <w:pPr>
      <w:snapToGrid w:val="0"/>
      <w:spacing w:before="120" w:after="160" w:line="360" w:lineRule="auto"/>
      <w:ind w:right="-360"/>
    </w:pPr>
    <w:rPr>
      <w:rFonts w:ascii="Arial" w:hAnsi="Arial"/>
      <w:lang w:eastAsia="en-US"/>
    </w:rPr>
  </w:style>
  <w:style w:type="paragraph" w:customStyle="1" w:styleId="3-1">
    <w:name w:val="本3-编号1"/>
    <w:basedOn w:val="aff"/>
    <w:pPr>
      <w:autoSpaceDE w:val="0"/>
      <w:adjustRightInd w:val="0"/>
      <w:ind w:left="840" w:hanging="420"/>
      <w:textAlignment w:val="baseline"/>
    </w:pPr>
    <w:rPr>
      <w:rFonts w:ascii="Times New Roman" w:hAnsi="Times New Roman"/>
      <w:spacing w:val="20"/>
      <w:sz w:val="30"/>
    </w:rPr>
  </w:style>
  <w:style w:type="paragraph" w:customStyle="1" w:styleId="afffffffffffffff8">
    <w:name w:val="参考文献、索引标题"/>
    <w:basedOn w:val="afffffffffffb"/>
    <w:next w:val="aff"/>
    <w:pPr>
      <w:spacing w:after="200"/>
    </w:pPr>
    <w:rPr>
      <w:sz w:val="21"/>
    </w:rPr>
  </w:style>
  <w:style w:type="paragraph" w:customStyle="1" w:styleId="PMletterTextBullet">
    <w:name w:val="PMletterTextBullet"/>
    <w:basedOn w:val="PMletterText"/>
    <w:pPr>
      <w:tabs>
        <w:tab w:val="left" w:pos="900"/>
        <w:tab w:val="left" w:pos="1800"/>
      </w:tabs>
      <w:ind w:left="1800" w:hanging="360"/>
    </w:pPr>
  </w:style>
  <w:style w:type="paragraph" w:customStyle="1" w:styleId="2">
    <w:name w:val="列表项目符号2"/>
    <w:basedOn w:val="aff"/>
    <w:pPr>
      <w:numPr>
        <w:numId w:val="63"/>
      </w:numPr>
      <w:adjustRightInd w:val="0"/>
      <w:spacing w:line="360" w:lineRule="auto"/>
      <w:textAlignment w:val="baseline"/>
    </w:pPr>
    <w:rPr>
      <w:rFonts w:ascii="华文细黑" w:eastAsia="华文细黑" w:hAnsi="华文细黑"/>
      <w:b/>
    </w:rPr>
  </w:style>
  <w:style w:type="paragraph" w:customStyle="1" w:styleId="afffffffffffffff9">
    <w:name w:val="节"/>
    <w:basedOn w:val="aff"/>
    <w:next w:val="aff"/>
    <w:rPr>
      <w:rFonts w:ascii="Times New Roman" w:eastAsia="黑体" w:hAnsi="Times New Roman"/>
      <w:sz w:val="28"/>
      <w:szCs w:val="28"/>
    </w:rPr>
  </w:style>
  <w:style w:type="paragraph" w:customStyle="1" w:styleId="afffffffffffffffa">
    <w:name w:val="说明项"/>
    <w:basedOn w:val="aff"/>
    <w:next w:val="aff"/>
    <w:qFormat/>
    <w:pPr>
      <w:ind w:left="454"/>
    </w:pPr>
    <w:rPr>
      <w:rFonts w:ascii="Arial" w:hAnsi="Arial"/>
      <w:szCs w:val="21"/>
    </w:rPr>
  </w:style>
  <w:style w:type="paragraph" w:customStyle="1" w:styleId="2CharChar5">
    <w:name w:val="样式 样式 首行缩进:  2 字符 Char + 黑色 Char"/>
    <w:basedOn w:val="aff"/>
    <w:pPr>
      <w:spacing w:line="360" w:lineRule="auto"/>
      <w:ind w:firstLine="422"/>
    </w:pPr>
    <w:rPr>
      <w:color w:val="000000"/>
    </w:rPr>
  </w:style>
  <w:style w:type="paragraph" w:customStyle="1" w:styleId="CharCharf0">
    <w:name w:val="首行缩进 Char Char"/>
    <w:basedOn w:val="aff"/>
    <w:pPr>
      <w:spacing w:line="300" w:lineRule="auto"/>
      <w:ind w:firstLineChars="200" w:firstLine="200"/>
    </w:pPr>
    <w:rPr>
      <w:rFonts w:ascii="Times New Roman" w:hAnsi="Times New Roman"/>
    </w:rPr>
  </w:style>
  <w:style w:type="paragraph" w:customStyle="1" w:styleId="xl83">
    <w:name w:val="xl83"/>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FF0000"/>
      <w:sz w:val="20"/>
      <w:szCs w:val="20"/>
    </w:rPr>
  </w:style>
  <w:style w:type="paragraph" w:customStyle="1" w:styleId="afffffffffffffffb">
    <w:name w:val="编程步骤"/>
    <w:basedOn w:val="aff"/>
    <w:pPr>
      <w:shd w:val="clear" w:color="auto" w:fill="E0E0E0"/>
      <w:adjustRightInd w:val="0"/>
      <w:snapToGrid w:val="0"/>
      <w:spacing w:line="260" w:lineRule="atLeast"/>
      <w:ind w:leftChars="200" w:left="420"/>
    </w:pPr>
    <w:rPr>
      <w:rFonts w:ascii="Arial" w:eastAsia="黑体" w:hAnsi="Arial" w:cs="Arial"/>
      <w:sz w:val="18"/>
      <w:szCs w:val="18"/>
    </w:rPr>
  </w:style>
  <w:style w:type="paragraph" w:customStyle="1" w:styleId="2h2l2sect122l1Heading2HiddenHeading2CCBSH2P">
    <w:name w:val="样式 标题 2h2l2sect 1.22l1Heading 2 HiddenHeading 2 CCBSH2P..."/>
    <w:basedOn w:val="21"/>
    <w:pPr>
      <w:tabs>
        <w:tab w:val="left" w:pos="3276"/>
      </w:tabs>
      <w:adjustRightInd w:val="0"/>
      <w:spacing w:line="360" w:lineRule="auto"/>
      <w:ind w:left="3276"/>
    </w:pPr>
    <w:rPr>
      <w:rFonts w:ascii="Tahoma" w:eastAsia="宋体" w:hAnsi="Tahoma"/>
      <w:kern w:val="24"/>
      <w:szCs w:val="20"/>
    </w:rPr>
  </w:style>
  <w:style w:type="paragraph" w:customStyle="1" w:styleId="225">
    <w:name w:val="正文文本缩进 22"/>
    <w:basedOn w:val="aff"/>
    <w:pPr>
      <w:adjustRightInd w:val="0"/>
      <w:spacing w:before="120"/>
      <w:ind w:firstLine="420"/>
    </w:pPr>
    <w:rPr>
      <w:rFonts w:ascii="Times New Roman" w:hAnsi="Times New Roman"/>
      <w:szCs w:val="20"/>
    </w:rPr>
  </w:style>
  <w:style w:type="paragraph" w:customStyle="1" w:styleId="xl55">
    <w:name w:val="xl55"/>
    <w:basedOn w:val="aff"/>
    <w:pPr>
      <w:spacing w:before="100" w:beforeAutospacing="1" w:after="100" w:afterAutospacing="1"/>
    </w:pPr>
    <w:rPr>
      <w:rFonts w:ascii="Verdana" w:hAnsi="Verdana"/>
      <w:sz w:val="20"/>
      <w:szCs w:val="20"/>
    </w:rPr>
  </w:style>
  <w:style w:type="paragraph" w:customStyle="1" w:styleId="li">
    <w:name w:val="li"/>
    <w:basedOn w:val="aff"/>
    <w:pPr>
      <w:overflowPunct w:val="0"/>
      <w:autoSpaceDE w:val="0"/>
      <w:autoSpaceDN w:val="0"/>
      <w:adjustRightInd w:val="0"/>
      <w:spacing w:after="120"/>
      <w:ind w:left="720" w:right="10" w:hanging="360"/>
    </w:pPr>
    <w:rPr>
      <w:rFonts w:ascii="Times" w:hAnsi="Times"/>
      <w:sz w:val="20"/>
      <w:szCs w:val="20"/>
    </w:rPr>
  </w:style>
  <w:style w:type="paragraph" w:customStyle="1" w:styleId="CBullet">
    <w:name w:val="C Bullet"/>
    <w:basedOn w:val="aff"/>
    <w:pPr>
      <w:numPr>
        <w:numId w:val="64"/>
      </w:numPr>
    </w:pPr>
    <w:rPr>
      <w:rFonts w:ascii="Book Antiqua" w:hAnsi="Book Antiqua"/>
      <w:sz w:val="22"/>
      <w:szCs w:val="20"/>
      <w:lang w:eastAsia="en-US"/>
    </w:rPr>
  </w:style>
  <w:style w:type="paragraph" w:customStyle="1" w:styleId="xl73">
    <w:name w:val="xl73"/>
    <w:basedOn w:val="af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int="eastAsia"/>
      <w:sz w:val="20"/>
      <w:szCs w:val="20"/>
    </w:rPr>
  </w:style>
  <w:style w:type="paragraph" w:customStyle="1" w:styleId="TOC1">
    <w:name w:val="TOC 标题1"/>
    <w:basedOn w:val="12"/>
    <w:next w:val="aff"/>
    <w:uiPriority w:val="39"/>
    <w:qFormat/>
    <w:pPr>
      <w:pageBreakBefore/>
      <w:numPr>
        <w:numId w:val="0"/>
      </w:numPr>
      <w:spacing w:before="480" w:after="0" w:line="276" w:lineRule="auto"/>
      <w:outlineLvl w:val="9"/>
    </w:pPr>
    <w:rPr>
      <w:rFonts w:ascii="Cambria" w:hAnsi="Cambria"/>
      <w:color w:val="365F91"/>
      <w:kern w:val="0"/>
      <w:sz w:val="28"/>
      <w:szCs w:val="28"/>
    </w:rPr>
  </w:style>
  <w:style w:type="paragraph" w:customStyle="1" w:styleId="font7">
    <w:name w:val="font7"/>
    <w:basedOn w:val="aff"/>
    <w:pPr>
      <w:spacing w:before="100" w:beforeAutospacing="1" w:after="100" w:afterAutospacing="1"/>
    </w:pPr>
    <w:rPr>
      <w:rFonts w:hint="eastAsia"/>
      <w:b/>
      <w:bCs/>
      <w:sz w:val="20"/>
      <w:szCs w:val="20"/>
    </w:rPr>
  </w:style>
  <w:style w:type="paragraph" w:customStyle="1" w:styleId="GB2312150">
    <w:name w:val="样式 仿宋_GB2312 居中 行距: 1.5 倍行距"/>
    <w:basedOn w:val="aff"/>
    <w:pPr>
      <w:shd w:val="clear" w:color="auto" w:fill="FFFFFF"/>
      <w:spacing w:line="360" w:lineRule="auto"/>
      <w:jc w:val="center"/>
    </w:pPr>
    <w:rPr>
      <w:rFonts w:ascii="仿宋_GB2312" w:hint="eastAsia"/>
      <w:szCs w:val="20"/>
    </w:rPr>
  </w:style>
  <w:style w:type="paragraph" w:customStyle="1" w:styleId="afffffffffffffffc">
    <w:name w:val="表样式"/>
    <w:basedOn w:val="aff"/>
    <w:pPr>
      <w:tabs>
        <w:tab w:val="center" w:pos="4153"/>
        <w:tab w:val="right" w:pos="8306"/>
      </w:tabs>
      <w:autoSpaceDE w:val="0"/>
      <w:autoSpaceDN w:val="0"/>
      <w:adjustRightInd w:val="0"/>
      <w:spacing w:line="360" w:lineRule="auto"/>
      <w:ind w:left="181"/>
    </w:pPr>
    <w:rPr>
      <w:rFonts w:hAnsi="Times New Roman" w:hint="eastAsia"/>
      <w:szCs w:val="20"/>
    </w:rPr>
  </w:style>
  <w:style w:type="paragraph" w:customStyle="1" w:styleId="Char50">
    <w:name w:val="Char5"/>
    <w:basedOn w:val="aff"/>
    <w:pPr>
      <w:snapToGrid w:val="0"/>
      <w:spacing w:before="120" w:after="160" w:line="360" w:lineRule="auto"/>
      <w:ind w:right="-360"/>
    </w:pPr>
    <w:rPr>
      <w:rFonts w:ascii="Arial" w:hAnsi="Arial"/>
      <w:sz w:val="28"/>
      <w:lang w:eastAsia="en-US"/>
    </w:rPr>
  </w:style>
  <w:style w:type="paragraph" w:customStyle="1" w:styleId="xl43">
    <w:name w:val="xl43"/>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20"/>
      <w:szCs w:val="20"/>
    </w:rPr>
  </w:style>
  <w:style w:type="paragraph" w:customStyle="1" w:styleId="2H2Heading2HiddenHeading2CCBSPIM22ndlevelh22H0">
    <w:name w:val="样式 样式 标题 2H2Heading 2 HiddenHeading 2 CCBSPIM22nd levelh22H... +..."/>
    <w:basedOn w:val="2H2Heading2HiddenHeading2CCBSPIM22ndlevelh22H"/>
    <w:pPr>
      <w:spacing w:after="156" w:line="360" w:lineRule="auto"/>
    </w:pPr>
    <w:rPr>
      <w:rFonts w:ascii="华文细黑" w:eastAsia="华文细黑" w:hAnsi="华文细黑"/>
      <w:szCs w:val="20"/>
    </w:rPr>
  </w:style>
  <w:style w:type="paragraph" w:customStyle="1" w:styleId="afffffffffffffffd">
    <w:name w:val="标准编号"/>
    <w:basedOn w:val="aff"/>
    <w:pPr>
      <w:topLinePunct/>
      <w:adjustRightInd w:val="0"/>
      <w:ind w:right="471"/>
      <w:jc w:val="right"/>
    </w:pPr>
    <w:rPr>
      <w:rFonts w:ascii="Times New Roman" w:eastAsia="黑体" w:hAnsi="Times New Roman"/>
      <w:kern w:val="24"/>
      <w:sz w:val="28"/>
      <w:szCs w:val="20"/>
    </w:rPr>
  </w:style>
  <w:style w:type="paragraph" w:customStyle="1" w:styleId="4550">
    <w:name w:val="样式 样式 标题 4 + 段前: 5 磅 段后: 5 磅 行距: 单倍行距 + 五号"/>
    <w:basedOn w:val="455"/>
    <w:rPr>
      <w:sz w:val="21"/>
    </w:rPr>
  </w:style>
  <w:style w:type="paragraph" w:customStyle="1" w:styleId="1fffc">
    <w:name w:val="缺省文本:1"/>
    <w:basedOn w:val="aff"/>
    <w:pPr>
      <w:autoSpaceDE w:val="0"/>
      <w:autoSpaceDN w:val="0"/>
      <w:adjustRightInd w:val="0"/>
    </w:pPr>
    <w:rPr>
      <w:rFonts w:hAnsi="Times New Roman"/>
      <w:szCs w:val="20"/>
    </w:rPr>
  </w:style>
  <w:style w:type="paragraph" w:customStyle="1" w:styleId="xl49">
    <w:name w:val="xl49"/>
    <w:basedOn w:val="aff"/>
    <w:pPr>
      <w:spacing w:before="100" w:beforeAutospacing="1" w:after="100" w:afterAutospacing="1"/>
      <w:jc w:val="right"/>
    </w:pPr>
    <w:rPr>
      <w:rFonts w:ascii="Verdana" w:hAnsi="Verdana"/>
      <w:sz w:val="20"/>
      <w:szCs w:val="20"/>
    </w:rPr>
  </w:style>
  <w:style w:type="paragraph" w:customStyle="1" w:styleId="afffffffffffffffe">
    <w:name w:val="子项目编号"/>
    <w:basedOn w:val="aff"/>
    <w:next w:val="aff"/>
    <w:pPr>
      <w:tabs>
        <w:tab w:val="left" w:pos="2040"/>
      </w:tabs>
      <w:spacing w:line="360" w:lineRule="auto"/>
    </w:pPr>
    <w:rPr>
      <w:rFonts w:ascii="Tahoma" w:eastAsia="仿宋_GB2312" w:hAnsi="Tahoma"/>
      <w:b/>
      <w:bCs/>
      <w:szCs w:val="20"/>
    </w:rPr>
  </w:style>
  <w:style w:type="paragraph" w:customStyle="1" w:styleId="4h4H44thlevelsect1234RefHeading1rh1Headings">
    <w:name w:val="样式 标题 4h4H44th levelsect 1.2.3.4Ref Heading 1rh1Heading s..."/>
    <w:basedOn w:val="42"/>
    <w:pPr>
      <w:tabs>
        <w:tab w:val="left" w:pos="864"/>
      </w:tabs>
      <w:spacing w:after="156" w:line="360" w:lineRule="auto"/>
    </w:pPr>
    <w:rPr>
      <w:rFonts w:ascii="华文细黑" w:eastAsia="华文细黑" w:hAnsi="华文细黑"/>
      <w:szCs w:val="20"/>
    </w:rPr>
  </w:style>
  <w:style w:type="paragraph" w:customStyle="1" w:styleId="FigureCaption">
    <w:name w:val="Figure Caption"/>
    <w:basedOn w:val="aff"/>
    <w:pPr>
      <w:adjustRightInd w:val="0"/>
      <w:snapToGrid w:val="0"/>
      <w:spacing w:after="240"/>
      <w:jc w:val="center"/>
    </w:pPr>
    <w:rPr>
      <w:rFonts w:ascii="Book Antiqua" w:hAnsi="Book Antiqua"/>
      <w:sz w:val="22"/>
    </w:rPr>
  </w:style>
  <w:style w:type="paragraph" w:customStyle="1" w:styleId="3H3Heading3-oldlevel3PIM3Level3Headh33rdlev">
    <w:name w:val="样式 标题 3H3Heading 3 - oldlevel_3PIM 3Level 3 Headh33rd lev..."/>
    <w:basedOn w:val="34"/>
    <w:pPr>
      <w:spacing w:after="156" w:line="360" w:lineRule="auto"/>
    </w:pPr>
    <w:rPr>
      <w:rFonts w:ascii="华文细黑" w:eastAsia="华文细黑" w:hAnsi="华文细黑"/>
      <w:szCs w:val="20"/>
    </w:rPr>
  </w:style>
  <w:style w:type="paragraph" w:customStyle="1" w:styleId="affffffffffffffff">
    <w:name w:val="代码"/>
    <w:basedOn w:val="aff"/>
    <w:pPr>
      <w:spacing w:before="156" w:after="156"/>
      <w:ind w:left="960"/>
    </w:pPr>
    <w:rPr>
      <w:rFonts w:ascii="Courier New" w:hAnsi="Courier New"/>
      <w:szCs w:val="21"/>
    </w:rPr>
  </w:style>
  <w:style w:type="paragraph" w:customStyle="1" w:styleId="xl80">
    <w:name w:val="xl80"/>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0000FF"/>
      <w:sz w:val="20"/>
      <w:szCs w:val="20"/>
    </w:rPr>
  </w:style>
  <w:style w:type="paragraph" w:customStyle="1" w:styleId="xl67">
    <w:name w:val="xl67"/>
    <w:basedOn w:val="aff"/>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color w:val="FF0000"/>
      <w:sz w:val="20"/>
      <w:szCs w:val="20"/>
    </w:rPr>
  </w:style>
  <w:style w:type="paragraph" w:customStyle="1" w:styleId="555">
    <w:name w:val="样式 样式 标题 5 + 段前: 5 磅 段后: 5 磅 行距: 单倍行距 + 五号"/>
    <w:basedOn w:val="5550"/>
    <w:rPr>
      <w:sz w:val="21"/>
    </w:rPr>
  </w:style>
  <w:style w:type="paragraph" w:customStyle="1" w:styleId="5550">
    <w:name w:val="样式 标题 5 + 段前: 5 磅 段后: 5 磅 行距: 单倍行距"/>
    <w:basedOn w:val="5"/>
    <w:pPr>
      <w:numPr>
        <w:numId w:val="0"/>
      </w:numPr>
      <w:tabs>
        <w:tab w:val="left" w:pos="2100"/>
      </w:tabs>
      <w:adjustRightInd w:val="0"/>
      <w:spacing w:before="100" w:after="100" w:line="240" w:lineRule="auto"/>
      <w:ind w:left="2100" w:hanging="420"/>
      <w:textAlignment w:val="baseline"/>
    </w:pPr>
    <w:rPr>
      <w:rFonts w:ascii="Times New Roman" w:hAnsi="Times New Roman"/>
      <w:szCs w:val="20"/>
    </w:rPr>
  </w:style>
  <w:style w:type="paragraph" w:customStyle="1" w:styleId="TableHeadingCenter">
    <w:name w:val="Table_Heading_Center"/>
    <w:basedOn w:val="aff"/>
    <w:pPr>
      <w:keepNext/>
      <w:keepLines/>
      <w:spacing w:before="40" w:after="40"/>
      <w:jc w:val="center"/>
    </w:pPr>
    <w:rPr>
      <w:rFonts w:ascii="Futura Bk" w:hAnsi="Futura Bk"/>
      <w:b/>
      <w:sz w:val="20"/>
      <w:szCs w:val="20"/>
      <w:lang w:val="en-GB" w:eastAsia="en-US"/>
    </w:rPr>
  </w:style>
  <w:style w:type="paragraph" w:customStyle="1" w:styleId="CharCharCharCharCharCharCharChar1">
    <w:name w:val="Char Char Char Char Char Char Char Char1"/>
    <w:basedOn w:val="aff"/>
    <w:pPr>
      <w:tabs>
        <w:tab w:val="left" w:pos="360"/>
      </w:tabs>
    </w:pPr>
    <w:rPr>
      <w:rFonts w:ascii="Times New Roman" w:hAnsi="Times New Roman"/>
    </w:rPr>
  </w:style>
  <w:style w:type="paragraph" w:customStyle="1" w:styleId="en">
    <w:name w:val="en"/>
    <w:basedOn w:val="aff"/>
    <w:pPr>
      <w:spacing w:before="100" w:beforeAutospacing="1" w:after="100" w:afterAutospacing="1" w:line="384" w:lineRule="auto"/>
    </w:pPr>
    <w:rPr>
      <w:rFonts w:ascii="Arial" w:hAnsi="Arial" w:cs="Arial"/>
      <w:color w:val="666666"/>
      <w:sz w:val="18"/>
      <w:szCs w:val="18"/>
    </w:rPr>
  </w:style>
  <w:style w:type="paragraph" w:customStyle="1" w:styleId="Bulleted">
    <w:name w:val="Bulleted"/>
    <w:basedOn w:val="aff"/>
    <w:pPr>
      <w:numPr>
        <w:numId w:val="65"/>
      </w:numPr>
      <w:tabs>
        <w:tab w:val="left" w:pos="960"/>
      </w:tabs>
      <w:adjustRightInd w:val="0"/>
      <w:snapToGrid w:val="0"/>
      <w:spacing w:after="240"/>
      <w:ind w:left="960" w:hangingChars="125" w:hanging="300"/>
    </w:pPr>
    <w:rPr>
      <w:rFonts w:ascii="Book Antiqua" w:hAnsi="Book Antiqua"/>
    </w:rPr>
  </w:style>
  <w:style w:type="paragraph" w:customStyle="1" w:styleId="affffffffffffffff0">
    <w:name w:val="分项斜体"/>
    <w:basedOn w:val="aff"/>
    <w:pPr>
      <w:spacing w:line="360" w:lineRule="auto"/>
    </w:pPr>
    <w:rPr>
      <w:rFonts w:ascii="Times New Roman" w:hAnsi="Times New Roman"/>
      <w:i/>
    </w:rPr>
  </w:style>
  <w:style w:type="paragraph" w:customStyle="1" w:styleId="p">
    <w:name w:val="p"/>
    <w:basedOn w:val="aff"/>
    <w:qFormat/>
    <w:pPr>
      <w:spacing w:before="100" w:beforeAutospacing="1" w:after="100" w:afterAutospacing="1"/>
    </w:pPr>
    <w:rPr>
      <w:rFonts w:ascii="Times New Roman" w:hAnsi="Times New Roman"/>
    </w:rPr>
  </w:style>
  <w:style w:type="paragraph" w:customStyle="1" w:styleId="Tabletext1">
    <w:name w:val="Tabletext"/>
    <w:basedOn w:val="aff"/>
    <w:pPr>
      <w:keepLines/>
      <w:spacing w:before="60" w:after="120" w:line="240" w:lineRule="atLeast"/>
    </w:pPr>
    <w:rPr>
      <w:rFonts w:ascii="Times New Roman" w:hAnsi="Times New Roman"/>
      <w:szCs w:val="20"/>
      <w:lang w:eastAsia="en-US"/>
    </w:rPr>
  </w:style>
  <w:style w:type="paragraph" w:customStyle="1" w:styleId="affffffffffffffff1">
    <w:name w:val="表格"/>
    <w:basedOn w:val="aff"/>
    <w:pPr>
      <w:adjustRightInd w:val="0"/>
      <w:spacing w:line="312" w:lineRule="atLeast"/>
      <w:jc w:val="center"/>
      <w:textAlignment w:val="baseline"/>
    </w:pPr>
    <w:rPr>
      <w:rFonts w:ascii="Times New Roman" w:hAnsi="Times New Roman"/>
      <w:szCs w:val="20"/>
    </w:rPr>
  </w:style>
  <w:style w:type="paragraph" w:customStyle="1" w:styleId="StyleBefore06lineAfter06line1">
    <w:name w:val="Style 正文 + Before:  0.6 line After:  0.6 line1"/>
    <w:basedOn w:val="121"/>
    <w:pPr>
      <w:spacing w:beforeLines="50" w:before="156"/>
      <w:ind w:firstLine="567"/>
    </w:pPr>
    <w:rPr>
      <w:rFonts w:ascii="华文仿宋" w:eastAsia="华文仿宋" w:hAnsi="华文仿宋"/>
      <w:b w:val="0"/>
      <w:color w:val="auto"/>
      <w:szCs w:val="20"/>
    </w:rPr>
  </w:style>
  <w:style w:type="paragraph" w:customStyle="1" w:styleId="CharCharCharChar20">
    <w:name w:val="Char Char Char Char2"/>
    <w:basedOn w:val="aff"/>
    <w:pPr>
      <w:tabs>
        <w:tab w:val="left" w:pos="360"/>
      </w:tabs>
    </w:pPr>
    <w:rPr>
      <w:rFonts w:ascii="Times New Roman" w:hAnsi="Times New Roman"/>
    </w:rPr>
  </w:style>
  <w:style w:type="paragraph" w:customStyle="1" w:styleId="NERCIS-">
    <w:name w:val="NERCIS-正文"/>
    <w:basedOn w:val="aff"/>
    <w:pPr>
      <w:spacing w:afterLines="50" w:after="156" w:line="360" w:lineRule="auto"/>
      <w:ind w:firstLineChars="200" w:firstLine="480"/>
    </w:pPr>
    <w:rPr>
      <w:szCs w:val="20"/>
    </w:rPr>
  </w:style>
  <w:style w:type="paragraph" w:customStyle="1" w:styleId="newtext">
    <w:name w:val="newtext"/>
    <w:basedOn w:val="aff"/>
    <w:pPr>
      <w:spacing w:before="100" w:beforeAutospacing="1" w:after="100" w:afterAutospacing="1"/>
    </w:pPr>
  </w:style>
  <w:style w:type="paragraph" w:customStyle="1" w:styleId="affffffffffffffff2">
    <w:name w:val="样式 宋体 五号 两端对齐 行距: 单倍行距"/>
    <w:basedOn w:val="aff"/>
    <w:pPr>
      <w:adjustRightInd w:val="0"/>
      <w:textAlignment w:val="baseline"/>
    </w:pPr>
    <w:rPr>
      <w:szCs w:val="20"/>
    </w:rPr>
  </w:style>
  <w:style w:type="paragraph" w:customStyle="1" w:styleId="ParaCharCharChar1Char">
    <w:name w:val="默认段落字体 Para Char Char Char1 Char"/>
    <w:basedOn w:val="aff"/>
    <w:pPr>
      <w:spacing w:line="360" w:lineRule="auto"/>
      <w:ind w:left="420" w:firstLine="420"/>
    </w:pPr>
    <w:rPr>
      <w:rFonts w:ascii="Times New Roman" w:hAnsi="Times New Roman"/>
      <w:szCs w:val="21"/>
    </w:rPr>
  </w:style>
  <w:style w:type="paragraph" w:customStyle="1" w:styleId="CharCharCharCharCharCharCharCharCharCharCharCharCharCharCharChar1">
    <w:name w:val="Char Char Char Char Char Char Char Char Char Char Char Char Char Char Char Char1"/>
    <w:basedOn w:val="aff"/>
    <w:pPr>
      <w:tabs>
        <w:tab w:val="left" w:pos="360"/>
      </w:tabs>
    </w:pPr>
    <w:rPr>
      <w:rFonts w:ascii="Times New Roman" w:hAnsi="Times New Roman"/>
    </w:rPr>
  </w:style>
  <w:style w:type="paragraph" w:customStyle="1" w:styleId="2ffff">
    <w:name w:val="正文2"/>
    <w:basedOn w:val="aff"/>
    <w:uiPriority w:val="99"/>
    <w:qFormat/>
    <w:pPr>
      <w:spacing w:line="360" w:lineRule="auto"/>
      <w:ind w:firstLine="420"/>
    </w:pPr>
    <w:rPr>
      <w:rFonts w:ascii="Times New Roman" w:hAnsi="Times New Roman"/>
    </w:rPr>
  </w:style>
  <w:style w:type="paragraph" w:customStyle="1" w:styleId="msolistparagraph0">
    <w:name w:val="msolistparagraph"/>
    <w:basedOn w:val="aff"/>
    <w:pPr>
      <w:spacing w:line="360" w:lineRule="auto"/>
      <w:ind w:firstLineChars="200" w:firstLine="420"/>
    </w:pPr>
  </w:style>
  <w:style w:type="paragraph" w:customStyle="1" w:styleId="Style25">
    <w:name w:val="_Style 25"/>
    <w:basedOn w:val="aff"/>
    <w:next w:val="1f1"/>
    <w:uiPriority w:val="72"/>
    <w:qFormat/>
    <w:pPr>
      <w:spacing w:line="360" w:lineRule="auto"/>
      <w:ind w:firstLineChars="200" w:firstLine="420"/>
    </w:pPr>
    <w:rPr>
      <w:rFonts w:ascii="Times New Roman" w:hAnsi="Times New Roman"/>
    </w:rPr>
  </w:style>
  <w:style w:type="paragraph" w:customStyle="1" w:styleId="affffffffffffffff3">
    <w:name w:val="正文格式——[正文（常规）]"/>
    <w:basedOn w:val="aff"/>
    <w:qFormat/>
    <w:pPr>
      <w:spacing w:line="360" w:lineRule="auto"/>
      <w:ind w:firstLine="420"/>
    </w:pPr>
    <w:rPr>
      <w:bCs/>
      <w:sz w:val="28"/>
      <w:szCs w:val="21"/>
    </w:rPr>
  </w:style>
  <w:style w:type="paragraph" w:customStyle="1" w:styleId="shortdesc">
    <w:name w:val="shortdesc"/>
    <w:basedOn w:val="aff"/>
    <w:qFormat/>
    <w:pPr>
      <w:spacing w:before="100" w:beforeAutospacing="1" w:after="100" w:afterAutospacing="1"/>
    </w:pPr>
    <w:rPr>
      <w:rFonts w:ascii="Times New Roman" w:hAnsi="Times New Roman"/>
    </w:rPr>
  </w:style>
  <w:style w:type="paragraph" w:customStyle="1" w:styleId="et5">
    <w:name w:val="et5"/>
    <w:basedOn w:val="aff"/>
    <w:pPr>
      <w:spacing w:before="100" w:beforeAutospacing="1" w:after="100" w:afterAutospacing="1"/>
      <w:textAlignment w:val="bottom"/>
    </w:pPr>
    <w:rPr>
      <w:color w:val="000000"/>
      <w:sz w:val="22"/>
    </w:rPr>
  </w:style>
  <w:style w:type="paragraph" w:customStyle="1" w:styleId="et9">
    <w:name w:val="et9"/>
    <w:basedOn w:val="aff"/>
    <w:pPr>
      <w:spacing w:before="100" w:beforeAutospacing="1" w:after="100" w:afterAutospacing="1"/>
      <w:textAlignment w:val="bottom"/>
    </w:pPr>
    <w:rPr>
      <w:color w:val="000000"/>
      <w:sz w:val="22"/>
    </w:rPr>
  </w:style>
  <w:style w:type="paragraph" w:customStyle="1" w:styleId="113">
    <w:name w:val="正文11"/>
    <w:basedOn w:val="aff"/>
    <w:rPr>
      <w:b/>
      <w:color w:val="000000"/>
      <w:sz w:val="28"/>
      <w:szCs w:val="28"/>
    </w:rPr>
  </w:style>
  <w:style w:type="paragraph" w:customStyle="1" w:styleId="CharChar1CharCharCharCharCharChar2">
    <w:name w:val="Char Char1 Char Char Char Char Char Char2"/>
    <w:basedOn w:val="aff"/>
    <w:pPr>
      <w:spacing w:after="160" w:line="240" w:lineRule="exact"/>
    </w:pPr>
    <w:rPr>
      <w:rFonts w:ascii="Verdana" w:eastAsia="仿宋_GB2312" w:hAnsi="Verdana"/>
      <w:szCs w:val="20"/>
      <w:lang w:eastAsia="en-US"/>
    </w:rPr>
  </w:style>
  <w:style w:type="paragraph" w:customStyle="1" w:styleId="CharCharChar3">
    <w:name w:val="Char Char Char3"/>
    <w:basedOn w:val="aff"/>
    <w:rPr>
      <w:rFonts w:ascii="Times New Roman" w:hAnsi="Times New Roman"/>
    </w:rPr>
  </w:style>
  <w:style w:type="paragraph" w:customStyle="1" w:styleId="CharCharChar11">
    <w:name w:val="Char Char Char11"/>
    <w:basedOn w:val="aff"/>
    <w:pPr>
      <w:spacing w:afterLines="25" w:after="78" w:line="300" w:lineRule="auto"/>
    </w:pPr>
    <w:rPr>
      <w:rFonts w:ascii="Tahoma" w:hAnsi="Tahoma"/>
    </w:rPr>
  </w:style>
  <w:style w:type="paragraph" w:customStyle="1" w:styleId="Char210">
    <w:name w:val="Char21"/>
    <w:basedOn w:val="aff"/>
    <w:pPr>
      <w:spacing w:after="160" w:line="240" w:lineRule="exact"/>
    </w:pPr>
    <w:rPr>
      <w:rFonts w:ascii="Verdana" w:hAnsi="Verdana"/>
      <w:sz w:val="20"/>
      <w:szCs w:val="20"/>
      <w:lang w:eastAsia="en-US"/>
    </w:rPr>
  </w:style>
  <w:style w:type="paragraph" w:customStyle="1" w:styleId="CharChar1CharCharCharCharCharCharCharChar1">
    <w:name w:val="Char Char1 Char Char Char Char Char Char Char Char1"/>
    <w:basedOn w:val="aff"/>
    <w:pPr>
      <w:spacing w:after="160" w:line="240" w:lineRule="exact"/>
    </w:pPr>
    <w:rPr>
      <w:sz w:val="20"/>
      <w:szCs w:val="20"/>
      <w:lang w:eastAsia="en-US"/>
    </w:rPr>
  </w:style>
  <w:style w:type="paragraph" w:customStyle="1" w:styleId="Char2CharChar1">
    <w:name w:val="Char2 Char Char1"/>
    <w:basedOn w:val="aff"/>
    <w:rPr>
      <w:rFonts w:ascii="Tahoma" w:hAnsi="Tahoma"/>
      <w:szCs w:val="20"/>
    </w:rPr>
  </w:style>
  <w:style w:type="paragraph" w:customStyle="1" w:styleId="Char1CharCharCharCharCharChar1">
    <w:name w:val="Char1 Char Char Char Char Char Char1"/>
    <w:basedOn w:val="aff"/>
    <w:rPr>
      <w:rFonts w:ascii="Tahoma" w:hAnsi="Tahoma"/>
      <w:szCs w:val="20"/>
    </w:rPr>
  </w:style>
  <w:style w:type="paragraph" w:customStyle="1" w:styleId="Char1CharCharChar2">
    <w:name w:val="Char1 Char Char Char2"/>
    <w:basedOn w:val="aff"/>
    <w:rPr>
      <w:rFonts w:ascii="Tahoma" w:hAnsi="Tahoma"/>
      <w:szCs w:val="20"/>
    </w:rPr>
  </w:style>
  <w:style w:type="paragraph" w:customStyle="1" w:styleId="CharCharChar1CharCharCharCharChar1">
    <w:name w:val="Char Char Char1 Char Char Char Char Char1"/>
    <w:basedOn w:val="aff"/>
    <w:rPr>
      <w:rFonts w:ascii="Tahoma" w:hAnsi="Tahoma"/>
      <w:szCs w:val="20"/>
    </w:rPr>
  </w:style>
  <w:style w:type="paragraph" w:customStyle="1" w:styleId="CharChar1CharCharChar1Char1">
    <w:name w:val="Char Char1 Char Char Char1 Char1"/>
    <w:basedOn w:val="aff"/>
    <w:pPr>
      <w:spacing w:beforeLines="100" w:before="312" w:after="160" w:line="240" w:lineRule="exact"/>
    </w:pPr>
    <w:rPr>
      <w:rFonts w:ascii="Verdana" w:hAnsi="Verdana"/>
      <w:sz w:val="20"/>
      <w:szCs w:val="20"/>
      <w:lang w:eastAsia="en-US"/>
    </w:rPr>
  </w:style>
  <w:style w:type="paragraph" w:customStyle="1" w:styleId="CharCharCharCharCharCharCharCharCharCharCharCharCharCharCharChar2">
    <w:name w:val="Char Char Char Char Char Char Char Char Char Char Char Char Char Char Char Char2"/>
    <w:basedOn w:val="aff"/>
    <w:pPr>
      <w:tabs>
        <w:tab w:val="left" w:pos="360"/>
      </w:tabs>
    </w:pPr>
    <w:rPr>
      <w:rFonts w:ascii="Times New Roman" w:hAnsi="Times New Roman"/>
    </w:rPr>
  </w:style>
  <w:style w:type="paragraph" w:customStyle="1" w:styleId="CharCharChar1CharCharChar1">
    <w:name w:val="Char Char Char1 Char Char Char1"/>
    <w:basedOn w:val="aff"/>
    <w:rPr>
      <w:rFonts w:ascii="Tahoma" w:hAnsi="Tahoma"/>
      <w:szCs w:val="20"/>
    </w:rPr>
  </w:style>
  <w:style w:type="paragraph" w:customStyle="1" w:styleId="CharChar2CharCharChar1">
    <w:name w:val="Char Char2 Char Char Char1"/>
    <w:basedOn w:val="aff"/>
    <w:rPr>
      <w:rFonts w:ascii="Tahoma" w:hAnsi="Tahoma"/>
      <w:szCs w:val="20"/>
    </w:rPr>
  </w:style>
  <w:style w:type="paragraph" w:customStyle="1" w:styleId="CharChar1CharCharCharCharCharCharCharCharChar1Char1">
    <w:name w:val="Char Char1 Char Char Char Char Char Char Char Char Char1 Char1"/>
    <w:basedOn w:val="aff"/>
    <w:pPr>
      <w:snapToGrid w:val="0"/>
      <w:spacing w:before="120" w:after="160" w:line="360" w:lineRule="auto"/>
      <w:ind w:right="-360"/>
    </w:pPr>
    <w:rPr>
      <w:rFonts w:ascii="Arial" w:hAnsi="Arial"/>
      <w:lang w:eastAsia="en-US"/>
    </w:rPr>
  </w:style>
  <w:style w:type="paragraph" w:customStyle="1" w:styleId="2110">
    <w:name w:val="正文文本缩进 211"/>
    <w:basedOn w:val="aff"/>
    <w:pPr>
      <w:adjustRightInd w:val="0"/>
      <w:spacing w:before="120"/>
      <w:ind w:firstLine="420"/>
    </w:pPr>
    <w:rPr>
      <w:rFonts w:ascii="Times New Roman" w:hAnsi="Times New Roman"/>
      <w:szCs w:val="20"/>
    </w:rPr>
  </w:style>
  <w:style w:type="paragraph" w:customStyle="1" w:styleId="CharCharCharCharCharCharCharCharCharCharCharChar2">
    <w:name w:val="Char Char Char Char Char Char Char Char Char Char Char Char2"/>
    <w:basedOn w:val="aff"/>
    <w:pPr>
      <w:tabs>
        <w:tab w:val="left" w:pos="360"/>
      </w:tabs>
      <w:ind w:left="360" w:hangingChars="200" w:hanging="360"/>
    </w:pPr>
    <w:rPr>
      <w:rFonts w:ascii="Times New Roman" w:hAnsi="Times New Roman"/>
    </w:rPr>
  </w:style>
  <w:style w:type="paragraph" w:customStyle="1" w:styleId="Char40">
    <w:name w:val="Char4"/>
    <w:basedOn w:val="aff"/>
    <w:pPr>
      <w:snapToGrid w:val="0"/>
      <w:spacing w:before="120" w:after="160" w:line="360" w:lineRule="auto"/>
      <w:ind w:right="-360"/>
    </w:pPr>
    <w:rPr>
      <w:rFonts w:ascii="Arial" w:hAnsi="Arial"/>
      <w:sz w:val="28"/>
      <w:lang w:eastAsia="en-US"/>
    </w:rPr>
  </w:style>
  <w:style w:type="paragraph" w:customStyle="1" w:styleId="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1"/>
    <w:basedOn w:val="aff"/>
    <w:rPr>
      <w:rFonts w:ascii="Tahoma" w:hAnsi="Tahoma"/>
      <w:szCs w:val="20"/>
    </w:rPr>
  </w:style>
  <w:style w:type="paragraph" w:customStyle="1" w:styleId="2ffff0">
    <w:name w:val="列出段落2"/>
    <w:basedOn w:val="aff"/>
    <w:pPr>
      <w:ind w:firstLineChars="200" w:firstLine="420"/>
    </w:pPr>
    <w:rPr>
      <w:rFonts w:ascii="等线" w:eastAsia="等线" w:hAnsi="等线"/>
      <w:szCs w:val="21"/>
    </w:rPr>
  </w:style>
  <w:style w:type="paragraph" w:customStyle="1" w:styleId="ResumeAlignRight">
    <w:name w:val="Resume Align Right"/>
    <w:basedOn w:val="aff"/>
    <w:rPr>
      <w:rFonts w:ascii="等线" w:eastAsia="等线" w:hAnsi="等线"/>
      <w:szCs w:val="21"/>
    </w:rPr>
  </w:style>
  <w:style w:type="paragraph" w:customStyle="1" w:styleId="p0">
    <w:name w:val="p0"/>
    <w:basedOn w:val="aff"/>
    <w:rPr>
      <w:rFonts w:ascii="Times New Roman" w:hAnsi="Times New Roman"/>
    </w:rPr>
  </w:style>
  <w:style w:type="paragraph" w:customStyle="1" w:styleId="affffffffffffffff4">
    <w:name w:val="表头样式"/>
    <w:basedOn w:val="aff"/>
    <w:qFormat/>
    <w:pPr>
      <w:autoSpaceDE w:val="0"/>
      <w:autoSpaceDN w:val="0"/>
      <w:adjustRightInd w:val="0"/>
      <w:jc w:val="center"/>
    </w:pPr>
    <w:rPr>
      <w:rFonts w:ascii="Arial" w:hAnsi="Arial"/>
      <w:b/>
      <w:szCs w:val="21"/>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CharCharf1">
    <w:name w:val="普通(网站) Char Char"/>
    <w:basedOn w:val="aff"/>
    <w:pPr>
      <w:spacing w:before="100" w:beforeAutospacing="1" w:after="100" w:afterAutospacing="1"/>
    </w:pPr>
  </w:style>
  <w:style w:type="paragraph" w:customStyle="1" w:styleId="Charff0">
    <w:name w:val="普通(网站) Char"/>
    <w:basedOn w:val="aff"/>
    <w:qFormat/>
    <w:pPr>
      <w:spacing w:before="100" w:beforeAutospacing="1" w:after="100" w:afterAutospacing="1"/>
    </w:pPr>
  </w:style>
  <w:style w:type="paragraph" w:customStyle="1" w:styleId="114">
    <w:name w:val="列表段落11"/>
    <w:basedOn w:val="aff"/>
    <w:uiPriority w:val="34"/>
    <w:qFormat/>
    <w:pPr>
      <w:ind w:firstLineChars="200" w:firstLine="420"/>
    </w:pPr>
    <w:rPr>
      <w:rFonts w:ascii="Times New Roman" w:hAnsi="Times New Roman" w:cs="Times New Roman"/>
    </w:rPr>
  </w:style>
  <w:style w:type="paragraph" w:customStyle="1" w:styleId="paragraph">
    <w:name w:val="paragraph"/>
    <w:basedOn w:val="aff"/>
    <w:pPr>
      <w:spacing w:before="100" w:beforeAutospacing="1" w:after="100" w:afterAutospacing="1"/>
    </w:pPr>
  </w:style>
  <w:style w:type="table" w:customStyle="1" w:styleId="2ffff1">
    <w:name w:val="网格型2"/>
    <w:basedOn w:val="aff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表格样式111"/>
    <w:basedOn w:val="aff1"/>
    <w:uiPriority w:val="99"/>
    <w:qFormat/>
    <w:pPr>
      <w:jc w:val="center"/>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tblPr/>
      <w:trPr>
        <w:tblHeader/>
      </w:trPr>
    </w:tblStylePr>
  </w:style>
  <w:style w:type="table" w:customStyle="1" w:styleId="115">
    <w:name w:val="表格样式11"/>
    <w:basedOn w:val="aff1"/>
    <w:uiPriority w:val="99"/>
    <w:qFormat/>
    <w:pPr>
      <w:jc w:val="center"/>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tblPr/>
      <w:trPr>
        <w:tblHeader/>
      </w:trPr>
    </w:tblStylePr>
  </w:style>
  <w:style w:type="table" w:customStyle="1" w:styleId="116">
    <w:name w:val="网格型11"/>
    <w:basedOn w:val="aff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fd">
    <w:name w:val="表格样式1"/>
    <w:basedOn w:val="aff1"/>
    <w:uiPriority w:val="99"/>
    <w:qFormat/>
    <w:pPr>
      <w:jc w:val="center"/>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tblPr/>
      <w:trPr>
        <w:tblHeader/>
      </w:trPr>
    </w:tblStylePr>
  </w:style>
  <w:style w:type="table" w:customStyle="1" w:styleId="1fffe">
    <w:name w:val="网格型1"/>
    <w:basedOn w:val="aff1"/>
    <w:uiPriority w:val="5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2">
    <w:name w:val="表格样式12"/>
    <w:basedOn w:val="aff1"/>
    <w:uiPriority w:val="99"/>
    <w:qFormat/>
    <w:pPr>
      <w:jc w:val="center"/>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tblPr/>
      <w:trPr>
        <w:tblHeader/>
      </w:trPr>
    </w:tblStylePr>
  </w:style>
  <w:style w:type="table" w:customStyle="1" w:styleId="3ff7">
    <w:name w:val="网格型3"/>
    <w:basedOn w:val="aff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ff">
    <w:name w:val="书籍标题1"/>
    <w:qFormat/>
    <w:rPr>
      <w:b/>
      <w:bCs/>
      <w:smallCaps/>
      <w:spacing w:val="5"/>
    </w:rPr>
  </w:style>
  <w:style w:type="paragraph" w:customStyle="1" w:styleId="1ffff0">
    <w:name w:val="修订1"/>
    <w:rPr>
      <w:kern w:val="2"/>
      <w:sz w:val="21"/>
    </w:rPr>
  </w:style>
  <w:style w:type="paragraph" w:customStyle="1" w:styleId="TOC10">
    <w:name w:val="TOC 标题1"/>
    <w:basedOn w:val="12"/>
    <w:next w:val="aff"/>
    <w:uiPriority w:val="39"/>
    <w:qFormat/>
    <w:pPr>
      <w:pageBreakBefore/>
      <w:numPr>
        <w:numId w:val="0"/>
      </w:numPr>
      <w:spacing w:before="480" w:after="0" w:line="276" w:lineRule="auto"/>
      <w:outlineLvl w:val="9"/>
    </w:pPr>
    <w:rPr>
      <w:rFonts w:ascii="Cambria" w:hAnsi="Cambria"/>
      <w:color w:val="365F91"/>
      <w:kern w:val="0"/>
      <w:sz w:val="28"/>
      <w:szCs w:val="28"/>
    </w:rPr>
  </w:style>
  <w:style w:type="character" w:customStyle="1" w:styleId="2ffff2">
    <w:name w:val="未处理的提及2"/>
    <w:basedOn w:val="aff0"/>
    <w:uiPriority w:val="99"/>
    <w:semiHidden/>
    <w:unhideWhenUsed/>
    <w:rsid w:val="00C90E52"/>
    <w:rPr>
      <w:color w:val="605E5C"/>
      <w:shd w:val="clear" w:color="auto" w:fill="E1DFDD"/>
    </w:rPr>
  </w:style>
  <w:style w:type="paragraph" w:styleId="affffffffffffffff5">
    <w:name w:val="Revision"/>
    <w:hidden/>
    <w:uiPriority w:val="99"/>
    <w:semiHidden/>
    <w:rsid w:val="005B770A"/>
    <w:rPr>
      <w:rFonts w:ascii="宋体" w:hAnsi="宋体" w:cs="宋体"/>
      <w:sz w:val="24"/>
      <w:szCs w:val="24"/>
    </w:rPr>
  </w:style>
  <w:style w:type="character" w:customStyle="1" w:styleId="3ff8">
    <w:name w:val="未处理的提及3"/>
    <w:basedOn w:val="aff0"/>
    <w:uiPriority w:val="99"/>
    <w:semiHidden/>
    <w:unhideWhenUsed/>
    <w:rsid w:val="009A1F51"/>
    <w:rPr>
      <w:color w:val="605E5C"/>
      <w:shd w:val="clear" w:color="auto" w:fill="E1DFDD"/>
    </w:rPr>
  </w:style>
  <w:style w:type="character" w:customStyle="1" w:styleId="4c">
    <w:name w:val="未处理的提及4"/>
    <w:basedOn w:val="aff0"/>
    <w:uiPriority w:val="99"/>
    <w:semiHidden/>
    <w:unhideWhenUsed/>
    <w:rsid w:val="00C43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12903">
      <w:bodyDiv w:val="1"/>
      <w:marLeft w:val="0"/>
      <w:marRight w:val="0"/>
      <w:marTop w:val="0"/>
      <w:marBottom w:val="0"/>
      <w:divBdr>
        <w:top w:val="none" w:sz="0" w:space="0" w:color="auto"/>
        <w:left w:val="none" w:sz="0" w:space="0" w:color="auto"/>
        <w:bottom w:val="none" w:sz="0" w:space="0" w:color="auto"/>
        <w:right w:val="none" w:sz="0" w:space="0" w:color="auto"/>
      </w:divBdr>
      <w:divsChild>
        <w:div w:id="571474741">
          <w:marLeft w:val="0"/>
          <w:marRight w:val="0"/>
          <w:marTop w:val="0"/>
          <w:marBottom w:val="0"/>
          <w:divBdr>
            <w:top w:val="none" w:sz="0" w:space="0" w:color="auto"/>
            <w:left w:val="none" w:sz="0" w:space="0" w:color="auto"/>
            <w:bottom w:val="none" w:sz="0" w:space="0" w:color="auto"/>
            <w:right w:val="none" w:sz="0" w:space="0" w:color="auto"/>
          </w:divBdr>
          <w:divsChild>
            <w:div w:id="1070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7707">
      <w:bodyDiv w:val="1"/>
      <w:marLeft w:val="0"/>
      <w:marRight w:val="0"/>
      <w:marTop w:val="0"/>
      <w:marBottom w:val="0"/>
      <w:divBdr>
        <w:top w:val="none" w:sz="0" w:space="0" w:color="auto"/>
        <w:left w:val="none" w:sz="0" w:space="0" w:color="auto"/>
        <w:bottom w:val="none" w:sz="0" w:space="0" w:color="auto"/>
        <w:right w:val="none" w:sz="0" w:space="0" w:color="auto"/>
      </w:divBdr>
    </w:div>
    <w:div w:id="788473778">
      <w:bodyDiv w:val="1"/>
      <w:marLeft w:val="0"/>
      <w:marRight w:val="0"/>
      <w:marTop w:val="0"/>
      <w:marBottom w:val="0"/>
      <w:divBdr>
        <w:top w:val="none" w:sz="0" w:space="0" w:color="auto"/>
        <w:left w:val="none" w:sz="0" w:space="0" w:color="auto"/>
        <w:bottom w:val="none" w:sz="0" w:space="0" w:color="auto"/>
        <w:right w:val="none" w:sz="0" w:space="0" w:color="auto"/>
      </w:divBdr>
    </w:div>
    <w:div w:id="789325097">
      <w:bodyDiv w:val="1"/>
      <w:marLeft w:val="0"/>
      <w:marRight w:val="0"/>
      <w:marTop w:val="0"/>
      <w:marBottom w:val="0"/>
      <w:divBdr>
        <w:top w:val="none" w:sz="0" w:space="0" w:color="auto"/>
        <w:left w:val="none" w:sz="0" w:space="0" w:color="auto"/>
        <w:bottom w:val="none" w:sz="0" w:space="0" w:color="auto"/>
        <w:right w:val="none" w:sz="0" w:space="0" w:color="auto"/>
      </w:divBdr>
    </w:div>
    <w:div w:id="1115295742">
      <w:bodyDiv w:val="1"/>
      <w:marLeft w:val="0"/>
      <w:marRight w:val="0"/>
      <w:marTop w:val="0"/>
      <w:marBottom w:val="0"/>
      <w:divBdr>
        <w:top w:val="none" w:sz="0" w:space="0" w:color="auto"/>
        <w:left w:val="none" w:sz="0" w:space="0" w:color="auto"/>
        <w:bottom w:val="none" w:sz="0" w:space="0" w:color="auto"/>
        <w:right w:val="none" w:sz="0" w:space="0" w:color="auto"/>
      </w:divBdr>
    </w:div>
    <w:div w:id="1254900348">
      <w:bodyDiv w:val="1"/>
      <w:marLeft w:val="0"/>
      <w:marRight w:val="0"/>
      <w:marTop w:val="0"/>
      <w:marBottom w:val="0"/>
      <w:divBdr>
        <w:top w:val="none" w:sz="0" w:space="0" w:color="auto"/>
        <w:left w:val="none" w:sz="0" w:space="0" w:color="auto"/>
        <w:bottom w:val="none" w:sz="0" w:space="0" w:color="auto"/>
        <w:right w:val="none" w:sz="0" w:space="0" w:color="auto"/>
      </w:divBdr>
    </w:div>
    <w:div w:id="1349912025">
      <w:bodyDiv w:val="1"/>
      <w:marLeft w:val="0"/>
      <w:marRight w:val="0"/>
      <w:marTop w:val="0"/>
      <w:marBottom w:val="0"/>
      <w:divBdr>
        <w:top w:val="none" w:sz="0" w:space="0" w:color="auto"/>
        <w:left w:val="none" w:sz="0" w:space="0" w:color="auto"/>
        <w:bottom w:val="none" w:sz="0" w:space="0" w:color="auto"/>
        <w:right w:val="none" w:sz="0" w:space="0" w:color="auto"/>
      </w:divBdr>
    </w:div>
    <w:div w:id="1668315815">
      <w:bodyDiv w:val="1"/>
      <w:marLeft w:val="0"/>
      <w:marRight w:val="0"/>
      <w:marTop w:val="0"/>
      <w:marBottom w:val="0"/>
      <w:divBdr>
        <w:top w:val="none" w:sz="0" w:space="0" w:color="auto"/>
        <w:left w:val="none" w:sz="0" w:space="0" w:color="auto"/>
        <w:bottom w:val="none" w:sz="0" w:space="0" w:color="auto"/>
        <w:right w:val="none" w:sz="0" w:space="0" w:color="auto"/>
      </w:divBdr>
      <w:divsChild>
        <w:div w:id="1144199259">
          <w:marLeft w:val="0"/>
          <w:marRight w:val="0"/>
          <w:marTop w:val="0"/>
          <w:marBottom w:val="0"/>
          <w:divBdr>
            <w:top w:val="none" w:sz="0" w:space="0" w:color="auto"/>
            <w:left w:val="none" w:sz="0" w:space="0" w:color="auto"/>
            <w:bottom w:val="none" w:sz="0" w:space="0" w:color="auto"/>
            <w:right w:val="none" w:sz="0" w:space="0" w:color="auto"/>
          </w:divBdr>
          <w:divsChild>
            <w:div w:id="1030840173">
              <w:marLeft w:val="0"/>
              <w:marRight w:val="0"/>
              <w:marTop w:val="0"/>
              <w:marBottom w:val="0"/>
              <w:divBdr>
                <w:top w:val="none" w:sz="0" w:space="0" w:color="auto"/>
                <w:left w:val="none" w:sz="0" w:space="0" w:color="auto"/>
                <w:bottom w:val="none" w:sz="0" w:space="0" w:color="auto"/>
                <w:right w:val="none" w:sz="0" w:space="0" w:color="auto"/>
              </w:divBdr>
            </w:div>
            <w:div w:id="28916302">
              <w:marLeft w:val="0"/>
              <w:marRight w:val="0"/>
              <w:marTop w:val="0"/>
              <w:marBottom w:val="0"/>
              <w:divBdr>
                <w:top w:val="none" w:sz="0" w:space="0" w:color="auto"/>
                <w:left w:val="none" w:sz="0" w:space="0" w:color="auto"/>
                <w:bottom w:val="none" w:sz="0" w:space="0" w:color="auto"/>
                <w:right w:val="none" w:sz="0" w:space="0" w:color="auto"/>
              </w:divBdr>
            </w:div>
            <w:div w:id="1370229833">
              <w:marLeft w:val="0"/>
              <w:marRight w:val="0"/>
              <w:marTop w:val="0"/>
              <w:marBottom w:val="0"/>
              <w:divBdr>
                <w:top w:val="none" w:sz="0" w:space="0" w:color="auto"/>
                <w:left w:val="none" w:sz="0" w:space="0" w:color="auto"/>
                <w:bottom w:val="none" w:sz="0" w:space="0" w:color="auto"/>
                <w:right w:val="none" w:sz="0" w:space="0" w:color="auto"/>
              </w:divBdr>
            </w:div>
            <w:div w:id="1212839469">
              <w:marLeft w:val="0"/>
              <w:marRight w:val="0"/>
              <w:marTop w:val="0"/>
              <w:marBottom w:val="0"/>
              <w:divBdr>
                <w:top w:val="none" w:sz="0" w:space="0" w:color="auto"/>
                <w:left w:val="none" w:sz="0" w:space="0" w:color="auto"/>
                <w:bottom w:val="none" w:sz="0" w:space="0" w:color="auto"/>
                <w:right w:val="none" w:sz="0" w:space="0" w:color="auto"/>
              </w:divBdr>
            </w:div>
            <w:div w:id="921524106">
              <w:marLeft w:val="0"/>
              <w:marRight w:val="0"/>
              <w:marTop w:val="0"/>
              <w:marBottom w:val="0"/>
              <w:divBdr>
                <w:top w:val="none" w:sz="0" w:space="0" w:color="auto"/>
                <w:left w:val="none" w:sz="0" w:space="0" w:color="auto"/>
                <w:bottom w:val="none" w:sz="0" w:space="0" w:color="auto"/>
                <w:right w:val="none" w:sz="0" w:space="0" w:color="auto"/>
              </w:divBdr>
            </w:div>
            <w:div w:id="1614170866">
              <w:marLeft w:val="0"/>
              <w:marRight w:val="0"/>
              <w:marTop w:val="0"/>
              <w:marBottom w:val="0"/>
              <w:divBdr>
                <w:top w:val="none" w:sz="0" w:space="0" w:color="auto"/>
                <w:left w:val="none" w:sz="0" w:space="0" w:color="auto"/>
                <w:bottom w:val="none" w:sz="0" w:space="0" w:color="auto"/>
                <w:right w:val="none" w:sz="0" w:space="0" w:color="auto"/>
              </w:divBdr>
            </w:div>
            <w:div w:id="1439375812">
              <w:marLeft w:val="0"/>
              <w:marRight w:val="0"/>
              <w:marTop w:val="0"/>
              <w:marBottom w:val="0"/>
              <w:divBdr>
                <w:top w:val="none" w:sz="0" w:space="0" w:color="auto"/>
                <w:left w:val="none" w:sz="0" w:space="0" w:color="auto"/>
                <w:bottom w:val="none" w:sz="0" w:space="0" w:color="auto"/>
                <w:right w:val="none" w:sz="0" w:space="0" w:color="auto"/>
              </w:divBdr>
            </w:div>
            <w:div w:id="1918855757">
              <w:marLeft w:val="0"/>
              <w:marRight w:val="0"/>
              <w:marTop w:val="0"/>
              <w:marBottom w:val="0"/>
              <w:divBdr>
                <w:top w:val="none" w:sz="0" w:space="0" w:color="auto"/>
                <w:left w:val="none" w:sz="0" w:space="0" w:color="auto"/>
                <w:bottom w:val="none" w:sz="0" w:space="0" w:color="auto"/>
                <w:right w:val="none" w:sz="0" w:space="0" w:color="auto"/>
              </w:divBdr>
            </w:div>
            <w:div w:id="5897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2792">
      <w:bodyDiv w:val="1"/>
      <w:marLeft w:val="0"/>
      <w:marRight w:val="0"/>
      <w:marTop w:val="0"/>
      <w:marBottom w:val="0"/>
      <w:divBdr>
        <w:top w:val="none" w:sz="0" w:space="0" w:color="auto"/>
        <w:left w:val="none" w:sz="0" w:space="0" w:color="auto"/>
        <w:bottom w:val="none" w:sz="0" w:space="0" w:color="auto"/>
        <w:right w:val="none" w:sz="0" w:space="0" w:color="auto"/>
      </w:divBdr>
    </w:div>
    <w:div w:id="2100635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o.csdn.net/so/search?q=Unicode&amp;spm=1001.2101.3001.7020" TargetMode="External"/><Relationship Id="rId18" Type="http://schemas.openxmlformats.org/officeDocument/2006/relationships/image" Target="media/image7.emf"/><Relationship Id="rId26" Type="http://schemas.openxmlformats.org/officeDocument/2006/relationships/oleObject" Target="embeddings/oleObject4.bin"/><Relationship Id="rId3" Type="http://schemas.openxmlformats.org/officeDocument/2006/relationships/numbering" Target="numbering.xml"/><Relationship Id="rId21" Type="http://schemas.openxmlformats.org/officeDocument/2006/relationships/image" Target="media/image9.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baike.baidu.com/item/%E6%B6%88%E6%81%AF%E8%AE%A4%E8%AF%81%E7%A0%81" TargetMode="External"/><Relationship Id="rId17" Type="http://schemas.openxmlformats.org/officeDocument/2006/relationships/hyperlink" Target="http://cts.ticai.com:10006/%7bversion%7d/%7bbiz%7d/%7burl%7d" TargetMode="External"/><Relationship Id="rId25" Type="http://schemas.openxmlformats.org/officeDocument/2006/relationships/image" Target="media/image11.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aike.baidu.com/item/%E6%95%B0%E5%AD%97%E7%AD%BE%E5%90%8D" TargetMode="External"/><Relationship Id="rId24" Type="http://schemas.openxmlformats.org/officeDocument/2006/relationships/oleObject" Target="embeddings/oleObject3.bin"/><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oleObject" Target="embeddings/oleObject5.bin"/><Relationship Id="rId10" Type="http://schemas.openxmlformats.org/officeDocument/2006/relationships/image" Target="media/image3.jpeg"/><Relationship Id="rId19" Type="http://schemas.openxmlformats.org/officeDocument/2006/relationships/oleObject" Target="embeddings/oleObject1.bin"/><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image" Target="media/image12.emf"/><Relationship Id="rId30" Type="http://schemas.openxmlformats.org/officeDocument/2006/relationships/oleObject" Target="embeddings/oleObject6.bin"/><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CF9965-97B7-41D7-AAFE-AF0FA8BDD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4686</TotalTime>
  <Pages>76</Pages>
  <Words>10755</Words>
  <Characters>61306</Characters>
  <Application>Microsoft Office Word</Application>
  <DocSecurity>0</DocSecurity>
  <Lines>510</Lines>
  <Paragraphs>143</Paragraphs>
  <ScaleCrop>false</ScaleCrop>
  <Company/>
  <LinksUpToDate>false</LinksUpToDate>
  <CharactersWithSpaces>71918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黄美华</cp:lastModifiedBy>
  <cp:revision>301</cp:revision>
  <cp:lastPrinted>2022-01-17T08:01:00Z</cp:lastPrinted>
  <dcterms:created xsi:type="dcterms:W3CDTF">2022-07-27T11:40:00Z</dcterms:created>
  <dcterms:modified xsi:type="dcterms:W3CDTF">2022-10-17T10:53:00Z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y fmtid="{D5CDD505-2E9C-101B-9397-08002B2CF9AE}" pid="3" name="ICV">
    <vt:lpwstr>08D7664CCC024143AC7B4A02153E034F</vt:lpwstr>
  </property>
</Properties>
</file>